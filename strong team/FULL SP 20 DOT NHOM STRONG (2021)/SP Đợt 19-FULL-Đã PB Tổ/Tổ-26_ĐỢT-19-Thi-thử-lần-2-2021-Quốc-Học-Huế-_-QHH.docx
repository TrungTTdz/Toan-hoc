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6A07C1" w:rsidRPr="006E6ED0" w14:paraId="02C1ACF2" w14:textId="77777777" w:rsidTr="009662E4">
        <w:trPr>
          <w:trHeight w:val="1832"/>
        </w:trPr>
        <w:tc>
          <w:tcPr>
            <w:tcW w:w="3112" w:type="dxa"/>
          </w:tcPr>
          <w:bookmarkStart w:id="0" w:name="_GoBack"/>
          <w:bookmarkEnd w:id="0"/>
          <w:p w14:paraId="42244A68" w14:textId="77777777" w:rsidR="006A07C1" w:rsidRPr="006E6ED0" w:rsidRDefault="006A07C1" w:rsidP="00904EF9">
            <w:pPr>
              <w:pStyle w:val="Title"/>
              <w:spacing w:before="0" w:line="276" w:lineRule="auto"/>
              <w:rPr>
                <w:rFonts w:ascii="Times New Roman" w:hAnsi="Times New Roman" w:cs="Times New Roman"/>
                <w:sz w:val="24"/>
                <w:szCs w:val="24"/>
              </w:rPr>
            </w:pPr>
            <w:r w:rsidRPr="006E6ED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B1483CC" wp14:editId="3D1118AE">
                      <wp:simplePos x="0" y="0"/>
                      <wp:positionH relativeFrom="column">
                        <wp:posOffset>-12700</wp:posOffset>
                      </wp:positionH>
                      <wp:positionV relativeFrom="paragraph">
                        <wp:posOffset>981710</wp:posOffset>
                      </wp:positionV>
                      <wp:extent cx="1543050" cy="5905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17134D75" w14:textId="6144AB0B" w:rsidR="00607C57" w:rsidRPr="00B95413" w:rsidRDefault="00607C57" w:rsidP="006A07C1">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B1483CC" id="_x0000_t202" coordsize="21600,21600" o:spt="202" path="m,l,21600r21600,l21600,xe">
                      <v:stroke joinstyle="miter"/>
                      <v:path gradientshapeok="t" o:connecttype="rect"/>
                    </v:shapetype>
                    <v:shape id="Text Box 2" o:spid="_x0000_s1026" type="#_x0000_t202" style="position:absolute;left:0;text-align:left;margin-left:-1pt;margin-top:77.3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" filled="f" stroked="f">
                      <v:textbox>
                        <w:txbxContent>
                          <w:p w14:paraId="17134D75" w14:textId="6144AB0B" w:rsidR="00607C57" w:rsidRPr="00B95413" w:rsidRDefault="00607C57" w:rsidP="006A07C1">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26</w:t>
                            </w:r>
                          </w:p>
                        </w:txbxContent>
                      </v:textbox>
                    </v:shape>
                  </w:pict>
                </mc:Fallback>
              </mc:AlternateContent>
            </w:r>
            <w:r w:rsidRPr="006E6ED0">
              <w:rPr>
                <w:rFonts w:ascii="Times New Roman" w:hAnsi="Times New Roman" w:cs="Times New Roman"/>
                <w:noProof/>
                <w:sz w:val="24"/>
                <w:szCs w:val="24"/>
              </w:rPr>
              <w:drawing>
                <wp:inline distT="0" distB="0" distL="0" distR="0" wp14:anchorId="53ECA772" wp14:editId="38E0B142">
                  <wp:extent cx="1437590" cy="1057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09224" cy="1109958"/>
                          </a:xfrm>
                          <a:prstGeom prst="rect">
                            <a:avLst/>
                          </a:prstGeom>
                        </pic:spPr>
                      </pic:pic>
                    </a:graphicData>
                  </a:graphic>
                </wp:inline>
              </w:drawing>
            </w:r>
          </w:p>
          <w:p w14:paraId="054745EF" w14:textId="77777777" w:rsidR="006A07C1" w:rsidRPr="006E6ED0" w:rsidRDefault="006A07C1" w:rsidP="00904EF9">
            <w:pPr>
              <w:tabs>
                <w:tab w:val="left" w:pos="2105"/>
              </w:tabs>
              <w:spacing w:before="0" w:line="276" w:lineRule="auto"/>
              <w:rPr>
                <w:rFonts w:ascii="Times New Roman" w:hAnsi="Times New Roman" w:cs="Times New Roman"/>
                <w:sz w:val="24"/>
                <w:szCs w:val="24"/>
              </w:rPr>
            </w:pPr>
          </w:p>
        </w:tc>
        <w:tc>
          <w:tcPr>
            <w:tcW w:w="6845" w:type="dxa"/>
          </w:tcPr>
          <w:p w14:paraId="1A52A69C" w14:textId="5A38554F" w:rsidR="006A07C1" w:rsidRPr="006E6ED0" w:rsidRDefault="006A07C1" w:rsidP="00904EF9">
            <w:pPr>
              <w:spacing w:before="0" w:line="276" w:lineRule="auto"/>
              <w:jc w:val="center"/>
              <w:rPr>
                <w:rFonts w:ascii="Times New Roman" w:hAnsi="Times New Roman" w:cs="Times New Roman"/>
                <w:b/>
                <w:caps/>
                <w:sz w:val="24"/>
                <w:szCs w:val="24"/>
              </w:rPr>
            </w:pPr>
            <w:r w:rsidRPr="006E6ED0">
              <w:rPr>
                <w:rFonts w:ascii="Times New Roman" w:hAnsi="Times New Roman" w:cs="Times New Roman"/>
                <w:b/>
                <w:caps/>
                <w:sz w:val="24"/>
                <w:szCs w:val="24"/>
              </w:rPr>
              <w:t xml:space="preserve">ĐỀ THI </w:t>
            </w:r>
            <w:r w:rsidR="009662E4" w:rsidRPr="006E6ED0">
              <w:rPr>
                <w:rFonts w:ascii="Times New Roman" w:hAnsi="Times New Roman" w:cs="Times New Roman"/>
                <w:b/>
                <w:caps/>
                <w:sz w:val="24"/>
                <w:szCs w:val="24"/>
              </w:rPr>
              <w:t>THỬ TNTHPT</w:t>
            </w:r>
            <w:r w:rsidRPr="006E6ED0">
              <w:rPr>
                <w:rFonts w:ascii="Times New Roman" w:hAnsi="Times New Roman" w:cs="Times New Roman"/>
                <w:b/>
                <w:caps/>
                <w:sz w:val="24"/>
                <w:szCs w:val="24"/>
              </w:rPr>
              <w:t xml:space="preserve"> NĂM HỌC 2021-2021</w:t>
            </w:r>
          </w:p>
          <w:p w14:paraId="6FCE7EC5" w14:textId="77777777" w:rsidR="006A07C1" w:rsidRPr="006E6ED0" w:rsidRDefault="006A07C1" w:rsidP="00904EF9">
            <w:pPr>
              <w:spacing w:before="0" w:line="276" w:lineRule="auto"/>
              <w:jc w:val="center"/>
              <w:rPr>
                <w:rFonts w:ascii="Times New Roman" w:hAnsi="Times New Roman" w:cs="Times New Roman"/>
                <w:b/>
                <w:caps/>
                <w:sz w:val="24"/>
                <w:szCs w:val="24"/>
              </w:rPr>
            </w:pPr>
            <w:r w:rsidRPr="006E6ED0">
              <w:rPr>
                <w:rFonts w:ascii="Times New Roman" w:hAnsi="Times New Roman" w:cs="Times New Roman"/>
                <w:b/>
                <w:caps/>
                <w:sz w:val="24"/>
                <w:szCs w:val="24"/>
              </w:rPr>
              <w:t>MÔN: TOÁN</w:t>
            </w:r>
          </w:p>
          <w:p w14:paraId="5FE22C13" w14:textId="77777777" w:rsidR="006A07C1" w:rsidRPr="006E6ED0" w:rsidRDefault="006A07C1" w:rsidP="00904EF9">
            <w:pPr>
              <w:spacing w:before="0" w:line="276" w:lineRule="auto"/>
              <w:jc w:val="center"/>
              <w:rPr>
                <w:rFonts w:ascii="Times New Roman" w:hAnsi="Times New Roman" w:cs="Times New Roman"/>
                <w:b/>
                <w:caps/>
                <w:color w:val="7030A0"/>
                <w:sz w:val="24"/>
                <w:szCs w:val="24"/>
              </w:rPr>
            </w:pPr>
            <w:r w:rsidRPr="006E6ED0">
              <w:rPr>
                <w:rFonts w:ascii="Times New Roman" w:hAnsi="Times New Roman" w:cs="Times New Roman"/>
                <w:b/>
                <w:caps/>
                <w:color w:val="7030A0"/>
                <w:sz w:val="24"/>
                <w:szCs w:val="24"/>
              </w:rPr>
              <w:t>THỜI GIAN: 90 PHÚT</w:t>
            </w:r>
          </w:p>
        </w:tc>
      </w:tr>
    </w:tbl>
    <w:p w14:paraId="2C147230" w14:textId="77777777" w:rsidR="00095AED" w:rsidRDefault="00095AED" w:rsidP="00904EF9">
      <w:pPr>
        <w:tabs>
          <w:tab w:val="left" w:pos="2268"/>
        </w:tabs>
        <w:spacing w:before="0" w:line="276" w:lineRule="auto"/>
        <w:rPr>
          <w:rFonts w:ascii="Times New Roman" w:hAnsi="Times New Roman" w:cs="Times New Roman"/>
          <w:b/>
          <w:color w:val="0000FF"/>
          <w:sz w:val="24"/>
          <w:szCs w:val="24"/>
        </w:rPr>
      </w:pPr>
    </w:p>
    <w:p w14:paraId="19CD9B12" w14:textId="06EC0B9B" w:rsidR="00095AED" w:rsidRDefault="00BE399F"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1.</w:t>
      </w:r>
      <w:r w:rsidR="00095AED">
        <w:rPr>
          <w:rFonts w:ascii="Times New Roman" w:hAnsi="Times New Roman" w:cs="Times New Roman"/>
          <w:b/>
          <w:color w:val="FF00FF"/>
          <w:sz w:val="24"/>
          <w:szCs w:val="24"/>
        </w:rPr>
        <w:tab/>
      </w:r>
      <w:r w:rsidR="009E5CF1">
        <w:rPr>
          <w:rFonts w:ascii="Times New Roman" w:hAnsi="Times New Roman" w:cs="Times New Roman"/>
          <w:b/>
          <w:color w:val="FF00FF"/>
          <w:sz w:val="24"/>
          <w:szCs w:val="24"/>
        </w:rPr>
        <w:tab/>
      </w:r>
      <w:r w:rsidR="003A4264" w:rsidRPr="003A4264">
        <w:rPr>
          <w:rFonts w:ascii="Times New Roman" w:hAnsi="Times New Roman" w:cs="Times New Roman"/>
          <w:b/>
          <w:color w:val="FF00FF"/>
          <w:sz w:val="24"/>
          <w:szCs w:val="24"/>
        </w:rPr>
        <w:t xml:space="preserve">[2D3-1.1-2] </w:t>
      </w:r>
      <w:r w:rsidR="00D94A31"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Tìm họ nguyên hàm của hàm số </w:t>
      </w:r>
      <w:r w:rsidRPr="006E6ED0">
        <w:rPr>
          <w:rFonts w:ascii="Times New Roman" w:hAnsi="Times New Roman" w:cs="Times New Roman"/>
          <w:position w:val="-24"/>
          <w:sz w:val="24"/>
          <w:szCs w:val="24"/>
        </w:rPr>
        <w:object w:dxaOrig="1420" w:dyaOrig="620" w14:anchorId="2E7D77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25pt;height:30.75pt" o:ole="">
            <v:imagedata r:id="rId13" o:title=""/>
          </v:shape>
          <o:OLEObject Type="Embed" ProgID="Equation.DSMT4" ShapeID="_x0000_i1025" DrawAspect="Content" ObjectID="_1681673851" r:id="rId14"/>
        </w:object>
      </w:r>
      <w:r w:rsidRPr="006E6ED0">
        <w:rPr>
          <w:rFonts w:ascii="Times New Roman" w:hAnsi="Times New Roman" w:cs="Times New Roman"/>
          <w:sz w:val="24"/>
          <w:szCs w:val="24"/>
        </w:rPr>
        <w:t xml:space="preserve"> trên </w:t>
      </w:r>
      <w:r w:rsidRPr="006E6ED0">
        <w:rPr>
          <w:rFonts w:ascii="Times New Roman" w:hAnsi="Times New Roman" w:cs="Times New Roman"/>
          <w:position w:val="-28"/>
          <w:sz w:val="24"/>
          <w:szCs w:val="24"/>
        </w:rPr>
        <w:object w:dxaOrig="980" w:dyaOrig="680" w14:anchorId="1E57C80E">
          <v:shape id="_x0000_i1026" type="#_x0000_t75" style="width:48.75pt;height:33.75pt" o:ole="">
            <v:imagedata r:id="rId15" o:title=""/>
          </v:shape>
          <o:OLEObject Type="Embed" ProgID="Equation.DSMT4" ShapeID="_x0000_i1026" DrawAspect="Content" ObjectID="_1681673852" r:id="rId16"/>
        </w:object>
      </w:r>
      <w:r w:rsidR="00DD4F9B">
        <w:rPr>
          <w:rFonts w:ascii="Times New Roman" w:hAnsi="Times New Roman" w:cs="Times New Roman"/>
          <w:sz w:val="24"/>
          <w:szCs w:val="24"/>
        </w:rPr>
        <w:t>.</w:t>
      </w:r>
    </w:p>
    <w:p w14:paraId="7DBFF5AC" w14:textId="2C58ED41" w:rsidR="00095AED" w:rsidRDefault="00095AED" w:rsidP="00904EF9">
      <w:pPr>
        <w:tabs>
          <w:tab w:val="left" w:pos="810"/>
          <w:tab w:val="left" w:pos="3240"/>
          <w:tab w:val="left" w:pos="5760"/>
          <w:tab w:val="left" w:pos="801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BE399F" w:rsidRPr="006E6ED0">
        <w:rPr>
          <w:rFonts w:ascii="Times New Roman" w:hAnsi="Times New Roman" w:cs="Times New Roman"/>
          <w:b/>
          <w:color w:val="0000FF"/>
          <w:sz w:val="24"/>
          <w:szCs w:val="24"/>
        </w:rPr>
        <w:t xml:space="preserve">A. </w:t>
      </w:r>
      <w:r w:rsidR="00BE399F" w:rsidRPr="006E6ED0">
        <w:rPr>
          <w:rFonts w:ascii="Times New Roman" w:hAnsi="Times New Roman" w:cs="Times New Roman"/>
          <w:position w:val="-24"/>
          <w:sz w:val="24"/>
          <w:szCs w:val="24"/>
        </w:rPr>
        <w:object w:dxaOrig="2650" w:dyaOrig="610" w14:anchorId="28A28233">
          <v:shape id="_x0000_i1027" type="#_x0000_t75" style="width:133.5pt;height:30.75pt" o:ole="">
            <v:imagedata r:id="rId17" o:title=""/>
          </v:shape>
          <o:OLEObject Type="Embed" ProgID="Equation.DSMT4" ShapeID="_x0000_i1027" DrawAspect="Content" ObjectID="_1681673853" r:id="rId18"/>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B. </w:t>
      </w:r>
      <w:r w:rsidR="00BE399F" w:rsidRPr="006E6ED0">
        <w:rPr>
          <w:rFonts w:ascii="Times New Roman" w:hAnsi="Times New Roman" w:cs="Times New Roman"/>
          <w:position w:val="-24"/>
          <w:sz w:val="24"/>
          <w:szCs w:val="24"/>
        </w:rPr>
        <w:object w:dxaOrig="2880" w:dyaOrig="610" w14:anchorId="7D69B272">
          <v:shape id="_x0000_i1028" type="#_x0000_t75" style="width:2in;height:30.75pt" o:ole="">
            <v:imagedata r:id="rId19" o:title=""/>
          </v:shape>
          <o:OLEObject Type="Embed" ProgID="Equation.DSMT4" ShapeID="_x0000_i1028" DrawAspect="Content" ObjectID="_1681673854" r:id="rId20"/>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p>
    <w:p w14:paraId="7A273B40" w14:textId="31A2B7B0" w:rsidR="00095AED" w:rsidRDefault="00095AED" w:rsidP="00904EF9">
      <w:pPr>
        <w:tabs>
          <w:tab w:val="left" w:pos="810"/>
          <w:tab w:val="left" w:pos="576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BE399F" w:rsidRPr="006E6ED0">
        <w:rPr>
          <w:rFonts w:ascii="Times New Roman" w:hAnsi="Times New Roman" w:cs="Times New Roman"/>
          <w:b/>
          <w:color w:val="0000FF"/>
          <w:sz w:val="24"/>
          <w:szCs w:val="24"/>
        </w:rPr>
        <w:t xml:space="preserve">C. </w:t>
      </w:r>
      <w:r w:rsidR="00BE399F" w:rsidRPr="006E6ED0">
        <w:rPr>
          <w:rFonts w:ascii="Times New Roman" w:hAnsi="Times New Roman" w:cs="Times New Roman"/>
          <w:position w:val="-16"/>
          <w:sz w:val="24"/>
          <w:szCs w:val="24"/>
        </w:rPr>
        <w:object w:dxaOrig="2480" w:dyaOrig="440" w14:anchorId="5AEFAA09">
          <v:shape id="_x0000_i1029" type="#_x0000_t75" style="width:123.75pt;height:21.75pt" o:ole="">
            <v:imagedata r:id="rId21" o:title=""/>
          </v:shape>
          <o:OLEObject Type="Embed" ProgID="Equation.DSMT4" ShapeID="_x0000_i1029" DrawAspect="Content" ObjectID="_1681673855" r:id="rId22"/>
        </w:object>
      </w:r>
      <w:r w:rsidR="00BE399F" w:rsidRPr="006E6ED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BE399F" w:rsidRPr="006E6ED0">
        <w:rPr>
          <w:rFonts w:ascii="Times New Roman" w:hAnsi="Times New Roman" w:cs="Times New Roman"/>
          <w:b/>
          <w:color w:val="0000FF"/>
          <w:sz w:val="24"/>
          <w:szCs w:val="24"/>
        </w:rPr>
        <w:t xml:space="preserve">D. </w:t>
      </w:r>
      <w:r w:rsidR="00BE399F" w:rsidRPr="006E6ED0">
        <w:rPr>
          <w:rFonts w:ascii="Times New Roman" w:hAnsi="Times New Roman" w:cs="Times New Roman"/>
          <w:position w:val="-24"/>
          <w:sz w:val="24"/>
          <w:szCs w:val="24"/>
        </w:rPr>
        <w:object w:dxaOrig="2760" w:dyaOrig="610" w14:anchorId="375B0764">
          <v:shape id="_x0000_i1030" type="#_x0000_t75" style="width:138pt;height:30.75pt" o:ole="">
            <v:imagedata r:id="rId23" o:title=""/>
          </v:shape>
          <o:OLEObject Type="Embed" ProgID="Equation.DSMT4" ShapeID="_x0000_i1030" DrawAspect="Content" ObjectID="_1681673856" r:id="rId24"/>
        </w:object>
      </w:r>
      <w:r w:rsidR="00BE399F" w:rsidRPr="006E6ED0">
        <w:rPr>
          <w:rFonts w:ascii="Times New Roman" w:hAnsi="Times New Roman" w:cs="Times New Roman"/>
          <w:sz w:val="24"/>
          <w:szCs w:val="24"/>
        </w:rPr>
        <w:t>.</w:t>
      </w:r>
    </w:p>
    <w:p w14:paraId="5EA93A24" w14:textId="05891DCF" w:rsidR="00095AED" w:rsidRPr="00095AED" w:rsidRDefault="00BE399F" w:rsidP="00904EF9">
      <w:pPr>
        <w:tabs>
          <w:tab w:val="left" w:pos="567"/>
        </w:tabs>
        <w:spacing w:before="0" w:line="276" w:lineRule="auto"/>
        <w:jc w:val="both"/>
        <w:rPr>
          <w:rFonts w:ascii="Times New Roman" w:hAnsi="Times New Roman" w:cs="Times New Roman"/>
          <w:sz w:val="24"/>
          <w:szCs w:val="24"/>
          <w:lang w:val="vi-VN"/>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2</w:t>
      </w:r>
      <w:r w:rsidRPr="006E6ED0">
        <w:rPr>
          <w:rFonts w:ascii="Times New Roman" w:hAnsi="Times New Roman" w:cs="Times New Roman"/>
          <w:b/>
          <w:color w:val="0000FF"/>
          <w:sz w:val="24"/>
          <w:szCs w:val="24"/>
          <w:lang w:val="vi-VN"/>
        </w:rPr>
        <w:t>.</w:t>
      </w:r>
      <w:r w:rsidR="003A4264" w:rsidRPr="003A4264">
        <w:rPr>
          <w:rFonts w:ascii="Times New Roman" w:hAnsi="Times New Roman" w:cs="Times New Roman"/>
          <w:b/>
          <w:color w:val="FF00FF"/>
          <w:sz w:val="24"/>
          <w:szCs w:val="24"/>
          <w:lang w:val="vi-VN"/>
        </w:rPr>
        <w:tab/>
      </w:r>
      <w:r w:rsidR="009E5CF1">
        <w:rPr>
          <w:rFonts w:ascii="Times New Roman" w:hAnsi="Times New Roman" w:cs="Times New Roman"/>
          <w:b/>
          <w:color w:val="FF00FF"/>
          <w:sz w:val="24"/>
          <w:szCs w:val="24"/>
          <w:lang w:val="vi-VN"/>
        </w:rPr>
        <w:tab/>
      </w:r>
      <w:r w:rsidR="003A4264" w:rsidRPr="003A4264">
        <w:rPr>
          <w:rFonts w:ascii="Times New Roman" w:hAnsi="Times New Roman" w:cs="Times New Roman"/>
          <w:b/>
          <w:color w:val="FF00FF"/>
          <w:sz w:val="24"/>
          <w:szCs w:val="24"/>
          <w:lang w:val="vi-VN"/>
        </w:rPr>
        <w:t xml:space="preserve">[2D1-3.2-1] </w:t>
      </w:r>
      <w:bookmarkStart w:id="1" w:name="_Hlk69416357"/>
      <w:r w:rsidR="00D94A31" w:rsidRPr="003A4264">
        <w:rPr>
          <w:rFonts w:ascii="Times New Roman" w:hAnsi="Times New Roman" w:cs="Times New Roman"/>
          <w:b/>
          <w:color w:val="FF00FF"/>
          <w:sz w:val="24"/>
          <w:szCs w:val="24"/>
          <w:lang w:val="vi-VN"/>
        </w:rPr>
        <w:t xml:space="preserve">(thi thử lần 2 Quốc Học Huế 2020-2021) </w:t>
      </w:r>
      <w:bookmarkEnd w:id="1"/>
      <w:r w:rsidRPr="003A4264">
        <w:rPr>
          <w:rFonts w:ascii="Times New Roman" w:hAnsi="Times New Roman" w:cs="Times New Roman"/>
          <w:sz w:val="24"/>
          <w:szCs w:val="24"/>
          <w:lang w:val="vi-VN"/>
        </w:rPr>
        <w:t xml:space="preserve">Cho hàm số </w:t>
      </w:r>
      <w:r w:rsidRPr="006E6ED0">
        <w:rPr>
          <w:rFonts w:ascii="Times New Roman" w:hAnsi="Times New Roman" w:cs="Times New Roman"/>
          <w:position w:val="-14"/>
          <w:sz w:val="24"/>
          <w:szCs w:val="24"/>
        </w:rPr>
        <w:object w:dxaOrig="960" w:dyaOrig="400" w14:anchorId="7A35992D">
          <v:shape id="_x0000_i1031" type="#_x0000_t75" style="width:48pt;height:20.25pt" o:ole="">
            <v:imagedata r:id="rId25" o:title=""/>
          </v:shape>
          <o:OLEObject Type="Embed" ProgID="Equation.DSMT4" ShapeID="_x0000_i1031" DrawAspect="Content" ObjectID="_1681673857" r:id="rId26"/>
        </w:object>
      </w:r>
      <w:r w:rsidRPr="003A4264">
        <w:rPr>
          <w:rFonts w:ascii="Times New Roman" w:hAnsi="Times New Roman" w:cs="Times New Roman"/>
          <w:sz w:val="24"/>
          <w:szCs w:val="24"/>
          <w:lang w:val="vi-VN"/>
        </w:rPr>
        <w:t xml:space="preserve"> xác định trên tập </w:t>
      </w:r>
      <w:r w:rsidRPr="006E6ED0">
        <w:rPr>
          <w:rFonts w:ascii="Times New Roman" w:hAnsi="Times New Roman" w:cs="Times New Roman"/>
          <w:position w:val="-4"/>
          <w:sz w:val="24"/>
          <w:szCs w:val="24"/>
        </w:rPr>
        <w:object w:dxaOrig="260" w:dyaOrig="260" w14:anchorId="7542569E">
          <v:shape id="_x0000_i1032" type="#_x0000_t75" style="width:12.75pt;height:12.75pt" o:ole="">
            <v:imagedata r:id="rId27" o:title=""/>
          </v:shape>
          <o:OLEObject Type="Embed" ProgID="Equation.DSMT4" ShapeID="_x0000_i1032" DrawAspect="Content" ObjectID="_1681673858" r:id="rId28"/>
        </w:object>
      </w:r>
      <w:r w:rsidRPr="003A4264">
        <w:rPr>
          <w:rFonts w:ascii="Times New Roman" w:hAnsi="Times New Roman" w:cs="Times New Roman"/>
          <w:sz w:val="24"/>
          <w:szCs w:val="24"/>
          <w:lang w:val="vi-VN"/>
        </w:rPr>
        <w:t xml:space="preserve">. </w:t>
      </w:r>
      <w:r w:rsidRPr="00C978E7">
        <w:rPr>
          <w:rFonts w:ascii="Times New Roman" w:hAnsi="Times New Roman" w:cs="Times New Roman"/>
          <w:sz w:val="24"/>
          <w:szCs w:val="24"/>
          <w:lang w:val="vi-VN"/>
        </w:rPr>
        <w:t xml:space="preserve">Số </w:t>
      </w:r>
      <w:r w:rsidRPr="006E6ED0">
        <w:rPr>
          <w:rFonts w:ascii="Times New Roman" w:hAnsi="Times New Roman" w:cs="Times New Roman"/>
          <w:position w:val="-4"/>
          <w:sz w:val="24"/>
          <w:szCs w:val="24"/>
        </w:rPr>
        <w:object w:dxaOrig="320" w:dyaOrig="260" w14:anchorId="0D01F498">
          <v:shape id="_x0000_i1033" type="#_x0000_t75" style="width:15.75pt;height:12.75pt" o:ole="">
            <v:imagedata r:id="rId29" o:title=""/>
          </v:shape>
          <o:OLEObject Type="Embed" ProgID="Equation.DSMT4" ShapeID="_x0000_i1033" DrawAspect="Content" ObjectID="_1681673859" r:id="rId30"/>
        </w:object>
      </w:r>
      <w:r w:rsidR="003A4264" w:rsidRPr="00C978E7">
        <w:rPr>
          <w:rFonts w:ascii="Times New Roman" w:hAnsi="Times New Roman" w:cs="Times New Roman"/>
          <w:sz w:val="24"/>
          <w:szCs w:val="24"/>
          <w:lang w:val="vi-VN"/>
        </w:rPr>
        <w:t xml:space="preserve"> </w:t>
      </w:r>
      <w:r w:rsidRPr="00C978E7">
        <w:rPr>
          <w:rFonts w:ascii="Times New Roman" w:hAnsi="Times New Roman" w:cs="Times New Roman"/>
          <w:sz w:val="24"/>
          <w:szCs w:val="24"/>
          <w:lang w:val="vi-VN"/>
        </w:rPr>
        <w:t xml:space="preserve">được gọi là giá trị lớn nhất của hàm số </w:t>
      </w:r>
      <w:r w:rsidRPr="006E6ED0">
        <w:rPr>
          <w:rFonts w:ascii="Times New Roman" w:hAnsi="Times New Roman" w:cs="Times New Roman"/>
          <w:position w:val="-14"/>
          <w:sz w:val="24"/>
          <w:szCs w:val="24"/>
        </w:rPr>
        <w:object w:dxaOrig="960" w:dyaOrig="400" w14:anchorId="1F11352D">
          <v:shape id="_x0000_i1034" type="#_x0000_t75" style="width:48pt;height:20.25pt" o:ole="">
            <v:imagedata r:id="rId31" o:title=""/>
          </v:shape>
          <o:OLEObject Type="Embed" ProgID="Equation.DSMT4" ShapeID="_x0000_i1034" DrawAspect="Content" ObjectID="_1681673860" r:id="rId32"/>
        </w:object>
      </w:r>
      <w:r w:rsidRPr="00C978E7">
        <w:rPr>
          <w:rFonts w:ascii="Times New Roman" w:hAnsi="Times New Roman" w:cs="Times New Roman"/>
          <w:sz w:val="24"/>
          <w:szCs w:val="24"/>
          <w:lang w:val="vi-VN"/>
        </w:rPr>
        <w:t xml:space="preserve"> trên </w:t>
      </w:r>
      <w:r w:rsidRPr="006E6ED0">
        <w:rPr>
          <w:rFonts w:ascii="Times New Roman" w:hAnsi="Times New Roman" w:cs="Times New Roman"/>
          <w:position w:val="-4"/>
          <w:sz w:val="24"/>
          <w:szCs w:val="24"/>
        </w:rPr>
        <w:object w:dxaOrig="260" w:dyaOrig="260" w14:anchorId="7231BD89">
          <v:shape id="_x0000_i1035" type="#_x0000_t75" style="width:12.75pt;height:12.75pt" o:ole="">
            <v:imagedata r:id="rId33" o:title=""/>
          </v:shape>
          <o:OLEObject Type="Embed" ProgID="Equation.DSMT4" ShapeID="_x0000_i1035" DrawAspect="Content" ObjectID="_1681673861" r:id="rId34"/>
        </w:object>
      </w:r>
      <w:r w:rsidRPr="00C978E7">
        <w:rPr>
          <w:rFonts w:ascii="Times New Roman" w:hAnsi="Times New Roman" w:cs="Times New Roman"/>
          <w:sz w:val="24"/>
          <w:szCs w:val="24"/>
          <w:lang w:val="vi-VN"/>
        </w:rPr>
        <w:t xml:space="preserve"> nếu </w:t>
      </w:r>
    </w:p>
    <w:p w14:paraId="03971EC3" w14:textId="77777777" w:rsidR="00095AED" w:rsidRPr="009E5CF1" w:rsidRDefault="00095AED" w:rsidP="00904EF9">
      <w:pPr>
        <w:tabs>
          <w:tab w:val="left" w:pos="810"/>
        </w:tabs>
        <w:spacing w:before="0" w:line="276" w:lineRule="auto"/>
        <w:ind w:hanging="810"/>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BE399F" w:rsidRPr="00C978E7">
        <w:rPr>
          <w:rFonts w:ascii="Times New Roman" w:hAnsi="Times New Roman" w:cs="Times New Roman"/>
          <w:b/>
          <w:color w:val="0000FF"/>
          <w:sz w:val="24"/>
          <w:szCs w:val="24"/>
          <w:lang w:val="vi-VN"/>
        </w:rPr>
        <w:t xml:space="preserve">A. </w:t>
      </w:r>
      <w:r w:rsidR="00BE399F" w:rsidRPr="006E6ED0">
        <w:rPr>
          <w:rFonts w:ascii="Times New Roman" w:hAnsi="Times New Roman" w:cs="Times New Roman"/>
          <w:position w:val="-14"/>
          <w:sz w:val="24"/>
          <w:szCs w:val="24"/>
        </w:rPr>
        <w:object w:dxaOrig="1060" w:dyaOrig="400" w14:anchorId="794127D4">
          <v:shape id="_x0000_i1036" type="#_x0000_t75" style="width:53.25pt;height:20.25pt" o:ole="">
            <v:imagedata r:id="rId35" o:title=""/>
          </v:shape>
          <o:OLEObject Type="Embed" ProgID="Equation.DSMT4" ShapeID="_x0000_i1036" DrawAspect="Content" ObjectID="_1681673862" r:id="rId36"/>
        </w:object>
      </w:r>
      <w:r w:rsidR="00BE399F" w:rsidRPr="00C978E7">
        <w:rPr>
          <w:rFonts w:ascii="Times New Roman" w:hAnsi="Times New Roman" w:cs="Times New Roman"/>
          <w:sz w:val="24"/>
          <w:szCs w:val="24"/>
          <w:lang w:val="vi-VN"/>
        </w:rPr>
        <w:t xml:space="preserve"> với mọi </w:t>
      </w:r>
      <w:r w:rsidR="00BE399F" w:rsidRPr="006E6ED0">
        <w:rPr>
          <w:rFonts w:ascii="Times New Roman" w:hAnsi="Times New Roman" w:cs="Times New Roman"/>
          <w:position w:val="-6"/>
          <w:sz w:val="24"/>
          <w:szCs w:val="24"/>
        </w:rPr>
        <w:object w:dxaOrig="620" w:dyaOrig="280" w14:anchorId="53A1E1FB">
          <v:shape id="_x0000_i1037" type="#_x0000_t75" style="width:30.75pt;height:14.25pt" o:ole="">
            <v:imagedata r:id="rId37" o:title=""/>
          </v:shape>
          <o:OLEObject Type="Embed" ProgID="Equation.DSMT4" ShapeID="_x0000_i1037" DrawAspect="Content" ObjectID="_1681673863" r:id="rId38"/>
        </w:object>
      </w:r>
      <w:r w:rsidR="00BE399F" w:rsidRPr="00C978E7">
        <w:rPr>
          <w:rFonts w:ascii="Times New Roman" w:hAnsi="Times New Roman" w:cs="Times New Roman"/>
          <w:color w:val="000000" w:themeColor="text1"/>
          <w:sz w:val="24"/>
          <w:szCs w:val="24"/>
          <w:lang w:val="vi-VN"/>
        </w:rPr>
        <w:t>.</w:t>
      </w:r>
      <w:r w:rsidR="00BE399F" w:rsidRPr="00C978E7">
        <w:rPr>
          <w:rFonts w:ascii="Times New Roman" w:hAnsi="Times New Roman" w:cs="Times New Roman"/>
          <w:sz w:val="24"/>
          <w:szCs w:val="24"/>
          <w:lang w:val="vi-VN"/>
        </w:rPr>
        <w:tab/>
      </w:r>
      <w:r w:rsidR="00BE399F" w:rsidRPr="00C978E7">
        <w:rPr>
          <w:rFonts w:ascii="Times New Roman" w:hAnsi="Times New Roman" w:cs="Times New Roman"/>
          <w:sz w:val="24"/>
          <w:szCs w:val="24"/>
          <w:lang w:val="vi-VN"/>
        </w:rPr>
        <w:tab/>
      </w:r>
    </w:p>
    <w:p w14:paraId="62A9CE4E" w14:textId="77777777" w:rsidR="00095AED" w:rsidRPr="009E5CF1" w:rsidRDefault="00095AED" w:rsidP="00904EF9">
      <w:pPr>
        <w:tabs>
          <w:tab w:val="left" w:pos="810"/>
        </w:tabs>
        <w:spacing w:before="0" w:line="276" w:lineRule="auto"/>
        <w:ind w:hanging="810"/>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BE399F" w:rsidRPr="00C978E7">
        <w:rPr>
          <w:rFonts w:ascii="Times New Roman" w:hAnsi="Times New Roman" w:cs="Times New Roman"/>
          <w:b/>
          <w:color w:val="0000FF"/>
          <w:sz w:val="24"/>
          <w:szCs w:val="24"/>
          <w:lang w:val="vi-VN"/>
        </w:rPr>
        <w:t xml:space="preserve">B. </w:t>
      </w:r>
      <w:r w:rsidR="00BE399F" w:rsidRPr="006E6ED0">
        <w:rPr>
          <w:rFonts w:ascii="Times New Roman" w:hAnsi="Times New Roman" w:cs="Times New Roman"/>
          <w:position w:val="-14"/>
          <w:sz w:val="24"/>
          <w:szCs w:val="24"/>
        </w:rPr>
        <w:object w:dxaOrig="1060" w:dyaOrig="400" w14:anchorId="04673EAB">
          <v:shape id="_x0000_i1038" type="#_x0000_t75" style="width:53.25pt;height:20.25pt" o:ole="">
            <v:imagedata r:id="rId35" o:title=""/>
          </v:shape>
          <o:OLEObject Type="Embed" ProgID="Equation.DSMT4" ShapeID="_x0000_i1038" DrawAspect="Content" ObjectID="_1681673864" r:id="rId39"/>
        </w:object>
      </w:r>
      <w:r w:rsidR="00BE399F" w:rsidRPr="00C978E7">
        <w:rPr>
          <w:rFonts w:ascii="Times New Roman" w:hAnsi="Times New Roman" w:cs="Times New Roman"/>
          <w:sz w:val="24"/>
          <w:szCs w:val="24"/>
          <w:lang w:val="vi-VN"/>
        </w:rPr>
        <w:t xml:space="preserve"> với mọi </w:t>
      </w:r>
      <w:r w:rsidR="00BE399F" w:rsidRPr="006E6ED0">
        <w:rPr>
          <w:rFonts w:ascii="Times New Roman" w:hAnsi="Times New Roman" w:cs="Times New Roman"/>
          <w:position w:val="-6"/>
          <w:sz w:val="24"/>
          <w:szCs w:val="24"/>
        </w:rPr>
        <w:object w:dxaOrig="620" w:dyaOrig="280" w14:anchorId="07DBC97E">
          <v:shape id="_x0000_i1039" type="#_x0000_t75" style="width:30.75pt;height:14.25pt" o:ole="">
            <v:imagedata r:id="rId37" o:title=""/>
          </v:shape>
          <o:OLEObject Type="Embed" ProgID="Equation.DSMT4" ShapeID="_x0000_i1039" DrawAspect="Content" ObjectID="_1681673865" r:id="rId40"/>
        </w:object>
      </w:r>
      <w:r w:rsidR="00BE399F" w:rsidRPr="00C978E7">
        <w:rPr>
          <w:rFonts w:ascii="Times New Roman" w:hAnsi="Times New Roman" w:cs="Times New Roman"/>
          <w:sz w:val="24"/>
          <w:szCs w:val="24"/>
          <w:lang w:val="vi-VN"/>
        </w:rPr>
        <w:t xml:space="preserve"> và tồn tại </w:t>
      </w:r>
      <w:r w:rsidR="00BE399F" w:rsidRPr="006E6ED0">
        <w:rPr>
          <w:rFonts w:ascii="Times New Roman" w:hAnsi="Times New Roman" w:cs="Times New Roman"/>
          <w:position w:val="-12"/>
          <w:sz w:val="24"/>
          <w:szCs w:val="24"/>
        </w:rPr>
        <w:object w:dxaOrig="700" w:dyaOrig="360" w14:anchorId="15CD9010">
          <v:shape id="_x0000_i1040" type="#_x0000_t75" style="width:35.25pt;height:18pt" o:ole="">
            <v:imagedata r:id="rId41" o:title=""/>
          </v:shape>
          <o:OLEObject Type="Embed" ProgID="Equation.DSMT4" ShapeID="_x0000_i1040" DrawAspect="Content" ObjectID="_1681673866" r:id="rId42"/>
        </w:object>
      </w:r>
      <w:r w:rsidR="00BE399F" w:rsidRPr="00C978E7">
        <w:rPr>
          <w:rFonts w:ascii="Times New Roman" w:hAnsi="Times New Roman" w:cs="Times New Roman"/>
          <w:sz w:val="24"/>
          <w:szCs w:val="24"/>
          <w:lang w:val="vi-VN"/>
        </w:rPr>
        <w:t xml:space="preserve"> sao cho </w:t>
      </w:r>
      <w:r w:rsidR="00BE399F" w:rsidRPr="006E6ED0">
        <w:rPr>
          <w:rFonts w:ascii="Times New Roman" w:hAnsi="Times New Roman" w:cs="Times New Roman"/>
          <w:position w:val="-14"/>
          <w:sz w:val="24"/>
          <w:szCs w:val="24"/>
        </w:rPr>
        <w:object w:dxaOrig="1160" w:dyaOrig="400" w14:anchorId="0A1C6C84">
          <v:shape id="_x0000_i1041" type="#_x0000_t75" style="width:57.75pt;height:20.25pt" o:ole="">
            <v:imagedata r:id="rId43" o:title=""/>
          </v:shape>
          <o:OLEObject Type="Embed" ProgID="Equation.DSMT4" ShapeID="_x0000_i1041" DrawAspect="Content" ObjectID="_1681673867" r:id="rId44"/>
        </w:object>
      </w:r>
      <w:r w:rsidR="00BE399F" w:rsidRPr="00C978E7">
        <w:rPr>
          <w:rFonts w:ascii="Times New Roman" w:hAnsi="Times New Roman" w:cs="Times New Roman"/>
          <w:color w:val="000000" w:themeColor="text1"/>
          <w:sz w:val="24"/>
          <w:szCs w:val="24"/>
          <w:lang w:val="vi-VN"/>
        </w:rPr>
        <w:t>.</w:t>
      </w:r>
      <w:r w:rsidR="00BE399F" w:rsidRPr="00C978E7">
        <w:rPr>
          <w:rFonts w:ascii="Times New Roman" w:hAnsi="Times New Roman" w:cs="Times New Roman"/>
          <w:sz w:val="24"/>
          <w:szCs w:val="24"/>
          <w:lang w:val="vi-VN"/>
        </w:rPr>
        <w:tab/>
      </w:r>
    </w:p>
    <w:p w14:paraId="085BF7ED" w14:textId="77777777" w:rsidR="00095AED" w:rsidRPr="009E5CF1" w:rsidRDefault="00095AED" w:rsidP="00904EF9">
      <w:pPr>
        <w:tabs>
          <w:tab w:val="left" w:pos="810"/>
        </w:tabs>
        <w:spacing w:before="0" w:line="276" w:lineRule="auto"/>
        <w:ind w:hanging="810"/>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BE399F" w:rsidRPr="00C978E7">
        <w:rPr>
          <w:rFonts w:ascii="Times New Roman" w:hAnsi="Times New Roman" w:cs="Times New Roman"/>
          <w:b/>
          <w:color w:val="0000FF"/>
          <w:sz w:val="24"/>
          <w:szCs w:val="24"/>
          <w:lang w:val="vi-VN"/>
        </w:rPr>
        <w:t xml:space="preserve">C. </w:t>
      </w:r>
      <w:r w:rsidR="00BE399F" w:rsidRPr="006E6ED0">
        <w:rPr>
          <w:rFonts w:ascii="Times New Roman" w:hAnsi="Times New Roman" w:cs="Times New Roman"/>
          <w:position w:val="-14"/>
          <w:sz w:val="24"/>
          <w:szCs w:val="24"/>
        </w:rPr>
        <w:object w:dxaOrig="1060" w:dyaOrig="400" w14:anchorId="7F7BA7FD">
          <v:shape id="_x0000_i1042" type="#_x0000_t75" style="width:53.25pt;height:20.25pt" o:ole="">
            <v:imagedata r:id="rId45" o:title=""/>
          </v:shape>
          <o:OLEObject Type="Embed" ProgID="Equation.DSMT4" ShapeID="_x0000_i1042" DrawAspect="Content" ObjectID="_1681673868" r:id="rId46"/>
        </w:object>
      </w:r>
      <w:r w:rsidR="00BE399F" w:rsidRPr="00C978E7">
        <w:rPr>
          <w:rFonts w:ascii="Times New Roman" w:hAnsi="Times New Roman" w:cs="Times New Roman"/>
          <w:sz w:val="24"/>
          <w:szCs w:val="24"/>
          <w:lang w:val="vi-VN"/>
        </w:rPr>
        <w:t xml:space="preserve"> với mọi </w:t>
      </w:r>
      <w:r w:rsidR="00BE399F" w:rsidRPr="006E6ED0">
        <w:rPr>
          <w:rFonts w:ascii="Times New Roman" w:hAnsi="Times New Roman" w:cs="Times New Roman"/>
          <w:position w:val="-6"/>
          <w:sz w:val="24"/>
          <w:szCs w:val="24"/>
        </w:rPr>
        <w:object w:dxaOrig="620" w:dyaOrig="280" w14:anchorId="45E8A346">
          <v:shape id="_x0000_i1043" type="#_x0000_t75" style="width:30.75pt;height:14.25pt" o:ole="">
            <v:imagedata r:id="rId37" o:title=""/>
          </v:shape>
          <o:OLEObject Type="Embed" ProgID="Equation.DSMT4" ShapeID="_x0000_i1043" DrawAspect="Content" ObjectID="_1681673869" r:id="rId47"/>
        </w:object>
      </w:r>
      <w:r w:rsidR="00BE399F" w:rsidRPr="00C978E7">
        <w:rPr>
          <w:rFonts w:ascii="Times New Roman" w:hAnsi="Times New Roman" w:cs="Times New Roman"/>
          <w:color w:val="000000" w:themeColor="text1"/>
          <w:sz w:val="24"/>
          <w:szCs w:val="24"/>
          <w:lang w:val="vi-VN"/>
        </w:rPr>
        <w:t>.</w:t>
      </w:r>
      <w:r w:rsidR="00BE399F" w:rsidRPr="00C978E7">
        <w:rPr>
          <w:rFonts w:ascii="Times New Roman" w:hAnsi="Times New Roman" w:cs="Times New Roman"/>
          <w:sz w:val="24"/>
          <w:szCs w:val="24"/>
          <w:lang w:val="vi-VN"/>
        </w:rPr>
        <w:tab/>
      </w:r>
      <w:r w:rsidR="00BE399F" w:rsidRPr="00C978E7">
        <w:rPr>
          <w:rFonts w:ascii="Times New Roman" w:hAnsi="Times New Roman" w:cs="Times New Roman"/>
          <w:sz w:val="24"/>
          <w:szCs w:val="24"/>
          <w:lang w:val="vi-VN"/>
        </w:rPr>
        <w:tab/>
      </w:r>
    </w:p>
    <w:p w14:paraId="0AF6D78D" w14:textId="77777777" w:rsidR="00095AED" w:rsidRPr="00095AED" w:rsidRDefault="00095AED" w:rsidP="00904EF9">
      <w:pPr>
        <w:tabs>
          <w:tab w:val="left" w:pos="810"/>
        </w:tabs>
        <w:spacing w:before="0" w:line="276" w:lineRule="auto"/>
        <w:ind w:hanging="810"/>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BE399F" w:rsidRPr="00C978E7">
        <w:rPr>
          <w:rFonts w:ascii="Times New Roman" w:hAnsi="Times New Roman" w:cs="Times New Roman"/>
          <w:b/>
          <w:color w:val="0000FF"/>
          <w:sz w:val="24"/>
          <w:szCs w:val="24"/>
          <w:lang w:val="vi-VN"/>
        </w:rPr>
        <w:t xml:space="preserve">D. </w:t>
      </w:r>
      <w:r w:rsidR="00BE399F" w:rsidRPr="006E6ED0">
        <w:rPr>
          <w:rFonts w:ascii="Times New Roman" w:hAnsi="Times New Roman" w:cs="Times New Roman"/>
          <w:position w:val="-14"/>
          <w:sz w:val="24"/>
          <w:szCs w:val="24"/>
        </w:rPr>
        <w:object w:dxaOrig="1060" w:dyaOrig="400" w14:anchorId="08CC92C5">
          <v:shape id="_x0000_i1044" type="#_x0000_t75" style="width:53.25pt;height:20.25pt" o:ole="">
            <v:imagedata r:id="rId48" o:title=""/>
          </v:shape>
          <o:OLEObject Type="Embed" ProgID="Equation.DSMT4" ShapeID="_x0000_i1044" DrawAspect="Content" ObjectID="_1681673870" r:id="rId49"/>
        </w:object>
      </w:r>
      <w:r w:rsidR="00BE399F" w:rsidRPr="00C978E7">
        <w:rPr>
          <w:rFonts w:ascii="Times New Roman" w:hAnsi="Times New Roman" w:cs="Times New Roman"/>
          <w:sz w:val="24"/>
          <w:szCs w:val="24"/>
          <w:lang w:val="vi-VN"/>
        </w:rPr>
        <w:t xml:space="preserve"> với mọi </w:t>
      </w:r>
      <w:r w:rsidR="00BE399F" w:rsidRPr="006E6ED0">
        <w:rPr>
          <w:rFonts w:ascii="Times New Roman" w:hAnsi="Times New Roman" w:cs="Times New Roman"/>
          <w:position w:val="-6"/>
          <w:sz w:val="24"/>
          <w:szCs w:val="24"/>
        </w:rPr>
        <w:object w:dxaOrig="620" w:dyaOrig="280" w14:anchorId="2B2736FB">
          <v:shape id="_x0000_i1045" type="#_x0000_t75" style="width:30.75pt;height:14.25pt" o:ole="">
            <v:imagedata r:id="rId37" o:title=""/>
          </v:shape>
          <o:OLEObject Type="Embed" ProgID="Equation.DSMT4" ShapeID="_x0000_i1045" DrawAspect="Content" ObjectID="_1681673871" r:id="rId50"/>
        </w:object>
      </w:r>
      <w:r w:rsidR="00BE399F" w:rsidRPr="00C978E7">
        <w:rPr>
          <w:rFonts w:ascii="Times New Roman" w:hAnsi="Times New Roman" w:cs="Times New Roman"/>
          <w:sz w:val="24"/>
          <w:szCs w:val="24"/>
          <w:lang w:val="vi-VN"/>
        </w:rPr>
        <w:t xml:space="preserve"> và tồn tại </w:t>
      </w:r>
      <w:r w:rsidR="00BE399F" w:rsidRPr="006E6ED0">
        <w:rPr>
          <w:rFonts w:ascii="Times New Roman" w:hAnsi="Times New Roman" w:cs="Times New Roman"/>
          <w:position w:val="-12"/>
          <w:sz w:val="24"/>
          <w:szCs w:val="24"/>
        </w:rPr>
        <w:object w:dxaOrig="700" w:dyaOrig="360" w14:anchorId="1A75037E">
          <v:shape id="_x0000_i1046" type="#_x0000_t75" style="width:35.25pt;height:18pt" o:ole="">
            <v:imagedata r:id="rId41" o:title=""/>
          </v:shape>
          <o:OLEObject Type="Embed" ProgID="Equation.DSMT4" ShapeID="_x0000_i1046" DrawAspect="Content" ObjectID="_1681673872" r:id="rId51"/>
        </w:object>
      </w:r>
      <w:r w:rsidR="00BE399F" w:rsidRPr="00C978E7">
        <w:rPr>
          <w:rFonts w:ascii="Times New Roman" w:hAnsi="Times New Roman" w:cs="Times New Roman"/>
          <w:sz w:val="24"/>
          <w:szCs w:val="24"/>
          <w:lang w:val="vi-VN"/>
        </w:rPr>
        <w:t xml:space="preserve"> sao cho </w:t>
      </w:r>
      <w:r w:rsidR="00BE399F" w:rsidRPr="006E6ED0">
        <w:rPr>
          <w:rFonts w:ascii="Times New Roman" w:hAnsi="Times New Roman" w:cs="Times New Roman"/>
          <w:position w:val="-14"/>
          <w:sz w:val="24"/>
          <w:szCs w:val="24"/>
        </w:rPr>
        <w:object w:dxaOrig="1160" w:dyaOrig="400" w14:anchorId="1613B71E">
          <v:shape id="_x0000_i1047" type="#_x0000_t75" style="width:57.75pt;height:20.25pt" o:ole="">
            <v:imagedata r:id="rId43" o:title=""/>
          </v:shape>
          <o:OLEObject Type="Embed" ProgID="Equation.DSMT4" ShapeID="_x0000_i1047" DrawAspect="Content" ObjectID="_1681673873" r:id="rId52"/>
        </w:object>
      </w:r>
      <w:r w:rsidR="00BE399F" w:rsidRPr="00C978E7">
        <w:rPr>
          <w:rFonts w:ascii="Times New Roman" w:hAnsi="Times New Roman" w:cs="Times New Roman"/>
          <w:color w:val="000000" w:themeColor="text1"/>
          <w:sz w:val="24"/>
          <w:szCs w:val="24"/>
          <w:lang w:val="vi-VN"/>
        </w:rPr>
        <w:t>.</w:t>
      </w:r>
    </w:p>
    <w:p w14:paraId="2D49DA94" w14:textId="1AB621E0" w:rsidR="00095AED" w:rsidRPr="00095AED" w:rsidRDefault="00BE399F" w:rsidP="00904EF9">
      <w:pPr>
        <w:tabs>
          <w:tab w:val="left" w:pos="567"/>
        </w:tabs>
        <w:spacing w:before="0" w:line="276" w:lineRule="auto"/>
        <w:jc w:val="both"/>
        <w:rPr>
          <w:rFonts w:ascii="Times New Roman" w:hAnsi="Times New Roman" w:cs="Times New Roman"/>
          <w:sz w:val="24"/>
          <w:szCs w:val="24"/>
          <w:lang w:val="vi-VN"/>
        </w:rPr>
      </w:pPr>
      <w:r w:rsidRPr="00EB3302">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EB3302">
        <w:rPr>
          <w:rFonts w:ascii="Times New Roman" w:hAnsi="Times New Roman" w:cs="Times New Roman"/>
          <w:b/>
          <w:color w:val="0000FF"/>
          <w:sz w:val="24"/>
          <w:szCs w:val="24"/>
          <w:lang w:val="vi-VN"/>
        </w:rPr>
        <w:t>3.</w:t>
      </w:r>
      <w:r w:rsidR="003A4264" w:rsidRPr="00EB3302">
        <w:rPr>
          <w:rFonts w:ascii="Times New Roman" w:hAnsi="Times New Roman" w:cs="Times New Roman"/>
          <w:b/>
          <w:color w:val="FF00FF"/>
          <w:sz w:val="24"/>
          <w:szCs w:val="24"/>
          <w:lang w:val="vi-VN"/>
        </w:rPr>
        <w:tab/>
      </w:r>
      <w:r w:rsidR="009E5CF1">
        <w:rPr>
          <w:rFonts w:ascii="Times New Roman" w:hAnsi="Times New Roman" w:cs="Times New Roman"/>
          <w:b/>
          <w:color w:val="FF00FF"/>
          <w:sz w:val="24"/>
          <w:szCs w:val="24"/>
          <w:lang w:val="vi-VN"/>
        </w:rPr>
        <w:tab/>
      </w:r>
      <w:r w:rsidR="003A4264" w:rsidRPr="00EB3302">
        <w:rPr>
          <w:rFonts w:ascii="Times New Roman" w:hAnsi="Times New Roman" w:cs="Times New Roman"/>
          <w:b/>
          <w:color w:val="FF00FF"/>
          <w:sz w:val="24"/>
          <w:szCs w:val="24"/>
          <w:lang w:val="vi-VN"/>
        </w:rPr>
        <w:t xml:space="preserve">[2D1-1.2-1] </w:t>
      </w:r>
      <w:r w:rsidR="00D94A31" w:rsidRPr="00EB3302">
        <w:rPr>
          <w:rFonts w:ascii="Times New Roman" w:hAnsi="Times New Roman" w:cs="Times New Roman"/>
          <w:b/>
          <w:color w:val="FF00FF"/>
          <w:sz w:val="24"/>
          <w:szCs w:val="24"/>
          <w:lang w:val="vi-VN"/>
        </w:rPr>
        <w:t xml:space="preserve">(thi thử lần 2 Quốc Học Huế 2020-2021) </w:t>
      </w:r>
      <w:r w:rsidRPr="00EB3302">
        <w:rPr>
          <w:rFonts w:ascii="Times New Roman" w:hAnsi="Times New Roman" w:cs="Times New Roman"/>
          <w:sz w:val="24"/>
          <w:szCs w:val="24"/>
          <w:lang w:val="vi-VN"/>
        </w:rPr>
        <w:t xml:space="preserve">Cho hàm số </w:t>
      </w:r>
      <w:r w:rsidRPr="006E6ED0">
        <w:rPr>
          <w:rFonts w:ascii="Times New Roman" w:hAnsi="Times New Roman" w:cs="Times New Roman"/>
          <w:position w:val="-14"/>
          <w:sz w:val="24"/>
          <w:szCs w:val="24"/>
        </w:rPr>
        <w:object w:dxaOrig="960" w:dyaOrig="400" w14:anchorId="0D64B22C">
          <v:shape id="_x0000_i1048" type="#_x0000_t75" style="width:48pt;height:20.25pt" o:ole="">
            <v:imagedata r:id="rId53" o:title=""/>
          </v:shape>
          <o:OLEObject Type="Embed" ProgID="Equation.DSMT4" ShapeID="_x0000_i1048" DrawAspect="Content" ObjectID="_1681673874" r:id="rId54"/>
        </w:object>
      </w:r>
      <w:r w:rsidRPr="00EB3302">
        <w:rPr>
          <w:rFonts w:ascii="Times New Roman" w:hAnsi="Times New Roman" w:cs="Times New Roman"/>
          <w:sz w:val="24"/>
          <w:szCs w:val="24"/>
          <w:lang w:val="vi-VN"/>
        </w:rPr>
        <w:t xml:space="preserve"> có bảng biến thiên như sau: </w:t>
      </w:r>
    </w:p>
    <w:p w14:paraId="34A62B9F" w14:textId="77777777" w:rsidR="00095AED" w:rsidRDefault="00BE399F" w:rsidP="00904EF9">
      <w:pPr>
        <w:tabs>
          <w:tab w:val="left" w:pos="567"/>
        </w:tabs>
        <w:spacing w:before="0" w:line="276" w:lineRule="auto"/>
        <w:jc w:val="center"/>
        <w:rPr>
          <w:rFonts w:ascii="Times New Roman" w:hAnsi="Times New Roman" w:cs="Times New Roman"/>
          <w:sz w:val="24"/>
          <w:szCs w:val="24"/>
        </w:rPr>
      </w:pPr>
      <w:r w:rsidRPr="006E6ED0">
        <w:rPr>
          <w:rFonts w:ascii="Times New Roman" w:hAnsi="Times New Roman" w:cs="Times New Roman"/>
          <w:noProof/>
          <w:sz w:val="24"/>
          <w:szCs w:val="24"/>
        </w:rPr>
        <w:drawing>
          <wp:inline distT="0" distB="0" distL="0" distR="0" wp14:anchorId="6B140545" wp14:editId="49052475">
            <wp:extent cx="4324350" cy="154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24350" cy="1549400"/>
                    </a:xfrm>
                    <a:prstGeom prst="rect">
                      <a:avLst/>
                    </a:prstGeom>
                    <a:noFill/>
                    <a:ln>
                      <a:noFill/>
                    </a:ln>
                  </pic:spPr>
                </pic:pic>
              </a:graphicData>
            </a:graphic>
          </wp:inline>
        </w:drawing>
      </w:r>
    </w:p>
    <w:p w14:paraId="28E3614D" w14:textId="77777777" w:rsidR="00095AED" w:rsidRDefault="00095AED" w:rsidP="00904EF9">
      <w:pPr>
        <w:tabs>
          <w:tab w:val="left" w:pos="567"/>
        </w:tabs>
        <w:spacing w:before="0" w:line="276" w:lineRule="auto"/>
        <w:jc w:val="both"/>
        <w:rPr>
          <w:rFonts w:ascii="Times New Roman" w:hAnsi="Times New Roman" w:cs="Times New Roman"/>
          <w:sz w:val="24"/>
          <w:szCs w:val="24"/>
        </w:rPr>
      </w:pPr>
      <w:r>
        <w:rPr>
          <w:rFonts w:ascii="Times New Roman" w:hAnsi="Times New Roman" w:cs="Times New Roman"/>
          <w:sz w:val="24"/>
          <w:szCs w:val="24"/>
        </w:rPr>
        <w:tab/>
      </w:r>
      <w:r w:rsidR="00BE399F" w:rsidRPr="006E6ED0">
        <w:rPr>
          <w:rFonts w:ascii="Times New Roman" w:hAnsi="Times New Roman" w:cs="Times New Roman"/>
          <w:sz w:val="24"/>
          <w:szCs w:val="24"/>
        </w:rPr>
        <w:t xml:space="preserve">Hàm số đã cho nghịch biến trên khoảng nào dưới đây? </w:t>
      </w:r>
    </w:p>
    <w:p w14:paraId="31411251" w14:textId="54E0F1DB" w:rsidR="00095AED" w:rsidRDefault="00095AED" w:rsidP="00904EF9">
      <w:pPr>
        <w:tabs>
          <w:tab w:val="left" w:pos="720"/>
          <w:tab w:val="left" w:pos="3420"/>
          <w:tab w:val="left" w:pos="5760"/>
          <w:tab w:val="left" w:pos="8010"/>
        </w:tabs>
        <w:spacing w:before="0" w:line="276" w:lineRule="auto"/>
        <w:jc w:val="both"/>
        <w:rPr>
          <w:rFonts w:ascii="Times New Roman" w:hAnsi="Times New Roman" w:cs="Times New Roman"/>
          <w:sz w:val="24"/>
          <w:szCs w:val="24"/>
        </w:rPr>
      </w:pPr>
      <w:r>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A. </w:t>
      </w:r>
      <w:r w:rsidR="00BE399F" w:rsidRPr="006E6ED0">
        <w:rPr>
          <w:rFonts w:ascii="Times New Roman" w:hAnsi="Times New Roman" w:cs="Times New Roman"/>
          <w:position w:val="-14"/>
          <w:sz w:val="24"/>
          <w:szCs w:val="24"/>
        </w:rPr>
        <w:object w:dxaOrig="680" w:dyaOrig="400" w14:anchorId="7A1B0640">
          <v:shape id="_x0000_i1049" type="#_x0000_t75" style="width:33.75pt;height:20.25pt" o:ole="">
            <v:imagedata r:id="rId56" o:title=""/>
          </v:shape>
          <o:OLEObject Type="Embed" ProgID="Equation.DSMT4" ShapeID="_x0000_i1049" DrawAspect="Content" ObjectID="_1681673875" r:id="rId57"/>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B. </w:t>
      </w:r>
      <w:r w:rsidR="00BE399F" w:rsidRPr="006E6ED0">
        <w:rPr>
          <w:rFonts w:ascii="Times New Roman" w:hAnsi="Times New Roman" w:cs="Times New Roman"/>
          <w:position w:val="-14"/>
          <w:sz w:val="24"/>
          <w:szCs w:val="24"/>
        </w:rPr>
        <w:object w:dxaOrig="520" w:dyaOrig="400" w14:anchorId="79CBAB86">
          <v:shape id="_x0000_i1050" type="#_x0000_t75" style="width:27pt;height:20.25pt" o:ole="">
            <v:imagedata r:id="rId58" o:title=""/>
          </v:shape>
          <o:OLEObject Type="Embed" ProgID="Equation.DSMT4" ShapeID="_x0000_i1050" DrawAspect="Content" ObjectID="_1681673876" r:id="rId59"/>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C. </w:t>
      </w:r>
      <w:r w:rsidR="00BE399F" w:rsidRPr="006E6ED0">
        <w:rPr>
          <w:rFonts w:ascii="Times New Roman" w:hAnsi="Times New Roman" w:cs="Times New Roman"/>
          <w:position w:val="-14"/>
          <w:sz w:val="24"/>
          <w:szCs w:val="24"/>
        </w:rPr>
        <w:object w:dxaOrig="760" w:dyaOrig="400" w14:anchorId="158031A3">
          <v:shape id="_x0000_i1051" type="#_x0000_t75" style="width:38.25pt;height:20.25pt" o:ole="">
            <v:imagedata r:id="rId60" o:title=""/>
          </v:shape>
          <o:OLEObject Type="Embed" ProgID="Equation.DSMT4" ShapeID="_x0000_i1051" DrawAspect="Content" ObjectID="_1681673877" r:id="rId61"/>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D. </w:t>
      </w:r>
      <w:r w:rsidR="00BE399F" w:rsidRPr="006E6ED0">
        <w:rPr>
          <w:rFonts w:ascii="Times New Roman" w:hAnsi="Times New Roman" w:cs="Times New Roman"/>
          <w:position w:val="-14"/>
          <w:sz w:val="24"/>
          <w:szCs w:val="24"/>
        </w:rPr>
        <w:object w:dxaOrig="580" w:dyaOrig="390" w14:anchorId="71FCFABA">
          <v:shape id="_x0000_i1052" type="#_x0000_t75" style="width:29.25pt;height:20.25pt" o:ole="">
            <v:imagedata r:id="rId62" o:title=""/>
          </v:shape>
          <o:OLEObject Type="Embed" ProgID="Equation.DSMT4" ShapeID="_x0000_i1052" DrawAspect="Content" ObjectID="_1681673878" r:id="rId63"/>
        </w:object>
      </w:r>
      <w:r w:rsidR="00BE399F" w:rsidRPr="006E6ED0">
        <w:rPr>
          <w:rFonts w:ascii="Times New Roman" w:hAnsi="Times New Roman" w:cs="Times New Roman"/>
          <w:sz w:val="24"/>
          <w:szCs w:val="24"/>
        </w:rPr>
        <w:t>.</w:t>
      </w:r>
    </w:p>
    <w:p w14:paraId="7CA58A7C" w14:textId="0CA943D4" w:rsidR="00095AED" w:rsidRDefault="00BE399F"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4.</w:t>
      </w:r>
      <w:r w:rsidR="009E5CF1" w:rsidRPr="009E5CF1">
        <w:rPr>
          <w:rFonts w:ascii="Times New Roman" w:hAnsi="Times New Roman" w:cs="Times New Roman"/>
          <w:b/>
          <w:color w:val="FF00FF"/>
          <w:sz w:val="24"/>
          <w:szCs w:val="24"/>
        </w:rPr>
        <w:tab/>
      </w:r>
      <w:r w:rsidR="009E5CF1">
        <w:rPr>
          <w:rFonts w:ascii="Times New Roman" w:hAnsi="Times New Roman" w:cs="Times New Roman"/>
          <w:b/>
          <w:color w:val="FF00FF"/>
          <w:sz w:val="24"/>
          <w:szCs w:val="24"/>
        </w:rPr>
        <w:tab/>
      </w:r>
      <w:r w:rsidR="009E5CF1" w:rsidRPr="009E5CF1">
        <w:rPr>
          <w:rFonts w:ascii="Times New Roman" w:hAnsi="Times New Roman" w:cs="Times New Roman"/>
          <w:b/>
          <w:color w:val="FF00FF"/>
          <w:sz w:val="24"/>
          <w:szCs w:val="24"/>
        </w:rPr>
        <w:t xml:space="preserve">[2D1-1.1-1] </w:t>
      </w:r>
      <w:r w:rsidR="00D94A31"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Trong các hàm số sau hàm số nào đồng biến trên </w:t>
      </w:r>
      <w:r w:rsidRPr="006E6ED0">
        <w:rPr>
          <w:rFonts w:ascii="Times New Roman" w:hAnsi="Times New Roman" w:cs="Times New Roman"/>
          <w:position w:val="-4"/>
          <w:sz w:val="24"/>
          <w:szCs w:val="24"/>
        </w:rPr>
        <w:object w:dxaOrig="260" w:dyaOrig="260" w14:anchorId="50D1D2D2">
          <v:shape id="_x0000_i1053" type="#_x0000_t75" style="width:12.75pt;height:12.75pt" o:ole="">
            <v:imagedata r:id="rId64" o:title=""/>
          </v:shape>
          <o:OLEObject Type="Embed" ProgID="Equation.DSMT4" ShapeID="_x0000_i1053" DrawAspect="Content" ObjectID="_1681673879" r:id="rId65"/>
        </w:object>
      </w:r>
      <w:r w:rsidRPr="006E6ED0">
        <w:rPr>
          <w:rFonts w:ascii="Times New Roman" w:hAnsi="Times New Roman" w:cs="Times New Roman"/>
          <w:sz w:val="24"/>
          <w:szCs w:val="24"/>
        </w:rPr>
        <w:t>?</w:t>
      </w:r>
    </w:p>
    <w:p w14:paraId="64A0A200" w14:textId="1CF51634" w:rsidR="00095AED" w:rsidRDefault="00095AED" w:rsidP="00904EF9">
      <w:pPr>
        <w:tabs>
          <w:tab w:val="left" w:pos="720"/>
          <w:tab w:val="left" w:pos="576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BE399F" w:rsidRPr="006E6ED0">
        <w:rPr>
          <w:rFonts w:ascii="Times New Roman" w:hAnsi="Times New Roman" w:cs="Times New Roman"/>
          <w:b/>
          <w:color w:val="0000FF"/>
          <w:sz w:val="24"/>
          <w:szCs w:val="24"/>
        </w:rPr>
        <w:t xml:space="preserve">A. </w:t>
      </w:r>
      <w:r w:rsidR="00BE399F" w:rsidRPr="006E6ED0">
        <w:rPr>
          <w:rFonts w:ascii="Times New Roman" w:hAnsi="Times New Roman" w:cs="Times New Roman"/>
          <w:position w:val="-24"/>
          <w:sz w:val="24"/>
          <w:szCs w:val="24"/>
        </w:rPr>
        <w:object w:dxaOrig="1010" w:dyaOrig="640" w14:anchorId="1C91AB57">
          <v:shape id="_x0000_i1054" type="#_x0000_t75" style="width:50.25pt;height:33pt" o:ole="">
            <v:imagedata r:id="rId66" o:title=""/>
          </v:shape>
          <o:OLEObject Type="Embed" ProgID="Equation.DSMT4" ShapeID="_x0000_i1054" DrawAspect="Content" ObjectID="_1681673880" r:id="rId67"/>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B. </w:t>
      </w:r>
      <w:r w:rsidR="00BE399F" w:rsidRPr="006E6ED0">
        <w:rPr>
          <w:rFonts w:ascii="Times New Roman" w:hAnsi="Times New Roman" w:cs="Times New Roman"/>
          <w:position w:val="-10"/>
          <w:sz w:val="24"/>
          <w:szCs w:val="24"/>
        </w:rPr>
        <w:object w:dxaOrig="1960" w:dyaOrig="370" w14:anchorId="1B66F569">
          <v:shape id="_x0000_i1055" type="#_x0000_t75" style="width:99pt;height:19.5pt" o:ole="">
            <v:imagedata r:id="rId68" o:title=""/>
          </v:shape>
          <o:OLEObject Type="Embed" ProgID="Equation.DSMT4" ShapeID="_x0000_i1055" DrawAspect="Content" ObjectID="_1681673881" r:id="rId69"/>
        </w:object>
      </w:r>
      <w:r w:rsidR="00BE399F" w:rsidRPr="006E6ED0">
        <w:rPr>
          <w:rFonts w:ascii="Times New Roman" w:hAnsi="Times New Roman" w:cs="Times New Roman"/>
          <w:color w:val="000000" w:themeColor="text1"/>
          <w:sz w:val="24"/>
          <w:szCs w:val="24"/>
        </w:rPr>
        <w:t>.</w:t>
      </w:r>
    </w:p>
    <w:p w14:paraId="10FC352D" w14:textId="15BF9852" w:rsidR="00095AED" w:rsidRDefault="00095AED" w:rsidP="00904EF9">
      <w:pPr>
        <w:tabs>
          <w:tab w:val="left" w:pos="720"/>
          <w:tab w:val="left" w:pos="576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BE399F" w:rsidRPr="006E6ED0">
        <w:rPr>
          <w:rFonts w:ascii="Times New Roman" w:hAnsi="Times New Roman" w:cs="Times New Roman"/>
          <w:b/>
          <w:color w:val="0000FF"/>
          <w:sz w:val="24"/>
          <w:szCs w:val="24"/>
        </w:rPr>
        <w:t xml:space="preserve">C. </w:t>
      </w:r>
      <w:r w:rsidR="00BE399F" w:rsidRPr="006E6ED0">
        <w:rPr>
          <w:rFonts w:ascii="Times New Roman" w:hAnsi="Times New Roman" w:cs="Times New Roman"/>
          <w:position w:val="-10"/>
          <w:sz w:val="24"/>
          <w:szCs w:val="24"/>
        </w:rPr>
        <w:object w:dxaOrig="1230" w:dyaOrig="330" w14:anchorId="57E17796">
          <v:shape id="_x0000_i1056" type="#_x0000_t75" style="width:61.5pt;height:16.5pt" o:ole="">
            <v:imagedata r:id="rId70" o:title=""/>
          </v:shape>
          <o:OLEObject Type="Embed" ProgID="Equation.DSMT4" ShapeID="_x0000_i1056" DrawAspect="Content" ObjectID="_1681673882" r:id="rId71"/>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D. </w:t>
      </w:r>
      <w:r w:rsidR="00BE399F" w:rsidRPr="006E6ED0">
        <w:rPr>
          <w:rFonts w:ascii="Times New Roman" w:hAnsi="Times New Roman" w:cs="Times New Roman"/>
          <w:position w:val="-10"/>
          <w:sz w:val="24"/>
          <w:szCs w:val="24"/>
        </w:rPr>
        <w:object w:dxaOrig="1330" w:dyaOrig="430" w14:anchorId="7FB5A967">
          <v:shape id="_x0000_i1057" type="#_x0000_t75" style="width:66.75pt;height:21.75pt" o:ole="">
            <v:imagedata r:id="rId72" o:title=""/>
          </v:shape>
          <o:OLEObject Type="Embed" ProgID="Equation.DSMT4" ShapeID="_x0000_i1057" DrawAspect="Content" ObjectID="_1681673883" r:id="rId73"/>
        </w:object>
      </w:r>
      <w:r w:rsidR="00BE399F" w:rsidRPr="006E6ED0">
        <w:rPr>
          <w:rFonts w:ascii="Times New Roman" w:hAnsi="Times New Roman" w:cs="Times New Roman"/>
          <w:color w:val="000000" w:themeColor="text1"/>
          <w:sz w:val="24"/>
          <w:szCs w:val="24"/>
        </w:rPr>
        <w:t>.</w:t>
      </w:r>
    </w:p>
    <w:p w14:paraId="48183794" w14:textId="3278481C" w:rsidR="00095AED" w:rsidRDefault="00BE399F"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5.</w:t>
      </w:r>
      <w:r w:rsidRPr="006E6ED0">
        <w:rPr>
          <w:rFonts w:ascii="Times New Roman" w:hAnsi="Times New Roman" w:cs="Times New Roman"/>
          <w:b/>
          <w:color w:val="FF00FF"/>
          <w:sz w:val="24"/>
          <w:szCs w:val="24"/>
        </w:rPr>
        <w:tab/>
      </w:r>
      <w:r w:rsidR="009E5CF1">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 xml:space="preserve">[2D2-4.2-2] </w:t>
      </w:r>
      <w:r w:rsidR="00D94A31"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Tính đạo hàm của hàm số </w:t>
      </w:r>
      <w:r w:rsidRPr="006E6ED0">
        <w:rPr>
          <w:rFonts w:ascii="Times New Roman" w:hAnsi="Times New Roman" w:cs="Times New Roman"/>
          <w:position w:val="-16"/>
          <w:sz w:val="24"/>
          <w:szCs w:val="24"/>
        </w:rPr>
        <w:object w:dxaOrig="1910" w:dyaOrig="440" w14:anchorId="42FDFEB2">
          <v:shape id="_x0000_i1058" type="#_x0000_t75" style="width:95.25pt;height:21.75pt" o:ole="">
            <v:imagedata r:id="rId74" o:title=""/>
          </v:shape>
          <o:OLEObject Type="Embed" ProgID="Equation.DSMT4" ShapeID="_x0000_i1058" DrawAspect="Content" ObjectID="_1681673884" r:id="rId75"/>
        </w:object>
      </w:r>
      <w:r w:rsidR="00DD4F9B">
        <w:rPr>
          <w:rFonts w:ascii="Times New Roman" w:hAnsi="Times New Roman" w:cs="Times New Roman"/>
          <w:sz w:val="24"/>
          <w:szCs w:val="24"/>
        </w:rPr>
        <w:t>.</w:t>
      </w:r>
    </w:p>
    <w:p w14:paraId="7D1847FC" w14:textId="3579DEE3" w:rsidR="00095AED" w:rsidRDefault="00095AED" w:rsidP="00904EF9">
      <w:pPr>
        <w:tabs>
          <w:tab w:val="left" w:pos="5760"/>
        </w:tabs>
        <w:spacing w:before="0" w:line="276" w:lineRule="auto"/>
        <w:ind w:hanging="900"/>
        <w:jc w:val="both"/>
        <w:rPr>
          <w:rFonts w:ascii="Times New Roman" w:hAnsi="Times New Roman" w:cs="Times New Roman"/>
          <w:sz w:val="24"/>
          <w:szCs w:val="24"/>
        </w:rPr>
      </w:pPr>
      <w:r>
        <w:rPr>
          <w:rFonts w:ascii="Times New Roman" w:hAnsi="Times New Roman" w:cs="Times New Roman"/>
          <w:b/>
          <w:color w:val="0000FF"/>
          <w:sz w:val="24"/>
          <w:szCs w:val="24"/>
        </w:rPr>
        <w:lastRenderedPageBreak/>
        <w:tab/>
      </w:r>
      <w:r w:rsidR="00BE399F" w:rsidRPr="006E6ED0">
        <w:rPr>
          <w:rFonts w:ascii="Times New Roman" w:hAnsi="Times New Roman" w:cs="Times New Roman"/>
          <w:b/>
          <w:color w:val="0000FF"/>
          <w:sz w:val="24"/>
          <w:szCs w:val="24"/>
        </w:rPr>
        <w:t xml:space="preserve">A. </w:t>
      </w:r>
      <w:r w:rsidR="00BE399F" w:rsidRPr="006E6ED0">
        <w:rPr>
          <w:rFonts w:ascii="Times New Roman" w:hAnsi="Times New Roman" w:cs="Times New Roman"/>
          <w:position w:val="-24"/>
          <w:sz w:val="24"/>
          <w:szCs w:val="24"/>
        </w:rPr>
        <w:object w:dxaOrig="2040" w:dyaOrig="620" w14:anchorId="2520BAD2">
          <v:shape id="_x0000_i1059" type="#_x0000_t75" style="width:102pt;height:30.75pt" o:ole="">
            <v:imagedata r:id="rId76" o:title=""/>
          </v:shape>
          <o:OLEObject Type="Embed" ProgID="Equation.DSMT4" ShapeID="_x0000_i1059" DrawAspect="Content" ObjectID="_1681673885" r:id="rId77"/>
        </w:object>
      </w:r>
      <w:r w:rsidR="00BE399F" w:rsidRPr="006E6ED0">
        <w:rPr>
          <w:rFonts w:ascii="Times New Roman" w:hAnsi="Times New Roman" w:cs="Times New Roman"/>
          <w:color w:val="000000" w:themeColor="text1"/>
          <w:sz w:val="24"/>
          <w:szCs w:val="24"/>
        </w:rPr>
        <w:t>.</w:t>
      </w:r>
      <w:r>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B. </w:t>
      </w:r>
      <w:r w:rsidR="00BE399F" w:rsidRPr="006E6ED0">
        <w:rPr>
          <w:rFonts w:ascii="Times New Roman" w:hAnsi="Times New Roman" w:cs="Times New Roman"/>
          <w:position w:val="-36"/>
          <w:sz w:val="24"/>
          <w:szCs w:val="24"/>
        </w:rPr>
        <w:object w:dxaOrig="2480" w:dyaOrig="730" w14:anchorId="73ABE10E">
          <v:shape id="_x0000_i1060" type="#_x0000_t75" style="width:123.75pt;height:36.75pt" o:ole="">
            <v:imagedata r:id="rId78" o:title=""/>
          </v:shape>
          <o:OLEObject Type="Embed" ProgID="Equation.DSMT4" ShapeID="_x0000_i1060" DrawAspect="Content" ObjectID="_1681673886" r:id="rId79"/>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p>
    <w:p w14:paraId="1FAF039E" w14:textId="235E7695" w:rsidR="00095AED" w:rsidRDefault="00095AED" w:rsidP="00904EF9">
      <w:pPr>
        <w:tabs>
          <w:tab w:val="left" w:pos="5760"/>
        </w:tabs>
        <w:spacing w:before="0" w:line="276" w:lineRule="auto"/>
        <w:ind w:hanging="900"/>
        <w:jc w:val="both"/>
        <w:rPr>
          <w:rFonts w:ascii="Times New Roman" w:hAnsi="Times New Roman" w:cs="Times New Roman"/>
          <w:sz w:val="24"/>
          <w:szCs w:val="24"/>
        </w:rPr>
      </w:pPr>
      <w:r>
        <w:rPr>
          <w:rFonts w:ascii="Times New Roman" w:hAnsi="Times New Roman" w:cs="Times New Roman"/>
          <w:b/>
          <w:color w:val="0000FF"/>
          <w:sz w:val="24"/>
          <w:szCs w:val="24"/>
        </w:rPr>
        <w:tab/>
      </w:r>
      <w:r w:rsidR="00BE399F" w:rsidRPr="006E6ED0">
        <w:rPr>
          <w:rFonts w:ascii="Times New Roman" w:hAnsi="Times New Roman" w:cs="Times New Roman"/>
          <w:b/>
          <w:color w:val="0000FF"/>
          <w:sz w:val="24"/>
          <w:szCs w:val="24"/>
        </w:rPr>
        <w:t xml:space="preserve">C. </w:t>
      </w:r>
      <w:r w:rsidR="00BE399F" w:rsidRPr="006E6ED0">
        <w:rPr>
          <w:rFonts w:ascii="Times New Roman" w:hAnsi="Times New Roman" w:cs="Times New Roman"/>
          <w:position w:val="-24"/>
          <w:sz w:val="24"/>
          <w:szCs w:val="24"/>
        </w:rPr>
        <w:object w:dxaOrig="1640" w:dyaOrig="660" w14:anchorId="23E5BCF7">
          <v:shape id="_x0000_i1061" type="#_x0000_t75" style="width:81.75pt;height:33.75pt" o:ole="">
            <v:imagedata r:id="rId80" o:title=""/>
          </v:shape>
          <o:OLEObject Type="Embed" ProgID="Equation.DSMT4" ShapeID="_x0000_i1061" DrawAspect="Content" ObjectID="_1681673887" r:id="rId81"/>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D. </w:t>
      </w:r>
      <w:r w:rsidR="00BE399F" w:rsidRPr="006E6ED0">
        <w:rPr>
          <w:rFonts w:ascii="Times New Roman" w:hAnsi="Times New Roman" w:cs="Times New Roman"/>
          <w:position w:val="-36"/>
          <w:sz w:val="24"/>
          <w:szCs w:val="24"/>
        </w:rPr>
        <w:object w:dxaOrig="2280" w:dyaOrig="780" w14:anchorId="3F8F1258">
          <v:shape id="_x0000_i1062" type="#_x0000_t75" style="width:114pt;height:38.25pt" o:ole="">
            <v:imagedata r:id="rId82" o:title=""/>
          </v:shape>
          <o:OLEObject Type="Embed" ProgID="Equation.DSMT4" ShapeID="_x0000_i1062" DrawAspect="Content" ObjectID="_1681673888" r:id="rId83"/>
        </w:object>
      </w:r>
      <w:r w:rsidR="00BE399F" w:rsidRPr="006E6ED0">
        <w:rPr>
          <w:rFonts w:ascii="Times New Roman" w:hAnsi="Times New Roman" w:cs="Times New Roman"/>
          <w:sz w:val="24"/>
          <w:szCs w:val="24"/>
        </w:rPr>
        <w:t>.</w:t>
      </w:r>
    </w:p>
    <w:p w14:paraId="0CC33A99" w14:textId="30F6067A" w:rsidR="00095AED" w:rsidRDefault="00BE399F"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6</w:t>
      </w:r>
      <w:r w:rsidRPr="006E6ED0">
        <w:rPr>
          <w:rFonts w:ascii="Times New Roman" w:hAnsi="Times New Roman" w:cs="Times New Roman"/>
          <w:b/>
          <w:color w:val="0000FF"/>
          <w:sz w:val="24"/>
          <w:szCs w:val="24"/>
          <w:lang w:val="vi-VN"/>
        </w:rPr>
        <w:t>.</w:t>
      </w:r>
      <w:r w:rsidRPr="006E6ED0">
        <w:rPr>
          <w:rFonts w:ascii="Times New Roman" w:hAnsi="Times New Roman" w:cs="Times New Roman"/>
          <w:sz w:val="24"/>
          <w:szCs w:val="24"/>
        </w:rPr>
        <w:tab/>
      </w:r>
      <w:r w:rsidR="009E5CF1">
        <w:rPr>
          <w:rFonts w:ascii="Times New Roman" w:hAnsi="Times New Roman" w:cs="Times New Roman"/>
          <w:sz w:val="24"/>
          <w:szCs w:val="24"/>
        </w:rPr>
        <w:tab/>
      </w:r>
      <w:r w:rsidRPr="006E6ED0">
        <w:rPr>
          <w:rFonts w:ascii="Times New Roman" w:hAnsi="Times New Roman" w:cs="Times New Roman"/>
          <w:b/>
          <w:color w:val="FF00FF"/>
          <w:sz w:val="24"/>
          <w:szCs w:val="24"/>
        </w:rPr>
        <w:t xml:space="preserve">[2H3-3.3-2] </w:t>
      </w:r>
      <w:r w:rsidR="00D94A31"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Thể tích của khối tròn xoay khi quay hình phẳng giới hạn bởi các đường </w:t>
      </w:r>
      <w:r w:rsidRPr="006E6ED0">
        <w:rPr>
          <w:rFonts w:ascii="Times New Roman" w:hAnsi="Times New Roman" w:cs="Times New Roman"/>
          <w:position w:val="-10"/>
          <w:sz w:val="24"/>
          <w:szCs w:val="24"/>
        </w:rPr>
        <w:object w:dxaOrig="770" w:dyaOrig="380" w14:anchorId="4396C067">
          <v:shape id="_x0000_i1063" type="#_x0000_t75" style="width:38.25pt;height:19.5pt" o:ole="">
            <v:imagedata r:id="rId84" o:title=""/>
          </v:shape>
          <o:OLEObject Type="Embed" ProgID="Equation.DSMT4" ShapeID="_x0000_i1063" DrawAspect="Content" ObjectID="_1681673889" r:id="rId85"/>
        </w:object>
      </w:r>
      <w:r w:rsidRPr="006E6ED0">
        <w:rPr>
          <w:rFonts w:ascii="Times New Roman" w:hAnsi="Times New Roman" w:cs="Times New Roman"/>
          <w:sz w:val="24"/>
          <w:szCs w:val="24"/>
        </w:rPr>
        <w:t xml:space="preserve">, trục </w:t>
      </w:r>
      <w:r w:rsidRPr="006E6ED0">
        <w:rPr>
          <w:rFonts w:ascii="Times New Roman" w:hAnsi="Times New Roman" w:cs="Times New Roman"/>
          <w:position w:val="-6"/>
          <w:sz w:val="24"/>
          <w:szCs w:val="24"/>
        </w:rPr>
        <w:object w:dxaOrig="360" w:dyaOrig="290" w14:anchorId="095FFCAC">
          <v:shape id="_x0000_i1064" type="#_x0000_t75" style="width:18pt;height:14.25pt" o:ole="">
            <v:imagedata r:id="rId86" o:title=""/>
          </v:shape>
          <o:OLEObject Type="Embed" ProgID="Equation.DSMT4" ShapeID="_x0000_i1064" DrawAspect="Content" ObjectID="_1681673890" r:id="rId87"/>
        </w:object>
      </w:r>
      <w:r w:rsidRPr="006E6ED0">
        <w:rPr>
          <w:rFonts w:ascii="Times New Roman" w:hAnsi="Times New Roman" w:cs="Times New Roman"/>
          <w:sz w:val="24"/>
          <w:szCs w:val="24"/>
        </w:rPr>
        <w:t xml:space="preserve"> và hai đường thẳng </w:t>
      </w:r>
      <w:r w:rsidRPr="006E6ED0">
        <w:rPr>
          <w:rFonts w:ascii="Times New Roman" w:hAnsi="Times New Roman" w:cs="Times New Roman"/>
          <w:position w:val="-10"/>
          <w:sz w:val="24"/>
          <w:szCs w:val="24"/>
        </w:rPr>
        <w:object w:dxaOrig="1080" w:dyaOrig="310" w14:anchorId="426D1060">
          <v:shape id="_x0000_i1065" type="#_x0000_t75" style="width:54.75pt;height:15.75pt" o:ole="">
            <v:imagedata r:id="rId88" o:title=""/>
          </v:shape>
          <o:OLEObject Type="Embed" ProgID="Equation.DSMT4" ShapeID="_x0000_i1065" DrawAspect="Content" ObjectID="_1681673891" r:id="rId89"/>
        </w:object>
      </w:r>
      <w:r w:rsidRPr="006E6ED0">
        <w:rPr>
          <w:rFonts w:ascii="Times New Roman" w:hAnsi="Times New Roman" w:cs="Times New Roman"/>
          <w:sz w:val="24"/>
          <w:szCs w:val="24"/>
        </w:rPr>
        <w:t xml:space="preserve"> quanh trục hoành được tính bởi công thức nào dưới đây?</w:t>
      </w:r>
    </w:p>
    <w:p w14:paraId="0BF08FB4" w14:textId="79D17BF3" w:rsidR="00095AED" w:rsidRDefault="00095AED" w:rsidP="00904EF9">
      <w:pPr>
        <w:tabs>
          <w:tab w:val="left" w:pos="720"/>
          <w:tab w:val="left" w:pos="3420"/>
          <w:tab w:val="left" w:pos="5760"/>
          <w:tab w:val="left" w:pos="7920"/>
        </w:tabs>
        <w:spacing w:before="0" w:line="276" w:lineRule="auto"/>
        <w:ind w:hanging="900"/>
        <w:jc w:val="both"/>
        <w:rPr>
          <w:rFonts w:ascii="Times New Roman" w:hAnsi="Times New Roman" w:cs="Times New Roman"/>
          <w:sz w:val="24"/>
          <w:szCs w:val="24"/>
        </w:rPr>
      </w:pPr>
      <w:r>
        <w:rPr>
          <w:rFonts w:ascii="Times New Roman" w:hAnsi="Times New Roman" w:cs="Times New Roman"/>
          <w:b/>
          <w:color w:val="0000FF"/>
          <w:sz w:val="24"/>
          <w:szCs w:val="24"/>
        </w:rPr>
        <w:tab/>
      </w:r>
      <w:r w:rsidR="00BE399F" w:rsidRPr="006E6ED0">
        <w:rPr>
          <w:rFonts w:ascii="Times New Roman" w:hAnsi="Times New Roman" w:cs="Times New Roman"/>
          <w:b/>
          <w:color w:val="0000FF"/>
          <w:sz w:val="24"/>
          <w:szCs w:val="24"/>
        </w:rPr>
        <w:t xml:space="preserve">A. </w:t>
      </w:r>
      <w:r w:rsidR="00BE399F" w:rsidRPr="006E6ED0">
        <w:rPr>
          <w:rFonts w:ascii="Times New Roman" w:hAnsi="Times New Roman" w:cs="Times New Roman"/>
          <w:position w:val="-30"/>
          <w:sz w:val="24"/>
          <w:szCs w:val="24"/>
        </w:rPr>
        <w:object w:dxaOrig="1310" w:dyaOrig="720" w14:anchorId="6D1A0E0F">
          <v:shape id="_x0000_i1066" type="#_x0000_t75" style="width:65.25pt;height:36pt" o:ole="">
            <v:imagedata r:id="rId90" o:title=""/>
          </v:shape>
          <o:OLEObject Type="Embed" ProgID="Equation.DSMT4" ShapeID="_x0000_i1066" DrawAspect="Content" ObjectID="_1681673892" r:id="rId91"/>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B. </w:t>
      </w:r>
      <w:r w:rsidR="00BE399F" w:rsidRPr="006E6ED0">
        <w:rPr>
          <w:rFonts w:ascii="Times New Roman" w:hAnsi="Times New Roman" w:cs="Times New Roman"/>
          <w:position w:val="-30"/>
          <w:sz w:val="24"/>
          <w:szCs w:val="24"/>
        </w:rPr>
        <w:object w:dxaOrig="1260" w:dyaOrig="720" w14:anchorId="1B9A57D4">
          <v:shape id="_x0000_i1067" type="#_x0000_t75" style="width:63pt;height:36pt" o:ole="">
            <v:imagedata r:id="rId92" o:title=""/>
          </v:shape>
          <o:OLEObject Type="Embed" ProgID="Equation.DSMT4" ShapeID="_x0000_i1067" DrawAspect="Content" ObjectID="_1681673893" r:id="rId93"/>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C. </w:t>
      </w:r>
      <w:r w:rsidR="00BE399F" w:rsidRPr="006E6ED0">
        <w:rPr>
          <w:rFonts w:ascii="Times New Roman" w:hAnsi="Times New Roman" w:cs="Times New Roman"/>
          <w:position w:val="-30"/>
          <w:sz w:val="24"/>
          <w:szCs w:val="24"/>
        </w:rPr>
        <w:object w:dxaOrig="1220" w:dyaOrig="720" w14:anchorId="0B281598">
          <v:shape id="_x0000_i1068" type="#_x0000_t75" style="width:60.75pt;height:36pt" o:ole="">
            <v:imagedata r:id="rId94" o:title=""/>
          </v:shape>
          <o:OLEObject Type="Embed" ProgID="Equation.DSMT4" ShapeID="_x0000_i1068" DrawAspect="Content" ObjectID="_1681673894" r:id="rId95"/>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D. </w:t>
      </w:r>
      <w:r w:rsidR="00BE399F" w:rsidRPr="006E6ED0">
        <w:rPr>
          <w:rFonts w:ascii="Times New Roman" w:hAnsi="Times New Roman" w:cs="Times New Roman"/>
          <w:position w:val="-30"/>
          <w:sz w:val="24"/>
          <w:szCs w:val="24"/>
        </w:rPr>
        <w:object w:dxaOrig="1120" w:dyaOrig="720" w14:anchorId="1BD116D4">
          <v:shape id="_x0000_i1069" type="#_x0000_t75" style="width:56.25pt;height:36pt" o:ole="">
            <v:imagedata r:id="rId96" o:title=""/>
          </v:shape>
          <o:OLEObject Type="Embed" ProgID="Equation.DSMT4" ShapeID="_x0000_i1069" DrawAspect="Content" ObjectID="_1681673895" r:id="rId97"/>
        </w:object>
      </w:r>
      <w:r w:rsidR="00BE399F" w:rsidRPr="006E6ED0">
        <w:rPr>
          <w:rFonts w:ascii="Times New Roman" w:hAnsi="Times New Roman" w:cs="Times New Roman"/>
          <w:color w:val="000000" w:themeColor="text1"/>
          <w:sz w:val="24"/>
          <w:szCs w:val="24"/>
        </w:rPr>
        <w:t>.</w:t>
      </w:r>
    </w:p>
    <w:p w14:paraId="40493980" w14:textId="1C40788B" w:rsidR="00095AED" w:rsidRDefault="00BE399F"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7.</w:t>
      </w:r>
      <w:r w:rsidRPr="006E6ED0">
        <w:rPr>
          <w:rFonts w:ascii="Times New Roman" w:hAnsi="Times New Roman" w:cs="Times New Roman"/>
          <w:b/>
          <w:color w:val="FF00FF"/>
          <w:sz w:val="24"/>
          <w:szCs w:val="24"/>
        </w:rPr>
        <w:tab/>
      </w:r>
      <w:r w:rsidR="009E5CF1">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 xml:space="preserve">[2H1-3.2-1] </w:t>
      </w:r>
      <w:r w:rsidR="00D94A31"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Tính thể tích </w:t>
      </w:r>
      <w:r w:rsidRPr="006E6ED0">
        <w:rPr>
          <w:rFonts w:ascii="Times New Roman" w:hAnsi="Times New Roman" w:cs="Times New Roman"/>
          <w:position w:val="-6"/>
          <w:sz w:val="24"/>
          <w:szCs w:val="24"/>
        </w:rPr>
        <w:object w:dxaOrig="240" w:dyaOrig="290" w14:anchorId="514E53E0">
          <v:shape id="_x0000_i1070" type="#_x0000_t75" style="width:12.75pt;height:14.25pt" o:ole="">
            <v:imagedata r:id="rId98" o:title=""/>
          </v:shape>
          <o:OLEObject Type="Embed" ProgID="Equation.DSMT4" ShapeID="_x0000_i1070" DrawAspect="Content" ObjectID="_1681673896" r:id="rId99"/>
        </w:object>
      </w:r>
      <w:r w:rsidRPr="006E6ED0">
        <w:rPr>
          <w:rFonts w:ascii="Times New Roman" w:hAnsi="Times New Roman" w:cs="Times New Roman"/>
          <w:sz w:val="24"/>
          <w:szCs w:val="24"/>
        </w:rPr>
        <w:t xml:space="preserve"> của khối chóp có chiều cao bằng 5 cm và diện tích đáy bằng 12</w:t>
      </w:r>
      <w:r w:rsidRPr="006E6ED0">
        <w:rPr>
          <w:rFonts w:ascii="Times New Roman" w:hAnsi="Times New Roman" w:cs="Times New Roman"/>
          <w:position w:val="-10"/>
          <w:sz w:val="24"/>
          <w:szCs w:val="24"/>
        </w:rPr>
        <w:object w:dxaOrig="500" w:dyaOrig="360" w14:anchorId="44F49297">
          <v:shape id="_x0000_i1071" type="#_x0000_t75" style="width:24.75pt;height:18pt" o:ole="">
            <v:imagedata r:id="rId100" o:title=""/>
          </v:shape>
          <o:OLEObject Type="Embed" ProgID="Equation.DSMT4" ShapeID="_x0000_i1071" DrawAspect="Content" ObjectID="_1681673897" r:id="rId101"/>
        </w:object>
      </w:r>
      <w:r w:rsidR="00DD4F9B">
        <w:rPr>
          <w:rFonts w:ascii="Times New Roman" w:hAnsi="Times New Roman" w:cs="Times New Roman"/>
          <w:sz w:val="24"/>
          <w:szCs w:val="24"/>
        </w:rPr>
        <w:t>.</w:t>
      </w:r>
    </w:p>
    <w:p w14:paraId="3A013A59" w14:textId="77777777" w:rsidR="00095AED" w:rsidRDefault="00095AED" w:rsidP="00904EF9">
      <w:pPr>
        <w:tabs>
          <w:tab w:val="left" w:pos="81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BE399F" w:rsidRPr="006E6ED0">
        <w:rPr>
          <w:rFonts w:ascii="Times New Roman" w:hAnsi="Times New Roman" w:cs="Times New Roman"/>
          <w:b/>
          <w:color w:val="0000FF"/>
          <w:sz w:val="24"/>
          <w:szCs w:val="24"/>
        </w:rPr>
        <w:t xml:space="preserve">A. </w:t>
      </w:r>
      <w:r w:rsidR="00BE399F" w:rsidRPr="006E6ED0">
        <w:rPr>
          <w:rFonts w:ascii="Times New Roman" w:hAnsi="Times New Roman" w:cs="Times New Roman"/>
          <w:position w:val="-10"/>
          <w:sz w:val="24"/>
          <w:szCs w:val="24"/>
        </w:rPr>
        <w:object w:dxaOrig="750" w:dyaOrig="310" w14:anchorId="75A87901">
          <v:shape id="_x0000_i1072" type="#_x0000_t75" style="width:37.5pt;height:15.75pt" o:ole="">
            <v:imagedata r:id="rId102" o:title=""/>
          </v:shape>
          <o:OLEObject Type="Embed" ProgID="Equation.DSMT4" ShapeID="_x0000_i1072" DrawAspect="Content" ObjectID="_1681673898" r:id="rId103"/>
        </w:object>
      </w:r>
      <w:r w:rsidR="00BE399F" w:rsidRPr="006E6ED0">
        <w:rPr>
          <w:rFonts w:ascii="Times New Roman" w:hAnsi="Times New Roman" w:cs="Times New Roman"/>
          <w:sz w:val="24"/>
          <w:szCs w:val="24"/>
        </w:rPr>
        <w:t>cm</w:t>
      </w:r>
      <w:r w:rsidR="00BE399F" w:rsidRPr="006E6ED0">
        <w:rPr>
          <w:rFonts w:ascii="Times New Roman" w:hAnsi="Times New Roman" w:cs="Times New Roman"/>
          <w:sz w:val="24"/>
          <w:szCs w:val="24"/>
          <w:vertAlign w:val="superscript"/>
        </w:rPr>
        <w:t>3</w: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B. </w:t>
      </w:r>
      <w:r w:rsidR="00BE399F" w:rsidRPr="006E6ED0">
        <w:rPr>
          <w:rFonts w:ascii="Times New Roman" w:hAnsi="Times New Roman" w:cs="Times New Roman"/>
          <w:position w:val="-10"/>
          <w:sz w:val="24"/>
          <w:szCs w:val="24"/>
        </w:rPr>
        <w:object w:dxaOrig="750" w:dyaOrig="310" w14:anchorId="5B370682">
          <v:shape id="_x0000_i1073" type="#_x0000_t75" style="width:37.5pt;height:15.75pt" o:ole="">
            <v:imagedata r:id="rId104" o:title=""/>
          </v:shape>
          <o:OLEObject Type="Embed" ProgID="Equation.DSMT4" ShapeID="_x0000_i1073" DrawAspect="Content" ObjectID="_1681673899" r:id="rId105"/>
        </w:object>
      </w:r>
      <w:r w:rsidR="00BE399F" w:rsidRPr="006E6ED0">
        <w:rPr>
          <w:rFonts w:ascii="Times New Roman" w:hAnsi="Times New Roman" w:cs="Times New Roman"/>
          <w:sz w:val="24"/>
          <w:szCs w:val="24"/>
        </w:rPr>
        <w:t>cm</w:t>
      </w:r>
      <w:r w:rsidR="00BE399F" w:rsidRPr="006E6ED0">
        <w:rPr>
          <w:rFonts w:ascii="Times New Roman" w:hAnsi="Times New Roman" w:cs="Times New Roman"/>
          <w:sz w:val="24"/>
          <w:szCs w:val="24"/>
          <w:vertAlign w:val="superscript"/>
        </w:rPr>
        <w:t>3</w: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C. </w:t>
      </w:r>
      <w:r w:rsidR="00BE399F" w:rsidRPr="006E6ED0">
        <w:rPr>
          <w:rFonts w:ascii="Times New Roman" w:hAnsi="Times New Roman" w:cs="Times New Roman"/>
          <w:position w:val="-10"/>
          <w:sz w:val="24"/>
          <w:szCs w:val="24"/>
        </w:rPr>
        <w:object w:dxaOrig="750" w:dyaOrig="310" w14:anchorId="69019FD6">
          <v:shape id="_x0000_i1074" type="#_x0000_t75" style="width:37.5pt;height:15.75pt" o:ole="">
            <v:imagedata r:id="rId106" o:title=""/>
          </v:shape>
          <o:OLEObject Type="Embed" ProgID="Equation.DSMT4" ShapeID="_x0000_i1074" DrawAspect="Content" ObjectID="_1681673900" r:id="rId107"/>
        </w:object>
      </w:r>
      <w:r w:rsidR="00BE399F" w:rsidRPr="006E6ED0">
        <w:rPr>
          <w:rFonts w:ascii="Times New Roman" w:hAnsi="Times New Roman" w:cs="Times New Roman"/>
          <w:sz w:val="24"/>
          <w:szCs w:val="24"/>
        </w:rPr>
        <w:t>cm</w:t>
      </w:r>
      <w:r w:rsidR="00BE399F" w:rsidRPr="006E6ED0">
        <w:rPr>
          <w:rFonts w:ascii="Times New Roman" w:hAnsi="Times New Roman" w:cs="Times New Roman"/>
          <w:sz w:val="24"/>
          <w:szCs w:val="24"/>
          <w:vertAlign w:val="superscript"/>
        </w:rPr>
        <w:t>3</w: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D. </w:t>
      </w:r>
      <w:r w:rsidR="00BE399F" w:rsidRPr="006E6ED0">
        <w:rPr>
          <w:rFonts w:ascii="Times New Roman" w:hAnsi="Times New Roman" w:cs="Times New Roman"/>
          <w:position w:val="-10"/>
          <w:sz w:val="24"/>
          <w:szCs w:val="24"/>
        </w:rPr>
        <w:object w:dxaOrig="770" w:dyaOrig="310" w14:anchorId="7E5DC32F">
          <v:shape id="_x0000_i1075" type="#_x0000_t75" style="width:38.25pt;height:15.75pt" o:ole="">
            <v:imagedata r:id="rId108" o:title=""/>
          </v:shape>
          <o:OLEObject Type="Embed" ProgID="Equation.DSMT4" ShapeID="_x0000_i1075" DrawAspect="Content" ObjectID="_1681673901" r:id="rId109"/>
        </w:object>
      </w:r>
      <w:r w:rsidR="00BE399F" w:rsidRPr="006E6ED0">
        <w:rPr>
          <w:rFonts w:ascii="Times New Roman" w:hAnsi="Times New Roman" w:cs="Times New Roman"/>
          <w:sz w:val="24"/>
          <w:szCs w:val="24"/>
        </w:rPr>
        <w:t>cm</w:t>
      </w:r>
      <w:r w:rsidR="00BE399F" w:rsidRPr="006E6ED0">
        <w:rPr>
          <w:rFonts w:ascii="Times New Roman" w:hAnsi="Times New Roman" w:cs="Times New Roman"/>
          <w:sz w:val="24"/>
          <w:szCs w:val="24"/>
          <w:vertAlign w:val="superscript"/>
        </w:rPr>
        <w:t>3</w:t>
      </w:r>
      <w:r w:rsidR="00BE399F" w:rsidRPr="006E6ED0">
        <w:rPr>
          <w:rFonts w:ascii="Times New Roman" w:hAnsi="Times New Roman" w:cs="Times New Roman"/>
          <w:color w:val="000000" w:themeColor="text1"/>
          <w:sz w:val="24"/>
          <w:szCs w:val="24"/>
        </w:rPr>
        <w:t>.</w:t>
      </w:r>
    </w:p>
    <w:p w14:paraId="70D36590" w14:textId="47C013F4" w:rsidR="00095AED" w:rsidRDefault="00BE399F"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8.</w:t>
      </w:r>
      <w:r w:rsidR="00BE26F9">
        <w:rPr>
          <w:rFonts w:ascii="Times New Roman" w:hAnsi="Times New Roman" w:cs="Times New Roman"/>
          <w:b/>
          <w:color w:val="FF00FF"/>
          <w:sz w:val="24"/>
          <w:szCs w:val="24"/>
        </w:rPr>
        <w:tab/>
      </w:r>
      <w:r w:rsidR="00BE26F9">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 xml:space="preserve">[1D1-2.1-1] </w:t>
      </w:r>
      <w:r w:rsidR="00D94A31"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Tìm tập nghiệm của phương trình </w:t>
      </w:r>
      <w:r w:rsidR="004B6B40" w:rsidRPr="006E6ED0">
        <w:rPr>
          <w:rFonts w:ascii="Times New Roman" w:hAnsi="Times New Roman" w:cs="Times New Roman"/>
          <w:position w:val="-6"/>
          <w:sz w:val="24"/>
          <w:szCs w:val="24"/>
        </w:rPr>
        <w:object w:dxaOrig="850" w:dyaOrig="290" w14:anchorId="6A321437">
          <v:shape id="_x0000_i1076" type="#_x0000_t75" style="width:39.75pt;height:14.25pt" o:ole="">
            <v:imagedata r:id="rId110" o:title=""/>
          </v:shape>
          <o:OLEObject Type="Embed" ProgID="Equation.DSMT4" ShapeID="_x0000_i1076" DrawAspect="Content" ObjectID="_1681673902" r:id="rId111"/>
        </w:object>
      </w:r>
      <w:r w:rsidRPr="006E6ED0">
        <w:rPr>
          <w:rFonts w:ascii="Times New Roman" w:hAnsi="Times New Roman" w:cs="Times New Roman"/>
          <w:sz w:val="24"/>
          <w:szCs w:val="24"/>
        </w:rPr>
        <w:t xml:space="preserve">. </w:t>
      </w:r>
    </w:p>
    <w:p w14:paraId="1B3B98D0" w14:textId="4CB75800" w:rsidR="00095AED" w:rsidRDefault="00095AED" w:rsidP="00904EF9">
      <w:pPr>
        <w:tabs>
          <w:tab w:val="left" w:pos="81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BE399F" w:rsidRPr="006E6ED0">
        <w:rPr>
          <w:rFonts w:ascii="Times New Roman" w:hAnsi="Times New Roman" w:cs="Times New Roman"/>
          <w:b/>
          <w:color w:val="0000FF"/>
          <w:sz w:val="24"/>
          <w:szCs w:val="24"/>
        </w:rPr>
        <w:t xml:space="preserve">A. </w:t>
      </w:r>
      <w:r w:rsidR="00BE399F" w:rsidRPr="006E6ED0">
        <w:rPr>
          <w:rFonts w:ascii="Times New Roman" w:hAnsi="Times New Roman" w:cs="Times New Roman"/>
          <w:position w:val="-14"/>
          <w:sz w:val="24"/>
          <w:szCs w:val="24"/>
        </w:rPr>
        <w:object w:dxaOrig="1660" w:dyaOrig="410" w14:anchorId="1E3E6D94">
          <v:shape id="_x0000_i1077" type="#_x0000_t75" style="width:83.25pt;height:20.25pt" o:ole="">
            <v:imagedata r:id="rId112" o:title=""/>
          </v:shape>
          <o:OLEObject Type="Embed" ProgID="Equation.DSMT4" ShapeID="_x0000_i1077" DrawAspect="Content" ObjectID="_1681673903" r:id="rId113"/>
        </w:object>
      </w:r>
      <w:r w:rsidR="00BE399F" w:rsidRPr="006E6ED0">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B. </w:t>
      </w:r>
      <w:r w:rsidR="00BE399F" w:rsidRPr="006E6ED0">
        <w:rPr>
          <w:rFonts w:ascii="Times New Roman" w:hAnsi="Times New Roman" w:cs="Times New Roman"/>
          <w:position w:val="-14"/>
          <w:sz w:val="24"/>
          <w:szCs w:val="24"/>
        </w:rPr>
        <w:object w:dxaOrig="2040" w:dyaOrig="410" w14:anchorId="5BFE9A4F">
          <v:shape id="_x0000_i1078" type="#_x0000_t75" style="width:102pt;height:20.25pt" o:ole="">
            <v:imagedata r:id="rId114" o:title=""/>
          </v:shape>
          <o:OLEObject Type="Embed" ProgID="Equation.DSMT4" ShapeID="_x0000_i1078" DrawAspect="Content" ObjectID="_1681673904" r:id="rId115"/>
        </w:object>
      </w:r>
      <w:r w:rsidR="00BE399F" w:rsidRPr="006E6ED0">
        <w:rPr>
          <w:rFonts w:ascii="Times New Roman" w:hAnsi="Times New Roman" w:cs="Times New Roman"/>
          <w:color w:val="000000" w:themeColor="text1"/>
          <w:sz w:val="24"/>
          <w:szCs w:val="24"/>
        </w:rPr>
        <w:t>.</w:t>
      </w:r>
    </w:p>
    <w:p w14:paraId="1FF1EAD2" w14:textId="77777777" w:rsidR="00095AED" w:rsidRDefault="00095AED" w:rsidP="00904EF9">
      <w:pPr>
        <w:tabs>
          <w:tab w:val="left" w:pos="81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BE399F" w:rsidRPr="006E6ED0">
        <w:rPr>
          <w:rFonts w:ascii="Times New Roman" w:hAnsi="Times New Roman" w:cs="Times New Roman"/>
          <w:b/>
          <w:color w:val="0000FF"/>
          <w:sz w:val="24"/>
          <w:szCs w:val="24"/>
        </w:rPr>
        <w:t xml:space="preserve">C. </w:t>
      </w:r>
      <w:r w:rsidR="00BE399F" w:rsidRPr="006E6ED0">
        <w:rPr>
          <w:rFonts w:ascii="Times New Roman" w:hAnsi="Times New Roman" w:cs="Times New Roman"/>
          <w:position w:val="-14"/>
          <w:sz w:val="24"/>
          <w:szCs w:val="24"/>
        </w:rPr>
        <w:object w:dxaOrig="1540" w:dyaOrig="410" w14:anchorId="5172B6D8">
          <v:shape id="_x0000_i1079" type="#_x0000_t75" style="width:77.25pt;height:20.25pt" o:ole="">
            <v:imagedata r:id="rId116" o:title=""/>
          </v:shape>
          <o:OLEObject Type="Embed" ProgID="Equation.DSMT4" ShapeID="_x0000_i1079" DrawAspect="Content" ObjectID="_1681673905" r:id="rId117"/>
        </w:object>
      </w:r>
      <w:r w:rsidR="00BE399F" w:rsidRPr="006E6ED0">
        <w:rPr>
          <w:rFonts w:ascii="Times New Roman" w:hAnsi="Times New Roman" w:cs="Times New Roman"/>
          <w:color w:val="000000" w:themeColor="text1"/>
          <w:sz w:val="24"/>
          <w:szCs w:val="24"/>
        </w:rPr>
        <w:t>.</w:t>
      </w:r>
      <w:r w:rsidR="00BE399F" w:rsidRPr="006E6ED0">
        <w:rPr>
          <w:rFonts w:ascii="Times New Roman" w:hAnsi="Times New Roman" w:cs="Times New Roman"/>
          <w:sz w:val="24"/>
          <w:szCs w:val="24"/>
        </w:rPr>
        <w:tab/>
      </w:r>
      <w:r w:rsidR="00BE399F" w:rsidRPr="006E6ED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E399F" w:rsidRPr="006E6ED0">
        <w:rPr>
          <w:rFonts w:ascii="Times New Roman" w:hAnsi="Times New Roman" w:cs="Times New Roman"/>
          <w:b/>
          <w:color w:val="0000FF"/>
          <w:sz w:val="24"/>
          <w:szCs w:val="24"/>
        </w:rPr>
        <w:t xml:space="preserve">D. </w:t>
      </w:r>
      <w:r w:rsidR="00BE399F" w:rsidRPr="006E6ED0">
        <w:rPr>
          <w:rFonts w:ascii="Times New Roman" w:hAnsi="Times New Roman" w:cs="Times New Roman"/>
          <w:position w:val="-28"/>
          <w:sz w:val="24"/>
          <w:szCs w:val="24"/>
        </w:rPr>
        <w:object w:dxaOrig="2000" w:dyaOrig="680" w14:anchorId="38DD56C2">
          <v:shape id="_x0000_i1080" type="#_x0000_t75" style="width:99.75pt;height:33.75pt" o:ole="">
            <v:imagedata r:id="rId118" o:title=""/>
          </v:shape>
          <o:OLEObject Type="Embed" ProgID="Equation.DSMT4" ShapeID="_x0000_i1080" DrawAspect="Content" ObjectID="_1681673906" r:id="rId119"/>
        </w:object>
      </w:r>
      <w:r w:rsidR="00BE399F" w:rsidRPr="006E6ED0">
        <w:rPr>
          <w:rFonts w:ascii="Times New Roman" w:hAnsi="Times New Roman" w:cs="Times New Roman"/>
          <w:sz w:val="24"/>
          <w:szCs w:val="24"/>
        </w:rPr>
        <w:t>.</w:t>
      </w:r>
    </w:p>
    <w:p w14:paraId="67245C3E" w14:textId="2E5A7592" w:rsidR="00095AED" w:rsidRDefault="009662E4"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9.</w:t>
      </w:r>
      <w:r w:rsidRPr="006E6ED0">
        <w:rPr>
          <w:rFonts w:ascii="Times New Roman" w:hAnsi="Times New Roman" w:cs="Times New Roman"/>
          <w:b/>
          <w:color w:val="FF00FF"/>
          <w:sz w:val="24"/>
          <w:szCs w:val="24"/>
        </w:rPr>
        <w:tab/>
      </w:r>
      <w:r w:rsidR="009E5CF1">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[2D1-2.1-2] (</w:t>
      </w:r>
      <w:r w:rsidR="00D94A31" w:rsidRPr="006E6ED0">
        <w:rPr>
          <w:rFonts w:ascii="Times New Roman" w:hAnsi="Times New Roman" w:cs="Times New Roman"/>
          <w:b/>
          <w:color w:val="FF00FF"/>
          <w:sz w:val="24"/>
          <w:szCs w:val="24"/>
        </w:rPr>
        <w:t>t</w:t>
      </w:r>
      <w:r w:rsidRPr="006E6ED0">
        <w:rPr>
          <w:rFonts w:ascii="Times New Roman" w:hAnsi="Times New Roman" w:cs="Times New Roman"/>
          <w:b/>
          <w:color w:val="FF00FF"/>
          <w:sz w:val="24"/>
          <w:szCs w:val="24"/>
        </w:rPr>
        <w:t xml:space="preserve">hi thử lần 2 Quốc Học Huế 2020-2021) </w:t>
      </w:r>
      <w:r w:rsidRPr="006E6ED0">
        <w:rPr>
          <w:rFonts w:ascii="Times New Roman" w:hAnsi="Times New Roman" w:cs="Times New Roman"/>
          <w:sz w:val="24"/>
          <w:szCs w:val="24"/>
        </w:rPr>
        <w:t xml:space="preserve">Cho hàm số </w:t>
      </w:r>
      <w:r w:rsidRPr="006E6ED0">
        <w:rPr>
          <w:rFonts w:ascii="Times New Roman" w:hAnsi="Times New Roman" w:cs="Times New Roman"/>
          <w:position w:val="-14"/>
          <w:sz w:val="24"/>
          <w:szCs w:val="24"/>
        </w:rPr>
        <w:object w:dxaOrig="960" w:dyaOrig="410" w14:anchorId="72B11E5D">
          <v:shape id="_x0000_i1081" type="#_x0000_t75" style="width:48pt;height:20.25pt" o:ole="">
            <v:imagedata r:id="rId120" o:title=""/>
          </v:shape>
          <o:OLEObject Type="Embed" ProgID="Equation.DSMT4" ShapeID="_x0000_i1081" DrawAspect="Content" ObjectID="_1681673907" r:id="rId121"/>
        </w:object>
      </w:r>
      <w:r w:rsidRPr="006E6ED0">
        <w:rPr>
          <w:rFonts w:ascii="Times New Roman" w:hAnsi="Times New Roman" w:cs="Times New Roman"/>
          <w:sz w:val="24"/>
          <w:szCs w:val="24"/>
        </w:rPr>
        <w:t xml:space="preserve"> có đạo hàm </w:t>
      </w:r>
      <w:r w:rsidRPr="006E6ED0">
        <w:rPr>
          <w:rFonts w:ascii="Times New Roman" w:hAnsi="Times New Roman" w:cs="Times New Roman"/>
          <w:position w:val="-14"/>
          <w:sz w:val="24"/>
          <w:szCs w:val="24"/>
        </w:rPr>
        <w:object w:dxaOrig="2640" w:dyaOrig="440" w14:anchorId="0FE6D1DF">
          <v:shape id="_x0000_i1082" type="#_x0000_t75" style="width:132pt;height:21.75pt" o:ole="">
            <v:imagedata r:id="rId122" o:title=""/>
          </v:shape>
          <o:OLEObject Type="Embed" ProgID="Equation.DSMT4" ShapeID="_x0000_i1082" DrawAspect="Content" ObjectID="_1681673908" r:id="rId123"/>
        </w:object>
      </w:r>
      <w:r w:rsidRPr="006E6ED0">
        <w:rPr>
          <w:rFonts w:ascii="Times New Roman" w:hAnsi="Times New Roman" w:cs="Times New Roman"/>
          <w:sz w:val="24"/>
          <w:szCs w:val="24"/>
        </w:rPr>
        <w:t xml:space="preserve"> Số điểm cực trị của hàm số đã cho là</w:t>
      </w:r>
    </w:p>
    <w:p w14:paraId="356C5DC1" w14:textId="393F0B48" w:rsidR="00095AED" w:rsidRDefault="00095AED" w:rsidP="00904EF9">
      <w:pPr>
        <w:tabs>
          <w:tab w:val="left" w:pos="720"/>
          <w:tab w:val="left" w:pos="3420"/>
          <w:tab w:val="left" w:pos="5670"/>
          <w:tab w:val="left" w:pos="792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9662E4" w:rsidRPr="006E6ED0">
        <w:rPr>
          <w:rFonts w:ascii="Times New Roman" w:hAnsi="Times New Roman" w:cs="Times New Roman"/>
          <w:b/>
          <w:color w:val="0000FF"/>
          <w:sz w:val="24"/>
          <w:szCs w:val="24"/>
        </w:rPr>
        <w:t xml:space="preserve">A. </w:t>
      </w:r>
      <w:r w:rsidR="009662E4" w:rsidRPr="00BE26F9">
        <w:rPr>
          <w:rFonts w:ascii="Times New Roman" w:hAnsi="Times New Roman" w:cs="Times New Roman"/>
          <w:position w:val="-6"/>
          <w:sz w:val="24"/>
          <w:szCs w:val="24"/>
        </w:rPr>
        <w:object w:dxaOrig="180" w:dyaOrig="290" w14:anchorId="250E03B2">
          <v:shape id="_x0000_i1083" type="#_x0000_t75" style="width:9pt;height:14.25pt" o:ole="">
            <v:imagedata r:id="rId124" o:title=""/>
          </v:shape>
          <o:OLEObject Type="Embed" ProgID="Equation.DSMT4" ShapeID="_x0000_i1083" DrawAspect="Content" ObjectID="_1681673909" r:id="rId125"/>
        </w:object>
      </w:r>
      <w:r w:rsidR="009662E4" w:rsidRPr="00BE26F9">
        <w:rPr>
          <w:rFonts w:ascii="Times New Roman" w:hAnsi="Times New Roman" w:cs="Times New Roman"/>
          <w:sz w:val="24"/>
          <w:szCs w:val="24"/>
        </w:rPr>
        <w:t>.</w:t>
      </w:r>
      <w:r w:rsidR="009662E4" w:rsidRPr="00BE26F9">
        <w:rPr>
          <w:rFonts w:ascii="Times New Roman" w:hAnsi="Times New Roman" w:cs="Times New Roman"/>
          <w:sz w:val="24"/>
          <w:szCs w:val="24"/>
        </w:rPr>
        <w:tab/>
      </w:r>
      <w:r w:rsidR="009662E4" w:rsidRPr="006E6ED0">
        <w:rPr>
          <w:rFonts w:ascii="Times New Roman" w:hAnsi="Times New Roman" w:cs="Times New Roman"/>
          <w:b/>
          <w:color w:val="0000FF"/>
          <w:sz w:val="24"/>
          <w:szCs w:val="24"/>
        </w:rPr>
        <w:t xml:space="preserve">B. </w:t>
      </w:r>
      <w:r w:rsidR="009662E4" w:rsidRPr="006E6ED0">
        <w:rPr>
          <w:rFonts w:ascii="Times New Roman" w:hAnsi="Times New Roman" w:cs="Times New Roman"/>
          <w:color w:val="000000" w:themeColor="text1"/>
          <w:position w:val="-4"/>
          <w:sz w:val="24"/>
          <w:szCs w:val="24"/>
        </w:rPr>
        <w:object w:dxaOrig="130" w:dyaOrig="270" w14:anchorId="25B09989">
          <v:shape id="_x0000_i1084" type="#_x0000_t75" style="width:6.75pt;height:13.5pt" o:ole="">
            <v:imagedata r:id="rId126" o:title=""/>
          </v:shape>
          <o:OLEObject Type="Embed" ProgID="Equation.DSMT4" ShapeID="_x0000_i1084" DrawAspect="Content" ObjectID="_1681673910" r:id="rId127"/>
        </w:object>
      </w:r>
      <w:r w:rsidR="009662E4" w:rsidRPr="006E6ED0">
        <w:rPr>
          <w:rFonts w:ascii="Times New Roman" w:hAnsi="Times New Roman" w:cs="Times New Roman"/>
          <w:color w:val="000000" w:themeColor="text1"/>
          <w:sz w:val="24"/>
          <w:szCs w:val="24"/>
        </w:rPr>
        <w:t>.</w:t>
      </w:r>
      <w:r w:rsidR="009662E4" w:rsidRPr="006E6ED0">
        <w:rPr>
          <w:rFonts w:ascii="Times New Roman" w:hAnsi="Times New Roman" w:cs="Times New Roman"/>
          <w:sz w:val="24"/>
          <w:szCs w:val="24"/>
        </w:rPr>
        <w:tab/>
      </w:r>
      <w:r w:rsidR="009662E4" w:rsidRPr="006E6ED0">
        <w:rPr>
          <w:rFonts w:ascii="Times New Roman" w:hAnsi="Times New Roman" w:cs="Times New Roman"/>
          <w:b/>
          <w:color w:val="0000FF"/>
          <w:sz w:val="24"/>
          <w:szCs w:val="24"/>
        </w:rPr>
        <w:t xml:space="preserve">C. </w:t>
      </w:r>
      <w:r w:rsidR="009662E4" w:rsidRPr="006E6ED0">
        <w:rPr>
          <w:rFonts w:ascii="Times New Roman" w:hAnsi="Times New Roman" w:cs="Times New Roman"/>
          <w:color w:val="000000" w:themeColor="text1"/>
          <w:position w:val="-6"/>
          <w:sz w:val="24"/>
          <w:szCs w:val="24"/>
        </w:rPr>
        <w:object w:dxaOrig="200" w:dyaOrig="290" w14:anchorId="02FED665">
          <v:shape id="_x0000_i1085" type="#_x0000_t75" style="width:9.75pt;height:14.25pt" o:ole="">
            <v:imagedata r:id="rId128" o:title=""/>
          </v:shape>
          <o:OLEObject Type="Embed" ProgID="Equation.DSMT4" ShapeID="_x0000_i1085" DrawAspect="Content" ObjectID="_1681673911" r:id="rId129"/>
        </w:object>
      </w:r>
      <w:r w:rsidR="009662E4" w:rsidRPr="006E6ED0">
        <w:rPr>
          <w:rFonts w:ascii="Times New Roman" w:hAnsi="Times New Roman" w:cs="Times New Roman"/>
          <w:color w:val="000000" w:themeColor="text1"/>
          <w:sz w:val="24"/>
          <w:szCs w:val="24"/>
        </w:rPr>
        <w:t>.</w:t>
      </w:r>
      <w:r w:rsidR="009662E4" w:rsidRPr="006E6ED0">
        <w:rPr>
          <w:rFonts w:ascii="Times New Roman" w:hAnsi="Times New Roman" w:cs="Times New Roman"/>
          <w:sz w:val="24"/>
          <w:szCs w:val="24"/>
        </w:rPr>
        <w:tab/>
      </w:r>
      <w:r>
        <w:rPr>
          <w:rFonts w:ascii="Times New Roman" w:hAnsi="Times New Roman" w:cs="Times New Roman"/>
          <w:sz w:val="24"/>
          <w:szCs w:val="24"/>
        </w:rPr>
        <w:tab/>
      </w:r>
      <w:r w:rsidR="009662E4" w:rsidRPr="006E6ED0">
        <w:rPr>
          <w:rFonts w:ascii="Times New Roman" w:hAnsi="Times New Roman" w:cs="Times New Roman"/>
          <w:b/>
          <w:color w:val="0000FF"/>
          <w:sz w:val="24"/>
          <w:szCs w:val="24"/>
        </w:rPr>
        <w:t xml:space="preserve">D. </w:t>
      </w:r>
      <w:r w:rsidR="009662E4" w:rsidRPr="006E6ED0">
        <w:rPr>
          <w:rFonts w:ascii="Times New Roman" w:hAnsi="Times New Roman" w:cs="Times New Roman"/>
          <w:color w:val="000000" w:themeColor="text1"/>
          <w:position w:val="-4"/>
          <w:sz w:val="24"/>
          <w:szCs w:val="24"/>
        </w:rPr>
        <w:object w:dxaOrig="200" w:dyaOrig="270" w14:anchorId="057387F5">
          <v:shape id="_x0000_i1086" type="#_x0000_t75" style="width:9.75pt;height:13.5pt" o:ole="">
            <v:imagedata r:id="rId130" o:title=""/>
          </v:shape>
          <o:OLEObject Type="Embed" ProgID="Equation.DSMT4" ShapeID="_x0000_i1086" DrawAspect="Content" ObjectID="_1681673912" r:id="rId131"/>
        </w:object>
      </w:r>
      <w:r w:rsidR="009662E4" w:rsidRPr="006E6ED0">
        <w:rPr>
          <w:rFonts w:ascii="Times New Roman" w:hAnsi="Times New Roman" w:cs="Times New Roman"/>
          <w:color w:val="000000" w:themeColor="text1"/>
          <w:sz w:val="24"/>
          <w:szCs w:val="24"/>
        </w:rPr>
        <w:t>.</w:t>
      </w:r>
    </w:p>
    <w:p w14:paraId="609AB10F" w14:textId="6ED2AB60" w:rsidR="00095AED" w:rsidRDefault="009662E4"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10</w:t>
      </w:r>
      <w:r w:rsidRPr="006E6ED0">
        <w:rPr>
          <w:rFonts w:ascii="Times New Roman" w:hAnsi="Times New Roman" w:cs="Times New Roman"/>
          <w:b/>
          <w:color w:val="0000FF"/>
          <w:sz w:val="24"/>
          <w:szCs w:val="24"/>
          <w:lang w:val="vi-VN"/>
        </w:rPr>
        <w:t>.</w:t>
      </w:r>
      <w:r w:rsidR="00095AED">
        <w:rPr>
          <w:rFonts w:ascii="Times New Roman" w:hAnsi="Times New Roman" w:cs="Times New Roman"/>
          <w:b/>
          <w:color w:val="FF00FF"/>
          <w:sz w:val="24"/>
          <w:szCs w:val="24"/>
        </w:rPr>
        <w:t xml:space="preserve"> </w:t>
      </w:r>
      <w:r w:rsidR="009E5CF1">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[2H3-2.3-1] (</w:t>
      </w:r>
      <w:r w:rsidR="00D94A31" w:rsidRPr="006E6ED0">
        <w:rPr>
          <w:rFonts w:ascii="Times New Roman" w:hAnsi="Times New Roman" w:cs="Times New Roman"/>
          <w:b/>
          <w:color w:val="FF00FF"/>
          <w:sz w:val="24"/>
          <w:szCs w:val="24"/>
        </w:rPr>
        <w:t>t</w:t>
      </w:r>
      <w:r w:rsidRPr="006E6ED0">
        <w:rPr>
          <w:rFonts w:ascii="Times New Roman" w:hAnsi="Times New Roman" w:cs="Times New Roman"/>
          <w:b/>
          <w:color w:val="FF00FF"/>
          <w:sz w:val="24"/>
          <w:szCs w:val="24"/>
        </w:rPr>
        <w:t xml:space="preserve">hi thử lần 2 Quốc Học Huế 2020-2021) </w:t>
      </w:r>
      <w:r w:rsidRPr="006E6ED0">
        <w:rPr>
          <w:rFonts w:ascii="Times New Roman" w:hAnsi="Times New Roman" w:cs="Times New Roman"/>
          <w:sz w:val="24"/>
          <w:szCs w:val="24"/>
        </w:rPr>
        <w:t xml:space="preserve">Trong không gian </w:t>
      </w:r>
      <w:r w:rsidRPr="006E6ED0">
        <w:rPr>
          <w:rFonts w:ascii="Times New Roman" w:hAnsi="Times New Roman" w:cs="Times New Roman"/>
          <w:position w:val="-10"/>
          <w:sz w:val="24"/>
          <w:szCs w:val="24"/>
        </w:rPr>
        <w:object w:dxaOrig="550" w:dyaOrig="310" w14:anchorId="4C095794">
          <v:shape id="_x0000_i1087" type="#_x0000_t75" style="width:27.75pt;height:15.75pt" o:ole="">
            <v:imagedata r:id="rId132" o:title=""/>
          </v:shape>
          <o:OLEObject Type="Embed" ProgID="Equation.DSMT4" ShapeID="_x0000_i1087" DrawAspect="Content" ObjectID="_1681673913" r:id="rId133"/>
        </w:object>
      </w:r>
      <w:r w:rsidRPr="006E6ED0">
        <w:rPr>
          <w:rFonts w:ascii="Times New Roman" w:hAnsi="Times New Roman" w:cs="Times New Roman"/>
          <w:sz w:val="24"/>
          <w:szCs w:val="24"/>
        </w:rPr>
        <w:t xml:space="preserve">, cho ba điểm </w:t>
      </w:r>
      <w:r w:rsidRPr="006E6ED0">
        <w:rPr>
          <w:rFonts w:ascii="Times New Roman" w:hAnsi="Times New Roman" w:cs="Times New Roman"/>
          <w:position w:val="-14"/>
          <w:sz w:val="24"/>
          <w:szCs w:val="24"/>
        </w:rPr>
        <w:object w:dxaOrig="1090" w:dyaOrig="410" w14:anchorId="1D71A48E">
          <v:shape id="_x0000_i1088" type="#_x0000_t75" style="width:54.75pt;height:20.25pt" o:ole="">
            <v:imagedata r:id="rId134" o:title=""/>
          </v:shape>
          <o:OLEObject Type="Embed" ProgID="Equation.DSMT4" ShapeID="_x0000_i1088" DrawAspect="Content" ObjectID="_1681673914" r:id="rId135"/>
        </w:object>
      </w:r>
      <w:r w:rsidRPr="006E6ED0">
        <w:rPr>
          <w:rFonts w:ascii="Times New Roman" w:hAnsi="Times New Roman" w:cs="Times New Roman"/>
          <w:sz w:val="24"/>
          <w:szCs w:val="24"/>
        </w:rPr>
        <w:t>,</w:t>
      </w:r>
      <w:r w:rsidRPr="006E6ED0">
        <w:rPr>
          <w:rFonts w:ascii="Times New Roman" w:hAnsi="Times New Roman" w:cs="Times New Roman"/>
          <w:position w:val="-14"/>
          <w:sz w:val="24"/>
          <w:szCs w:val="24"/>
        </w:rPr>
        <w:object w:dxaOrig="960" w:dyaOrig="410" w14:anchorId="2BC2A29F">
          <v:shape id="_x0000_i1089" type="#_x0000_t75" style="width:48pt;height:20.25pt" o:ole="">
            <v:imagedata r:id="rId136" o:title=""/>
          </v:shape>
          <o:OLEObject Type="Embed" ProgID="Equation.DSMT4" ShapeID="_x0000_i1089" DrawAspect="Content" ObjectID="_1681673915" r:id="rId137"/>
        </w:object>
      </w:r>
      <w:r w:rsidRPr="006E6ED0">
        <w:rPr>
          <w:rFonts w:ascii="Times New Roman" w:hAnsi="Times New Roman" w:cs="Times New Roman"/>
          <w:sz w:val="24"/>
          <w:szCs w:val="24"/>
        </w:rPr>
        <w:t xml:space="preserve"> và </w:t>
      </w:r>
      <w:r w:rsidRPr="006E6ED0">
        <w:rPr>
          <w:rFonts w:ascii="Times New Roman" w:hAnsi="Times New Roman" w:cs="Times New Roman"/>
          <w:position w:val="-14"/>
          <w:sz w:val="24"/>
          <w:szCs w:val="24"/>
        </w:rPr>
        <w:object w:dxaOrig="980" w:dyaOrig="410" w14:anchorId="64E568BA">
          <v:shape id="_x0000_i1090" type="#_x0000_t75" style="width:48.75pt;height:20.25pt" o:ole="">
            <v:imagedata r:id="rId138" o:title=""/>
          </v:shape>
          <o:OLEObject Type="Embed" ProgID="Equation.DSMT4" ShapeID="_x0000_i1090" DrawAspect="Content" ObjectID="_1681673916" r:id="rId139"/>
        </w:object>
      </w:r>
      <w:r w:rsidRPr="006E6ED0">
        <w:rPr>
          <w:rFonts w:ascii="Times New Roman" w:hAnsi="Times New Roman" w:cs="Times New Roman"/>
          <w:sz w:val="24"/>
          <w:szCs w:val="24"/>
        </w:rPr>
        <w:t xml:space="preserve">. Mặt phẳng </w:t>
      </w:r>
      <w:r w:rsidRPr="006E6ED0">
        <w:rPr>
          <w:rFonts w:ascii="Times New Roman" w:hAnsi="Times New Roman" w:cs="Times New Roman"/>
          <w:position w:val="-14"/>
          <w:sz w:val="24"/>
          <w:szCs w:val="24"/>
        </w:rPr>
        <w:object w:dxaOrig="730" w:dyaOrig="410" w14:anchorId="4FEFA5E6">
          <v:shape id="_x0000_i1091" type="#_x0000_t75" style="width:36.75pt;height:20.25pt" o:ole="">
            <v:imagedata r:id="rId140" o:title=""/>
          </v:shape>
          <o:OLEObject Type="Embed" ProgID="Equation.DSMT4" ShapeID="_x0000_i1091" DrawAspect="Content" ObjectID="_1681673917" r:id="rId141"/>
        </w:object>
      </w:r>
      <w:r w:rsidRPr="006E6ED0">
        <w:rPr>
          <w:rFonts w:ascii="Times New Roman" w:hAnsi="Times New Roman" w:cs="Times New Roman"/>
          <w:sz w:val="24"/>
          <w:szCs w:val="24"/>
        </w:rPr>
        <w:t xml:space="preserve"> có phương trình là</w:t>
      </w:r>
    </w:p>
    <w:p w14:paraId="0A787C6B" w14:textId="77777777" w:rsidR="00904EF9" w:rsidRDefault="00095AED" w:rsidP="00904EF9">
      <w:pPr>
        <w:tabs>
          <w:tab w:val="left" w:pos="720"/>
          <w:tab w:val="left" w:pos="56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9662E4" w:rsidRPr="006E6ED0">
        <w:rPr>
          <w:rFonts w:ascii="Times New Roman" w:hAnsi="Times New Roman" w:cs="Times New Roman"/>
          <w:b/>
          <w:color w:val="0000FF"/>
          <w:sz w:val="24"/>
          <w:szCs w:val="24"/>
        </w:rPr>
        <w:t xml:space="preserve">A. </w:t>
      </w:r>
      <w:r w:rsidR="009662E4" w:rsidRPr="006E6ED0">
        <w:rPr>
          <w:rFonts w:ascii="Times New Roman" w:hAnsi="Times New Roman" w:cs="Times New Roman"/>
          <w:position w:val="-24"/>
          <w:sz w:val="24"/>
          <w:szCs w:val="24"/>
        </w:rPr>
        <w:object w:dxaOrig="1400" w:dyaOrig="630" w14:anchorId="37BC4BD6">
          <v:shape id="_x0000_i1092" type="#_x0000_t75" style="width:69.75pt;height:30.75pt" o:ole="">
            <v:imagedata r:id="rId142" o:title=""/>
          </v:shape>
          <o:OLEObject Type="Embed" ProgID="Equation.DSMT4" ShapeID="_x0000_i1092" DrawAspect="Content" ObjectID="_1681673918" r:id="rId143"/>
        </w:object>
      </w:r>
      <w:r w:rsidR="009662E4" w:rsidRPr="006E6ED0">
        <w:rPr>
          <w:rFonts w:ascii="Times New Roman" w:hAnsi="Times New Roman" w:cs="Times New Roman"/>
          <w:color w:val="000000" w:themeColor="text1"/>
          <w:sz w:val="24"/>
          <w:szCs w:val="24"/>
        </w:rPr>
        <w:t>.</w:t>
      </w:r>
      <w:r w:rsidR="009662E4" w:rsidRPr="006E6ED0">
        <w:rPr>
          <w:rFonts w:ascii="Times New Roman" w:hAnsi="Times New Roman" w:cs="Times New Roman"/>
          <w:sz w:val="24"/>
          <w:szCs w:val="24"/>
        </w:rPr>
        <w:tab/>
      </w:r>
      <w:r w:rsidR="009662E4" w:rsidRPr="006E6ED0">
        <w:rPr>
          <w:rFonts w:ascii="Times New Roman" w:hAnsi="Times New Roman" w:cs="Times New Roman"/>
          <w:b/>
          <w:color w:val="0000FF"/>
          <w:sz w:val="24"/>
          <w:szCs w:val="24"/>
        </w:rPr>
        <w:t xml:space="preserve">B. </w:t>
      </w:r>
      <w:r w:rsidR="009662E4" w:rsidRPr="006E6ED0">
        <w:rPr>
          <w:rFonts w:ascii="Times New Roman" w:hAnsi="Times New Roman" w:cs="Times New Roman"/>
          <w:position w:val="-24"/>
          <w:sz w:val="24"/>
          <w:szCs w:val="24"/>
        </w:rPr>
        <w:object w:dxaOrig="1280" w:dyaOrig="630" w14:anchorId="4DB61E11">
          <v:shape id="_x0000_i1093" type="#_x0000_t75" style="width:63.75pt;height:30.75pt" o:ole="">
            <v:imagedata r:id="rId144" o:title=""/>
          </v:shape>
          <o:OLEObject Type="Embed" ProgID="Equation.DSMT4" ShapeID="_x0000_i1093" DrawAspect="Content" ObjectID="_1681673919" r:id="rId145"/>
        </w:object>
      </w:r>
      <w:r w:rsidR="009662E4" w:rsidRPr="006E6ED0">
        <w:rPr>
          <w:rFonts w:ascii="Times New Roman" w:hAnsi="Times New Roman" w:cs="Times New Roman"/>
          <w:color w:val="000000" w:themeColor="text1"/>
          <w:sz w:val="24"/>
          <w:szCs w:val="24"/>
        </w:rPr>
        <w:t>.</w:t>
      </w:r>
      <w:r w:rsidR="009662E4" w:rsidRPr="006E6ED0">
        <w:rPr>
          <w:rFonts w:ascii="Times New Roman" w:hAnsi="Times New Roman" w:cs="Times New Roman"/>
          <w:sz w:val="24"/>
          <w:szCs w:val="24"/>
        </w:rPr>
        <w:tab/>
      </w:r>
      <w:r>
        <w:rPr>
          <w:rFonts w:ascii="Times New Roman" w:hAnsi="Times New Roman" w:cs="Times New Roman"/>
          <w:sz w:val="24"/>
          <w:szCs w:val="24"/>
        </w:rPr>
        <w:tab/>
      </w:r>
    </w:p>
    <w:p w14:paraId="1F0425B2" w14:textId="4B49BB4F" w:rsidR="00095AED" w:rsidRDefault="00904EF9" w:rsidP="00904EF9">
      <w:pPr>
        <w:tabs>
          <w:tab w:val="left" w:pos="720"/>
          <w:tab w:val="left" w:pos="56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9662E4" w:rsidRPr="006E6ED0">
        <w:rPr>
          <w:rFonts w:ascii="Times New Roman" w:hAnsi="Times New Roman" w:cs="Times New Roman"/>
          <w:b/>
          <w:color w:val="0000FF"/>
          <w:sz w:val="24"/>
          <w:szCs w:val="24"/>
        </w:rPr>
        <w:t xml:space="preserve">C. </w:t>
      </w:r>
      <w:r w:rsidR="009662E4" w:rsidRPr="006E6ED0">
        <w:rPr>
          <w:rFonts w:ascii="Times New Roman" w:hAnsi="Times New Roman" w:cs="Times New Roman"/>
          <w:position w:val="-24"/>
          <w:sz w:val="24"/>
          <w:szCs w:val="24"/>
        </w:rPr>
        <w:object w:dxaOrig="1380" w:dyaOrig="630" w14:anchorId="5EAC5D66">
          <v:shape id="_x0000_i1094" type="#_x0000_t75" style="width:69pt;height:30.75pt" o:ole="">
            <v:imagedata r:id="rId146" o:title=""/>
          </v:shape>
          <o:OLEObject Type="Embed" ProgID="Equation.DSMT4" ShapeID="_x0000_i1094" DrawAspect="Content" ObjectID="_1681673920" r:id="rId147"/>
        </w:object>
      </w:r>
      <w:r w:rsidR="009662E4" w:rsidRPr="006E6ED0">
        <w:rPr>
          <w:rFonts w:ascii="Times New Roman" w:hAnsi="Times New Roman" w:cs="Times New Roman"/>
          <w:color w:val="000000" w:themeColor="text1"/>
          <w:sz w:val="24"/>
          <w:szCs w:val="24"/>
        </w:rPr>
        <w:t>.</w:t>
      </w:r>
      <w:r w:rsidR="009662E4" w:rsidRPr="006E6ED0">
        <w:rPr>
          <w:rFonts w:ascii="Times New Roman" w:hAnsi="Times New Roman" w:cs="Times New Roman"/>
          <w:sz w:val="24"/>
          <w:szCs w:val="24"/>
        </w:rPr>
        <w:tab/>
      </w:r>
      <w:r w:rsidR="009662E4" w:rsidRPr="006E6ED0">
        <w:rPr>
          <w:rFonts w:ascii="Times New Roman" w:hAnsi="Times New Roman" w:cs="Times New Roman"/>
          <w:b/>
          <w:color w:val="0000FF"/>
          <w:sz w:val="24"/>
          <w:szCs w:val="24"/>
        </w:rPr>
        <w:t xml:space="preserve">D. </w:t>
      </w:r>
      <w:r w:rsidR="009662E4" w:rsidRPr="006E6ED0">
        <w:rPr>
          <w:rFonts w:ascii="Times New Roman" w:hAnsi="Times New Roman" w:cs="Times New Roman"/>
          <w:position w:val="-24"/>
          <w:sz w:val="24"/>
          <w:szCs w:val="24"/>
        </w:rPr>
        <w:object w:dxaOrig="1400" w:dyaOrig="630" w14:anchorId="1587E920">
          <v:shape id="_x0000_i1095" type="#_x0000_t75" style="width:69.75pt;height:30.75pt" o:ole="">
            <v:imagedata r:id="rId148" o:title=""/>
          </v:shape>
          <o:OLEObject Type="Embed" ProgID="Equation.DSMT4" ShapeID="_x0000_i1095" DrawAspect="Content" ObjectID="_1681673921" r:id="rId149"/>
        </w:object>
      </w:r>
      <w:r w:rsidR="009662E4" w:rsidRPr="006E6ED0">
        <w:rPr>
          <w:rFonts w:ascii="Times New Roman" w:hAnsi="Times New Roman" w:cs="Times New Roman"/>
          <w:color w:val="000000" w:themeColor="text1"/>
          <w:sz w:val="24"/>
          <w:szCs w:val="24"/>
        </w:rPr>
        <w:t>.</w:t>
      </w:r>
    </w:p>
    <w:p w14:paraId="3772035D" w14:textId="04E956FD" w:rsidR="00095AED" w:rsidRDefault="009662E4"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11.</w:t>
      </w:r>
      <w:r w:rsidR="00095AED">
        <w:rPr>
          <w:rFonts w:ascii="Times New Roman" w:hAnsi="Times New Roman" w:cs="Times New Roman"/>
          <w:b/>
          <w:color w:val="FF00FF"/>
          <w:sz w:val="24"/>
          <w:szCs w:val="24"/>
        </w:rPr>
        <w:t xml:space="preserve"> </w:t>
      </w:r>
      <w:r w:rsidR="009E5CF1">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 xml:space="preserve">[2H2-1.1-1] </w:t>
      </w:r>
      <w:bookmarkStart w:id="2" w:name="_Hlk69416537"/>
      <w:r w:rsidRPr="006E6ED0">
        <w:rPr>
          <w:rFonts w:ascii="Times New Roman" w:hAnsi="Times New Roman" w:cs="Times New Roman"/>
          <w:b/>
          <w:color w:val="FF00FF"/>
          <w:sz w:val="24"/>
          <w:szCs w:val="24"/>
        </w:rPr>
        <w:t>(</w:t>
      </w:r>
      <w:r w:rsidR="00D94A31" w:rsidRPr="006E6ED0">
        <w:rPr>
          <w:rFonts w:ascii="Times New Roman" w:hAnsi="Times New Roman" w:cs="Times New Roman"/>
          <w:b/>
          <w:color w:val="FF00FF"/>
          <w:sz w:val="24"/>
          <w:szCs w:val="24"/>
        </w:rPr>
        <w:t>t</w:t>
      </w:r>
      <w:r w:rsidRPr="006E6ED0">
        <w:rPr>
          <w:rFonts w:ascii="Times New Roman" w:hAnsi="Times New Roman" w:cs="Times New Roman"/>
          <w:b/>
          <w:color w:val="FF00FF"/>
          <w:sz w:val="24"/>
          <w:szCs w:val="24"/>
        </w:rPr>
        <w:t xml:space="preserve">hi thử lần 2 Quốc Học Huế 2020-2021) </w:t>
      </w:r>
      <w:bookmarkEnd w:id="2"/>
      <w:r w:rsidRPr="006E6ED0">
        <w:rPr>
          <w:rFonts w:ascii="Times New Roman" w:hAnsi="Times New Roman" w:cs="Times New Roman"/>
          <w:sz w:val="24"/>
          <w:szCs w:val="24"/>
        </w:rPr>
        <w:t xml:space="preserve">Cho khối trụ có bán kính đáy </w:t>
      </w:r>
      <w:r w:rsidRPr="006E6ED0">
        <w:rPr>
          <w:rFonts w:ascii="Times New Roman" w:hAnsi="Times New Roman" w:cs="Times New Roman"/>
          <w:position w:val="-6"/>
          <w:sz w:val="24"/>
          <w:szCs w:val="24"/>
        </w:rPr>
        <w:object w:dxaOrig="540" w:dyaOrig="270" w14:anchorId="21D72793">
          <v:shape id="_x0000_i1096" type="#_x0000_t75" style="width:27pt;height:13.5pt" o:ole="">
            <v:imagedata r:id="rId150" o:title=""/>
          </v:shape>
          <o:OLEObject Type="Embed" ProgID="Equation.DSMT4" ShapeID="_x0000_i1096" DrawAspect="Content" ObjectID="_1681673922" r:id="rId151"/>
        </w:object>
      </w:r>
      <w:r w:rsidRPr="006E6ED0">
        <w:rPr>
          <w:rFonts w:ascii="Times New Roman" w:hAnsi="Times New Roman" w:cs="Times New Roman"/>
          <w:sz w:val="24"/>
          <w:szCs w:val="24"/>
        </w:rPr>
        <w:t xml:space="preserve"> và chiều cao </w:t>
      </w:r>
      <w:r w:rsidRPr="006E6ED0">
        <w:rPr>
          <w:rFonts w:ascii="Times New Roman" w:hAnsi="Times New Roman" w:cs="Times New Roman"/>
          <w:position w:val="-6"/>
          <w:sz w:val="24"/>
          <w:szCs w:val="24"/>
        </w:rPr>
        <w:object w:dxaOrig="540" w:dyaOrig="290" w14:anchorId="5615E700">
          <v:shape id="_x0000_i1097" type="#_x0000_t75" style="width:27pt;height:14.25pt" o:ole="">
            <v:imagedata r:id="rId152" o:title=""/>
          </v:shape>
          <o:OLEObject Type="Embed" ProgID="Equation.DSMT4" ShapeID="_x0000_i1097" DrawAspect="Content" ObjectID="_1681673923" r:id="rId153"/>
        </w:object>
      </w:r>
      <w:r w:rsidRPr="006E6ED0">
        <w:rPr>
          <w:rFonts w:ascii="Times New Roman" w:hAnsi="Times New Roman" w:cs="Times New Roman"/>
          <w:sz w:val="24"/>
          <w:szCs w:val="24"/>
        </w:rPr>
        <w:t>. Thể tích của khối trụ đã cho bằng</w:t>
      </w:r>
    </w:p>
    <w:p w14:paraId="35427296" w14:textId="77777777" w:rsidR="00095AED" w:rsidRDefault="00095AED" w:rsidP="00904EF9">
      <w:pPr>
        <w:tabs>
          <w:tab w:val="left" w:pos="72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9662E4" w:rsidRPr="006E6ED0">
        <w:rPr>
          <w:rFonts w:ascii="Times New Roman" w:hAnsi="Times New Roman" w:cs="Times New Roman"/>
          <w:b/>
          <w:color w:val="0000FF"/>
          <w:sz w:val="24"/>
          <w:szCs w:val="24"/>
        </w:rPr>
        <w:t xml:space="preserve">A. </w:t>
      </w:r>
      <w:r w:rsidR="009662E4" w:rsidRPr="006E6ED0">
        <w:rPr>
          <w:rFonts w:ascii="Times New Roman" w:hAnsi="Times New Roman" w:cs="Times New Roman"/>
          <w:position w:val="-6"/>
          <w:sz w:val="24"/>
          <w:szCs w:val="24"/>
        </w:rPr>
        <w:object w:dxaOrig="440" w:dyaOrig="260" w14:anchorId="214BD879">
          <v:shape id="_x0000_i1098" type="#_x0000_t75" style="width:21.75pt;height:12.75pt" o:ole="">
            <v:imagedata r:id="rId154" o:title=""/>
          </v:shape>
          <o:OLEObject Type="Embed" ProgID="Equation.DSMT4" ShapeID="_x0000_i1098" DrawAspect="Content" ObjectID="_1681673924" r:id="rId155"/>
        </w:object>
      </w:r>
      <w:r w:rsidR="009662E4" w:rsidRPr="006E6ED0">
        <w:rPr>
          <w:rFonts w:ascii="Times New Roman" w:hAnsi="Times New Roman" w:cs="Times New Roman"/>
          <w:sz w:val="24"/>
          <w:szCs w:val="24"/>
        </w:rPr>
        <w:t>.</w:t>
      </w:r>
      <w:r w:rsidR="009662E4" w:rsidRPr="006E6ED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662E4" w:rsidRPr="006E6ED0">
        <w:rPr>
          <w:rFonts w:ascii="Times New Roman" w:hAnsi="Times New Roman" w:cs="Times New Roman"/>
          <w:b/>
          <w:color w:val="0000FF"/>
          <w:sz w:val="24"/>
          <w:szCs w:val="24"/>
        </w:rPr>
        <w:t xml:space="preserve">B. </w:t>
      </w:r>
      <w:r w:rsidR="009662E4" w:rsidRPr="006E6ED0">
        <w:rPr>
          <w:rFonts w:ascii="Times New Roman" w:hAnsi="Times New Roman" w:cs="Times New Roman"/>
          <w:position w:val="-6"/>
          <w:sz w:val="24"/>
          <w:szCs w:val="24"/>
        </w:rPr>
        <w:object w:dxaOrig="440" w:dyaOrig="270" w14:anchorId="75BC5BE4">
          <v:shape id="_x0000_i1099" type="#_x0000_t75" style="width:21.75pt;height:13.5pt" o:ole="">
            <v:imagedata r:id="rId156" o:title=""/>
          </v:shape>
          <o:OLEObject Type="Embed" ProgID="Equation.DSMT4" ShapeID="_x0000_i1099" DrawAspect="Content" ObjectID="_1681673925" r:id="rId157"/>
        </w:object>
      </w:r>
      <w:r w:rsidR="009662E4" w:rsidRPr="006E6ED0">
        <w:rPr>
          <w:rFonts w:ascii="Times New Roman" w:hAnsi="Times New Roman" w:cs="Times New Roman"/>
          <w:sz w:val="24"/>
          <w:szCs w:val="24"/>
        </w:rPr>
        <w:t>.</w:t>
      </w:r>
      <w:r w:rsidR="009662E4" w:rsidRPr="006E6ED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662E4" w:rsidRPr="006E6ED0">
        <w:rPr>
          <w:rFonts w:ascii="Times New Roman" w:hAnsi="Times New Roman" w:cs="Times New Roman"/>
          <w:b/>
          <w:color w:val="0000FF"/>
          <w:sz w:val="24"/>
          <w:szCs w:val="24"/>
        </w:rPr>
        <w:t xml:space="preserve">C. </w:t>
      </w:r>
      <w:r w:rsidR="009662E4" w:rsidRPr="006E6ED0">
        <w:rPr>
          <w:rFonts w:ascii="Times New Roman" w:hAnsi="Times New Roman" w:cs="Times New Roman"/>
          <w:position w:val="-6"/>
          <w:sz w:val="24"/>
          <w:szCs w:val="24"/>
        </w:rPr>
        <w:object w:dxaOrig="440" w:dyaOrig="270" w14:anchorId="561E3409">
          <v:shape id="_x0000_i1100" type="#_x0000_t75" style="width:21.75pt;height:13.5pt" o:ole="">
            <v:imagedata r:id="rId158" o:title=""/>
          </v:shape>
          <o:OLEObject Type="Embed" ProgID="Equation.DSMT4" ShapeID="_x0000_i1100" DrawAspect="Content" ObjectID="_1681673926" r:id="rId159"/>
        </w:object>
      </w:r>
      <w:r w:rsidR="009662E4" w:rsidRPr="006E6ED0">
        <w:rPr>
          <w:rFonts w:ascii="Times New Roman" w:hAnsi="Times New Roman" w:cs="Times New Roman"/>
          <w:sz w:val="24"/>
          <w:szCs w:val="24"/>
        </w:rPr>
        <w:t>.</w:t>
      </w:r>
      <w:r w:rsidR="009662E4" w:rsidRPr="006E6ED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662E4" w:rsidRPr="006E6ED0">
        <w:rPr>
          <w:rFonts w:ascii="Times New Roman" w:hAnsi="Times New Roman" w:cs="Times New Roman"/>
          <w:b/>
          <w:color w:val="0000FF"/>
          <w:sz w:val="24"/>
          <w:szCs w:val="24"/>
        </w:rPr>
        <w:t xml:space="preserve">D. </w:t>
      </w:r>
      <w:r w:rsidR="009662E4" w:rsidRPr="006E6ED0">
        <w:rPr>
          <w:rFonts w:ascii="Times New Roman" w:hAnsi="Times New Roman" w:cs="Times New Roman"/>
          <w:position w:val="-6"/>
          <w:sz w:val="24"/>
          <w:szCs w:val="24"/>
        </w:rPr>
        <w:object w:dxaOrig="310" w:dyaOrig="260" w14:anchorId="5FBF20FF">
          <v:shape id="_x0000_i1101" type="#_x0000_t75" style="width:15.75pt;height:12.75pt" o:ole="">
            <v:imagedata r:id="rId160" o:title=""/>
          </v:shape>
          <o:OLEObject Type="Embed" ProgID="Equation.DSMT4" ShapeID="_x0000_i1101" DrawAspect="Content" ObjectID="_1681673927" r:id="rId161"/>
        </w:object>
      </w:r>
      <w:r w:rsidR="009662E4" w:rsidRPr="006E6ED0">
        <w:rPr>
          <w:rFonts w:ascii="Times New Roman" w:hAnsi="Times New Roman" w:cs="Times New Roman"/>
          <w:sz w:val="24"/>
          <w:szCs w:val="24"/>
        </w:rPr>
        <w:t>.</w:t>
      </w:r>
    </w:p>
    <w:p w14:paraId="660CFBCC" w14:textId="59D82D62" w:rsidR="00095AED" w:rsidRDefault="009662E4"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12.</w:t>
      </w:r>
      <w:r w:rsidR="00095AED">
        <w:rPr>
          <w:rFonts w:ascii="Times New Roman" w:hAnsi="Times New Roman" w:cs="Times New Roman"/>
          <w:b/>
          <w:color w:val="FF00FF"/>
          <w:sz w:val="24"/>
          <w:szCs w:val="24"/>
        </w:rPr>
        <w:t xml:space="preserve"> </w:t>
      </w:r>
      <w:r w:rsidR="009E5CF1">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[2D2-2.1-1] (</w:t>
      </w:r>
      <w:r w:rsidR="00D94A31" w:rsidRPr="006E6ED0">
        <w:rPr>
          <w:rFonts w:ascii="Times New Roman" w:hAnsi="Times New Roman" w:cs="Times New Roman"/>
          <w:b/>
          <w:color w:val="FF00FF"/>
          <w:sz w:val="24"/>
          <w:szCs w:val="24"/>
        </w:rPr>
        <w:t>t</w:t>
      </w:r>
      <w:r w:rsidRPr="006E6ED0">
        <w:rPr>
          <w:rFonts w:ascii="Times New Roman" w:hAnsi="Times New Roman" w:cs="Times New Roman"/>
          <w:b/>
          <w:color w:val="FF00FF"/>
          <w:sz w:val="24"/>
          <w:szCs w:val="24"/>
        </w:rPr>
        <w:t xml:space="preserve">hi thử lần 2 Quốc Học Huế 2020-2021) </w:t>
      </w:r>
      <w:r w:rsidRPr="006E6ED0">
        <w:rPr>
          <w:rFonts w:ascii="Times New Roman" w:hAnsi="Times New Roman" w:cs="Times New Roman"/>
          <w:sz w:val="24"/>
          <w:szCs w:val="24"/>
        </w:rPr>
        <w:t xml:space="preserve">Tìm tập xác định của hàm số </w:t>
      </w:r>
      <w:r w:rsidRPr="006E6ED0">
        <w:rPr>
          <w:rFonts w:ascii="Times New Roman" w:hAnsi="Times New Roman" w:cs="Times New Roman"/>
          <w:position w:val="-16"/>
          <w:sz w:val="24"/>
          <w:szCs w:val="24"/>
        </w:rPr>
        <w:object w:dxaOrig="1310" w:dyaOrig="480" w14:anchorId="0E63E9EA">
          <v:shape id="_x0000_i1102" type="#_x0000_t75" style="width:65.25pt;height:24pt" o:ole="">
            <v:imagedata r:id="rId162" o:title=""/>
          </v:shape>
          <o:OLEObject Type="Embed" ProgID="Equation.DSMT4" ShapeID="_x0000_i1102" DrawAspect="Content" ObjectID="_1681673928" r:id="rId163"/>
        </w:object>
      </w:r>
      <w:r w:rsidRPr="006E6ED0">
        <w:rPr>
          <w:rFonts w:ascii="Times New Roman" w:hAnsi="Times New Roman" w:cs="Times New Roman"/>
          <w:sz w:val="24"/>
          <w:szCs w:val="24"/>
        </w:rPr>
        <w:t>.</w:t>
      </w:r>
    </w:p>
    <w:p w14:paraId="5CE28C59" w14:textId="77777777" w:rsidR="00095AED" w:rsidRDefault="00095AED" w:rsidP="00904EF9">
      <w:pPr>
        <w:tabs>
          <w:tab w:val="left" w:pos="72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9662E4" w:rsidRPr="006E6ED0">
        <w:rPr>
          <w:rFonts w:ascii="Times New Roman" w:hAnsi="Times New Roman" w:cs="Times New Roman"/>
          <w:b/>
          <w:color w:val="0000FF"/>
          <w:sz w:val="24"/>
          <w:szCs w:val="24"/>
        </w:rPr>
        <w:t xml:space="preserve">A. </w:t>
      </w:r>
      <w:r w:rsidR="009662E4" w:rsidRPr="006E6ED0">
        <w:rPr>
          <w:rFonts w:ascii="Times New Roman" w:hAnsi="Times New Roman" w:cs="Times New Roman"/>
          <w:position w:val="-14"/>
          <w:sz w:val="24"/>
          <w:szCs w:val="24"/>
        </w:rPr>
        <w:object w:dxaOrig="1810" w:dyaOrig="410" w14:anchorId="2A117D44">
          <v:shape id="_x0000_i1103" type="#_x0000_t75" style="width:91.5pt;height:20.25pt" o:ole="">
            <v:imagedata r:id="rId164" o:title=""/>
          </v:shape>
          <o:OLEObject Type="Embed" ProgID="Equation.DSMT4" ShapeID="_x0000_i1103" DrawAspect="Content" ObjectID="_1681673929" r:id="rId165"/>
        </w:object>
      </w:r>
      <w:r w:rsidR="009662E4" w:rsidRPr="006E6ED0">
        <w:rPr>
          <w:rFonts w:ascii="Times New Roman" w:hAnsi="Times New Roman" w:cs="Times New Roman"/>
          <w:sz w:val="24"/>
          <w:szCs w:val="24"/>
        </w:rPr>
        <w:t>.</w:t>
      </w:r>
      <w:r w:rsidR="009662E4" w:rsidRPr="006E6ED0">
        <w:rPr>
          <w:rFonts w:ascii="Times New Roman" w:hAnsi="Times New Roman" w:cs="Times New Roman"/>
          <w:sz w:val="24"/>
          <w:szCs w:val="24"/>
        </w:rPr>
        <w:tab/>
      </w:r>
      <w:r w:rsidR="009662E4" w:rsidRPr="006E6ED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662E4" w:rsidRPr="006E6ED0">
        <w:rPr>
          <w:rFonts w:ascii="Times New Roman" w:hAnsi="Times New Roman" w:cs="Times New Roman"/>
          <w:b/>
          <w:color w:val="0000FF"/>
          <w:sz w:val="24"/>
          <w:szCs w:val="24"/>
        </w:rPr>
        <w:t xml:space="preserve">B. </w:t>
      </w:r>
      <w:r w:rsidR="009662E4" w:rsidRPr="006E6ED0">
        <w:rPr>
          <w:rFonts w:ascii="Times New Roman" w:hAnsi="Times New Roman" w:cs="Times New Roman"/>
          <w:position w:val="-14"/>
          <w:sz w:val="24"/>
          <w:szCs w:val="24"/>
        </w:rPr>
        <w:object w:dxaOrig="750" w:dyaOrig="390" w14:anchorId="7BFF6993">
          <v:shape id="_x0000_i1104" type="#_x0000_t75" style="width:37.5pt;height:20.25pt" o:ole="">
            <v:imagedata r:id="rId166" o:title=""/>
          </v:shape>
          <o:OLEObject Type="Embed" ProgID="Equation.DSMT4" ShapeID="_x0000_i1104" DrawAspect="Content" ObjectID="_1681673930" r:id="rId167"/>
        </w:object>
      </w:r>
      <w:r w:rsidR="009662E4" w:rsidRPr="006E6ED0">
        <w:rPr>
          <w:rFonts w:ascii="Times New Roman" w:hAnsi="Times New Roman" w:cs="Times New Roman"/>
          <w:sz w:val="24"/>
          <w:szCs w:val="24"/>
        </w:rPr>
        <w:t>.</w:t>
      </w:r>
      <w:r w:rsidR="009662E4" w:rsidRPr="006E6ED0">
        <w:rPr>
          <w:rFonts w:ascii="Times New Roman" w:hAnsi="Times New Roman" w:cs="Times New Roman"/>
          <w:sz w:val="24"/>
          <w:szCs w:val="24"/>
        </w:rPr>
        <w:tab/>
      </w:r>
    </w:p>
    <w:p w14:paraId="161B40F2" w14:textId="77777777" w:rsidR="00095AED" w:rsidRDefault="00095AED" w:rsidP="00904EF9">
      <w:pPr>
        <w:tabs>
          <w:tab w:val="left" w:pos="72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9662E4" w:rsidRPr="006E6ED0">
        <w:rPr>
          <w:rFonts w:ascii="Times New Roman" w:hAnsi="Times New Roman" w:cs="Times New Roman"/>
          <w:b/>
          <w:color w:val="0000FF"/>
          <w:sz w:val="24"/>
          <w:szCs w:val="24"/>
        </w:rPr>
        <w:t xml:space="preserve">C. </w:t>
      </w:r>
      <w:r w:rsidR="009662E4" w:rsidRPr="006E6ED0">
        <w:rPr>
          <w:rFonts w:ascii="Times New Roman" w:hAnsi="Times New Roman" w:cs="Times New Roman"/>
          <w:position w:val="-14"/>
          <w:sz w:val="24"/>
          <w:szCs w:val="24"/>
        </w:rPr>
        <w:object w:dxaOrig="840" w:dyaOrig="410" w14:anchorId="10821E5F">
          <v:shape id="_x0000_i1105" type="#_x0000_t75" style="width:42pt;height:20.25pt" o:ole="">
            <v:imagedata r:id="rId168" o:title=""/>
          </v:shape>
          <o:OLEObject Type="Embed" ProgID="Equation.DSMT4" ShapeID="_x0000_i1105" DrawAspect="Content" ObjectID="_1681673931" r:id="rId169"/>
        </w:object>
      </w:r>
      <w:r w:rsidR="009662E4" w:rsidRPr="006E6ED0">
        <w:rPr>
          <w:rFonts w:ascii="Times New Roman" w:hAnsi="Times New Roman" w:cs="Times New Roman"/>
          <w:sz w:val="24"/>
          <w:szCs w:val="24"/>
        </w:rPr>
        <w:t>.</w:t>
      </w:r>
      <w:r w:rsidR="009662E4" w:rsidRPr="006E6ED0">
        <w:rPr>
          <w:rFonts w:ascii="Times New Roman" w:hAnsi="Times New Roman" w:cs="Times New Roman"/>
          <w:sz w:val="24"/>
          <w:szCs w:val="24"/>
        </w:rPr>
        <w:tab/>
      </w:r>
      <w:r w:rsidR="009662E4" w:rsidRPr="006E6ED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662E4" w:rsidRPr="006E6ED0">
        <w:rPr>
          <w:rFonts w:ascii="Times New Roman" w:hAnsi="Times New Roman" w:cs="Times New Roman"/>
          <w:b/>
          <w:color w:val="0000FF"/>
          <w:sz w:val="24"/>
          <w:szCs w:val="24"/>
        </w:rPr>
        <w:t xml:space="preserve">D. </w:t>
      </w:r>
      <w:r w:rsidR="009662E4" w:rsidRPr="006E6ED0">
        <w:rPr>
          <w:rFonts w:ascii="Times New Roman" w:hAnsi="Times New Roman" w:cs="Times New Roman"/>
          <w:position w:val="-14"/>
          <w:sz w:val="24"/>
          <w:szCs w:val="24"/>
        </w:rPr>
        <w:object w:dxaOrig="920" w:dyaOrig="390" w14:anchorId="6AD3E0A0">
          <v:shape id="_x0000_i1106" type="#_x0000_t75" style="width:45.75pt;height:20.25pt" o:ole="">
            <v:imagedata r:id="rId170" o:title=""/>
          </v:shape>
          <o:OLEObject Type="Embed" ProgID="Equation.DSMT4" ShapeID="_x0000_i1106" DrawAspect="Content" ObjectID="_1681673932" r:id="rId171"/>
        </w:object>
      </w:r>
      <w:r w:rsidR="009662E4" w:rsidRPr="006E6ED0">
        <w:rPr>
          <w:rFonts w:ascii="Times New Roman" w:hAnsi="Times New Roman" w:cs="Times New Roman"/>
          <w:sz w:val="24"/>
          <w:szCs w:val="24"/>
        </w:rPr>
        <w:t>.</w:t>
      </w:r>
    </w:p>
    <w:p w14:paraId="67683042" w14:textId="4BB28FF6" w:rsidR="00095AED" w:rsidRPr="007E2D2B" w:rsidRDefault="0001472D" w:rsidP="00904EF9">
      <w:pPr>
        <w:tabs>
          <w:tab w:val="left" w:pos="567"/>
        </w:tabs>
        <w:spacing w:before="0" w:line="276" w:lineRule="auto"/>
        <w:jc w:val="both"/>
        <w:rPr>
          <w:rFonts w:ascii="Times New Roman" w:hAnsi="Times New Roman" w:cs="Times New Roman"/>
          <w:sz w:val="24"/>
          <w:szCs w:val="24"/>
          <w:lang w:val="fr-FR"/>
        </w:rPr>
      </w:pPr>
      <w:r w:rsidRPr="006E6ED0">
        <w:rPr>
          <w:rFonts w:ascii="Times New Roman" w:hAnsi="Times New Roman" w:cs="Times New Roman"/>
          <w:b/>
          <w:color w:val="0000FF"/>
          <w:sz w:val="24"/>
          <w:szCs w:val="24"/>
        </w:rPr>
        <w:t>Câu 13.</w:t>
      </w:r>
      <w:r w:rsidR="00095AED">
        <w:rPr>
          <w:rFonts w:ascii="Times New Roman" w:hAnsi="Times New Roman" w:cs="Times New Roman"/>
          <w:b/>
          <w:color w:val="FF00FF"/>
          <w:sz w:val="24"/>
          <w:szCs w:val="24"/>
        </w:rPr>
        <w:t xml:space="preserve"> </w:t>
      </w:r>
      <w:r w:rsidR="009E5CF1">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 xml:space="preserve">[2H3-1.1-1] </w:t>
      </w:r>
      <w:r w:rsidR="00F120C2"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Trong không gian </w:t>
      </w:r>
      <w:r w:rsidRPr="006E6ED0">
        <w:rPr>
          <w:rFonts w:ascii="Times New Roman" w:hAnsi="Times New Roman" w:cs="Times New Roman"/>
          <w:position w:val="-10"/>
          <w:sz w:val="24"/>
          <w:szCs w:val="24"/>
        </w:rPr>
        <w:object w:dxaOrig="560" w:dyaOrig="330" w14:anchorId="436C6AE7">
          <v:shape id="_x0000_i1107" type="#_x0000_t75" style="width:27.75pt;height:16.5pt" o:ole="">
            <v:imagedata r:id="rId172" o:title=""/>
          </v:shape>
          <o:OLEObject Type="Embed" ProgID="Equation.DSMT4" ShapeID="_x0000_i1107" DrawAspect="Content" ObjectID="_1681673933" r:id="rId173"/>
        </w:object>
      </w:r>
      <w:r w:rsidRPr="006E6ED0">
        <w:rPr>
          <w:rFonts w:ascii="Times New Roman" w:hAnsi="Times New Roman" w:cs="Times New Roman"/>
          <w:sz w:val="24"/>
          <w:szCs w:val="24"/>
        </w:rPr>
        <w:t xml:space="preserve">, cho </w:t>
      </w:r>
      <w:r w:rsidRPr="006E6ED0">
        <w:rPr>
          <w:rFonts w:ascii="Times New Roman" w:hAnsi="Times New Roman" w:cs="Times New Roman"/>
          <w:position w:val="-10"/>
          <w:sz w:val="24"/>
          <w:szCs w:val="24"/>
        </w:rPr>
        <w:object w:dxaOrig="1140" w:dyaOrig="330" w14:anchorId="314DEC6C">
          <v:shape id="_x0000_i1108" type="#_x0000_t75" style="width:57pt;height:16.5pt" o:ole="">
            <v:imagedata r:id="rId174" o:title=""/>
          </v:shape>
          <o:OLEObject Type="Embed" ProgID="Equation.DSMT4" ShapeID="_x0000_i1108" DrawAspect="Content" ObjectID="_1681673934" r:id="rId175"/>
        </w:object>
      </w:r>
      <w:r w:rsidRPr="006E6ED0">
        <w:rPr>
          <w:rFonts w:ascii="Times New Roman" w:hAnsi="Times New Roman" w:cs="Times New Roman"/>
          <w:sz w:val="24"/>
          <w:szCs w:val="24"/>
        </w:rPr>
        <w:t xml:space="preserve"> và </w:t>
      </w:r>
      <w:r w:rsidRPr="006E6ED0">
        <w:rPr>
          <w:rFonts w:ascii="Times New Roman" w:hAnsi="Times New Roman" w:cs="Times New Roman"/>
          <w:position w:val="-10"/>
          <w:sz w:val="24"/>
          <w:szCs w:val="24"/>
        </w:rPr>
        <w:object w:dxaOrig="1180" w:dyaOrig="380" w14:anchorId="1573B02C">
          <v:shape id="_x0000_i1109" type="#_x0000_t75" style="width:59.25pt;height:19.5pt" o:ole="">
            <v:imagedata r:id="rId176" o:title=""/>
          </v:shape>
          <o:OLEObject Type="Embed" ProgID="Equation.DSMT4" ShapeID="_x0000_i1109" DrawAspect="Content" ObjectID="_1681673935" r:id="rId177"/>
        </w:object>
      </w:r>
      <w:r w:rsidRPr="006E6ED0">
        <w:rPr>
          <w:rFonts w:ascii="Times New Roman" w:hAnsi="Times New Roman" w:cs="Times New Roman"/>
          <w:sz w:val="24"/>
          <w:szCs w:val="24"/>
        </w:rPr>
        <w:t xml:space="preserve">. </w:t>
      </w:r>
      <w:r w:rsidRPr="007E2D2B">
        <w:rPr>
          <w:rFonts w:ascii="Times New Roman" w:hAnsi="Times New Roman" w:cs="Times New Roman"/>
          <w:sz w:val="24"/>
          <w:szCs w:val="24"/>
          <w:lang w:val="fr-FR"/>
        </w:rPr>
        <w:t xml:space="preserve">Vectơ </w:t>
      </w:r>
      <w:r w:rsidRPr="006E6ED0">
        <w:rPr>
          <w:rFonts w:ascii="Times New Roman" w:hAnsi="Times New Roman" w:cs="Times New Roman"/>
          <w:position w:val="-6"/>
          <w:sz w:val="24"/>
          <w:szCs w:val="24"/>
        </w:rPr>
        <w:object w:dxaOrig="560" w:dyaOrig="340" w14:anchorId="123A3FA9">
          <v:shape id="_x0000_i1110" type="#_x0000_t75" style="width:27.75pt;height:17.25pt" o:ole="">
            <v:imagedata r:id="rId178" o:title=""/>
          </v:shape>
          <o:OLEObject Type="Embed" ProgID="Equation.DSMT4" ShapeID="_x0000_i1110" DrawAspect="Content" ObjectID="_1681673936" r:id="rId179"/>
        </w:object>
      </w:r>
      <w:r w:rsidRPr="007E2D2B">
        <w:rPr>
          <w:rFonts w:ascii="Times New Roman" w:hAnsi="Times New Roman" w:cs="Times New Roman"/>
          <w:sz w:val="24"/>
          <w:szCs w:val="24"/>
          <w:lang w:val="fr-FR"/>
        </w:rPr>
        <w:t xml:space="preserve"> có tọa độ là</w:t>
      </w:r>
    </w:p>
    <w:p w14:paraId="6292E5DC" w14:textId="3F1A6B70" w:rsidR="00095AED" w:rsidRPr="007E2D2B" w:rsidRDefault="00095AED" w:rsidP="00904EF9">
      <w:pPr>
        <w:tabs>
          <w:tab w:val="left" w:pos="720"/>
          <w:tab w:val="left" w:pos="2880"/>
          <w:tab w:val="left" w:pos="5130"/>
          <w:tab w:val="left" w:pos="7380"/>
        </w:tabs>
        <w:spacing w:before="0" w:line="276" w:lineRule="auto"/>
        <w:jc w:val="both"/>
        <w:rPr>
          <w:rFonts w:ascii="Times New Roman" w:hAnsi="Times New Roman" w:cs="Times New Roman"/>
          <w:sz w:val="24"/>
          <w:szCs w:val="24"/>
          <w:lang w:val="fr-FR"/>
        </w:rPr>
      </w:pPr>
      <w:r w:rsidRPr="007E2D2B">
        <w:rPr>
          <w:rFonts w:ascii="Times New Roman" w:hAnsi="Times New Roman" w:cs="Times New Roman"/>
          <w:b/>
          <w:color w:val="0000FF"/>
          <w:sz w:val="24"/>
          <w:szCs w:val="24"/>
          <w:lang w:val="fr-FR"/>
        </w:rPr>
        <w:tab/>
      </w:r>
      <w:r w:rsidR="0001472D" w:rsidRPr="007E2D2B">
        <w:rPr>
          <w:rFonts w:ascii="Times New Roman" w:hAnsi="Times New Roman" w:cs="Times New Roman"/>
          <w:b/>
          <w:color w:val="0000FF"/>
          <w:sz w:val="24"/>
          <w:szCs w:val="24"/>
          <w:lang w:val="fr-FR"/>
        </w:rPr>
        <w:t xml:space="preserve">A. </w:t>
      </w:r>
      <w:r w:rsidR="0001472D" w:rsidRPr="006E6ED0">
        <w:rPr>
          <w:rFonts w:ascii="Times New Roman" w:hAnsi="Times New Roman" w:cs="Times New Roman"/>
          <w:position w:val="-10"/>
          <w:sz w:val="24"/>
          <w:szCs w:val="24"/>
        </w:rPr>
        <w:object w:dxaOrig="1000" w:dyaOrig="330" w14:anchorId="5FA8E84C">
          <v:shape id="_x0000_i1111" type="#_x0000_t75" style="width:50.25pt;height:16.5pt" o:ole="">
            <v:imagedata r:id="rId180" o:title=""/>
          </v:shape>
          <o:OLEObject Type="Embed" ProgID="Equation.DSMT4" ShapeID="_x0000_i1111" DrawAspect="Content" ObjectID="_1681673937" r:id="rId181"/>
        </w:object>
      </w:r>
      <w:r w:rsidR="0001472D" w:rsidRPr="007E2D2B">
        <w:rPr>
          <w:rFonts w:ascii="Times New Roman" w:hAnsi="Times New Roman" w:cs="Times New Roman"/>
          <w:sz w:val="24"/>
          <w:szCs w:val="24"/>
          <w:lang w:val="fr-FR"/>
        </w:rPr>
        <w:t>.</w:t>
      </w:r>
      <w:r w:rsidR="0001472D" w:rsidRPr="007E2D2B">
        <w:rPr>
          <w:rFonts w:ascii="Times New Roman" w:hAnsi="Times New Roman" w:cs="Times New Roman"/>
          <w:sz w:val="24"/>
          <w:szCs w:val="24"/>
          <w:lang w:val="fr-FR"/>
        </w:rPr>
        <w:tab/>
      </w:r>
      <w:r w:rsidR="0001472D" w:rsidRPr="007E2D2B">
        <w:rPr>
          <w:rFonts w:ascii="Times New Roman" w:hAnsi="Times New Roman" w:cs="Times New Roman"/>
          <w:b/>
          <w:color w:val="0000FF"/>
          <w:sz w:val="24"/>
          <w:szCs w:val="24"/>
          <w:lang w:val="fr-FR"/>
        </w:rPr>
        <w:t xml:space="preserve">B. </w:t>
      </w:r>
      <w:r w:rsidR="0001472D" w:rsidRPr="006E6ED0">
        <w:rPr>
          <w:rFonts w:ascii="Times New Roman" w:hAnsi="Times New Roman" w:cs="Times New Roman"/>
          <w:position w:val="-10"/>
          <w:sz w:val="24"/>
          <w:szCs w:val="24"/>
        </w:rPr>
        <w:object w:dxaOrig="700" w:dyaOrig="330" w14:anchorId="6DE48466">
          <v:shape id="_x0000_i1112" type="#_x0000_t75" style="width:35.25pt;height:16.5pt" o:ole="">
            <v:imagedata r:id="rId182" o:title=""/>
          </v:shape>
          <o:OLEObject Type="Embed" ProgID="Equation.DSMT4" ShapeID="_x0000_i1112" DrawAspect="Content" ObjectID="_1681673938" r:id="rId183"/>
        </w:object>
      </w:r>
      <w:r w:rsidR="0001472D" w:rsidRPr="007E2D2B">
        <w:rPr>
          <w:rFonts w:ascii="Times New Roman" w:hAnsi="Times New Roman" w:cs="Times New Roman"/>
          <w:sz w:val="24"/>
          <w:szCs w:val="24"/>
          <w:lang w:val="fr-FR"/>
        </w:rPr>
        <w:t>.</w:t>
      </w:r>
      <w:r w:rsidR="0001472D" w:rsidRPr="007E2D2B">
        <w:rPr>
          <w:rFonts w:ascii="Times New Roman" w:hAnsi="Times New Roman" w:cs="Times New Roman"/>
          <w:sz w:val="24"/>
          <w:szCs w:val="24"/>
          <w:lang w:val="fr-FR"/>
        </w:rPr>
        <w:tab/>
      </w:r>
      <w:r w:rsidR="0001472D" w:rsidRPr="007E2D2B">
        <w:rPr>
          <w:rFonts w:ascii="Times New Roman" w:hAnsi="Times New Roman" w:cs="Times New Roman"/>
          <w:b/>
          <w:color w:val="0000FF"/>
          <w:sz w:val="24"/>
          <w:szCs w:val="24"/>
          <w:lang w:val="fr-FR"/>
        </w:rPr>
        <w:t xml:space="preserve">C. </w:t>
      </w:r>
      <w:r w:rsidR="0001472D" w:rsidRPr="006E6ED0">
        <w:rPr>
          <w:rFonts w:ascii="Times New Roman" w:hAnsi="Times New Roman" w:cs="Times New Roman"/>
          <w:position w:val="-10"/>
          <w:sz w:val="24"/>
          <w:szCs w:val="24"/>
        </w:rPr>
        <w:object w:dxaOrig="720" w:dyaOrig="330" w14:anchorId="72B82042">
          <v:shape id="_x0000_i1113" type="#_x0000_t75" style="width:36pt;height:16.5pt" o:ole="">
            <v:imagedata r:id="rId184" o:title=""/>
          </v:shape>
          <o:OLEObject Type="Embed" ProgID="Equation.DSMT4" ShapeID="_x0000_i1113" DrawAspect="Content" ObjectID="_1681673939" r:id="rId185"/>
        </w:object>
      </w:r>
      <w:r w:rsidR="0001472D" w:rsidRPr="007E2D2B">
        <w:rPr>
          <w:rFonts w:ascii="Times New Roman" w:hAnsi="Times New Roman" w:cs="Times New Roman"/>
          <w:sz w:val="24"/>
          <w:szCs w:val="24"/>
          <w:lang w:val="fr-FR"/>
        </w:rPr>
        <w:t>.</w:t>
      </w:r>
      <w:r w:rsidR="0001472D" w:rsidRPr="007E2D2B">
        <w:rPr>
          <w:rFonts w:ascii="Times New Roman" w:hAnsi="Times New Roman" w:cs="Times New Roman"/>
          <w:sz w:val="24"/>
          <w:szCs w:val="24"/>
          <w:lang w:val="fr-FR"/>
        </w:rPr>
        <w:tab/>
      </w:r>
      <w:r w:rsidR="0001472D" w:rsidRPr="007E2D2B">
        <w:rPr>
          <w:rFonts w:ascii="Times New Roman" w:hAnsi="Times New Roman" w:cs="Times New Roman"/>
          <w:b/>
          <w:color w:val="0000FF"/>
          <w:sz w:val="24"/>
          <w:szCs w:val="24"/>
          <w:lang w:val="fr-FR"/>
        </w:rPr>
        <w:t xml:space="preserve">D. </w:t>
      </w:r>
      <w:r w:rsidR="0001472D" w:rsidRPr="006E6ED0">
        <w:rPr>
          <w:rFonts w:ascii="Times New Roman" w:hAnsi="Times New Roman" w:cs="Times New Roman"/>
          <w:position w:val="-10"/>
          <w:sz w:val="24"/>
          <w:szCs w:val="24"/>
        </w:rPr>
        <w:object w:dxaOrig="720" w:dyaOrig="330" w14:anchorId="1CBA70B3">
          <v:shape id="_x0000_i1114" type="#_x0000_t75" style="width:36pt;height:16.5pt" o:ole="">
            <v:imagedata r:id="rId186" o:title=""/>
          </v:shape>
          <o:OLEObject Type="Embed" ProgID="Equation.DSMT4" ShapeID="_x0000_i1114" DrawAspect="Content" ObjectID="_1681673940" r:id="rId187"/>
        </w:object>
      </w:r>
      <w:r w:rsidR="0001472D" w:rsidRPr="007E2D2B">
        <w:rPr>
          <w:rFonts w:ascii="Times New Roman" w:hAnsi="Times New Roman" w:cs="Times New Roman"/>
          <w:sz w:val="24"/>
          <w:szCs w:val="24"/>
          <w:lang w:val="fr-FR"/>
        </w:rPr>
        <w:t>.</w:t>
      </w:r>
    </w:p>
    <w:p w14:paraId="7657CEAA" w14:textId="40C4F779" w:rsidR="00095AED" w:rsidRPr="007E2D2B" w:rsidRDefault="0001472D" w:rsidP="00904EF9">
      <w:pPr>
        <w:tabs>
          <w:tab w:val="left" w:pos="567"/>
        </w:tabs>
        <w:spacing w:before="0" w:line="276" w:lineRule="auto"/>
        <w:jc w:val="both"/>
        <w:rPr>
          <w:rFonts w:ascii="Times New Roman" w:hAnsi="Times New Roman" w:cs="Times New Roman"/>
          <w:sz w:val="24"/>
          <w:szCs w:val="24"/>
          <w:lang w:val="fr-FR"/>
        </w:rPr>
      </w:pPr>
      <w:r w:rsidRPr="007E2D2B">
        <w:rPr>
          <w:rFonts w:ascii="Times New Roman" w:hAnsi="Times New Roman" w:cs="Times New Roman"/>
          <w:b/>
          <w:color w:val="0000FF"/>
          <w:sz w:val="24"/>
          <w:szCs w:val="24"/>
          <w:lang w:val="fr-FR"/>
        </w:rPr>
        <w:t>Câu 14.</w:t>
      </w:r>
      <w:r w:rsidR="00095AED" w:rsidRPr="007E2D2B">
        <w:rPr>
          <w:rFonts w:ascii="Times New Roman" w:hAnsi="Times New Roman" w:cs="Times New Roman"/>
          <w:b/>
          <w:color w:val="FF00FF"/>
          <w:sz w:val="24"/>
          <w:szCs w:val="24"/>
          <w:lang w:val="fr-FR"/>
        </w:rPr>
        <w:t xml:space="preserve"> </w:t>
      </w:r>
      <w:r w:rsidR="009E5CF1" w:rsidRPr="007E2D2B">
        <w:rPr>
          <w:rFonts w:ascii="Times New Roman" w:hAnsi="Times New Roman" w:cs="Times New Roman"/>
          <w:b/>
          <w:color w:val="FF00FF"/>
          <w:sz w:val="24"/>
          <w:szCs w:val="24"/>
          <w:lang w:val="fr-FR"/>
        </w:rPr>
        <w:tab/>
      </w:r>
      <w:r w:rsidRPr="007E2D2B">
        <w:rPr>
          <w:rFonts w:ascii="Times New Roman" w:hAnsi="Times New Roman" w:cs="Times New Roman"/>
          <w:b/>
          <w:color w:val="FF00FF"/>
          <w:sz w:val="24"/>
          <w:szCs w:val="24"/>
          <w:lang w:val="fr-FR"/>
        </w:rPr>
        <w:t xml:space="preserve">[2D4-1.1-1] </w:t>
      </w:r>
      <w:r w:rsidR="00F120C2" w:rsidRPr="007E2D2B">
        <w:rPr>
          <w:rFonts w:ascii="Times New Roman" w:hAnsi="Times New Roman" w:cs="Times New Roman"/>
          <w:b/>
          <w:color w:val="FF00FF"/>
          <w:sz w:val="24"/>
          <w:szCs w:val="24"/>
          <w:lang w:val="fr-FR"/>
        </w:rPr>
        <w:t xml:space="preserve">(thi thử lần 2 Quốc Học Huế 2020-2021) </w:t>
      </w:r>
      <w:r w:rsidRPr="007E2D2B">
        <w:rPr>
          <w:rFonts w:ascii="Times New Roman" w:hAnsi="Times New Roman" w:cs="Times New Roman"/>
          <w:sz w:val="24"/>
          <w:szCs w:val="24"/>
          <w:lang w:val="fr-FR"/>
        </w:rPr>
        <w:t xml:space="preserve">Số phức liên hợp của số phức </w:t>
      </w:r>
      <w:r w:rsidRPr="006E6ED0">
        <w:rPr>
          <w:rFonts w:ascii="Times New Roman" w:hAnsi="Times New Roman" w:cs="Times New Roman"/>
          <w:position w:val="-6"/>
          <w:sz w:val="24"/>
          <w:szCs w:val="24"/>
        </w:rPr>
        <w:object w:dxaOrig="920" w:dyaOrig="280" w14:anchorId="1CAD9F4B">
          <v:shape id="_x0000_i1115" type="#_x0000_t75" style="width:45.75pt;height:14.25pt" o:ole="">
            <v:imagedata r:id="rId188" o:title=""/>
          </v:shape>
          <o:OLEObject Type="Embed" ProgID="Equation.DSMT4" ShapeID="_x0000_i1115" DrawAspect="Content" ObjectID="_1681673941" r:id="rId189"/>
        </w:object>
      </w:r>
      <w:r w:rsidRPr="007E2D2B">
        <w:rPr>
          <w:rFonts w:ascii="Times New Roman" w:hAnsi="Times New Roman" w:cs="Times New Roman"/>
          <w:sz w:val="24"/>
          <w:szCs w:val="24"/>
          <w:lang w:val="fr-FR"/>
        </w:rPr>
        <w:t xml:space="preserve"> là</w:t>
      </w:r>
    </w:p>
    <w:p w14:paraId="7EC7A0F7" w14:textId="0A334776" w:rsidR="00095AED" w:rsidRPr="007E2D2B" w:rsidRDefault="00095AED" w:rsidP="00904EF9">
      <w:pPr>
        <w:tabs>
          <w:tab w:val="left" w:pos="720"/>
          <w:tab w:val="left" w:pos="2790"/>
          <w:tab w:val="left" w:pos="5130"/>
          <w:tab w:val="left" w:pos="7380"/>
        </w:tabs>
        <w:spacing w:before="0" w:line="276" w:lineRule="auto"/>
        <w:jc w:val="both"/>
        <w:rPr>
          <w:rFonts w:ascii="Times New Roman" w:hAnsi="Times New Roman" w:cs="Times New Roman"/>
          <w:sz w:val="24"/>
          <w:szCs w:val="24"/>
          <w:lang w:val="fr-FR"/>
        </w:rPr>
      </w:pPr>
      <w:r w:rsidRPr="007E2D2B">
        <w:rPr>
          <w:rFonts w:ascii="Times New Roman" w:hAnsi="Times New Roman" w:cs="Times New Roman"/>
          <w:b/>
          <w:color w:val="0000FF"/>
          <w:sz w:val="24"/>
          <w:szCs w:val="24"/>
          <w:lang w:val="fr-FR"/>
        </w:rPr>
        <w:lastRenderedPageBreak/>
        <w:tab/>
      </w:r>
      <w:r w:rsidR="0001472D" w:rsidRPr="007E2D2B">
        <w:rPr>
          <w:rFonts w:ascii="Times New Roman" w:hAnsi="Times New Roman" w:cs="Times New Roman"/>
          <w:b/>
          <w:color w:val="0000FF"/>
          <w:sz w:val="24"/>
          <w:szCs w:val="24"/>
          <w:lang w:val="fr-FR"/>
        </w:rPr>
        <w:t xml:space="preserve">A. </w:t>
      </w:r>
      <w:r w:rsidR="0001472D" w:rsidRPr="006E6ED0">
        <w:rPr>
          <w:rFonts w:ascii="Times New Roman" w:hAnsi="Times New Roman" w:cs="Times New Roman"/>
          <w:position w:val="-6"/>
          <w:sz w:val="24"/>
          <w:szCs w:val="24"/>
        </w:rPr>
        <w:object w:dxaOrig="940" w:dyaOrig="280" w14:anchorId="4BC4B5AB">
          <v:shape id="_x0000_i1116" type="#_x0000_t75" style="width:47.25pt;height:14.25pt" o:ole="">
            <v:imagedata r:id="rId190" o:title=""/>
          </v:shape>
          <o:OLEObject Type="Embed" ProgID="Equation.DSMT4" ShapeID="_x0000_i1116" DrawAspect="Content" ObjectID="_1681673942" r:id="rId191"/>
        </w:object>
      </w:r>
      <w:r w:rsidR="0001472D" w:rsidRPr="007E2D2B">
        <w:rPr>
          <w:rFonts w:ascii="Times New Roman" w:hAnsi="Times New Roman" w:cs="Times New Roman"/>
          <w:sz w:val="24"/>
          <w:szCs w:val="24"/>
          <w:lang w:val="fr-FR"/>
        </w:rPr>
        <w:t>.</w:t>
      </w:r>
      <w:r w:rsidR="0001472D" w:rsidRPr="007E2D2B">
        <w:rPr>
          <w:rFonts w:ascii="Times New Roman" w:hAnsi="Times New Roman" w:cs="Times New Roman"/>
          <w:sz w:val="24"/>
          <w:szCs w:val="24"/>
          <w:lang w:val="fr-FR"/>
        </w:rPr>
        <w:tab/>
      </w:r>
      <w:r w:rsidR="0001472D" w:rsidRPr="007E2D2B">
        <w:rPr>
          <w:rFonts w:ascii="Times New Roman" w:hAnsi="Times New Roman" w:cs="Times New Roman"/>
          <w:b/>
          <w:color w:val="0000FF"/>
          <w:sz w:val="24"/>
          <w:szCs w:val="24"/>
          <w:lang w:val="fr-FR"/>
        </w:rPr>
        <w:t xml:space="preserve">B. </w:t>
      </w:r>
      <w:r w:rsidR="0001472D" w:rsidRPr="006E6ED0">
        <w:rPr>
          <w:rFonts w:ascii="Times New Roman" w:hAnsi="Times New Roman" w:cs="Times New Roman"/>
          <w:position w:val="-6"/>
          <w:sz w:val="24"/>
          <w:szCs w:val="24"/>
        </w:rPr>
        <w:object w:dxaOrig="940" w:dyaOrig="280" w14:anchorId="547A4E84">
          <v:shape id="_x0000_i1117" type="#_x0000_t75" style="width:47.25pt;height:14.25pt" o:ole="">
            <v:imagedata r:id="rId192" o:title=""/>
          </v:shape>
          <o:OLEObject Type="Embed" ProgID="Equation.DSMT4" ShapeID="_x0000_i1117" DrawAspect="Content" ObjectID="_1681673943" r:id="rId193"/>
        </w:object>
      </w:r>
      <w:r w:rsidR="0001472D" w:rsidRPr="007E2D2B">
        <w:rPr>
          <w:rFonts w:ascii="Times New Roman" w:hAnsi="Times New Roman" w:cs="Times New Roman"/>
          <w:sz w:val="24"/>
          <w:szCs w:val="24"/>
          <w:lang w:val="fr-FR"/>
        </w:rPr>
        <w:t>.</w:t>
      </w:r>
      <w:r w:rsidR="0001472D" w:rsidRPr="007E2D2B">
        <w:rPr>
          <w:rFonts w:ascii="Times New Roman" w:hAnsi="Times New Roman" w:cs="Times New Roman"/>
          <w:sz w:val="24"/>
          <w:szCs w:val="24"/>
          <w:lang w:val="fr-FR"/>
        </w:rPr>
        <w:tab/>
      </w:r>
      <w:r w:rsidR="0001472D" w:rsidRPr="007E2D2B">
        <w:rPr>
          <w:rFonts w:ascii="Times New Roman" w:hAnsi="Times New Roman" w:cs="Times New Roman"/>
          <w:b/>
          <w:color w:val="0000FF"/>
          <w:sz w:val="24"/>
          <w:szCs w:val="24"/>
          <w:lang w:val="fr-FR"/>
        </w:rPr>
        <w:t xml:space="preserve">C. </w:t>
      </w:r>
      <w:r w:rsidR="0001472D" w:rsidRPr="006E6ED0">
        <w:rPr>
          <w:rFonts w:ascii="Times New Roman" w:hAnsi="Times New Roman" w:cs="Times New Roman"/>
          <w:position w:val="-6"/>
          <w:sz w:val="24"/>
          <w:szCs w:val="24"/>
        </w:rPr>
        <w:object w:dxaOrig="1080" w:dyaOrig="280" w14:anchorId="7322FF48">
          <v:shape id="_x0000_i1118" type="#_x0000_t75" style="width:54.75pt;height:14.25pt" o:ole="">
            <v:imagedata r:id="rId194" o:title=""/>
          </v:shape>
          <o:OLEObject Type="Embed" ProgID="Equation.DSMT4" ShapeID="_x0000_i1118" DrawAspect="Content" ObjectID="_1681673944" r:id="rId195"/>
        </w:object>
      </w:r>
      <w:r w:rsidR="0001472D" w:rsidRPr="007E2D2B">
        <w:rPr>
          <w:rFonts w:ascii="Times New Roman" w:hAnsi="Times New Roman" w:cs="Times New Roman"/>
          <w:sz w:val="24"/>
          <w:szCs w:val="24"/>
          <w:lang w:val="fr-FR"/>
        </w:rPr>
        <w:t>.</w:t>
      </w:r>
      <w:r w:rsidR="0001472D" w:rsidRPr="007E2D2B">
        <w:rPr>
          <w:rFonts w:ascii="Times New Roman" w:hAnsi="Times New Roman" w:cs="Times New Roman"/>
          <w:sz w:val="24"/>
          <w:szCs w:val="24"/>
          <w:lang w:val="fr-FR"/>
        </w:rPr>
        <w:tab/>
      </w:r>
      <w:r w:rsidR="0001472D" w:rsidRPr="007E2D2B">
        <w:rPr>
          <w:rFonts w:ascii="Times New Roman" w:hAnsi="Times New Roman" w:cs="Times New Roman"/>
          <w:b/>
          <w:color w:val="0000FF"/>
          <w:sz w:val="24"/>
          <w:szCs w:val="24"/>
          <w:lang w:val="fr-FR"/>
        </w:rPr>
        <w:t xml:space="preserve">D. </w:t>
      </w:r>
      <w:r w:rsidR="0001472D" w:rsidRPr="006E6ED0">
        <w:rPr>
          <w:rFonts w:ascii="Times New Roman" w:hAnsi="Times New Roman" w:cs="Times New Roman"/>
          <w:position w:val="-6"/>
          <w:sz w:val="24"/>
          <w:szCs w:val="24"/>
        </w:rPr>
        <w:object w:dxaOrig="1100" w:dyaOrig="280" w14:anchorId="20A86B7D">
          <v:shape id="_x0000_i1119" type="#_x0000_t75" style="width:54.75pt;height:14.25pt" o:ole="">
            <v:imagedata r:id="rId196" o:title=""/>
          </v:shape>
          <o:OLEObject Type="Embed" ProgID="Equation.DSMT4" ShapeID="_x0000_i1119" DrawAspect="Content" ObjectID="_1681673945" r:id="rId197"/>
        </w:object>
      </w:r>
      <w:r w:rsidR="0001472D" w:rsidRPr="007E2D2B">
        <w:rPr>
          <w:rFonts w:ascii="Times New Roman" w:hAnsi="Times New Roman" w:cs="Times New Roman"/>
          <w:sz w:val="24"/>
          <w:szCs w:val="24"/>
          <w:lang w:val="fr-FR"/>
        </w:rPr>
        <w:t>.</w:t>
      </w:r>
    </w:p>
    <w:p w14:paraId="77705753" w14:textId="3A7741E1" w:rsidR="00095AED" w:rsidRPr="007E2D2B" w:rsidRDefault="0001472D" w:rsidP="00904EF9">
      <w:pPr>
        <w:tabs>
          <w:tab w:val="left" w:pos="567"/>
        </w:tabs>
        <w:spacing w:before="0" w:line="276" w:lineRule="auto"/>
        <w:jc w:val="both"/>
        <w:rPr>
          <w:rFonts w:ascii="Times New Roman" w:hAnsi="Times New Roman" w:cs="Times New Roman"/>
          <w:sz w:val="24"/>
          <w:szCs w:val="24"/>
          <w:lang w:val="fr-FR"/>
        </w:rPr>
      </w:pPr>
      <w:r w:rsidRPr="007E2D2B">
        <w:rPr>
          <w:rFonts w:ascii="Times New Roman" w:hAnsi="Times New Roman" w:cs="Times New Roman"/>
          <w:b/>
          <w:color w:val="0000FF"/>
          <w:sz w:val="24"/>
          <w:szCs w:val="24"/>
          <w:lang w:val="fr-FR"/>
        </w:rPr>
        <w:t>Câu 15.</w:t>
      </w:r>
      <w:r w:rsidR="00095AED" w:rsidRPr="007E2D2B">
        <w:rPr>
          <w:rFonts w:ascii="Times New Roman" w:hAnsi="Times New Roman" w:cs="Times New Roman"/>
          <w:b/>
          <w:color w:val="FF00FF"/>
          <w:sz w:val="24"/>
          <w:szCs w:val="24"/>
          <w:lang w:val="fr-FR"/>
        </w:rPr>
        <w:t xml:space="preserve"> </w:t>
      </w:r>
      <w:r w:rsidR="009E5CF1" w:rsidRPr="007E2D2B">
        <w:rPr>
          <w:rFonts w:ascii="Times New Roman" w:hAnsi="Times New Roman" w:cs="Times New Roman"/>
          <w:b/>
          <w:color w:val="FF00FF"/>
          <w:sz w:val="24"/>
          <w:szCs w:val="24"/>
          <w:lang w:val="fr-FR"/>
        </w:rPr>
        <w:tab/>
      </w:r>
      <w:r w:rsidRPr="007E2D2B">
        <w:rPr>
          <w:rFonts w:ascii="Times New Roman" w:hAnsi="Times New Roman" w:cs="Times New Roman"/>
          <w:b/>
          <w:color w:val="FF00FF"/>
          <w:sz w:val="24"/>
          <w:szCs w:val="24"/>
          <w:lang w:val="fr-FR"/>
        </w:rPr>
        <w:t xml:space="preserve">[2H3-2.2-1] </w:t>
      </w:r>
      <w:r w:rsidR="00F120C2" w:rsidRPr="007E2D2B">
        <w:rPr>
          <w:rFonts w:ascii="Times New Roman" w:hAnsi="Times New Roman" w:cs="Times New Roman"/>
          <w:b/>
          <w:color w:val="FF00FF"/>
          <w:sz w:val="24"/>
          <w:szCs w:val="24"/>
          <w:lang w:val="fr-FR"/>
        </w:rPr>
        <w:t xml:space="preserve">(thi thử lần 2 Quốc Học Huế 2020-2021) </w:t>
      </w:r>
      <w:r w:rsidRPr="007E2D2B">
        <w:rPr>
          <w:rFonts w:ascii="Times New Roman" w:hAnsi="Times New Roman" w:cs="Times New Roman"/>
          <w:sz w:val="24"/>
          <w:szCs w:val="24"/>
          <w:lang w:val="fr-FR"/>
        </w:rPr>
        <w:t xml:space="preserve">Trong không gian </w:t>
      </w:r>
      <w:r w:rsidRPr="006E6ED0">
        <w:rPr>
          <w:rFonts w:ascii="Times New Roman" w:hAnsi="Times New Roman" w:cs="Times New Roman"/>
          <w:position w:val="-10"/>
          <w:sz w:val="24"/>
          <w:szCs w:val="24"/>
        </w:rPr>
        <w:object w:dxaOrig="560" w:dyaOrig="330" w14:anchorId="0BD43D43">
          <v:shape id="_x0000_i1120" type="#_x0000_t75" style="width:27.75pt;height:16.5pt" o:ole="">
            <v:imagedata r:id="rId198" o:title=""/>
          </v:shape>
          <o:OLEObject Type="Embed" ProgID="Equation.DSMT4" ShapeID="_x0000_i1120" DrawAspect="Content" ObjectID="_1681673946" r:id="rId199"/>
        </w:object>
      </w:r>
      <w:r w:rsidRPr="007E2D2B">
        <w:rPr>
          <w:rFonts w:ascii="Times New Roman" w:hAnsi="Times New Roman" w:cs="Times New Roman"/>
          <w:sz w:val="24"/>
          <w:szCs w:val="24"/>
          <w:lang w:val="fr-FR"/>
        </w:rPr>
        <w:t xml:space="preserve">, cho mặt phẳng </w:t>
      </w:r>
      <w:r w:rsidRPr="006E6ED0">
        <w:rPr>
          <w:rFonts w:ascii="Times New Roman" w:hAnsi="Times New Roman" w:cs="Times New Roman"/>
          <w:position w:val="-10"/>
          <w:sz w:val="24"/>
          <w:szCs w:val="24"/>
        </w:rPr>
        <w:object w:dxaOrig="1850" w:dyaOrig="330" w14:anchorId="683EF2CD">
          <v:shape id="_x0000_i1121" type="#_x0000_t75" style="width:92.25pt;height:16.5pt" o:ole="">
            <v:imagedata r:id="rId200" o:title=""/>
          </v:shape>
          <o:OLEObject Type="Embed" ProgID="Equation.DSMT4" ShapeID="_x0000_i1121" DrawAspect="Content" ObjectID="_1681673947" r:id="rId201"/>
        </w:object>
      </w:r>
      <w:r w:rsidRPr="007E2D2B">
        <w:rPr>
          <w:rFonts w:ascii="Times New Roman" w:hAnsi="Times New Roman" w:cs="Times New Roman"/>
          <w:sz w:val="24"/>
          <w:szCs w:val="24"/>
          <w:lang w:val="fr-FR"/>
        </w:rPr>
        <w:t xml:space="preserve">. Vectơ nào dưới đây là một vectơ pháp tuyến của </w:t>
      </w:r>
      <w:r w:rsidRPr="006E6ED0">
        <w:rPr>
          <w:rFonts w:ascii="Times New Roman" w:hAnsi="Times New Roman" w:cs="Times New Roman"/>
          <w:position w:val="-10"/>
          <w:sz w:val="24"/>
          <w:szCs w:val="24"/>
        </w:rPr>
        <w:object w:dxaOrig="410" w:dyaOrig="330" w14:anchorId="51F59CE8">
          <v:shape id="_x0000_i1122" type="#_x0000_t75" style="width:20.25pt;height:16.5pt" o:ole="">
            <v:imagedata r:id="rId202" o:title=""/>
          </v:shape>
          <o:OLEObject Type="Embed" ProgID="Equation.DSMT4" ShapeID="_x0000_i1122" DrawAspect="Content" ObjectID="_1681673948" r:id="rId203"/>
        </w:object>
      </w:r>
      <w:r w:rsidRPr="007E2D2B">
        <w:rPr>
          <w:rFonts w:ascii="Times New Roman" w:hAnsi="Times New Roman" w:cs="Times New Roman"/>
          <w:sz w:val="24"/>
          <w:szCs w:val="24"/>
          <w:lang w:val="fr-FR"/>
        </w:rPr>
        <w:t>?</w:t>
      </w:r>
    </w:p>
    <w:p w14:paraId="3DAC8BD4" w14:textId="23CAE694" w:rsidR="00095AED" w:rsidRDefault="00095AED" w:rsidP="00904EF9">
      <w:pPr>
        <w:tabs>
          <w:tab w:val="left" w:pos="720"/>
          <w:tab w:val="left" w:pos="2790"/>
          <w:tab w:val="left" w:pos="5130"/>
          <w:tab w:val="left" w:pos="7470"/>
        </w:tabs>
        <w:spacing w:before="0" w:line="276" w:lineRule="auto"/>
        <w:jc w:val="both"/>
        <w:rPr>
          <w:rFonts w:ascii="Times New Roman" w:hAnsi="Times New Roman" w:cs="Times New Roman"/>
          <w:sz w:val="24"/>
          <w:szCs w:val="24"/>
        </w:rPr>
      </w:pPr>
      <w:r w:rsidRPr="007E2D2B">
        <w:rPr>
          <w:rFonts w:ascii="Times New Roman" w:hAnsi="Times New Roman" w:cs="Times New Roman"/>
          <w:b/>
          <w:color w:val="0000FF"/>
          <w:sz w:val="24"/>
          <w:szCs w:val="24"/>
          <w:lang w:val="fr-FR"/>
        </w:rPr>
        <w:tab/>
      </w:r>
      <w:r w:rsidR="0001472D" w:rsidRPr="006E6ED0">
        <w:rPr>
          <w:rFonts w:ascii="Times New Roman" w:hAnsi="Times New Roman" w:cs="Times New Roman"/>
          <w:b/>
          <w:color w:val="0000FF"/>
          <w:sz w:val="24"/>
          <w:szCs w:val="24"/>
        </w:rPr>
        <w:t xml:space="preserve">A. </w:t>
      </w:r>
      <w:r w:rsidR="0001472D" w:rsidRPr="006E6ED0">
        <w:rPr>
          <w:rFonts w:ascii="Times New Roman" w:hAnsi="Times New Roman" w:cs="Times New Roman"/>
          <w:position w:val="-12"/>
          <w:sz w:val="24"/>
          <w:szCs w:val="24"/>
        </w:rPr>
        <w:object w:dxaOrig="1440" w:dyaOrig="360" w14:anchorId="5691427A">
          <v:shape id="_x0000_i1123" type="#_x0000_t75" style="width:1in;height:18pt" o:ole="">
            <v:imagedata r:id="rId204" o:title=""/>
          </v:shape>
          <o:OLEObject Type="Embed" ProgID="Equation.DSMT4" ShapeID="_x0000_i1123" DrawAspect="Content" ObjectID="_1681673949" r:id="rId205"/>
        </w:object>
      </w:r>
      <w:r w:rsidR="0001472D" w:rsidRPr="006E6ED0">
        <w:rPr>
          <w:rFonts w:ascii="Times New Roman" w:hAnsi="Times New Roman" w:cs="Times New Roman"/>
          <w:sz w:val="24"/>
          <w:szCs w:val="24"/>
        </w:rPr>
        <w:t>.</w:t>
      </w:r>
      <w:r w:rsidR="0001472D" w:rsidRPr="006E6ED0">
        <w:rPr>
          <w:rFonts w:ascii="Times New Roman" w:hAnsi="Times New Roman" w:cs="Times New Roman"/>
          <w:sz w:val="24"/>
          <w:szCs w:val="24"/>
        </w:rPr>
        <w:tab/>
      </w:r>
      <w:r w:rsidR="0001472D" w:rsidRPr="006E6ED0">
        <w:rPr>
          <w:rFonts w:ascii="Times New Roman" w:hAnsi="Times New Roman" w:cs="Times New Roman"/>
          <w:b/>
          <w:color w:val="0000FF"/>
          <w:sz w:val="24"/>
          <w:szCs w:val="24"/>
        </w:rPr>
        <w:t xml:space="preserve">B. </w:t>
      </w:r>
      <w:r w:rsidR="0001472D" w:rsidRPr="006E6ED0">
        <w:rPr>
          <w:rFonts w:ascii="Times New Roman" w:hAnsi="Times New Roman" w:cs="Times New Roman"/>
          <w:position w:val="-12"/>
          <w:sz w:val="24"/>
          <w:szCs w:val="24"/>
        </w:rPr>
        <w:object w:dxaOrig="1330" w:dyaOrig="360" w14:anchorId="1DB02621">
          <v:shape id="_x0000_i1124" type="#_x0000_t75" style="width:66.75pt;height:18pt" o:ole="">
            <v:imagedata r:id="rId206" o:title=""/>
          </v:shape>
          <o:OLEObject Type="Embed" ProgID="Equation.DSMT4" ShapeID="_x0000_i1124" DrawAspect="Content" ObjectID="_1681673950" r:id="rId207"/>
        </w:object>
      </w:r>
      <w:r w:rsidR="0001472D" w:rsidRPr="006E6ED0">
        <w:rPr>
          <w:rFonts w:ascii="Times New Roman" w:hAnsi="Times New Roman" w:cs="Times New Roman"/>
          <w:sz w:val="24"/>
          <w:szCs w:val="24"/>
        </w:rPr>
        <w:t>.</w:t>
      </w:r>
      <w:r w:rsidR="0001472D" w:rsidRPr="006E6ED0">
        <w:rPr>
          <w:rFonts w:ascii="Times New Roman" w:hAnsi="Times New Roman" w:cs="Times New Roman"/>
          <w:sz w:val="24"/>
          <w:szCs w:val="24"/>
        </w:rPr>
        <w:tab/>
      </w:r>
      <w:r w:rsidR="0001472D" w:rsidRPr="006E6ED0">
        <w:rPr>
          <w:rFonts w:ascii="Times New Roman" w:hAnsi="Times New Roman" w:cs="Times New Roman"/>
          <w:b/>
          <w:color w:val="0000FF"/>
          <w:sz w:val="24"/>
          <w:szCs w:val="24"/>
        </w:rPr>
        <w:t xml:space="preserve">C. </w:t>
      </w:r>
      <w:r w:rsidR="0001472D" w:rsidRPr="006E6ED0">
        <w:rPr>
          <w:rFonts w:ascii="Times New Roman" w:hAnsi="Times New Roman" w:cs="Times New Roman"/>
          <w:position w:val="-12"/>
          <w:sz w:val="24"/>
          <w:szCs w:val="24"/>
        </w:rPr>
        <w:object w:dxaOrig="1210" w:dyaOrig="360" w14:anchorId="09B3715F">
          <v:shape id="_x0000_i1125" type="#_x0000_t75" style="width:60.75pt;height:18pt" o:ole="">
            <v:imagedata r:id="rId208" o:title=""/>
          </v:shape>
          <o:OLEObject Type="Embed" ProgID="Equation.DSMT4" ShapeID="_x0000_i1125" DrawAspect="Content" ObjectID="_1681673951" r:id="rId209"/>
        </w:object>
      </w:r>
      <w:r w:rsidR="0001472D" w:rsidRPr="006E6ED0">
        <w:rPr>
          <w:rFonts w:ascii="Times New Roman" w:hAnsi="Times New Roman" w:cs="Times New Roman"/>
          <w:sz w:val="24"/>
          <w:szCs w:val="24"/>
        </w:rPr>
        <w:t>.</w:t>
      </w:r>
      <w:r w:rsidR="0001472D" w:rsidRPr="006E6ED0">
        <w:rPr>
          <w:rFonts w:ascii="Times New Roman" w:hAnsi="Times New Roman" w:cs="Times New Roman"/>
          <w:sz w:val="24"/>
          <w:szCs w:val="24"/>
        </w:rPr>
        <w:tab/>
      </w:r>
      <w:r w:rsidR="0001472D" w:rsidRPr="006E6ED0">
        <w:rPr>
          <w:rFonts w:ascii="Times New Roman" w:hAnsi="Times New Roman" w:cs="Times New Roman"/>
          <w:b/>
          <w:color w:val="0000FF"/>
          <w:sz w:val="24"/>
          <w:szCs w:val="24"/>
        </w:rPr>
        <w:t xml:space="preserve">D. </w:t>
      </w:r>
      <w:r w:rsidR="0001472D" w:rsidRPr="006E6ED0">
        <w:rPr>
          <w:rFonts w:ascii="Times New Roman" w:hAnsi="Times New Roman" w:cs="Times New Roman"/>
          <w:position w:val="-12"/>
          <w:sz w:val="24"/>
          <w:szCs w:val="24"/>
        </w:rPr>
        <w:object w:dxaOrig="1330" w:dyaOrig="360" w14:anchorId="4410F186">
          <v:shape id="_x0000_i1126" type="#_x0000_t75" style="width:66.75pt;height:18pt" o:ole="">
            <v:imagedata r:id="rId210" o:title=""/>
          </v:shape>
          <o:OLEObject Type="Embed" ProgID="Equation.DSMT4" ShapeID="_x0000_i1126" DrawAspect="Content" ObjectID="_1681673952" r:id="rId211"/>
        </w:object>
      </w:r>
      <w:r w:rsidR="0001472D" w:rsidRPr="006E6ED0">
        <w:rPr>
          <w:rFonts w:ascii="Times New Roman" w:hAnsi="Times New Roman" w:cs="Times New Roman"/>
          <w:sz w:val="24"/>
          <w:szCs w:val="24"/>
        </w:rPr>
        <w:t>.</w:t>
      </w:r>
    </w:p>
    <w:p w14:paraId="082F2E22" w14:textId="7184A39D" w:rsidR="00095AED" w:rsidRDefault="0001472D"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 16.</w:t>
      </w:r>
      <w:r w:rsidR="00095AED">
        <w:rPr>
          <w:rFonts w:ascii="Times New Roman" w:hAnsi="Times New Roman" w:cs="Times New Roman"/>
          <w:b/>
          <w:color w:val="FF00FF"/>
          <w:sz w:val="24"/>
          <w:szCs w:val="24"/>
        </w:rPr>
        <w:t xml:space="preserve"> </w:t>
      </w:r>
      <w:r w:rsidR="009E5CF1">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 xml:space="preserve">[2H2-1.2-2] </w:t>
      </w:r>
      <w:r w:rsidR="00F120C2"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Cắt hình trụ </w:t>
      </w:r>
      <w:r w:rsidRPr="006E6ED0">
        <w:rPr>
          <w:rFonts w:ascii="Times New Roman" w:hAnsi="Times New Roman" w:cs="Times New Roman"/>
          <w:position w:val="-10"/>
          <w:sz w:val="24"/>
          <w:szCs w:val="24"/>
        </w:rPr>
        <w:object w:dxaOrig="380" w:dyaOrig="330" w14:anchorId="5812E584">
          <v:shape id="_x0000_i1127" type="#_x0000_t75" style="width:19.5pt;height:16.5pt" o:ole="">
            <v:imagedata r:id="rId212" o:title=""/>
          </v:shape>
          <o:OLEObject Type="Embed" ProgID="Equation.DSMT4" ShapeID="_x0000_i1127" DrawAspect="Content" ObjectID="_1681673953" r:id="rId213"/>
        </w:object>
      </w:r>
      <w:r w:rsidRPr="006E6ED0">
        <w:rPr>
          <w:rFonts w:ascii="Times New Roman" w:hAnsi="Times New Roman" w:cs="Times New Roman"/>
          <w:sz w:val="24"/>
          <w:szCs w:val="24"/>
        </w:rPr>
        <w:t xml:space="preserve"> bởi một mặt phẳng qua trục của nó, ta được thiết diện là một hình vuông cạnh bằng </w:t>
      </w:r>
      <w:r w:rsidRPr="006E6ED0">
        <w:rPr>
          <w:rFonts w:ascii="Times New Roman" w:hAnsi="Times New Roman" w:cs="Times New Roman"/>
          <w:position w:val="-6"/>
          <w:sz w:val="24"/>
          <w:szCs w:val="24"/>
        </w:rPr>
        <w:object w:dxaOrig="280" w:dyaOrig="280" w14:anchorId="67FBECCA">
          <v:shape id="_x0000_i1128" type="#_x0000_t75" style="width:14.25pt;height:14.25pt" o:ole="">
            <v:imagedata r:id="rId214" o:title=""/>
          </v:shape>
          <o:OLEObject Type="Embed" ProgID="Equation.DSMT4" ShapeID="_x0000_i1128" DrawAspect="Content" ObjectID="_1681673954" r:id="rId215"/>
        </w:object>
      </w:r>
      <w:r w:rsidRPr="006E6ED0">
        <w:rPr>
          <w:rFonts w:ascii="Times New Roman" w:hAnsi="Times New Roman" w:cs="Times New Roman"/>
          <w:sz w:val="24"/>
          <w:szCs w:val="24"/>
        </w:rPr>
        <w:t xml:space="preserve">. Diện tích xung quanh của </w:t>
      </w:r>
      <w:r w:rsidRPr="006E6ED0">
        <w:rPr>
          <w:rFonts w:ascii="Times New Roman" w:hAnsi="Times New Roman" w:cs="Times New Roman"/>
          <w:position w:val="-10"/>
          <w:sz w:val="24"/>
          <w:szCs w:val="24"/>
        </w:rPr>
        <w:object w:dxaOrig="380" w:dyaOrig="330" w14:anchorId="46B7FA8B">
          <v:shape id="_x0000_i1129" type="#_x0000_t75" style="width:19.5pt;height:16.5pt" o:ole="">
            <v:imagedata r:id="rId216" o:title=""/>
          </v:shape>
          <o:OLEObject Type="Embed" ProgID="Equation.DSMT4" ShapeID="_x0000_i1129" DrawAspect="Content" ObjectID="_1681673955" r:id="rId217"/>
        </w:object>
      </w:r>
      <w:r w:rsidRPr="006E6ED0">
        <w:rPr>
          <w:rFonts w:ascii="Times New Roman" w:hAnsi="Times New Roman" w:cs="Times New Roman"/>
          <w:sz w:val="24"/>
          <w:szCs w:val="24"/>
        </w:rPr>
        <w:t xml:space="preserve"> bằng</w:t>
      </w:r>
    </w:p>
    <w:p w14:paraId="02419305" w14:textId="5FF4AF23" w:rsidR="009E5CF1" w:rsidRDefault="00095AED" w:rsidP="00904EF9">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01472D" w:rsidRPr="006E6ED0">
        <w:rPr>
          <w:rFonts w:ascii="Times New Roman" w:hAnsi="Times New Roman" w:cs="Times New Roman"/>
          <w:b/>
          <w:color w:val="0000FF"/>
          <w:sz w:val="24"/>
          <w:szCs w:val="24"/>
        </w:rPr>
        <w:t xml:space="preserve">A. </w:t>
      </w:r>
      <w:r w:rsidR="0001472D" w:rsidRPr="006E6ED0">
        <w:rPr>
          <w:rFonts w:ascii="Times New Roman" w:hAnsi="Times New Roman" w:cs="Times New Roman"/>
          <w:position w:val="-6"/>
          <w:sz w:val="24"/>
          <w:szCs w:val="24"/>
        </w:rPr>
        <w:object w:dxaOrig="560" w:dyaOrig="280" w14:anchorId="1B137553">
          <v:shape id="_x0000_i1130" type="#_x0000_t75" style="width:27.75pt;height:14.25pt" o:ole="">
            <v:imagedata r:id="rId218" o:title=""/>
          </v:shape>
          <o:OLEObject Type="Embed" ProgID="Equation.DSMT4" ShapeID="_x0000_i1130" DrawAspect="Content" ObjectID="_1681673956" r:id="rId219"/>
        </w:object>
      </w:r>
      <w:r w:rsidR="0001472D" w:rsidRPr="006E6ED0">
        <w:rPr>
          <w:rFonts w:ascii="Times New Roman" w:hAnsi="Times New Roman" w:cs="Times New Roman"/>
          <w:sz w:val="24"/>
          <w:szCs w:val="24"/>
        </w:rPr>
        <w:t>.</w:t>
      </w:r>
      <w:r w:rsidR="0001472D" w:rsidRPr="006E6ED0">
        <w:rPr>
          <w:rFonts w:ascii="Times New Roman" w:hAnsi="Times New Roman" w:cs="Times New Roman"/>
          <w:sz w:val="24"/>
          <w:szCs w:val="24"/>
        </w:rPr>
        <w:tab/>
      </w:r>
      <w:r w:rsidR="0001472D" w:rsidRPr="006E6ED0">
        <w:rPr>
          <w:rFonts w:ascii="Times New Roman" w:hAnsi="Times New Roman" w:cs="Times New Roman"/>
          <w:b/>
          <w:color w:val="0000FF"/>
          <w:sz w:val="24"/>
          <w:szCs w:val="24"/>
        </w:rPr>
        <w:t xml:space="preserve">B. </w:t>
      </w:r>
      <w:r w:rsidR="0001472D" w:rsidRPr="006E6ED0">
        <w:rPr>
          <w:rFonts w:ascii="Times New Roman" w:hAnsi="Times New Roman" w:cs="Times New Roman"/>
          <w:position w:val="-6"/>
          <w:sz w:val="24"/>
          <w:szCs w:val="24"/>
        </w:rPr>
        <w:object w:dxaOrig="450" w:dyaOrig="280" w14:anchorId="5488A7ED">
          <v:shape id="_x0000_i1131" type="#_x0000_t75" style="width:22.5pt;height:14.25pt" o:ole="">
            <v:imagedata r:id="rId220" o:title=""/>
          </v:shape>
          <o:OLEObject Type="Embed" ProgID="Equation.DSMT4" ShapeID="_x0000_i1131" DrawAspect="Content" ObjectID="_1681673957" r:id="rId221"/>
        </w:object>
      </w:r>
      <w:r w:rsidR="0001472D" w:rsidRPr="006E6ED0">
        <w:rPr>
          <w:rFonts w:ascii="Times New Roman" w:hAnsi="Times New Roman" w:cs="Times New Roman"/>
          <w:sz w:val="24"/>
          <w:szCs w:val="24"/>
        </w:rPr>
        <w:t>.</w:t>
      </w:r>
      <w:r w:rsidR="0001472D" w:rsidRPr="006E6ED0">
        <w:rPr>
          <w:rFonts w:ascii="Times New Roman" w:hAnsi="Times New Roman" w:cs="Times New Roman"/>
          <w:sz w:val="24"/>
          <w:szCs w:val="24"/>
        </w:rPr>
        <w:tab/>
      </w:r>
      <w:r w:rsidR="0001472D" w:rsidRPr="006E6ED0">
        <w:rPr>
          <w:rFonts w:ascii="Times New Roman" w:hAnsi="Times New Roman" w:cs="Times New Roman"/>
          <w:b/>
          <w:color w:val="0000FF"/>
          <w:sz w:val="24"/>
          <w:szCs w:val="24"/>
        </w:rPr>
        <w:t xml:space="preserve">C. </w:t>
      </w:r>
      <w:r w:rsidR="0001472D" w:rsidRPr="006E6ED0">
        <w:rPr>
          <w:rFonts w:ascii="Times New Roman" w:hAnsi="Times New Roman" w:cs="Times New Roman"/>
          <w:position w:val="-6"/>
          <w:sz w:val="24"/>
          <w:szCs w:val="24"/>
        </w:rPr>
        <w:object w:dxaOrig="600" w:dyaOrig="280" w14:anchorId="199F0079">
          <v:shape id="_x0000_i1132" type="#_x0000_t75" style="width:30pt;height:14.25pt" o:ole="">
            <v:imagedata r:id="rId222" o:title=""/>
          </v:shape>
          <o:OLEObject Type="Embed" ProgID="Equation.DSMT4" ShapeID="_x0000_i1132" DrawAspect="Content" ObjectID="_1681673958" r:id="rId223"/>
        </w:object>
      </w:r>
      <w:r w:rsidR="0001472D" w:rsidRPr="006E6ED0">
        <w:rPr>
          <w:rFonts w:ascii="Times New Roman" w:hAnsi="Times New Roman" w:cs="Times New Roman"/>
          <w:sz w:val="24"/>
          <w:szCs w:val="24"/>
        </w:rPr>
        <w:t>.</w:t>
      </w:r>
      <w:r w:rsidR="0001472D" w:rsidRPr="006E6ED0">
        <w:rPr>
          <w:rFonts w:ascii="Times New Roman" w:hAnsi="Times New Roman" w:cs="Times New Roman"/>
          <w:sz w:val="24"/>
          <w:szCs w:val="24"/>
        </w:rPr>
        <w:tab/>
      </w:r>
      <w:r w:rsidR="0001472D" w:rsidRPr="006E6ED0">
        <w:rPr>
          <w:rFonts w:ascii="Times New Roman" w:hAnsi="Times New Roman" w:cs="Times New Roman"/>
          <w:b/>
          <w:color w:val="0000FF"/>
          <w:sz w:val="24"/>
          <w:szCs w:val="24"/>
        </w:rPr>
        <w:t xml:space="preserve">D. </w:t>
      </w:r>
      <w:r w:rsidR="0001472D" w:rsidRPr="006E6ED0">
        <w:rPr>
          <w:rFonts w:ascii="Times New Roman" w:hAnsi="Times New Roman" w:cs="Times New Roman"/>
          <w:position w:val="-6"/>
          <w:sz w:val="24"/>
          <w:szCs w:val="24"/>
        </w:rPr>
        <w:object w:dxaOrig="560" w:dyaOrig="280" w14:anchorId="03E1DF7A">
          <v:shape id="_x0000_i1133" type="#_x0000_t75" style="width:27.75pt;height:14.25pt" o:ole="">
            <v:imagedata r:id="rId224" o:title=""/>
          </v:shape>
          <o:OLEObject Type="Embed" ProgID="Equation.DSMT4" ShapeID="_x0000_i1133" DrawAspect="Content" ObjectID="_1681673959" r:id="rId225"/>
        </w:object>
      </w:r>
      <w:r w:rsidR="0001472D" w:rsidRPr="006E6ED0">
        <w:rPr>
          <w:rFonts w:ascii="Times New Roman" w:hAnsi="Times New Roman" w:cs="Times New Roman"/>
          <w:sz w:val="24"/>
          <w:szCs w:val="24"/>
        </w:rPr>
        <w:t>.</w:t>
      </w:r>
    </w:p>
    <w:p w14:paraId="29C483D4" w14:textId="402A5EEC" w:rsidR="009E5CF1" w:rsidRDefault="005B016F" w:rsidP="00904EF9">
      <w:pPr>
        <w:tabs>
          <w:tab w:val="left" w:pos="567"/>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Câu 17</w:t>
      </w:r>
      <w:r w:rsidRPr="006E6ED0">
        <w:rPr>
          <w:rFonts w:ascii="Times New Roman" w:hAnsi="Times New Roman" w:cs="Times New Roman"/>
          <w:b/>
          <w:color w:val="0000FF"/>
          <w:sz w:val="24"/>
          <w:szCs w:val="24"/>
        </w:rPr>
        <w:t>.</w:t>
      </w:r>
      <w:r w:rsidR="009E5CF1" w:rsidRPr="009E5CF1">
        <w:rPr>
          <w:rFonts w:ascii="Times New Roman" w:hAnsi="Times New Roman" w:cs="Times New Roman"/>
          <w:b/>
          <w:color w:val="FF00FF"/>
          <w:sz w:val="24"/>
          <w:szCs w:val="24"/>
        </w:rPr>
        <w:tab/>
        <w:t xml:space="preserve">[2H3-1.2-1] </w:t>
      </w:r>
      <w:r w:rsidRPr="006E6ED0">
        <w:rPr>
          <w:rFonts w:ascii="Times New Roman" w:hAnsi="Times New Roman" w:cs="Times New Roman"/>
          <w:b/>
          <w:color w:val="FF00FF"/>
          <w:sz w:val="24"/>
          <w:szCs w:val="24"/>
        </w:rPr>
        <w:t>(thi thử lần 2 Quốc Học Huế 2020-2021)</w:t>
      </w:r>
      <w:r>
        <w:rPr>
          <w:rFonts w:ascii="Times New Roman" w:hAnsi="Times New Roman" w:cs="Times New Roman"/>
          <w:b/>
          <w:color w:val="FF00FF"/>
          <w:sz w:val="24"/>
          <w:szCs w:val="24"/>
        </w:rPr>
        <w:t xml:space="preserve"> </w:t>
      </w:r>
      <w:r w:rsidR="00C978E7">
        <w:rPr>
          <w:rFonts w:ascii="Times New Roman" w:hAnsi="Times New Roman" w:cs="Times New Roman"/>
          <w:sz w:val="24"/>
          <w:szCs w:val="24"/>
        </w:rPr>
        <w:t xml:space="preserve">Trong không gian </w:t>
      </w:r>
      <w:r w:rsidR="00C978E7" w:rsidRPr="00B6539B">
        <w:rPr>
          <w:rFonts w:ascii="Times New Roman" w:hAnsi="Times New Roman" w:cs="Times New Roman"/>
          <w:position w:val="-10"/>
          <w:sz w:val="24"/>
          <w:szCs w:val="24"/>
        </w:rPr>
        <w:object w:dxaOrig="560" w:dyaOrig="320" w14:anchorId="06CE5DE6">
          <v:shape id="_x0000_i1134" type="#_x0000_t75" style="width:27.75pt;height:15.75pt" o:ole="">
            <v:imagedata r:id="rId226" o:title=""/>
          </v:shape>
          <o:OLEObject Type="Embed" ProgID="Equation.DSMT4" ShapeID="_x0000_i1134" DrawAspect="Content" ObjectID="_1681673960" r:id="rId227"/>
        </w:object>
      </w:r>
      <w:r w:rsidR="00C978E7">
        <w:rPr>
          <w:rFonts w:ascii="Times New Roman" w:hAnsi="Times New Roman" w:cs="Times New Roman"/>
          <w:sz w:val="24"/>
          <w:szCs w:val="24"/>
        </w:rPr>
        <w:t xml:space="preserve">, cho </w:t>
      </w:r>
      <w:r w:rsidRPr="00B6539B">
        <w:rPr>
          <w:rFonts w:ascii="Times New Roman" w:hAnsi="Times New Roman" w:cs="Times New Roman"/>
          <w:position w:val="-14"/>
          <w:sz w:val="24"/>
          <w:szCs w:val="24"/>
        </w:rPr>
        <w:object w:dxaOrig="2420" w:dyaOrig="420" w14:anchorId="35F50471">
          <v:shape id="_x0000_i1135" type="#_x0000_t75" style="width:120.75pt;height:21pt" o:ole="">
            <v:imagedata r:id="rId228" o:title=""/>
          </v:shape>
          <o:OLEObject Type="Embed" ProgID="Equation.DSMT4" ShapeID="_x0000_i1135" DrawAspect="Content" ObjectID="_1681673961" r:id="rId229"/>
        </w:object>
      </w:r>
      <w:r w:rsidR="00C978E7">
        <w:rPr>
          <w:rFonts w:ascii="Times New Roman" w:hAnsi="Times New Roman" w:cs="Times New Roman"/>
          <w:sz w:val="24"/>
          <w:szCs w:val="24"/>
        </w:rPr>
        <w:t xml:space="preserve">. Tìm tọa độ của vectơ tích có hướng của hai vectơ  </w:t>
      </w:r>
      <w:r w:rsidR="00C978E7" w:rsidRPr="00B6539B">
        <w:rPr>
          <w:rFonts w:ascii="Times New Roman" w:hAnsi="Times New Roman" w:cs="Times New Roman"/>
          <w:position w:val="-6"/>
          <w:sz w:val="24"/>
          <w:szCs w:val="24"/>
        </w:rPr>
        <w:object w:dxaOrig="200" w:dyaOrig="340" w14:anchorId="13B82C42">
          <v:shape id="_x0000_i1136" type="#_x0000_t75" style="width:9.75pt;height:17.25pt" o:ole="">
            <v:imagedata r:id="rId230" o:title=""/>
          </v:shape>
          <o:OLEObject Type="Embed" ProgID="Equation.DSMT4" ShapeID="_x0000_i1136" DrawAspect="Content" ObjectID="_1681673962" r:id="rId231"/>
        </w:object>
      </w:r>
      <w:r w:rsidR="00C978E7">
        <w:rPr>
          <w:rFonts w:ascii="Times New Roman" w:hAnsi="Times New Roman" w:cs="Times New Roman"/>
          <w:sz w:val="24"/>
          <w:szCs w:val="24"/>
        </w:rPr>
        <w:t xml:space="preserve"> và </w:t>
      </w:r>
      <w:r w:rsidR="00C978E7" w:rsidRPr="00B6539B">
        <w:rPr>
          <w:rFonts w:ascii="Times New Roman" w:hAnsi="Times New Roman" w:cs="Times New Roman"/>
          <w:position w:val="-6"/>
          <w:sz w:val="24"/>
          <w:szCs w:val="24"/>
        </w:rPr>
        <w:object w:dxaOrig="180" w:dyaOrig="340" w14:anchorId="1B86A536">
          <v:shape id="_x0000_i1137" type="#_x0000_t75" style="width:9pt;height:17.25pt" o:ole="">
            <v:imagedata r:id="rId232" o:title=""/>
          </v:shape>
          <o:OLEObject Type="Embed" ProgID="Equation.DSMT4" ShapeID="_x0000_i1137" DrawAspect="Content" ObjectID="_1681673963" r:id="rId233"/>
        </w:object>
      </w:r>
      <w:r w:rsidR="00DD4F9B">
        <w:rPr>
          <w:rFonts w:ascii="Times New Roman" w:hAnsi="Times New Roman" w:cs="Times New Roman"/>
          <w:sz w:val="24"/>
          <w:szCs w:val="24"/>
        </w:rPr>
        <w:t>.</w:t>
      </w:r>
    </w:p>
    <w:p w14:paraId="7DB9727F" w14:textId="0D262DBD" w:rsidR="009E5CF1" w:rsidRDefault="009E5CF1" w:rsidP="00904EF9">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C978E7" w:rsidRPr="00A77711">
        <w:rPr>
          <w:rFonts w:ascii="Times New Roman" w:hAnsi="Times New Roman" w:cs="Times New Roman"/>
          <w:b/>
          <w:color w:val="0000FF"/>
          <w:sz w:val="24"/>
          <w:szCs w:val="24"/>
        </w:rPr>
        <w:t xml:space="preserve">A. </w:t>
      </w:r>
      <w:r w:rsidR="00C978E7" w:rsidRPr="00A77711">
        <w:rPr>
          <w:rFonts w:ascii="Times New Roman" w:hAnsi="Times New Roman" w:cs="Times New Roman"/>
          <w:color w:val="000000" w:themeColor="text1"/>
          <w:position w:val="-14"/>
          <w:sz w:val="24"/>
          <w:szCs w:val="24"/>
        </w:rPr>
        <w:object w:dxaOrig="999" w:dyaOrig="400" w14:anchorId="177CDC2A">
          <v:shape id="_x0000_i1138" type="#_x0000_t75" style="width:50.25pt;height:20.25pt" o:ole="">
            <v:imagedata r:id="rId234" o:title=""/>
          </v:shape>
          <o:OLEObject Type="Embed" ProgID="Equation.DSMT4" ShapeID="_x0000_i1138" DrawAspect="Content" ObjectID="_1681673964" r:id="rId235"/>
        </w:object>
      </w:r>
      <w:r w:rsidR="00C978E7" w:rsidRPr="00A77711">
        <w:rPr>
          <w:rFonts w:ascii="Times New Roman" w:hAnsi="Times New Roman" w:cs="Times New Roman"/>
          <w:color w:val="000000" w:themeColor="text1"/>
          <w:sz w:val="24"/>
          <w:szCs w:val="24"/>
        </w:rPr>
        <w:t>.</w:t>
      </w:r>
      <w:r w:rsidR="00C978E7">
        <w:rPr>
          <w:rFonts w:ascii="Times New Roman" w:hAnsi="Times New Roman" w:cs="Times New Roman"/>
          <w:sz w:val="24"/>
          <w:szCs w:val="24"/>
        </w:rPr>
        <w:tab/>
      </w:r>
      <w:r w:rsidR="00C978E7" w:rsidRPr="00E90F2B">
        <w:rPr>
          <w:rFonts w:ascii="Times New Roman" w:hAnsi="Times New Roman" w:cs="Times New Roman"/>
          <w:b/>
          <w:color w:val="0000FF"/>
          <w:sz w:val="24"/>
          <w:szCs w:val="24"/>
        </w:rPr>
        <w:t xml:space="preserve">B. </w:t>
      </w:r>
      <w:r w:rsidR="00C978E7" w:rsidRPr="00B6539B">
        <w:rPr>
          <w:rFonts w:ascii="Times New Roman" w:hAnsi="Times New Roman" w:cs="Times New Roman"/>
          <w:color w:val="000000" w:themeColor="text1"/>
          <w:position w:val="-14"/>
          <w:sz w:val="24"/>
          <w:szCs w:val="24"/>
        </w:rPr>
        <w:object w:dxaOrig="999" w:dyaOrig="400" w14:anchorId="2C16FF0A">
          <v:shape id="_x0000_i1139" type="#_x0000_t75" style="width:50.25pt;height:20.25pt" o:ole="">
            <v:imagedata r:id="rId236" o:title=""/>
          </v:shape>
          <o:OLEObject Type="Embed" ProgID="Equation.DSMT4" ShapeID="_x0000_i1139" DrawAspect="Content" ObjectID="_1681673965" r:id="rId237"/>
        </w:object>
      </w:r>
      <w:r w:rsidR="00C978E7" w:rsidRPr="00E90F2B">
        <w:rPr>
          <w:rFonts w:ascii="Times New Roman" w:hAnsi="Times New Roman" w:cs="Times New Roman"/>
          <w:color w:val="000000" w:themeColor="text1"/>
          <w:sz w:val="24"/>
          <w:szCs w:val="24"/>
        </w:rPr>
        <w:t>.</w:t>
      </w:r>
      <w:r w:rsidR="00C978E7" w:rsidRPr="00E90F2B">
        <w:rPr>
          <w:rFonts w:ascii="Times New Roman" w:hAnsi="Times New Roman" w:cs="Times New Roman"/>
          <w:sz w:val="24"/>
          <w:szCs w:val="24"/>
        </w:rPr>
        <w:tab/>
      </w:r>
      <w:r w:rsidR="00C978E7" w:rsidRPr="00E90F2B">
        <w:rPr>
          <w:rFonts w:ascii="Times New Roman" w:hAnsi="Times New Roman" w:cs="Times New Roman"/>
          <w:b/>
          <w:color w:val="0000FF"/>
          <w:sz w:val="24"/>
          <w:szCs w:val="24"/>
        </w:rPr>
        <w:t xml:space="preserve">C. </w:t>
      </w:r>
      <w:r w:rsidR="00C978E7" w:rsidRPr="00B6539B">
        <w:rPr>
          <w:rFonts w:ascii="Times New Roman" w:hAnsi="Times New Roman" w:cs="Times New Roman"/>
          <w:color w:val="000000" w:themeColor="text1"/>
          <w:position w:val="-14"/>
          <w:sz w:val="24"/>
          <w:szCs w:val="24"/>
        </w:rPr>
        <w:object w:dxaOrig="840" w:dyaOrig="400" w14:anchorId="0942FCED">
          <v:shape id="_x0000_i1140" type="#_x0000_t75" style="width:42pt;height:20.25pt" o:ole="">
            <v:imagedata r:id="rId238" o:title=""/>
          </v:shape>
          <o:OLEObject Type="Embed" ProgID="Equation.DSMT4" ShapeID="_x0000_i1140" DrawAspect="Content" ObjectID="_1681673966" r:id="rId239"/>
        </w:object>
      </w:r>
      <w:r w:rsidR="00C978E7" w:rsidRPr="00E90F2B">
        <w:rPr>
          <w:rFonts w:ascii="Times New Roman" w:hAnsi="Times New Roman" w:cs="Times New Roman"/>
          <w:color w:val="000000" w:themeColor="text1"/>
          <w:sz w:val="24"/>
          <w:szCs w:val="24"/>
        </w:rPr>
        <w:t>.</w:t>
      </w:r>
      <w:r w:rsidR="00C978E7" w:rsidRPr="00E90F2B">
        <w:rPr>
          <w:rFonts w:ascii="Times New Roman" w:hAnsi="Times New Roman" w:cs="Times New Roman"/>
          <w:sz w:val="24"/>
          <w:szCs w:val="24"/>
        </w:rPr>
        <w:tab/>
      </w:r>
      <w:r w:rsidR="00C978E7" w:rsidRPr="00537309">
        <w:rPr>
          <w:rFonts w:ascii="Times New Roman" w:hAnsi="Times New Roman" w:cs="Times New Roman"/>
          <w:b/>
          <w:color w:val="0000FF"/>
          <w:sz w:val="24"/>
          <w:szCs w:val="24"/>
        </w:rPr>
        <w:t xml:space="preserve">D. </w:t>
      </w:r>
      <w:r w:rsidR="00C978E7" w:rsidRPr="00537309">
        <w:rPr>
          <w:rFonts w:ascii="Times New Roman" w:hAnsi="Times New Roman" w:cs="Times New Roman"/>
          <w:color w:val="000000" w:themeColor="text1"/>
          <w:position w:val="-14"/>
          <w:sz w:val="24"/>
          <w:szCs w:val="24"/>
        </w:rPr>
        <w:object w:dxaOrig="1120" w:dyaOrig="400" w14:anchorId="69EDBEDA">
          <v:shape id="_x0000_i1141" type="#_x0000_t75" style="width:56.25pt;height:20.25pt" o:ole="">
            <v:imagedata r:id="rId240" o:title=""/>
          </v:shape>
          <o:OLEObject Type="Embed" ProgID="Equation.DSMT4" ShapeID="_x0000_i1141" DrawAspect="Content" ObjectID="_1681673967" r:id="rId241"/>
        </w:object>
      </w:r>
      <w:r w:rsidR="00C978E7" w:rsidRPr="00537309">
        <w:rPr>
          <w:rFonts w:ascii="Times New Roman" w:hAnsi="Times New Roman" w:cs="Times New Roman"/>
          <w:color w:val="000000" w:themeColor="text1"/>
          <w:sz w:val="24"/>
          <w:szCs w:val="24"/>
        </w:rPr>
        <w:t>.</w:t>
      </w:r>
    </w:p>
    <w:p w14:paraId="09E7E782" w14:textId="23D7674D" w:rsidR="009E5CF1" w:rsidRDefault="00C978E7" w:rsidP="00904EF9">
      <w:pPr>
        <w:tabs>
          <w:tab w:val="left" w:pos="567"/>
        </w:tabs>
        <w:spacing w:before="0" w:line="276" w:lineRule="auto"/>
        <w:jc w:val="both"/>
        <w:rPr>
          <w:rFonts w:ascii="Times New Roman" w:hAnsi="Times New Roman" w:cs="Times New Roman"/>
          <w:sz w:val="24"/>
          <w:szCs w:val="24"/>
        </w:rPr>
      </w:pPr>
      <w:r w:rsidRPr="00E90F2B">
        <w:rPr>
          <w:rFonts w:ascii="Times New Roman" w:hAnsi="Times New Roman" w:cs="Times New Roman"/>
          <w:b/>
          <w:color w:val="0000FF"/>
          <w:sz w:val="24"/>
          <w:szCs w:val="24"/>
        </w:rPr>
        <w:t>Câu</w:t>
      </w:r>
      <w:r w:rsidRPr="00E90F2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18</w:t>
      </w:r>
      <w:r w:rsidRPr="00E90F2B">
        <w:rPr>
          <w:rFonts w:ascii="Times New Roman" w:hAnsi="Times New Roman" w:cs="Times New Roman"/>
          <w:b/>
          <w:color w:val="0000FF"/>
          <w:sz w:val="24"/>
          <w:szCs w:val="24"/>
        </w:rPr>
        <w:t>.</w:t>
      </w:r>
      <w:r w:rsidR="009E5CF1">
        <w:rPr>
          <w:rFonts w:ascii="Times New Roman" w:hAnsi="Times New Roman" w:cs="Times New Roman"/>
          <w:b/>
          <w:color w:val="FF00FF"/>
          <w:sz w:val="24"/>
          <w:szCs w:val="24"/>
        </w:rPr>
        <w:t xml:space="preserve"> </w:t>
      </w:r>
      <w:r w:rsidR="009E5CF1">
        <w:rPr>
          <w:rFonts w:ascii="Times New Roman" w:hAnsi="Times New Roman" w:cs="Times New Roman"/>
          <w:b/>
          <w:color w:val="FF00FF"/>
          <w:sz w:val="24"/>
          <w:szCs w:val="24"/>
        </w:rPr>
        <w:tab/>
      </w:r>
      <w:r w:rsidR="009E5CF1" w:rsidRPr="009E5CF1">
        <w:rPr>
          <w:rFonts w:ascii="Times New Roman" w:hAnsi="Times New Roman" w:cs="Times New Roman"/>
          <w:b/>
          <w:color w:val="FF00FF"/>
          <w:sz w:val="24"/>
          <w:szCs w:val="24"/>
        </w:rPr>
        <w:t xml:space="preserve">[2D2-4.7-2] </w:t>
      </w:r>
      <w:r w:rsidR="005B016F" w:rsidRPr="006E6ED0">
        <w:rPr>
          <w:rFonts w:ascii="Times New Roman" w:hAnsi="Times New Roman" w:cs="Times New Roman"/>
          <w:b/>
          <w:color w:val="FF00FF"/>
          <w:sz w:val="24"/>
          <w:szCs w:val="24"/>
        </w:rPr>
        <w:t>(thi thử lần 2 Quốc Học Huế 2020-2021)</w:t>
      </w:r>
      <w:r w:rsidR="005B016F">
        <w:rPr>
          <w:rFonts w:ascii="Times New Roman" w:hAnsi="Times New Roman" w:cs="Times New Roman"/>
          <w:b/>
          <w:color w:val="FF00FF"/>
          <w:sz w:val="24"/>
          <w:szCs w:val="24"/>
        </w:rPr>
        <w:t xml:space="preserve"> </w:t>
      </w:r>
      <w:r w:rsidRPr="00537309">
        <w:rPr>
          <w:rFonts w:ascii="Times New Roman" w:hAnsi="Times New Roman" w:cs="Times New Roman"/>
          <w:bCs/>
          <w:sz w:val="24"/>
          <w:szCs w:val="24"/>
        </w:rPr>
        <w:t>Cho</w:t>
      </w:r>
      <w:r>
        <w:rPr>
          <w:rFonts w:ascii="Times New Roman" w:hAnsi="Times New Roman" w:cs="Times New Roman"/>
          <w:bCs/>
          <w:sz w:val="24"/>
          <w:szCs w:val="24"/>
        </w:rPr>
        <w:t xml:space="preserve"> </w:t>
      </w:r>
      <w:r w:rsidRPr="00537309">
        <w:rPr>
          <w:rFonts w:ascii="Times New Roman" w:hAnsi="Times New Roman" w:cs="Times New Roman"/>
          <w:bCs/>
          <w:position w:val="-10"/>
          <w:sz w:val="24"/>
          <w:szCs w:val="24"/>
        </w:rPr>
        <w:object w:dxaOrig="600" w:dyaOrig="320" w14:anchorId="58CE5928">
          <v:shape id="_x0000_i1142" type="#_x0000_t75" style="width:30pt;height:15.75pt" o:ole="">
            <v:imagedata r:id="rId242" o:title=""/>
          </v:shape>
          <o:OLEObject Type="Embed" ProgID="Equation.DSMT4" ShapeID="_x0000_i1142" DrawAspect="Content" ObjectID="_1681673968" r:id="rId243"/>
        </w:object>
      </w:r>
      <w:r>
        <w:rPr>
          <w:rFonts w:ascii="Times New Roman" w:hAnsi="Times New Roman" w:cs="Times New Roman"/>
          <w:bCs/>
          <w:sz w:val="24"/>
          <w:szCs w:val="24"/>
        </w:rPr>
        <w:t xml:space="preserve"> là ba số thực dương và khác 1. Đồ thị các hàm số </w:t>
      </w:r>
      <w:r w:rsidRPr="00537309">
        <w:rPr>
          <w:rFonts w:ascii="Times New Roman" w:hAnsi="Times New Roman" w:cs="Times New Roman"/>
          <w:bCs/>
          <w:position w:val="-10"/>
          <w:sz w:val="24"/>
          <w:szCs w:val="24"/>
        </w:rPr>
        <w:object w:dxaOrig="2060" w:dyaOrig="360" w14:anchorId="7F3F43EC">
          <v:shape id="_x0000_i1143" type="#_x0000_t75" style="width:102.75pt;height:18pt" o:ole="">
            <v:imagedata r:id="rId244" o:title=""/>
          </v:shape>
          <o:OLEObject Type="Embed" ProgID="Equation.DSMT4" ShapeID="_x0000_i1143" DrawAspect="Content" ObjectID="_1681673969" r:id="rId245"/>
        </w:object>
      </w:r>
      <w:r>
        <w:rPr>
          <w:rFonts w:ascii="Times New Roman" w:hAnsi="Times New Roman" w:cs="Times New Roman"/>
          <w:bCs/>
          <w:sz w:val="24"/>
          <w:szCs w:val="24"/>
        </w:rPr>
        <w:t xml:space="preserve"> được cho trong hình vẽ dưới đây</w:t>
      </w:r>
      <w:r w:rsidRPr="00537309">
        <w:rPr>
          <w:rFonts w:ascii="Times New Roman" w:hAnsi="Times New Roman" w:cs="Times New Roman"/>
          <w:bCs/>
          <w:sz w:val="24"/>
          <w:szCs w:val="24"/>
        </w:rPr>
        <w:t>.</w:t>
      </w:r>
      <w:r>
        <w:rPr>
          <w:rFonts w:ascii="Times New Roman" w:hAnsi="Times New Roman" w:cs="Times New Roman"/>
          <w:bCs/>
          <w:sz w:val="24"/>
          <w:szCs w:val="24"/>
        </w:rPr>
        <w:t xml:space="preserve"> </w:t>
      </w:r>
      <w:r w:rsidR="005B12BE">
        <w:rPr>
          <w:rFonts w:ascii="Times New Roman" w:hAnsi="Times New Roman" w:cs="Times New Roman"/>
          <w:bCs/>
          <w:sz w:val="24"/>
          <w:szCs w:val="24"/>
        </w:rPr>
        <w:t xml:space="preserve">Mệnh đề nào sau đây </w:t>
      </w:r>
      <w:r w:rsidR="005B12BE" w:rsidRPr="00A637FE">
        <w:rPr>
          <w:rFonts w:ascii="Times New Roman" w:hAnsi="Times New Roman" w:cs="Times New Roman"/>
          <w:b/>
          <w:i/>
          <w:iCs/>
          <w:sz w:val="24"/>
          <w:szCs w:val="24"/>
        </w:rPr>
        <w:t>đúng?</w:t>
      </w:r>
      <w:r w:rsidR="005B12BE" w:rsidRPr="00E90F2B">
        <w:rPr>
          <w:rFonts w:ascii="Times New Roman" w:hAnsi="Times New Roman" w:cs="Times New Roman"/>
          <w:sz w:val="24"/>
          <w:szCs w:val="24"/>
        </w:rPr>
        <w:t xml:space="preserve">  </w:t>
      </w:r>
    </w:p>
    <w:p w14:paraId="167048F2" w14:textId="77777777" w:rsidR="009E5CF1" w:rsidRDefault="00C978E7" w:rsidP="00904EF9">
      <w:pPr>
        <w:tabs>
          <w:tab w:val="left" w:pos="567"/>
        </w:tabs>
        <w:spacing w:before="0" w:line="276" w:lineRule="auto"/>
        <w:jc w:val="center"/>
        <w:rPr>
          <w:rFonts w:ascii="Times New Roman" w:hAnsi="Times New Roman" w:cs="Times New Roman"/>
          <w:sz w:val="24"/>
          <w:szCs w:val="24"/>
        </w:rPr>
      </w:pPr>
      <w:r>
        <w:rPr>
          <w:noProof/>
        </w:rPr>
        <w:drawing>
          <wp:inline distT="0" distB="0" distL="0" distR="0" wp14:anchorId="68C1BBD3" wp14:editId="6B4F743A">
            <wp:extent cx="2646623" cy="189547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2651463" cy="1898941"/>
                    </a:xfrm>
                    <a:prstGeom prst="rect">
                      <a:avLst/>
                    </a:prstGeom>
                  </pic:spPr>
                </pic:pic>
              </a:graphicData>
            </a:graphic>
          </wp:inline>
        </w:drawing>
      </w:r>
    </w:p>
    <w:p w14:paraId="429F9A16" w14:textId="778CB8E2" w:rsidR="009E5CF1" w:rsidRDefault="009E5CF1" w:rsidP="005B12BE">
      <w:pPr>
        <w:tabs>
          <w:tab w:val="left" w:pos="720"/>
        </w:tabs>
        <w:spacing w:before="0" w:line="276"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ab/>
      </w:r>
      <w:r w:rsidR="00C978E7" w:rsidRPr="00A637FE">
        <w:rPr>
          <w:rFonts w:ascii="Times New Roman" w:hAnsi="Times New Roman" w:cs="Times New Roman"/>
          <w:b/>
          <w:color w:val="0000FF"/>
          <w:sz w:val="24"/>
          <w:szCs w:val="24"/>
        </w:rPr>
        <w:t xml:space="preserve">A. </w:t>
      </w:r>
      <w:r w:rsidR="00C978E7" w:rsidRPr="00A637FE">
        <w:rPr>
          <w:rFonts w:ascii="Times New Roman" w:hAnsi="Times New Roman" w:cs="Times New Roman"/>
          <w:color w:val="000000" w:themeColor="text1"/>
          <w:position w:val="-6"/>
          <w:sz w:val="24"/>
          <w:szCs w:val="24"/>
        </w:rPr>
        <w:object w:dxaOrig="900" w:dyaOrig="279" w14:anchorId="391DA042">
          <v:shape id="_x0000_i1144" type="#_x0000_t75" style="width:45pt;height:14.25pt" o:ole="">
            <v:imagedata r:id="rId247" o:title=""/>
          </v:shape>
          <o:OLEObject Type="Embed" ProgID="Equation.DSMT4" ShapeID="_x0000_i1144" DrawAspect="Content" ObjectID="_1681673970" r:id="rId248"/>
        </w:object>
      </w:r>
      <w:r w:rsidR="00C978E7" w:rsidRPr="00E90F2B">
        <w:rPr>
          <w:rFonts w:ascii="Times New Roman" w:hAnsi="Times New Roman" w:cs="Times New Roman"/>
          <w:color w:val="000000" w:themeColor="text1"/>
          <w:sz w:val="24"/>
          <w:szCs w:val="24"/>
        </w:rPr>
        <w:t>.</w:t>
      </w:r>
      <w:r>
        <w:rPr>
          <w:rFonts w:ascii="Times New Roman" w:hAnsi="Times New Roman" w:cs="Times New Roman"/>
          <w:sz w:val="24"/>
          <w:szCs w:val="24"/>
        </w:rPr>
        <w:tab/>
      </w:r>
      <w:r w:rsidR="00C978E7" w:rsidRPr="00E90F2B">
        <w:rPr>
          <w:rFonts w:ascii="Times New Roman" w:hAnsi="Times New Roman" w:cs="Times New Roman"/>
          <w:b/>
          <w:color w:val="0000FF"/>
          <w:sz w:val="24"/>
          <w:szCs w:val="24"/>
        </w:rPr>
        <w:t xml:space="preserve">B. </w:t>
      </w:r>
      <w:r w:rsidR="00C978E7" w:rsidRPr="00A637FE">
        <w:rPr>
          <w:rFonts w:ascii="Times New Roman" w:hAnsi="Times New Roman" w:cs="Times New Roman"/>
          <w:color w:val="000000" w:themeColor="text1"/>
          <w:position w:val="-6"/>
          <w:sz w:val="24"/>
          <w:szCs w:val="24"/>
        </w:rPr>
        <w:object w:dxaOrig="900" w:dyaOrig="279" w14:anchorId="4099D0A1">
          <v:shape id="_x0000_i1145" type="#_x0000_t75" style="width:45pt;height:14.25pt" o:ole="">
            <v:imagedata r:id="rId249" o:title=""/>
          </v:shape>
          <o:OLEObject Type="Embed" ProgID="Equation.DSMT4" ShapeID="_x0000_i1145" DrawAspect="Content" ObjectID="_1681673971" r:id="rId250"/>
        </w:object>
      </w:r>
      <w:r w:rsidR="00C978E7" w:rsidRPr="00E90F2B">
        <w:rPr>
          <w:rFonts w:ascii="Times New Roman" w:hAnsi="Times New Roman" w:cs="Times New Roman"/>
          <w:color w:val="000000" w:themeColor="text1"/>
          <w:sz w:val="24"/>
          <w:szCs w:val="24"/>
        </w:rPr>
        <w:t>.</w:t>
      </w:r>
      <w:r w:rsidR="00C978E7" w:rsidRPr="00E90F2B">
        <w:rPr>
          <w:rFonts w:ascii="Times New Roman" w:hAnsi="Times New Roman" w:cs="Times New Roman"/>
          <w:sz w:val="24"/>
          <w:szCs w:val="24"/>
        </w:rPr>
        <w:tab/>
      </w:r>
      <w:r w:rsidR="00C978E7" w:rsidRPr="00A77711">
        <w:rPr>
          <w:rFonts w:ascii="Times New Roman" w:hAnsi="Times New Roman" w:cs="Times New Roman"/>
          <w:b/>
          <w:color w:val="0000FF"/>
          <w:sz w:val="24"/>
          <w:szCs w:val="24"/>
        </w:rPr>
        <w:t xml:space="preserve">C. </w:t>
      </w:r>
      <w:r w:rsidR="00C978E7" w:rsidRPr="00A77711">
        <w:rPr>
          <w:rFonts w:ascii="Times New Roman" w:hAnsi="Times New Roman" w:cs="Times New Roman"/>
          <w:color w:val="000000" w:themeColor="text1"/>
          <w:position w:val="-6"/>
          <w:sz w:val="24"/>
          <w:szCs w:val="24"/>
        </w:rPr>
        <w:object w:dxaOrig="900" w:dyaOrig="279" w14:anchorId="67E5835B">
          <v:shape id="_x0000_i1146" type="#_x0000_t75" style="width:45pt;height:14.25pt" o:ole="">
            <v:imagedata r:id="rId251" o:title=""/>
          </v:shape>
          <o:OLEObject Type="Embed" ProgID="Equation.DSMT4" ShapeID="_x0000_i1146" DrawAspect="Content" ObjectID="_1681673972" r:id="rId252"/>
        </w:object>
      </w:r>
      <w:r w:rsidR="00C978E7" w:rsidRPr="00A77711">
        <w:rPr>
          <w:rFonts w:ascii="Times New Roman" w:hAnsi="Times New Roman" w:cs="Times New Roman"/>
          <w:color w:val="000000" w:themeColor="text1"/>
          <w:sz w:val="24"/>
          <w:szCs w:val="24"/>
        </w:rPr>
        <w:t>.</w:t>
      </w:r>
      <w:r>
        <w:rPr>
          <w:rFonts w:ascii="Times New Roman" w:hAnsi="Times New Roman" w:cs="Times New Roman"/>
          <w:sz w:val="24"/>
          <w:szCs w:val="24"/>
        </w:rPr>
        <w:tab/>
      </w:r>
      <w:r w:rsidR="00C978E7" w:rsidRPr="00537309">
        <w:rPr>
          <w:rFonts w:ascii="Times New Roman" w:hAnsi="Times New Roman" w:cs="Times New Roman"/>
          <w:b/>
          <w:color w:val="0000FF"/>
          <w:sz w:val="24"/>
          <w:szCs w:val="24"/>
        </w:rPr>
        <w:t xml:space="preserve">D. </w:t>
      </w:r>
      <w:r w:rsidR="00C978E7" w:rsidRPr="00A637FE">
        <w:rPr>
          <w:rFonts w:ascii="Times New Roman" w:hAnsi="Times New Roman" w:cs="Times New Roman"/>
          <w:color w:val="000000" w:themeColor="text1"/>
          <w:position w:val="-6"/>
          <w:sz w:val="24"/>
          <w:szCs w:val="24"/>
        </w:rPr>
        <w:object w:dxaOrig="900" w:dyaOrig="279" w14:anchorId="6AED3636">
          <v:shape id="_x0000_i1147" type="#_x0000_t75" style="width:45pt;height:14.25pt" o:ole="">
            <v:imagedata r:id="rId253" o:title=""/>
          </v:shape>
          <o:OLEObject Type="Embed" ProgID="Equation.DSMT4" ShapeID="_x0000_i1147" DrawAspect="Content" ObjectID="_1681673973" r:id="rId254"/>
        </w:object>
      </w:r>
      <w:r w:rsidR="00C978E7" w:rsidRPr="00537309">
        <w:rPr>
          <w:rFonts w:ascii="Times New Roman" w:hAnsi="Times New Roman" w:cs="Times New Roman"/>
          <w:color w:val="000000" w:themeColor="text1"/>
          <w:sz w:val="24"/>
          <w:szCs w:val="24"/>
        </w:rPr>
        <w:t>.</w:t>
      </w:r>
    </w:p>
    <w:p w14:paraId="484A5415" w14:textId="0AACC480" w:rsidR="009E5CF1" w:rsidRDefault="00C978E7" w:rsidP="00904EF9">
      <w:pPr>
        <w:tabs>
          <w:tab w:val="left" w:pos="567"/>
        </w:tabs>
        <w:spacing w:before="0" w:line="276" w:lineRule="auto"/>
        <w:jc w:val="both"/>
        <w:rPr>
          <w:rFonts w:ascii="Times New Roman" w:hAnsi="Times New Roman" w:cs="Times New Roman"/>
          <w:sz w:val="24"/>
          <w:szCs w:val="24"/>
        </w:rPr>
      </w:pPr>
      <w:r w:rsidRPr="00E90F2B">
        <w:rPr>
          <w:rFonts w:ascii="Times New Roman" w:hAnsi="Times New Roman" w:cs="Times New Roman"/>
          <w:b/>
          <w:color w:val="0000FF"/>
          <w:sz w:val="24"/>
          <w:szCs w:val="24"/>
        </w:rPr>
        <w:t>Câu</w:t>
      </w:r>
      <w:r w:rsidRPr="00E90F2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19</w:t>
      </w:r>
      <w:r w:rsidRPr="00E90F2B">
        <w:rPr>
          <w:rFonts w:ascii="Times New Roman" w:hAnsi="Times New Roman" w:cs="Times New Roman"/>
          <w:b/>
          <w:color w:val="0000FF"/>
          <w:sz w:val="24"/>
          <w:szCs w:val="24"/>
        </w:rPr>
        <w:t>.</w:t>
      </w:r>
      <w:r w:rsidR="009E5CF1">
        <w:rPr>
          <w:rFonts w:ascii="Times New Roman" w:hAnsi="Times New Roman" w:cs="Times New Roman"/>
          <w:b/>
          <w:color w:val="FF00FF"/>
          <w:sz w:val="24"/>
          <w:szCs w:val="24"/>
        </w:rPr>
        <w:t xml:space="preserve"> </w:t>
      </w:r>
      <w:r w:rsidR="009E5CF1">
        <w:rPr>
          <w:rFonts w:ascii="Times New Roman" w:hAnsi="Times New Roman" w:cs="Times New Roman"/>
          <w:b/>
          <w:color w:val="FF00FF"/>
          <w:sz w:val="24"/>
          <w:szCs w:val="24"/>
        </w:rPr>
        <w:tab/>
      </w:r>
      <w:r w:rsidR="009E5CF1" w:rsidRPr="009E5CF1">
        <w:rPr>
          <w:rFonts w:ascii="Times New Roman" w:hAnsi="Times New Roman" w:cs="Times New Roman"/>
          <w:b/>
          <w:color w:val="FF00FF"/>
          <w:sz w:val="24"/>
          <w:szCs w:val="24"/>
        </w:rPr>
        <w:t xml:space="preserve">[2H2-1.1-1] </w:t>
      </w:r>
      <w:r w:rsidR="005B016F" w:rsidRPr="006E6ED0">
        <w:rPr>
          <w:rFonts w:ascii="Times New Roman" w:hAnsi="Times New Roman" w:cs="Times New Roman"/>
          <w:b/>
          <w:color w:val="FF00FF"/>
          <w:sz w:val="24"/>
          <w:szCs w:val="24"/>
        </w:rPr>
        <w:t>(thi thử lần 2 Quốc Học Huế 2020-2021)</w:t>
      </w:r>
      <w:r w:rsidR="005B016F">
        <w:rPr>
          <w:rFonts w:ascii="Times New Roman" w:hAnsi="Times New Roman" w:cs="Times New Roman"/>
          <w:b/>
          <w:color w:val="FF00FF"/>
          <w:sz w:val="24"/>
          <w:szCs w:val="24"/>
        </w:rPr>
        <w:t xml:space="preserve"> </w:t>
      </w:r>
      <w:r>
        <w:rPr>
          <w:rFonts w:ascii="Times New Roman" w:hAnsi="Times New Roman" w:cs="Times New Roman"/>
          <w:sz w:val="24"/>
          <w:szCs w:val="24"/>
        </w:rPr>
        <w:t xml:space="preserve">Cho khối nón có chiều cao bằng </w:t>
      </w:r>
      <w:r w:rsidRPr="008D49E1">
        <w:rPr>
          <w:rFonts w:ascii="Times New Roman" w:hAnsi="Times New Roman" w:cs="Times New Roman"/>
          <w:position w:val="-6"/>
          <w:sz w:val="24"/>
          <w:szCs w:val="24"/>
        </w:rPr>
        <w:object w:dxaOrig="320" w:dyaOrig="279" w14:anchorId="24B12026">
          <v:shape id="_x0000_i1148" type="#_x0000_t75" style="width:15.75pt;height:14.25pt" o:ole="">
            <v:imagedata r:id="rId255" o:title=""/>
          </v:shape>
          <o:OLEObject Type="Embed" ProgID="Equation.DSMT4" ShapeID="_x0000_i1148" DrawAspect="Content" ObjectID="_1681673974" r:id="rId256"/>
        </w:object>
      </w:r>
      <w:r>
        <w:rPr>
          <w:rFonts w:ascii="Times New Roman" w:hAnsi="Times New Roman" w:cs="Times New Roman"/>
          <w:sz w:val="24"/>
          <w:szCs w:val="24"/>
        </w:rPr>
        <w:t xml:space="preserve"> và bán kính đáy bằng </w:t>
      </w:r>
      <w:r w:rsidRPr="008D49E1">
        <w:rPr>
          <w:rFonts w:ascii="Times New Roman" w:hAnsi="Times New Roman" w:cs="Times New Roman"/>
          <w:position w:val="-6"/>
          <w:sz w:val="24"/>
          <w:szCs w:val="24"/>
        </w:rPr>
        <w:object w:dxaOrig="200" w:dyaOrig="220" w14:anchorId="3A2B0E92">
          <v:shape id="_x0000_i1149" type="#_x0000_t75" style="width:9.75pt;height:11.25pt" o:ole="">
            <v:imagedata r:id="rId257" o:title=""/>
          </v:shape>
          <o:OLEObject Type="Embed" ProgID="Equation.DSMT4" ShapeID="_x0000_i1149" DrawAspect="Content" ObjectID="_1681673975" r:id="rId258"/>
        </w:object>
      </w:r>
      <w:r>
        <w:rPr>
          <w:rFonts w:ascii="Times New Roman" w:hAnsi="Times New Roman" w:cs="Times New Roman"/>
          <w:sz w:val="24"/>
          <w:szCs w:val="24"/>
        </w:rPr>
        <w:t>. Thể tích của khối nón đã cho bằng</w:t>
      </w:r>
      <w:r w:rsidRPr="00E90F2B">
        <w:rPr>
          <w:rFonts w:ascii="Times New Roman" w:hAnsi="Times New Roman" w:cs="Times New Roman"/>
          <w:sz w:val="24"/>
          <w:szCs w:val="24"/>
        </w:rPr>
        <w:t xml:space="preserve">  </w:t>
      </w:r>
    </w:p>
    <w:p w14:paraId="71D0A0C7" w14:textId="51E68F87" w:rsidR="009E5CF1" w:rsidRDefault="009E5CF1"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C978E7" w:rsidRPr="00A77711">
        <w:rPr>
          <w:rFonts w:ascii="Times New Roman" w:hAnsi="Times New Roman" w:cs="Times New Roman"/>
          <w:b/>
          <w:color w:val="0000FF"/>
          <w:sz w:val="24"/>
          <w:szCs w:val="24"/>
        </w:rPr>
        <w:t xml:space="preserve">A. </w:t>
      </w:r>
      <w:r w:rsidR="00C978E7" w:rsidRPr="00A77711">
        <w:rPr>
          <w:rFonts w:ascii="Times New Roman" w:hAnsi="Times New Roman" w:cs="Times New Roman"/>
          <w:color w:val="000000" w:themeColor="text1"/>
          <w:position w:val="-24"/>
          <w:sz w:val="24"/>
          <w:szCs w:val="24"/>
        </w:rPr>
        <w:object w:dxaOrig="600" w:dyaOrig="660" w14:anchorId="20DADCCB">
          <v:shape id="_x0000_i1150" type="#_x0000_t75" style="width:30pt;height:33.75pt" o:ole="">
            <v:imagedata r:id="rId259" o:title=""/>
          </v:shape>
          <o:OLEObject Type="Embed" ProgID="Equation.DSMT4" ShapeID="_x0000_i1150" DrawAspect="Content" ObjectID="_1681673976" r:id="rId260"/>
        </w:object>
      </w:r>
      <w:r w:rsidR="00C978E7" w:rsidRPr="00A77711">
        <w:rPr>
          <w:rFonts w:ascii="Times New Roman" w:hAnsi="Times New Roman" w:cs="Times New Roman"/>
          <w:color w:val="000000" w:themeColor="text1"/>
          <w:sz w:val="24"/>
          <w:szCs w:val="24"/>
        </w:rPr>
        <w:t>.</w:t>
      </w:r>
      <w:r w:rsidR="00C978E7" w:rsidRPr="00A77711">
        <w:rPr>
          <w:rFonts w:ascii="Times New Roman" w:hAnsi="Times New Roman" w:cs="Times New Roman"/>
          <w:sz w:val="24"/>
          <w:szCs w:val="24"/>
        </w:rPr>
        <w:tab/>
      </w:r>
      <w:r w:rsidR="00C978E7" w:rsidRPr="00E90F2B">
        <w:rPr>
          <w:rFonts w:ascii="Times New Roman" w:hAnsi="Times New Roman" w:cs="Times New Roman"/>
          <w:b/>
          <w:color w:val="0000FF"/>
          <w:sz w:val="24"/>
          <w:szCs w:val="24"/>
        </w:rPr>
        <w:t xml:space="preserve">B. </w:t>
      </w:r>
      <w:r w:rsidR="00C978E7" w:rsidRPr="0015733E">
        <w:rPr>
          <w:position w:val="-24"/>
        </w:rPr>
        <w:object w:dxaOrig="480" w:dyaOrig="660" w14:anchorId="075524DA">
          <v:shape id="_x0000_i1151" type="#_x0000_t75" style="width:24pt;height:33.75pt" o:ole="">
            <v:imagedata r:id="rId261" o:title=""/>
          </v:shape>
          <o:OLEObject Type="Embed" ProgID="Equation.DSMT4" ShapeID="_x0000_i1151" DrawAspect="Content" ObjectID="_1681673977" r:id="rId262"/>
        </w:object>
      </w:r>
      <w:r w:rsidR="00C978E7" w:rsidRPr="00E90F2B">
        <w:rPr>
          <w:rFonts w:ascii="Times New Roman" w:hAnsi="Times New Roman" w:cs="Times New Roman"/>
          <w:color w:val="000000" w:themeColor="text1"/>
          <w:sz w:val="24"/>
          <w:szCs w:val="24"/>
        </w:rPr>
        <w:t>.</w:t>
      </w:r>
      <w:r w:rsidR="00C978E7" w:rsidRPr="00E90F2B">
        <w:rPr>
          <w:rFonts w:ascii="Times New Roman" w:hAnsi="Times New Roman" w:cs="Times New Roman"/>
          <w:sz w:val="24"/>
          <w:szCs w:val="24"/>
        </w:rPr>
        <w:tab/>
      </w:r>
      <w:r w:rsidR="00C978E7" w:rsidRPr="00E90F2B">
        <w:rPr>
          <w:rFonts w:ascii="Times New Roman" w:hAnsi="Times New Roman" w:cs="Times New Roman"/>
          <w:b/>
          <w:color w:val="0000FF"/>
          <w:sz w:val="24"/>
          <w:szCs w:val="24"/>
        </w:rPr>
        <w:t xml:space="preserve">C. </w:t>
      </w:r>
      <w:r w:rsidR="00C978E7" w:rsidRPr="008D49E1">
        <w:rPr>
          <w:position w:val="-6"/>
        </w:rPr>
        <w:object w:dxaOrig="540" w:dyaOrig="320" w14:anchorId="68736F26">
          <v:shape id="_x0000_i1152" type="#_x0000_t75" style="width:27pt;height:15.75pt" o:ole="">
            <v:imagedata r:id="rId263" o:title=""/>
          </v:shape>
          <o:OLEObject Type="Embed" ProgID="Equation.DSMT4" ShapeID="_x0000_i1152" DrawAspect="Content" ObjectID="_1681673978" r:id="rId264"/>
        </w:object>
      </w:r>
      <w:r w:rsidR="00C978E7" w:rsidRPr="00E90F2B">
        <w:rPr>
          <w:rFonts w:ascii="Times New Roman" w:hAnsi="Times New Roman" w:cs="Times New Roman"/>
          <w:color w:val="000000" w:themeColor="text1"/>
          <w:sz w:val="24"/>
          <w:szCs w:val="24"/>
        </w:rPr>
        <w:t>.</w:t>
      </w:r>
      <w:r w:rsidR="00C978E7" w:rsidRPr="00E90F2B">
        <w:rPr>
          <w:rFonts w:ascii="Times New Roman" w:hAnsi="Times New Roman" w:cs="Times New Roman"/>
          <w:sz w:val="24"/>
          <w:szCs w:val="24"/>
        </w:rPr>
        <w:tab/>
      </w:r>
      <w:r w:rsidR="00C978E7" w:rsidRPr="00537309">
        <w:rPr>
          <w:rFonts w:ascii="Times New Roman" w:hAnsi="Times New Roman" w:cs="Times New Roman"/>
          <w:b/>
          <w:color w:val="0000FF"/>
          <w:sz w:val="24"/>
          <w:szCs w:val="24"/>
        </w:rPr>
        <w:t xml:space="preserve">D. </w:t>
      </w:r>
      <w:r w:rsidR="00C978E7" w:rsidRPr="0015733E">
        <w:rPr>
          <w:position w:val="-24"/>
        </w:rPr>
        <w:object w:dxaOrig="600" w:dyaOrig="660" w14:anchorId="2F7BE83C">
          <v:shape id="_x0000_i1153" type="#_x0000_t75" style="width:30pt;height:33.75pt" o:ole="">
            <v:imagedata r:id="rId265" o:title=""/>
          </v:shape>
          <o:OLEObject Type="Embed" ProgID="Equation.DSMT4" ShapeID="_x0000_i1153" DrawAspect="Content" ObjectID="_1681673979" r:id="rId266"/>
        </w:object>
      </w:r>
      <w:r w:rsidR="00C978E7" w:rsidRPr="00537309">
        <w:rPr>
          <w:rFonts w:ascii="Times New Roman" w:hAnsi="Times New Roman" w:cs="Times New Roman"/>
          <w:color w:val="000000" w:themeColor="text1"/>
          <w:sz w:val="24"/>
          <w:szCs w:val="24"/>
        </w:rPr>
        <w:t>.</w:t>
      </w:r>
    </w:p>
    <w:p w14:paraId="7B5F96E2" w14:textId="0BDEE412" w:rsidR="009E5CF1" w:rsidRDefault="00C978E7" w:rsidP="00904EF9">
      <w:pPr>
        <w:tabs>
          <w:tab w:val="left" w:pos="567"/>
        </w:tabs>
        <w:spacing w:before="0" w:line="276" w:lineRule="auto"/>
        <w:jc w:val="both"/>
        <w:rPr>
          <w:rFonts w:ascii="Times New Roman" w:hAnsi="Times New Roman" w:cs="Times New Roman"/>
          <w:sz w:val="24"/>
          <w:szCs w:val="24"/>
        </w:rPr>
      </w:pPr>
      <w:r w:rsidRPr="00E90F2B">
        <w:rPr>
          <w:rFonts w:ascii="Times New Roman" w:hAnsi="Times New Roman" w:cs="Times New Roman"/>
          <w:b/>
          <w:color w:val="0000FF"/>
          <w:sz w:val="24"/>
          <w:szCs w:val="24"/>
        </w:rPr>
        <w:t>Câu</w:t>
      </w:r>
      <w:r w:rsidRPr="00E90F2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20</w:t>
      </w:r>
      <w:r w:rsidRPr="00E90F2B">
        <w:rPr>
          <w:rFonts w:ascii="Times New Roman" w:hAnsi="Times New Roman" w:cs="Times New Roman"/>
          <w:b/>
          <w:color w:val="0000FF"/>
          <w:sz w:val="24"/>
          <w:szCs w:val="24"/>
        </w:rPr>
        <w:t>.</w:t>
      </w:r>
      <w:r w:rsidR="009E5CF1">
        <w:rPr>
          <w:rFonts w:ascii="Times New Roman" w:hAnsi="Times New Roman" w:cs="Times New Roman"/>
          <w:b/>
          <w:color w:val="FF00FF"/>
          <w:sz w:val="24"/>
          <w:szCs w:val="24"/>
        </w:rPr>
        <w:tab/>
      </w:r>
      <w:r w:rsidR="009E5CF1" w:rsidRPr="009E5CF1">
        <w:rPr>
          <w:rFonts w:ascii="Times New Roman" w:hAnsi="Times New Roman" w:cs="Times New Roman"/>
          <w:b/>
          <w:color w:val="FF00FF"/>
          <w:sz w:val="24"/>
          <w:szCs w:val="24"/>
        </w:rPr>
        <w:t xml:space="preserve">[1D2-2.1-1] </w:t>
      </w:r>
      <w:r w:rsidR="005B016F" w:rsidRPr="006E6ED0">
        <w:rPr>
          <w:rFonts w:ascii="Times New Roman" w:hAnsi="Times New Roman" w:cs="Times New Roman"/>
          <w:b/>
          <w:color w:val="FF00FF"/>
          <w:sz w:val="24"/>
          <w:szCs w:val="24"/>
        </w:rPr>
        <w:t>(thi thử lần 2 Quốc Học Huế 2020-2021)</w:t>
      </w:r>
      <w:r w:rsidR="005B016F">
        <w:rPr>
          <w:rFonts w:ascii="Times New Roman" w:hAnsi="Times New Roman" w:cs="Times New Roman"/>
          <w:b/>
          <w:color w:val="FF00FF"/>
          <w:sz w:val="24"/>
          <w:szCs w:val="24"/>
        </w:rPr>
        <w:t xml:space="preserve"> </w:t>
      </w:r>
      <w:r>
        <w:rPr>
          <w:rFonts w:ascii="Times New Roman" w:hAnsi="Times New Roman" w:cs="Times New Roman"/>
          <w:sz w:val="24"/>
          <w:szCs w:val="24"/>
        </w:rPr>
        <w:t xml:space="preserve">Có bao nhiêu cách chọn ra </w:t>
      </w:r>
      <w:r w:rsidRPr="008D49E1">
        <w:rPr>
          <w:rFonts w:ascii="Times New Roman" w:hAnsi="Times New Roman" w:cs="Times New Roman"/>
          <w:position w:val="-6"/>
          <w:sz w:val="24"/>
          <w:szCs w:val="24"/>
        </w:rPr>
        <w:object w:dxaOrig="200" w:dyaOrig="279" w14:anchorId="3B96DC07">
          <v:shape id="_x0000_i1154" type="#_x0000_t75" style="width:9.75pt;height:14.25pt" o:ole="">
            <v:imagedata r:id="rId267" o:title=""/>
          </v:shape>
          <o:OLEObject Type="Embed" ProgID="Equation.DSMT4" ShapeID="_x0000_i1154" DrawAspect="Content" ObjectID="_1681673980" r:id="rId268"/>
        </w:object>
      </w:r>
      <w:r>
        <w:rPr>
          <w:rFonts w:ascii="Times New Roman" w:hAnsi="Times New Roman" w:cs="Times New Roman"/>
          <w:sz w:val="24"/>
          <w:szCs w:val="24"/>
        </w:rPr>
        <w:t xml:space="preserve">đồ vật từ </w:t>
      </w:r>
      <w:r w:rsidRPr="008D49E1">
        <w:rPr>
          <w:rFonts w:ascii="Times New Roman" w:hAnsi="Times New Roman" w:cs="Times New Roman"/>
          <w:position w:val="-6"/>
          <w:sz w:val="24"/>
          <w:szCs w:val="24"/>
        </w:rPr>
        <w:object w:dxaOrig="200" w:dyaOrig="220" w14:anchorId="2583D5D5">
          <v:shape id="_x0000_i1155" type="#_x0000_t75" style="width:9.75pt;height:11.25pt" o:ole="">
            <v:imagedata r:id="rId269" o:title=""/>
          </v:shape>
          <o:OLEObject Type="Embed" ProgID="Equation.DSMT4" ShapeID="_x0000_i1155" DrawAspect="Content" ObjectID="_1681673981" r:id="rId270"/>
        </w:object>
      </w:r>
      <w:r>
        <w:rPr>
          <w:rFonts w:ascii="Times New Roman" w:hAnsi="Times New Roman" w:cs="Times New Roman"/>
          <w:sz w:val="24"/>
          <w:szCs w:val="24"/>
        </w:rPr>
        <w:t xml:space="preserve"> đồ vật phân biệt cho trước </w:t>
      </w:r>
      <w:r w:rsidRPr="008D49E1">
        <w:rPr>
          <w:rFonts w:ascii="Times New Roman" w:hAnsi="Times New Roman" w:cs="Times New Roman"/>
          <w:position w:val="-14"/>
          <w:sz w:val="24"/>
          <w:szCs w:val="24"/>
        </w:rPr>
        <w:object w:dxaOrig="1920" w:dyaOrig="400" w14:anchorId="4DAF0553">
          <v:shape id="_x0000_i1156" type="#_x0000_t75" style="width:96pt;height:20.25pt" o:ole="">
            <v:imagedata r:id="rId271" o:title=""/>
          </v:shape>
          <o:OLEObject Type="Embed" ProgID="Equation.DSMT4" ShapeID="_x0000_i1156" DrawAspect="Content" ObjectID="_1681673982" r:id="rId272"/>
        </w:object>
      </w:r>
      <w:r>
        <w:rPr>
          <w:rFonts w:ascii="Times New Roman" w:hAnsi="Times New Roman" w:cs="Times New Roman"/>
          <w:sz w:val="24"/>
          <w:szCs w:val="24"/>
        </w:rPr>
        <w:t>?</w:t>
      </w:r>
    </w:p>
    <w:p w14:paraId="7E1EE93B" w14:textId="068B0497" w:rsidR="009E5CF1" w:rsidRDefault="009E5CF1"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C978E7" w:rsidRPr="00A77711">
        <w:rPr>
          <w:rFonts w:ascii="Times New Roman" w:hAnsi="Times New Roman" w:cs="Times New Roman"/>
          <w:b/>
          <w:color w:val="0000FF"/>
          <w:sz w:val="24"/>
          <w:szCs w:val="24"/>
        </w:rPr>
        <w:t xml:space="preserve">A. </w:t>
      </w:r>
      <w:r w:rsidR="00C978E7" w:rsidRPr="00A77711">
        <w:rPr>
          <w:rFonts w:ascii="Times New Roman" w:hAnsi="Times New Roman" w:cs="Times New Roman"/>
          <w:color w:val="000000" w:themeColor="text1"/>
          <w:position w:val="-12"/>
          <w:sz w:val="24"/>
          <w:szCs w:val="24"/>
        </w:rPr>
        <w:object w:dxaOrig="320" w:dyaOrig="380" w14:anchorId="4E6C1CCA">
          <v:shape id="_x0000_i1157" type="#_x0000_t75" style="width:15.75pt;height:19.5pt" o:ole="">
            <v:imagedata r:id="rId273" o:title=""/>
          </v:shape>
          <o:OLEObject Type="Embed" ProgID="Equation.DSMT4" ShapeID="_x0000_i1157" DrawAspect="Content" ObjectID="_1681673983" r:id="rId274"/>
        </w:object>
      </w:r>
      <w:r w:rsidR="00C978E7" w:rsidRPr="00A77711">
        <w:rPr>
          <w:rFonts w:ascii="Times New Roman" w:hAnsi="Times New Roman" w:cs="Times New Roman"/>
          <w:color w:val="000000" w:themeColor="text1"/>
          <w:sz w:val="24"/>
          <w:szCs w:val="24"/>
        </w:rPr>
        <w:t>.</w:t>
      </w:r>
      <w:r w:rsidR="00C978E7" w:rsidRPr="00E90F2B">
        <w:rPr>
          <w:rFonts w:ascii="Times New Roman" w:hAnsi="Times New Roman" w:cs="Times New Roman"/>
          <w:sz w:val="24"/>
          <w:szCs w:val="24"/>
        </w:rPr>
        <w:tab/>
      </w:r>
      <w:r w:rsidR="00C978E7" w:rsidRPr="00E90F2B">
        <w:rPr>
          <w:rFonts w:ascii="Times New Roman" w:hAnsi="Times New Roman" w:cs="Times New Roman"/>
          <w:b/>
          <w:color w:val="0000FF"/>
          <w:sz w:val="24"/>
          <w:szCs w:val="24"/>
        </w:rPr>
        <w:t xml:space="preserve">B. </w:t>
      </w:r>
      <w:r w:rsidR="00C978E7" w:rsidRPr="00B6539B">
        <w:rPr>
          <w:rFonts w:ascii="Times New Roman" w:hAnsi="Times New Roman" w:cs="Times New Roman"/>
          <w:color w:val="000000" w:themeColor="text1"/>
          <w:position w:val="-14"/>
          <w:sz w:val="24"/>
          <w:szCs w:val="24"/>
        </w:rPr>
        <w:object w:dxaOrig="1140" w:dyaOrig="400" w14:anchorId="249950D8">
          <v:shape id="_x0000_i1158" type="#_x0000_t75" style="width:57pt;height:20.25pt" o:ole="">
            <v:imagedata r:id="rId275" o:title=""/>
          </v:shape>
          <o:OLEObject Type="Embed" ProgID="Equation.DSMT4" ShapeID="_x0000_i1158" DrawAspect="Content" ObjectID="_1681673984" r:id="rId276"/>
        </w:object>
      </w:r>
      <w:r w:rsidR="00C978E7" w:rsidRPr="00E90F2B">
        <w:rPr>
          <w:rFonts w:ascii="Times New Roman" w:hAnsi="Times New Roman" w:cs="Times New Roman"/>
          <w:color w:val="000000" w:themeColor="text1"/>
          <w:sz w:val="24"/>
          <w:szCs w:val="24"/>
        </w:rPr>
        <w:t>.</w:t>
      </w:r>
      <w:r w:rsidR="00C978E7" w:rsidRPr="00E90F2B">
        <w:rPr>
          <w:rFonts w:ascii="Times New Roman" w:hAnsi="Times New Roman" w:cs="Times New Roman"/>
          <w:sz w:val="24"/>
          <w:szCs w:val="24"/>
        </w:rPr>
        <w:tab/>
      </w:r>
      <w:r w:rsidR="00C978E7" w:rsidRPr="00E90F2B">
        <w:rPr>
          <w:rFonts w:ascii="Times New Roman" w:hAnsi="Times New Roman" w:cs="Times New Roman"/>
          <w:b/>
          <w:color w:val="0000FF"/>
          <w:sz w:val="24"/>
          <w:szCs w:val="24"/>
        </w:rPr>
        <w:t xml:space="preserve">C. </w:t>
      </w:r>
      <w:r w:rsidR="00C978E7" w:rsidRPr="008D49E1">
        <w:rPr>
          <w:rFonts w:ascii="Times New Roman" w:hAnsi="Times New Roman" w:cs="Times New Roman"/>
          <w:color w:val="000000" w:themeColor="text1"/>
          <w:position w:val="-12"/>
          <w:sz w:val="24"/>
          <w:szCs w:val="24"/>
        </w:rPr>
        <w:object w:dxaOrig="320" w:dyaOrig="380" w14:anchorId="28BF31AE">
          <v:shape id="_x0000_i1159" type="#_x0000_t75" style="width:15.75pt;height:19.5pt" o:ole="">
            <v:imagedata r:id="rId277" o:title=""/>
          </v:shape>
          <o:OLEObject Type="Embed" ProgID="Equation.DSMT4" ShapeID="_x0000_i1159" DrawAspect="Content" ObjectID="_1681673985" r:id="rId278"/>
        </w:object>
      </w:r>
      <w:r w:rsidR="00C978E7" w:rsidRPr="00E90F2B">
        <w:rPr>
          <w:rFonts w:ascii="Times New Roman" w:hAnsi="Times New Roman" w:cs="Times New Roman"/>
          <w:color w:val="000000" w:themeColor="text1"/>
          <w:sz w:val="24"/>
          <w:szCs w:val="24"/>
        </w:rPr>
        <w:t>.</w:t>
      </w:r>
      <w:r w:rsidR="00C978E7" w:rsidRPr="00E90F2B">
        <w:rPr>
          <w:rFonts w:ascii="Times New Roman" w:hAnsi="Times New Roman" w:cs="Times New Roman"/>
          <w:sz w:val="24"/>
          <w:szCs w:val="24"/>
        </w:rPr>
        <w:tab/>
      </w:r>
      <w:r w:rsidR="00C978E7" w:rsidRPr="00537309">
        <w:rPr>
          <w:rFonts w:ascii="Times New Roman" w:hAnsi="Times New Roman" w:cs="Times New Roman"/>
          <w:b/>
          <w:color w:val="0000FF"/>
          <w:sz w:val="24"/>
          <w:szCs w:val="24"/>
        </w:rPr>
        <w:t xml:space="preserve">D. </w:t>
      </w:r>
      <w:r w:rsidR="00C978E7" w:rsidRPr="00537309">
        <w:rPr>
          <w:rFonts w:ascii="Times New Roman" w:hAnsi="Times New Roman" w:cs="Times New Roman"/>
          <w:color w:val="000000" w:themeColor="text1"/>
          <w:position w:val="-14"/>
          <w:sz w:val="24"/>
          <w:szCs w:val="24"/>
        </w:rPr>
        <w:object w:dxaOrig="780" w:dyaOrig="400" w14:anchorId="49E1B76D">
          <v:shape id="_x0000_i1160" type="#_x0000_t75" style="width:38.25pt;height:20.25pt" o:ole="">
            <v:imagedata r:id="rId279" o:title=""/>
          </v:shape>
          <o:OLEObject Type="Embed" ProgID="Equation.DSMT4" ShapeID="_x0000_i1160" DrawAspect="Content" ObjectID="_1681673986" r:id="rId280"/>
        </w:object>
      </w:r>
      <w:r w:rsidR="00C978E7" w:rsidRPr="00537309">
        <w:rPr>
          <w:rFonts w:ascii="Times New Roman" w:hAnsi="Times New Roman" w:cs="Times New Roman"/>
          <w:color w:val="000000" w:themeColor="text1"/>
          <w:sz w:val="24"/>
          <w:szCs w:val="24"/>
        </w:rPr>
        <w:t>.</w:t>
      </w:r>
    </w:p>
    <w:p w14:paraId="66C24538" w14:textId="77777777" w:rsidR="009E5CF1" w:rsidRDefault="0001472D"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 21.</w:t>
      </w:r>
      <w:r w:rsidR="009E5CF1" w:rsidRPr="009E5CF1">
        <w:rPr>
          <w:rFonts w:ascii="Times New Roman" w:hAnsi="Times New Roman" w:cs="Times New Roman"/>
          <w:b/>
          <w:color w:val="FF00FF"/>
          <w:sz w:val="24"/>
          <w:szCs w:val="24"/>
        </w:rPr>
        <w:tab/>
        <w:t xml:space="preserve">[2D1-4.1-2] </w:t>
      </w:r>
      <w:r w:rsidR="00D94A31" w:rsidRPr="006E6ED0">
        <w:rPr>
          <w:rFonts w:ascii="Times New Roman" w:hAnsi="Times New Roman" w:cs="Times New Roman"/>
          <w:b/>
          <w:color w:val="FF00FF"/>
          <w:sz w:val="24"/>
          <w:szCs w:val="24"/>
        </w:rPr>
        <w:t xml:space="preserve">(thi thử lần 2 Quốc Học Huế 2020-2021) </w:t>
      </w:r>
      <w:r w:rsidR="00D16163" w:rsidRPr="006E6ED0">
        <w:rPr>
          <w:rFonts w:ascii="Times New Roman" w:hAnsi="Times New Roman" w:cs="Times New Roman"/>
          <w:sz w:val="24"/>
          <w:szCs w:val="24"/>
        </w:rPr>
        <w:t xml:space="preserve">Đồ thị hàm số </w:t>
      </w:r>
      <w:r w:rsidR="00D16163" w:rsidRPr="006E6ED0">
        <w:rPr>
          <w:rFonts w:ascii="Times New Roman" w:eastAsia="Times New Roman" w:hAnsi="Times New Roman" w:cs="Times New Roman"/>
          <w:position w:val="-24"/>
          <w:sz w:val="24"/>
          <w:szCs w:val="24"/>
        </w:rPr>
        <w:object w:dxaOrig="1510" w:dyaOrig="670" w14:anchorId="5398984F">
          <v:shape id="_x0000_i1161" type="#_x0000_t75" style="width:75.75pt;height:33.75pt" o:ole="">
            <v:imagedata r:id="rId281" o:title=""/>
          </v:shape>
          <o:OLEObject Type="Embed" ProgID="Equation.DSMT4" ShapeID="_x0000_i1161" DrawAspect="Content" ObjectID="_1681673987" r:id="rId282"/>
        </w:object>
      </w:r>
      <w:r w:rsidR="00D16163" w:rsidRPr="006E6ED0">
        <w:rPr>
          <w:rFonts w:ascii="Times New Roman" w:hAnsi="Times New Roman" w:cs="Times New Roman"/>
          <w:sz w:val="24"/>
          <w:szCs w:val="24"/>
        </w:rPr>
        <w:t xml:space="preserve"> có bao nhiêu đường tiệm cận?</w:t>
      </w:r>
    </w:p>
    <w:p w14:paraId="0C3750B0" w14:textId="60C976A7" w:rsidR="007669A7" w:rsidRDefault="009E5CF1"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sidRPr="009E5CF1">
        <w:rPr>
          <w:rFonts w:ascii="Times New Roman" w:hAnsi="Times New Roman" w:cs="Times New Roman"/>
          <w:b/>
          <w:color w:val="0000FF"/>
          <w:sz w:val="24"/>
          <w:szCs w:val="24"/>
        </w:rPr>
        <w:tab/>
        <w:t xml:space="preserve">A. </w:t>
      </w:r>
      <w:r w:rsidRPr="009E5CF1">
        <w:rPr>
          <w:rFonts w:ascii="Times New Roman" w:hAnsi="Times New Roman" w:cs="Times New Roman"/>
          <w:color w:val="000000" w:themeColor="text1"/>
        </w:rPr>
        <w:t>3</w:t>
      </w:r>
      <w:r w:rsidR="00D16163" w:rsidRPr="009E5CF1">
        <w:rPr>
          <w:rFonts w:ascii="Times New Roman" w:hAnsi="Times New Roman" w:cs="Times New Roman"/>
          <w:color w:val="000000" w:themeColor="text1"/>
        </w:rPr>
        <w:t>.</w:t>
      </w:r>
      <w:r w:rsidR="00D16163" w:rsidRPr="009E5CF1">
        <w:rPr>
          <w:rFonts w:ascii="Times New Roman" w:hAnsi="Times New Roman" w:cs="Times New Roman"/>
        </w:rPr>
        <w:tab/>
      </w:r>
      <w:r w:rsidR="00D16163" w:rsidRPr="009E5CF1">
        <w:rPr>
          <w:rFonts w:ascii="Times New Roman" w:hAnsi="Times New Roman" w:cs="Times New Roman"/>
          <w:b/>
          <w:color w:val="0000FF"/>
        </w:rPr>
        <w:t>B.</w:t>
      </w:r>
      <w:r w:rsidRPr="009E5CF1">
        <w:rPr>
          <w:rFonts w:ascii="Times New Roman" w:eastAsia="Times New Roman" w:hAnsi="Times New Roman" w:cs="Times New Roman"/>
        </w:rPr>
        <w:t xml:space="preserve"> 0</w:t>
      </w:r>
      <w:r w:rsidR="00D16163" w:rsidRPr="009E5CF1">
        <w:rPr>
          <w:rFonts w:ascii="Times New Roman" w:hAnsi="Times New Roman" w:cs="Times New Roman"/>
          <w:color w:val="000000" w:themeColor="text1"/>
        </w:rPr>
        <w:t>.</w:t>
      </w:r>
      <w:r w:rsidR="00D16163" w:rsidRPr="009E5CF1">
        <w:rPr>
          <w:rFonts w:ascii="Times New Roman" w:hAnsi="Times New Roman" w:cs="Times New Roman"/>
        </w:rPr>
        <w:tab/>
      </w:r>
      <w:r w:rsidR="00D16163" w:rsidRPr="009E5CF1">
        <w:rPr>
          <w:rFonts w:ascii="Times New Roman" w:hAnsi="Times New Roman" w:cs="Times New Roman"/>
          <w:b/>
          <w:color w:val="0000FF"/>
        </w:rPr>
        <w:t>C.</w:t>
      </w:r>
      <w:r w:rsidRPr="009E5CF1">
        <w:rPr>
          <w:rFonts w:ascii="Times New Roman" w:eastAsia="Times New Roman" w:hAnsi="Times New Roman" w:cs="Times New Roman"/>
        </w:rPr>
        <w:t xml:space="preserve"> 1</w:t>
      </w:r>
      <w:r w:rsidR="00D16163" w:rsidRPr="009E5CF1">
        <w:rPr>
          <w:rFonts w:ascii="Times New Roman" w:hAnsi="Times New Roman" w:cs="Times New Roman"/>
          <w:color w:val="000000" w:themeColor="text1"/>
        </w:rPr>
        <w:t>.</w:t>
      </w:r>
      <w:r w:rsidR="00D16163" w:rsidRPr="009E5CF1">
        <w:rPr>
          <w:rFonts w:ascii="Times New Roman" w:hAnsi="Times New Roman" w:cs="Times New Roman"/>
        </w:rPr>
        <w:tab/>
      </w:r>
      <w:r w:rsidR="00D16163" w:rsidRPr="009E5CF1">
        <w:rPr>
          <w:rFonts w:ascii="Times New Roman" w:hAnsi="Times New Roman" w:cs="Times New Roman"/>
          <w:b/>
          <w:color w:val="0000FF"/>
        </w:rPr>
        <w:t>D.</w:t>
      </w:r>
      <w:r w:rsidRPr="009E5CF1">
        <w:rPr>
          <w:rFonts w:ascii="Times New Roman" w:eastAsia="Times New Roman" w:hAnsi="Times New Roman" w:cs="Times New Roman"/>
        </w:rPr>
        <w:t xml:space="preserve"> 2</w:t>
      </w:r>
      <w:r w:rsidR="00D16163" w:rsidRPr="009E5CF1">
        <w:rPr>
          <w:rFonts w:ascii="Times New Roman" w:hAnsi="Times New Roman" w:cs="Times New Roman"/>
          <w:color w:val="000000" w:themeColor="text1"/>
        </w:rPr>
        <w:t>.</w:t>
      </w:r>
    </w:p>
    <w:p w14:paraId="30FB4CCE" w14:textId="6D892CEF" w:rsidR="007669A7" w:rsidRDefault="0001472D"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 22.</w:t>
      </w:r>
      <w:r w:rsidR="007669A7" w:rsidRPr="007669A7">
        <w:rPr>
          <w:rFonts w:ascii="Times New Roman" w:hAnsi="Times New Roman" w:cs="Times New Roman"/>
          <w:b/>
          <w:color w:val="FF00FF"/>
          <w:sz w:val="24"/>
          <w:szCs w:val="24"/>
        </w:rPr>
        <w:tab/>
        <w:t xml:space="preserve">[2D4-3.5-3] </w:t>
      </w:r>
      <w:r w:rsidR="00D94A31" w:rsidRPr="006E6ED0">
        <w:rPr>
          <w:rFonts w:ascii="Times New Roman" w:hAnsi="Times New Roman" w:cs="Times New Roman"/>
          <w:b/>
          <w:color w:val="FF00FF"/>
          <w:sz w:val="24"/>
          <w:szCs w:val="24"/>
        </w:rPr>
        <w:t xml:space="preserve">(thi thử lần 2 Quốc Học Huế 2020-2021) </w:t>
      </w:r>
      <w:r w:rsidR="00D16163" w:rsidRPr="006E6ED0">
        <w:rPr>
          <w:rFonts w:ascii="Times New Roman" w:hAnsi="Times New Roman" w:cs="Times New Roman"/>
          <w:sz w:val="24"/>
          <w:szCs w:val="24"/>
        </w:rPr>
        <w:t xml:space="preserve">Có bao nhiêu số phức </w:t>
      </w:r>
      <w:r w:rsidR="00D16163" w:rsidRPr="006E6ED0">
        <w:rPr>
          <w:rFonts w:ascii="Times New Roman" w:eastAsia="Times New Roman" w:hAnsi="Times New Roman" w:cs="Times New Roman"/>
          <w:position w:val="-4"/>
          <w:sz w:val="24"/>
          <w:szCs w:val="24"/>
        </w:rPr>
        <w:object w:dxaOrig="180" w:dyaOrig="210" w14:anchorId="4AA90404">
          <v:shape id="_x0000_i1162" type="#_x0000_t75" style="width:9pt;height:10.5pt" o:ole="">
            <v:imagedata r:id="rId283" o:title=""/>
          </v:shape>
          <o:OLEObject Type="Embed" ProgID="Equation.DSMT4" ShapeID="_x0000_i1162" DrawAspect="Content" ObjectID="_1681673988" r:id="rId284"/>
        </w:object>
      </w:r>
      <w:r w:rsidR="00D16163" w:rsidRPr="006E6ED0">
        <w:rPr>
          <w:rFonts w:ascii="Times New Roman" w:hAnsi="Times New Roman" w:cs="Times New Roman"/>
          <w:sz w:val="24"/>
          <w:szCs w:val="24"/>
        </w:rPr>
        <w:t xml:space="preserve"> có môđun bằng 2 và thỏa mãn </w:t>
      </w:r>
      <w:r w:rsidR="00F61DFA" w:rsidRPr="006E6ED0">
        <w:rPr>
          <w:rFonts w:ascii="Times New Roman" w:eastAsia="Times New Roman" w:hAnsi="Times New Roman" w:cs="Times New Roman"/>
          <w:position w:val="-14"/>
          <w:sz w:val="24"/>
          <w:szCs w:val="24"/>
        </w:rPr>
        <w:object w:dxaOrig="1340" w:dyaOrig="400" w14:anchorId="510BEFD5">
          <v:shape id="_x0000_i1163" type="#_x0000_t75" style="width:66.75pt;height:20.25pt" o:ole="">
            <v:imagedata r:id="rId285" o:title=""/>
          </v:shape>
          <o:OLEObject Type="Embed" ProgID="Equation.DSMT4" ShapeID="_x0000_i1163" DrawAspect="Content" ObjectID="_1681673989" r:id="rId286"/>
        </w:object>
      </w:r>
      <w:r w:rsidR="00DD4F9B">
        <w:rPr>
          <w:rFonts w:ascii="Times New Roman" w:eastAsia="Times New Roman" w:hAnsi="Times New Roman" w:cs="Times New Roman"/>
          <w:sz w:val="24"/>
          <w:szCs w:val="24"/>
        </w:rPr>
        <w:t>.</w:t>
      </w:r>
    </w:p>
    <w:p w14:paraId="7C51262F" w14:textId="721BF5A5" w:rsidR="007669A7" w:rsidRDefault="007669A7"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D16163" w:rsidRPr="006E6ED0">
        <w:rPr>
          <w:rFonts w:ascii="Times New Roman" w:hAnsi="Times New Roman" w:cs="Times New Roman"/>
          <w:b/>
          <w:color w:val="0000FF"/>
          <w:sz w:val="24"/>
          <w:szCs w:val="24"/>
        </w:rPr>
        <w:t xml:space="preserve">A. </w:t>
      </w:r>
      <w:r w:rsidR="00D16163" w:rsidRPr="006E6ED0">
        <w:rPr>
          <w:rFonts w:ascii="Times New Roman" w:hAnsi="Times New Roman" w:cs="Times New Roman"/>
          <w:position w:val="-4"/>
          <w:sz w:val="24"/>
          <w:szCs w:val="24"/>
        </w:rPr>
        <w:object w:dxaOrig="140" w:dyaOrig="260" w14:anchorId="51FCAB2D">
          <v:shape id="_x0000_i1164" type="#_x0000_t75" style="width:6.75pt;height:12.75pt" o:ole="">
            <v:imagedata r:id="rId287" o:title=""/>
          </v:shape>
          <o:OLEObject Type="Embed" ProgID="Equation.DSMT4" ShapeID="_x0000_i1164" DrawAspect="Content" ObjectID="_1681673990" r:id="rId288"/>
        </w:object>
      </w:r>
      <w:r w:rsidR="00D16163" w:rsidRPr="006E6ED0">
        <w:rPr>
          <w:rFonts w:ascii="Times New Roman" w:hAnsi="Times New Roman" w:cs="Times New Roman"/>
          <w:color w:val="000000" w:themeColor="text1"/>
          <w:sz w:val="24"/>
          <w:szCs w:val="24"/>
        </w:rPr>
        <w:t>.</w:t>
      </w:r>
      <w:r w:rsidR="00D16163" w:rsidRPr="006E6ED0">
        <w:rPr>
          <w:rFonts w:ascii="Times New Roman" w:hAnsi="Times New Roman" w:cs="Times New Roman"/>
          <w:color w:val="000000" w:themeColor="text1"/>
          <w:sz w:val="24"/>
          <w:szCs w:val="24"/>
        </w:rPr>
        <w:tab/>
      </w:r>
      <w:r w:rsidR="00D16163" w:rsidRPr="006E6ED0">
        <w:rPr>
          <w:rFonts w:ascii="Times New Roman" w:hAnsi="Times New Roman" w:cs="Times New Roman"/>
          <w:b/>
          <w:color w:val="0000FF"/>
          <w:sz w:val="24"/>
          <w:szCs w:val="24"/>
        </w:rPr>
        <w:t xml:space="preserve">B. </w:t>
      </w:r>
      <w:r w:rsidR="00D16163" w:rsidRPr="006E6ED0">
        <w:rPr>
          <w:rFonts w:ascii="Times New Roman" w:hAnsi="Times New Roman" w:cs="Times New Roman"/>
          <w:position w:val="-4"/>
          <w:sz w:val="24"/>
          <w:szCs w:val="24"/>
        </w:rPr>
        <w:object w:dxaOrig="210" w:dyaOrig="260" w14:anchorId="653FAD4B">
          <v:shape id="_x0000_i1165" type="#_x0000_t75" style="width:10.5pt;height:12.75pt" o:ole="">
            <v:imagedata r:id="rId289" o:title=""/>
          </v:shape>
          <o:OLEObject Type="Embed" ProgID="Equation.DSMT4" ShapeID="_x0000_i1165" DrawAspect="Content" ObjectID="_1681673991" r:id="rId290"/>
        </w:object>
      </w:r>
      <w:r w:rsidR="00D16163" w:rsidRPr="006E6ED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D16163" w:rsidRPr="006E6ED0">
        <w:rPr>
          <w:rFonts w:ascii="Times New Roman" w:hAnsi="Times New Roman" w:cs="Times New Roman"/>
          <w:b/>
          <w:color w:val="0000FF"/>
          <w:sz w:val="24"/>
          <w:szCs w:val="24"/>
        </w:rPr>
        <w:t xml:space="preserve">C. </w:t>
      </w:r>
      <w:r w:rsidR="00D16163" w:rsidRPr="006E6ED0">
        <w:rPr>
          <w:rFonts w:ascii="Times New Roman" w:hAnsi="Times New Roman" w:cs="Times New Roman"/>
          <w:position w:val="-6"/>
          <w:sz w:val="24"/>
          <w:szCs w:val="24"/>
        </w:rPr>
        <w:object w:dxaOrig="200" w:dyaOrig="280" w14:anchorId="56E80F2E">
          <v:shape id="_x0000_i1166" type="#_x0000_t75" style="width:9.75pt;height:14.25pt" o:ole="">
            <v:imagedata r:id="rId291" o:title=""/>
          </v:shape>
          <o:OLEObject Type="Embed" ProgID="Equation.DSMT4" ShapeID="_x0000_i1166" DrawAspect="Content" ObjectID="_1681673992" r:id="rId292"/>
        </w:object>
      </w:r>
      <w:r w:rsidR="00D16163" w:rsidRPr="006E6ED0">
        <w:rPr>
          <w:rFonts w:ascii="Times New Roman" w:hAnsi="Times New Roman" w:cs="Times New Roman"/>
          <w:color w:val="000000" w:themeColor="text1"/>
          <w:sz w:val="24"/>
          <w:szCs w:val="24"/>
        </w:rPr>
        <w:t>.</w:t>
      </w:r>
      <w:r w:rsidR="00D16163" w:rsidRPr="006E6ED0">
        <w:rPr>
          <w:rFonts w:ascii="Times New Roman" w:hAnsi="Times New Roman" w:cs="Times New Roman"/>
          <w:sz w:val="24"/>
          <w:szCs w:val="24"/>
        </w:rPr>
        <w:tab/>
      </w:r>
      <w:r w:rsidR="00D16163" w:rsidRPr="006E6ED0">
        <w:rPr>
          <w:rFonts w:ascii="Times New Roman" w:hAnsi="Times New Roman" w:cs="Times New Roman"/>
          <w:b/>
          <w:color w:val="0000FF"/>
          <w:sz w:val="24"/>
          <w:szCs w:val="24"/>
        </w:rPr>
        <w:t xml:space="preserve">D. </w:t>
      </w:r>
      <w:r w:rsidR="00D16163" w:rsidRPr="006E6ED0">
        <w:rPr>
          <w:rFonts w:ascii="Times New Roman" w:hAnsi="Times New Roman" w:cs="Times New Roman"/>
          <w:position w:val="-4"/>
          <w:sz w:val="24"/>
          <w:szCs w:val="24"/>
        </w:rPr>
        <w:object w:dxaOrig="210" w:dyaOrig="250" w14:anchorId="1F9B37FF">
          <v:shape id="_x0000_i1167" type="#_x0000_t75" style="width:10.5pt;height:12.75pt" o:ole="">
            <v:imagedata r:id="rId293" o:title=""/>
          </v:shape>
          <o:OLEObject Type="Embed" ProgID="Equation.DSMT4" ShapeID="_x0000_i1167" DrawAspect="Content" ObjectID="_1681673993" r:id="rId294"/>
        </w:object>
      </w:r>
      <w:r w:rsidR="00D16163" w:rsidRPr="006E6ED0">
        <w:rPr>
          <w:rFonts w:ascii="Times New Roman" w:hAnsi="Times New Roman" w:cs="Times New Roman"/>
          <w:color w:val="000000" w:themeColor="text1"/>
          <w:sz w:val="24"/>
          <w:szCs w:val="24"/>
        </w:rPr>
        <w:t>.</w:t>
      </w:r>
    </w:p>
    <w:p w14:paraId="1DDD53EA" w14:textId="55109683" w:rsidR="007669A7" w:rsidRDefault="0001472D"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 23.</w:t>
      </w:r>
      <w:r w:rsidR="007669A7" w:rsidRPr="007669A7">
        <w:rPr>
          <w:rFonts w:ascii="Times New Roman" w:hAnsi="Times New Roman" w:cs="Times New Roman"/>
          <w:b/>
          <w:color w:val="FF00FF"/>
          <w:sz w:val="24"/>
          <w:szCs w:val="24"/>
        </w:rPr>
        <w:tab/>
        <w:t xml:space="preserve">[2D3-3.1-2] </w:t>
      </w:r>
      <w:r w:rsidR="00D94A31" w:rsidRPr="006E6ED0">
        <w:rPr>
          <w:rFonts w:ascii="Times New Roman" w:hAnsi="Times New Roman" w:cs="Times New Roman"/>
          <w:b/>
          <w:color w:val="FF00FF"/>
          <w:sz w:val="24"/>
          <w:szCs w:val="24"/>
        </w:rPr>
        <w:t xml:space="preserve">(thi thử lần 2 Quốc Học Huế 2020-2021) </w:t>
      </w:r>
      <w:r w:rsidR="00D16163" w:rsidRPr="006E6ED0">
        <w:rPr>
          <w:rFonts w:ascii="Times New Roman" w:hAnsi="Times New Roman" w:cs="Times New Roman"/>
          <w:sz w:val="24"/>
          <w:szCs w:val="24"/>
        </w:rPr>
        <w:t>Tính diện tích của hình phẳng (được tô đậm) giới hạn bởi hai đường</w:t>
      </w:r>
      <w:r w:rsidR="00F61DFA" w:rsidRPr="006E6ED0">
        <w:rPr>
          <w:rFonts w:ascii="Times New Roman" w:eastAsia="Times New Roman" w:hAnsi="Times New Roman" w:cs="Times New Roman"/>
          <w:position w:val="-10"/>
          <w:sz w:val="24"/>
          <w:szCs w:val="24"/>
        </w:rPr>
        <w:object w:dxaOrig="1620" w:dyaOrig="360" w14:anchorId="0EC3754D">
          <v:shape id="_x0000_i1168" type="#_x0000_t75" style="width:81pt;height:18.75pt" o:ole="">
            <v:imagedata r:id="rId295" o:title=""/>
          </v:shape>
          <o:OLEObject Type="Embed" ProgID="Equation.DSMT4" ShapeID="_x0000_i1168" DrawAspect="Content" ObjectID="_1681673994" r:id="rId296"/>
        </w:object>
      </w:r>
      <w:r w:rsidR="00DD4F9B">
        <w:rPr>
          <w:rFonts w:ascii="Times New Roman" w:eastAsia="Times New Roman" w:hAnsi="Times New Roman" w:cs="Times New Roman"/>
          <w:sz w:val="24"/>
          <w:szCs w:val="24"/>
        </w:rPr>
        <w:t>.</w:t>
      </w:r>
    </w:p>
    <w:p w14:paraId="0228BE31" w14:textId="77777777" w:rsidR="007669A7" w:rsidRDefault="00D16163" w:rsidP="00904EF9">
      <w:pPr>
        <w:tabs>
          <w:tab w:val="left" w:pos="567"/>
        </w:tabs>
        <w:spacing w:before="0" w:line="276" w:lineRule="auto"/>
        <w:jc w:val="center"/>
        <w:rPr>
          <w:rFonts w:ascii="Times New Roman" w:hAnsi="Times New Roman" w:cs="Times New Roman"/>
          <w:sz w:val="24"/>
          <w:szCs w:val="24"/>
        </w:rPr>
      </w:pPr>
      <w:r w:rsidRPr="006E6ED0">
        <w:rPr>
          <w:rFonts w:ascii="Times New Roman" w:hAnsi="Times New Roman" w:cs="Times New Roman"/>
          <w:b/>
          <w:noProof/>
          <w:color w:val="0033CC"/>
          <w:sz w:val="24"/>
          <w:szCs w:val="24"/>
        </w:rPr>
        <w:lastRenderedPageBreak/>
        <w:drawing>
          <wp:inline distT="0" distB="0" distL="0" distR="0" wp14:anchorId="7B77BB5F" wp14:editId="7A35C411">
            <wp:extent cx="1905000" cy="1555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905000" cy="1555750"/>
                    </a:xfrm>
                    <a:prstGeom prst="rect">
                      <a:avLst/>
                    </a:prstGeom>
                    <a:noFill/>
                    <a:ln>
                      <a:noFill/>
                    </a:ln>
                  </pic:spPr>
                </pic:pic>
              </a:graphicData>
            </a:graphic>
          </wp:inline>
        </w:drawing>
      </w:r>
    </w:p>
    <w:p w14:paraId="5C3C9996" w14:textId="5489D2A9" w:rsidR="007669A7" w:rsidRDefault="007669A7"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sz w:val="24"/>
          <w:szCs w:val="24"/>
        </w:rPr>
        <w:tab/>
      </w:r>
      <w:r w:rsidR="00D16163" w:rsidRPr="006E6ED0">
        <w:rPr>
          <w:rFonts w:ascii="Times New Roman" w:hAnsi="Times New Roman" w:cs="Times New Roman"/>
          <w:b/>
          <w:color w:val="0000FF"/>
          <w:sz w:val="24"/>
          <w:szCs w:val="24"/>
          <w:lang w:eastAsia="en-GB"/>
        </w:rPr>
        <w:t xml:space="preserve">A. </w:t>
      </w:r>
      <w:r w:rsidR="00D16163" w:rsidRPr="006E6ED0">
        <w:rPr>
          <w:rFonts w:ascii="Times New Roman" w:hAnsi="Times New Roman" w:cs="Times New Roman"/>
          <w:position w:val="-24"/>
          <w:sz w:val="24"/>
          <w:szCs w:val="24"/>
        </w:rPr>
        <w:object w:dxaOrig="620" w:dyaOrig="620" w14:anchorId="3B5C38C1">
          <v:shape id="_x0000_i1169" type="#_x0000_t75" style="width:30.75pt;height:30.75pt" o:ole="">
            <v:imagedata r:id="rId298" o:title=""/>
          </v:shape>
          <o:OLEObject Type="Embed" ProgID="Equation.DSMT4" ShapeID="_x0000_i1169" DrawAspect="Content" ObjectID="_1681673995" r:id="rId299"/>
        </w:object>
      </w:r>
      <w:r w:rsidR="00D16163" w:rsidRPr="006E6ED0">
        <w:rPr>
          <w:rFonts w:ascii="Times New Roman" w:hAnsi="Times New Roman" w:cs="Times New Roman"/>
          <w:sz w:val="24"/>
          <w:szCs w:val="24"/>
          <w:lang w:eastAsia="en-GB"/>
        </w:rPr>
        <w:t>.</w:t>
      </w:r>
      <w:r w:rsidR="00D16163" w:rsidRPr="006E6ED0">
        <w:rPr>
          <w:rFonts w:ascii="Times New Roman" w:hAnsi="Times New Roman" w:cs="Times New Roman"/>
          <w:b/>
          <w:color w:val="0000FF"/>
          <w:sz w:val="24"/>
          <w:szCs w:val="24"/>
          <w:lang w:eastAsia="en-GB"/>
        </w:rPr>
        <w:tab/>
        <w:t xml:space="preserve">B. </w:t>
      </w:r>
      <w:r w:rsidR="00D16163" w:rsidRPr="006E6ED0">
        <w:rPr>
          <w:rFonts w:ascii="Times New Roman" w:hAnsi="Times New Roman" w:cs="Times New Roman"/>
          <w:position w:val="-24"/>
          <w:sz w:val="24"/>
          <w:szCs w:val="24"/>
        </w:rPr>
        <w:object w:dxaOrig="620" w:dyaOrig="620" w14:anchorId="5BFA06B9">
          <v:shape id="_x0000_i1170" type="#_x0000_t75" style="width:30.75pt;height:30.75pt" o:ole="">
            <v:imagedata r:id="rId300" o:title=""/>
          </v:shape>
          <o:OLEObject Type="Embed" ProgID="Equation.DSMT4" ShapeID="_x0000_i1170" DrawAspect="Content" ObjectID="_1681673996" r:id="rId301"/>
        </w:object>
      </w:r>
      <w:r w:rsidR="00D16163" w:rsidRPr="006E6ED0">
        <w:rPr>
          <w:rFonts w:ascii="Times New Roman" w:hAnsi="Times New Roman" w:cs="Times New Roman"/>
          <w:sz w:val="24"/>
          <w:szCs w:val="24"/>
          <w:lang w:eastAsia="en-GB"/>
        </w:rPr>
        <w:t>.</w:t>
      </w:r>
      <w:r w:rsidR="00D16163" w:rsidRPr="006E6ED0">
        <w:rPr>
          <w:rFonts w:ascii="Times New Roman" w:hAnsi="Times New Roman" w:cs="Times New Roman"/>
          <w:b/>
          <w:color w:val="0000FF"/>
          <w:sz w:val="24"/>
          <w:szCs w:val="24"/>
          <w:lang w:eastAsia="en-GB"/>
        </w:rPr>
        <w:tab/>
        <w:t xml:space="preserve">C. </w:t>
      </w:r>
      <w:r w:rsidR="00D16163" w:rsidRPr="006E6ED0">
        <w:rPr>
          <w:rFonts w:ascii="Times New Roman" w:hAnsi="Times New Roman" w:cs="Times New Roman"/>
          <w:position w:val="-24"/>
          <w:sz w:val="24"/>
          <w:szCs w:val="24"/>
        </w:rPr>
        <w:object w:dxaOrig="780" w:dyaOrig="620" w14:anchorId="21E0D368">
          <v:shape id="_x0000_i1171" type="#_x0000_t75" style="width:38.25pt;height:30.75pt" o:ole="">
            <v:imagedata r:id="rId302" o:title=""/>
          </v:shape>
          <o:OLEObject Type="Embed" ProgID="Equation.DSMT4" ShapeID="_x0000_i1171" DrawAspect="Content" ObjectID="_1681673997" r:id="rId303"/>
        </w:object>
      </w:r>
      <w:r w:rsidR="00D16163" w:rsidRPr="006E6ED0">
        <w:rPr>
          <w:rFonts w:ascii="Times New Roman" w:hAnsi="Times New Roman" w:cs="Times New Roman"/>
          <w:sz w:val="24"/>
          <w:szCs w:val="24"/>
          <w:lang w:eastAsia="en-GB"/>
        </w:rPr>
        <w:t>.</w:t>
      </w:r>
      <w:r w:rsidR="00D16163" w:rsidRPr="006E6ED0">
        <w:rPr>
          <w:rFonts w:ascii="Times New Roman" w:hAnsi="Times New Roman" w:cs="Times New Roman"/>
          <w:b/>
          <w:color w:val="0000FF"/>
          <w:sz w:val="24"/>
          <w:szCs w:val="24"/>
          <w:lang w:eastAsia="en-GB"/>
        </w:rPr>
        <w:tab/>
        <w:t xml:space="preserve">D. </w:t>
      </w:r>
      <w:r w:rsidR="00D16163" w:rsidRPr="006E6ED0">
        <w:rPr>
          <w:rFonts w:ascii="Times New Roman" w:hAnsi="Times New Roman" w:cs="Times New Roman"/>
          <w:position w:val="-24"/>
          <w:sz w:val="24"/>
          <w:szCs w:val="24"/>
        </w:rPr>
        <w:object w:dxaOrig="780" w:dyaOrig="620" w14:anchorId="491AFB59">
          <v:shape id="_x0000_i1172" type="#_x0000_t75" style="width:38.25pt;height:30.75pt" o:ole="">
            <v:imagedata r:id="rId304" o:title=""/>
          </v:shape>
          <o:OLEObject Type="Embed" ProgID="Equation.DSMT4" ShapeID="_x0000_i1172" DrawAspect="Content" ObjectID="_1681673998" r:id="rId305"/>
        </w:object>
      </w:r>
      <w:r w:rsidR="00D16163" w:rsidRPr="006E6ED0">
        <w:rPr>
          <w:rFonts w:ascii="Times New Roman" w:hAnsi="Times New Roman" w:cs="Times New Roman"/>
          <w:sz w:val="24"/>
          <w:szCs w:val="24"/>
          <w:lang w:eastAsia="en-GB"/>
        </w:rPr>
        <w:t>.</w:t>
      </w:r>
    </w:p>
    <w:p w14:paraId="1C8608CB" w14:textId="77777777" w:rsidR="007669A7" w:rsidRDefault="00FF7897"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 24.</w:t>
      </w:r>
      <w:r w:rsidR="007669A7">
        <w:rPr>
          <w:rFonts w:ascii="Times New Roman" w:hAnsi="Times New Roman" w:cs="Times New Roman"/>
          <w:b/>
          <w:color w:val="0000FF"/>
          <w:sz w:val="24"/>
          <w:szCs w:val="24"/>
        </w:rPr>
        <w:t xml:space="preserve"> </w:t>
      </w:r>
      <w:r w:rsidRPr="006E6ED0">
        <w:rPr>
          <w:rFonts w:ascii="Times New Roman" w:hAnsi="Times New Roman" w:cs="Times New Roman"/>
          <w:b/>
          <w:color w:val="FF00FF"/>
          <w:sz w:val="24"/>
          <w:szCs w:val="24"/>
        </w:rPr>
        <w:tab/>
      </w:r>
      <w:r w:rsidRPr="00DE4196">
        <w:rPr>
          <w:rFonts w:ascii="Times New Roman" w:hAnsi="Times New Roman" w:cs="Times New Roman"/>
          <w:b/>
          <w:color w:val="FF00FF"/>
          <w:sz w:val="24"/>
          <w:szCs w:val="24"/>
        </w:rPr>
        <w:t>[1H3-4.3-1]</w:t>
      </w:r>
      <w:r w:rsidRPr="006E6ED0">
        <w:rPr>
          <w:rFonts w:ascii="Times New Roman" w:hAnsi="Times New Roman" w:cs="Times New Roman"/>
          <w:b/>
          <w:color w:val="FF00FF"/>
          <w:sz w:val="24"/>
          <w:szCs w:val="24"/>
        </w:rPr>
        <w:t xml:space="preserve"> (thi thử lần 2 Quốc Học Huế 2020-2021) </w:t>
      </w:r>
      <w:r w:rsidRPr="006E6ED0">
        <w:rPr>
          <w:rFonts w:ascii="Times New Roman" w:hAnsi="Times New Roman" w:cs="Times New Roman"/>
          <w:sz w:val="24"/>
          <w:szCs w:val="24"/>
        </w:rPr>
        <w:t xml:space="preserve">Cho hình lập phương </w:t>
      </w:r>
      <w:r w:rsidRPr="006E6ED0">
        <w:rPr>
          <w:rFonts w:ascii="Times New Roman" w:hAnsi="Times New Roman" w:cs="Times New Roman"/>
          <w:position w:val="-6"/>
          <w:sz w:val="24"/>
          <w:szCs w:val="24"/>
        </w:rPr>
        <w:object w:dxaOrig="1640" w:dyaOrig="290" w14:anchorId="48AF0911">
          <v:shape id="_x0000_i1173" type="#_x0000_t75" style="width:81.75pt;height:14.25pt" o:ole="">
            <v:imagedata r:id="rId306" o:title=""/>
          </v:shape>
          <o:OLEObject Type="Embed" ProgID="Equation.DSMT4" ShapeID="_x0000_i1173" DrawAspect="Content" ObjectID="_1681673999" r:id="rId307"/>
        </w:object>
      </w:r>
      <w:r w:rsidRPr="006E6ED0">
        <w:rPr>
          <w:rFonts w:ascii="Times New Roman" w:hAnsi="Times New Roman" w:cs="Times New Roman"/>
          <w:sz w:val="24"/>
          <w:szCs w:val="24"/>
        </w:rPr>
        <w:t xml:space="preserve"> có </w:t>
      </w:r>
      <w:r w:rsidRPr="006E6ED0">
        <w:rPr>
          <w:rFonts w:ascii="Times New Roman" w:hAnsi="Times New Roman" w:cs="Times New Roman"/>
          <w:position w:val="-10"/>
          <w:sz w:val="24"/>
          <w:szCs w:val="24"/>
        </w:rPr>
        <w:object w:dxaOrig="550" w:dyaOrig="310" w14:anchorId="7DFBA2EB">
          <v:shape id="_x0000_i1174" type="#_x0000_t75" style="width:27.75pt;height:15.75pt" o:ole="">
            <v:imagedata r:id="rId308" o:title=""/>
          </v:shape>
          <o:OLEObject Type="Embed" ProgID="Equation.DSMT4" ShapeID="_x0000_i1174" DrawAspect="Content" ObjectID="_1681674000" r:id="rId309"/>
        </w:object>
      </w:r>
      <w:r w:rsidRPr="006E6ED0">
        <w:rPr>
          <w:rFonts w:ascii="Times New Roman" w:hAnsi="Times New Roman" w:cs="Times New Roman"/>
          <w:sz w:val="24"/>
          <w:szCs w:val="24"/>
        </w:rPr>
        <w:t xml:space="preserve"> lần lượt là tâm của hình vuông </w:t>
      </w:r>
      <w:r w:rsidRPr="006E6ED0">
        <w:rPr>
          <w:rFonts w:ascii="Times New Roman" w:hAnsi="Times New Roman" w:cs="Times New Roman"/>
          <w:position w:val="-6"/>
          <w:sz w:val="24"/>
          <w:szCs w:val="24"/>
        </w:rPr>
        <w:object w:dxaOrig="720" w:dyaOrig="290" w14:anchorId="39A61818">
          <v:shape id="_x0000_i1175" type="#_x0000_t75" style="width:36pt;height:14.25pt" o:ole="">
            <v:imagedata r:id="rId310" o:title=""/>
          </v:shape>
          <o:OLEObject Type="Embed" ProgID="Equation.DSMT4" ShapeID="_x0000_i1175" DrawAspect="Content" ObjectID="_1681674001" r:id="rId311"/>
        </w:object>
      </w:r>
      <w:r w:rsidRPr="006E6ED0">
        <w:rPr>
          <w:rFonts w:ascii="Times New Roman" w:hAnsi="Times New Roman" w:cs="Times New Roman"/>
          <w:sz w:val="24"/>
          <w:szCs w:val="24"/>
        </w:rPr>
        <w:t xml:space="preserve"> và </w:t>
      </w:r>
      <w:r w:rsidRPr="006E6ED0">
        <w:rPr>
          <w:rFonts w:ascii="Times New Roman" w:hAnsi="Times New Roman" w:cs="Times New Roman"/>
          <w:position w:val="-6"/>
          <w:sz w:val="24"/>
          <w:szCs w:val="24"/>
        </w:rPr>
        <w:object w:dxaOrig="940" w:dyaOrig="290" w14:anchorId="33F71AF9">
          <v:shape id="_x0000_i1176" type="#_x0000_t75" style="width:47.25pt;height:14.25pt" o:ole="">
            <v:imagedata r:id="rId312" o:title=""/>
          </v:shape>
          <o:OLEObject Type="Embed" ProgID="Equation.DSMT4" ShapeID="_x0000_i1176" DrawAspect="Content" ObjectID="_1681674002" r:id="rId313"/>
        </w:object>
      </w:r>
      <w:r w:rsidRPr="006E6ED0">
        <w:rPr>
          <w:rFonts w:ascii="Times New Roman" w:hAnsi="Times New Roman" w:cs="Times New Roman"/>
          <w:sz w:val="24"/>
          <w:szCs w:val="24"/>
        </w:rPr>
        <w:t xml:space="preserve"> . Góc giữa hai mặt phẳng </w:t>
      </w:r>
      <w:r w:rsidRPr="006E6ED0">
        <w:rPr>
          <w:rFonts w:ascii="Times New Roman" w:hAnsi="Times New Roman" w:cs="Times New Roman"/>
          <w:position w:val="-14"/>
          <w:sz w:val="24"/>
          <w:szCs w:val="24"/>
        </w:rPr>
        <w:object w:dxaOrig="800" w:dyaOrig="410" w14:anchorId="29D29C86">
          <v:shape id="_x0000_i1177" type="#_x0000_t75" style="width:40.5pt;height:20.25pt" o:ole="">
            <v:imagedata r:id="rId314" o:title=""/>
          </v:shape>
          <o:OLEObject Type="Embed" ProgID="Equation.DSMT4" ShapeID="_x0000_i1177" DrawAspect="Content" ObjectID="_1681674003" r:id="rId315"/>
        </w:object>
      </w:r>
      <w:r w:rsidRPr="006E6ED0">
        <w:rPr>
          <w:rFonts w:ascii="Times New Roman" w:hAnsi="Times New Roman" w:cs="Times New Roman"/>
          <w:sz w:val="24"/>
          <w:szCs w:val="24"/>
        </w:rPr>
        <w:t xml:space="preserve"> và </w:t>
      </w:r>
      <w:r w:rsidRPr="006E6ED0">
        <w:rPr>
          <w:rFonts w:ascii="Times New Roman" w:hAnsi="Times New Roman" w:cs="Times New Roman"/>
          <w:position w:val="-14"/>
          <w:sz w:val="24"/>
          <w:szCs w:val="24"/>
        </w:rPr>
        <w:object w:dxaOrig="920" w:dyaOrig="410" w14:anchorId="0FCB80E6">
          <v:shape id="_x0000_i1178" type="#_x0000_t75" style="width:45.75pt;height:20.25pt" o:ole="">
            <v:imagedata r:id="rId316" o:title=""/>
          </v:shape>
          <o:OLEObject Type="Embed" ProgID="Equation.DSMT4" ShapeID="_x0000_i1178" DrawAspect="Content" ObjectID="_1681674004" r:id="rId317"/>
        </w:object>
      </w:r>
      <w:r w:rsidRPr="006E6ED0">
        <w:rPr>
          <w:rFonts w:ascii="Times New Roman" w:hAnsi="Times New Roman" w:cs="Times New Roman"/>
          <w:sz w:val="24"/>
          <w:szCs w:val="24"/>
        </w:rPr>
        <w:t xml:space="preserve"> bằ</w:t>
      </w:r>
      <w:r w:rsidR="007669A7">
        <w:rPr>
          <w:rFonts w:ascii="Times New Roman" w:hAnsi="Times New Roman" w:cs="Times New Roman"/>
          <w:sz w:val="24"/>
          <w:szCs w:val="24"/>
        </w:rPr>
        <w:t>ng</w:t>
      </w:r>
    </w:p>
    <w:p w14:paraId="6446EAB9" w14:textId="77F9940E" w:rsidR="007669A7" w:rsidRDefault="007669A7"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FF7897" w:rsidRPr="006E6ED0">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FF7897" w:rsidRPr="006E6ED0">
        <w:rPr>
          <w:rFonts w:ascii="Times New Roman" w:hAnsi="Times New Roman" w:cs="Times New Roman"/>
          <w:b/>
          <w:color w:val="0000FF"/>
          <w:position w:val="-6"/>
          <w:sz w:val="24"/>
          <w:szCs w:val="24"/>
        </w:rPr>
        <w:object w:dxaOrig="600" w:dyaOrig="360" w14:anchorId="0D1C9E39">
          <v:shape id="_x0000_i1179" type="#_x0000_t75" style="width:30pt;height:18pt" o:ole="">
            <v:imagedata r:id="rId318" o:title=""/>
          </v:shape>
          <o:OLEObject Type="Embed" ProgID="Equation.DSMT4" ShapeID="_x0000_i1179" DrawAspect="Content" ObjectID="_1681674005" r:id="rId319"/>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FF7897" w:rsidRPr="006E6ED0">
        <w:rPr>
          <w:rFonts w:ascii="Times New Roman" w:hAnsi="Times New Roman" w:cs="Times New Roman"/>
          <w:b/>
          <w:color w:val="0000FF"/>
          <w:position w:val="-6"/>
          <w:sz w:val="24"/>
          <w:szCs w:val="24"/>
        </w:rPr>
        <w:object w:dxaOrig="590" w:dyaOrig="360" w14:anchorId="1DEE99B2">
          <v:shape id="_x0000_i1180" type="#_x0000_t75" style="width:29.25pt;height:18pt" o:ole="">
            <v:imagedata r:id="rId320" o:title=""/>
          </v:shape>
          <o:OLEObject Type="Embed" ProgID="Equation.DSMT4" ShapeID="_x0000_i1180" DrawAspect="Content" ObjectID="_1681674006" r:id="rId321"/>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FF7897" w:rsidRPr="006E6ED0">
        <w:rPr>
          <w:rFonts w:ascii="Times New Roman" w:hAnsi="Times New Roman" w:cs="Times New Roman"/>
          <w:b/>
          <w:color w:val="0000FF"/>
          <w:position w:val="-4"/>
          <w:sz w:val="24"/>
          <w:szCs w:val="24"/>
        </w:rPr>
        <w:object w:dxaOrig="600" w:dyaOrig="350" w14:anchorId="658B02DA">
          <v:shape id="_x0000_i1181" type="#_x0000_t75" style="width:30pt;height:17.25pt" o:ole="">
            <v:imagedata r:id="rId322" o:title=""/>
          </v:shape>
          <o:OLEObject Type="Embed" ProgID="Equation.DSMT4" ShapeID="_x0000_i1181" DrawAspect="Content" ObjectID="_1681674007" r:id="rId323"/>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FF7897" w:rsidRPr="006E6ED0">
        <w:rPr>
          <w:rFonts w:ascii="Times New Roman" w:hAnsi="Times New Roman" w:cs="Times New Roman"/>
          <w:b/>
          <w:color w:val="0000FF"/>
          <w:position w:val="-6"/>
          <w:sz w:val="24"/>
          <w:szCs w:val="24"/>
        </w:rPr>
        <w:object w:dxaOrig="640" w:dyaOrig="360" w14:anchorId="20F94016">
          <v:shape id="_x0000_i1182" type="#_x0000_t75" style="width:33pt;height:18pt" o:ole="">
            <v:imagedata r:id="rId324" o:title=""/>
          </v:shape>
          <o:OLEObject Type="Embed" ProgID="Equation.DSMT4" ShapeID="_x0000_i1182" DrawAspect="Content" ObjectID="_1681674008" r:id="rId325"/>
        </w:object>
      </w:r>
      <w:r w:rsidR="00FF7897" w:rsidRPr="006E6ED0">
        <w:rPr>
          <w:rFonts w:ascii="Times New Roman" w:hAnsi="Times New Roman" w:cs="Times New Roman"/>
          <w:color w:val="000000" w:themeColor="text1"/>
          <w:sz w:val="24"/>
          <w:szCs w:val="24"/>
        </w:rPr>
        <w:t>.</w:t>
      </w:r>
    </w:p>
    <w:p w14:paraId="64B99C57" w14:textId="3DF4FFD8" w:rsidR="007669A7" w:rsidRDefault="00FF7897"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25</w:t>
      </w:r>
      <w:r w:rsidRPr="006E6ED0">
        <w:rPr>
          <w:rFonts w:ascii="Times New Roman" w:hAnsi="Times New Roman" w:cs="Times New Roman"/>
          <w:b/>
          <w:color w:val="0000FF"/>
          <w:sz w:val="24"/>
          <w:szCs w:val="24"/>
          <w:lang w:val="vi-VN"/>
        </w:rPr>
        <w:t>.</w:t>
      </w:r>
      <w:r w:rsidR="007669A7">
        <w:rPr>
          <w:rFonts w:ascii="Times New Roman" w:hAnsi="Times New Roman" w:cs="Times New Roman"/>
          <w:b/>
          <w:color w:val="0000FF"/>
          <w:sz w:val="24"/>
          <w:szCs w:val="24"/>
        </w:rPr>
        <w:t xml:space="preserve"> </w:t>
      </w:r>
      <w:r w:rsidRPr="006E6ED0">
        <w:rPr>
          <w:rFonts w:ascii="Times New Roman" w:hAnsi="Times New Roman" w:cs="Times New Roman"/>
          <w:sz w:val="24"/>
          <w:szCs w:val="24"/>
        </w:rPr>
        <w:tab/>
      </w:r>
      <w:r w:rsidRPr="006E6ED0">
        <w:rPr>
          <w:rFonts w:ascii="Times New Roman" w:hAnsi="Times New Roman" w:cs="Times New Roman"/>
          <w:b/>
          <w:color w:val="FF00FF"/>
          <w:sz w:val="24"/>
          <w:szCs w:val="24"/>
        </w:rPr>
        <w:t xml:space="preserve">[1D3-3.5-2] (thi thử lần 2 Quốc Học Huế 2020-2021) </w:t>
      </w:r>
      <w:r w:rsidRPr="006E6ED0">
        <w:rPr>
          <w:rFonts w:ascii="Times New Roman" w:hAnsi="Times New Roman" w:cs="Times New Roman"/>
          <w:sz w:val="24"/>
          <w:szCs w:val="24"/>
        </w:rPr>
        <w:t xml:space="preserve">Cho dãy số </w:t>
      </w:r>
      <w:r w:rsidRPr="006E6ED0">
        <w:rPr>
          <w:rFonts w:ascii="Times New Roman" w:hAnsi="Times New Roman" w:cs="Times New Roman"/>
          <w:position w:val="-14"/>
          <w:sz w:val="24"/>
          <w:szCs w:val="24"/>
        </w:rPr>
        <w:object w:dxaOrig="480" w:dyaOrig="410" w14:anchorId="5489DCC0">
          <v:shape id="_x0000_i1183" type="#_x0000_t75" style="width:24pt;height:20.25pt" o:ole="">
            <v:imagedata r:id="rId326" o:title=""/>
          </v:shape>
          <o:OLEObject Type="Embed" ProgID="Equation.DSMT4" ShapeID="_x0000_i1183" DrawAspect="Content" ObjectID="_1681674009" r:id="rId327"/>
        </w:object>
      </w:r>
      <w:r w:rsidRPr="006E6ED0">
        <w:rPr>
          <w:rFonts w:ascii="Times New Roman" w:hAnsi="Times New Roman" w:cs="Times New Roman"/>
          <w:sz w:val="24"/>
          <w:szCs w:val="24"/>
        </w:rPr>
        <w:t xml:space="preserve"> với </w:t>
      </w:r>
      <w:r w:rsidRPr="006E6ED0">
        <w:rPr>
          <w:rFonts w:ascii="Times New Roman" w:hAnsi="Times New Roman" w:cs="Times New Roman"/>
          <w:position w:val="-12"/>
          <w:sz w:val="24"/>
          <w:szCs w:val="24"/>
        </w:rPr>
        <w:object w:dxaOrig="1720" w:dyaOrig="380" w14:anchorId="47E6A25E">
          <v:shape id="_x0000_i1184" type="#_x0000_t75" style="width:86.25pt;height:19.5pt" o:ole="">
            <v:imagedata r:id="rId328" o:title=""/>
          </v:shape>
          <o:OLEObject Type="Embed" ProgID="Equation.DSMT4" ShapeID="_x0000_i1184" DrawAspect="Content" ObjectID="_1681674010" r:id="rId329"/>
        </w:object>
      </w:r>
      <w:r w:rsidRPr="006E6ED0">
        <w:rPr>
          <w:rFonts w:ascii="Times New Roman" w:hAnsi="Times New Roman" w:cs="Times New Roman"/>
          <w:sz w:val="24"/>
          <w:szCs w:val="24"/>
        </w:rPr>
        <w:t xml:space="preserve"> . Tính tổng 100 số hạng đầu tiên của dãy số</w:t>
      </w:r>
      <w:r w:rsidR="007669A7">
        <w:rPr>
          <w:rFonts w:ascii="Times New Roman" w:hAnsi="Times New Roman" w:cs="Times New Roman"/>
          <w:sz w:val="24"/>
          <w:szCs w:val="24"/>
        </w:rPr>
        <w:t xml:space="preserve"> đó</w:t>
      </w:r>
      <w:r w:rsidR="00DD4F9B">
        <w:rPr>
          <w:rFonts w:ascii="Times New Roman" w:hAnsi="Times New Roman" w:cs="Times New Roman"/>
          <w:sz w:val="24"/>
          <w:szCs w:val="24"/>
        </w:rPr>
        <w:t>.</w:t>
      </w:r>
    </w:p>
    <w:p w14:paraId="32A0C31D" w14:textId="234DAE82" w:rsidR="007669A7" w:rsidRDefault="007669A7"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FF7897" w:rsidRPr="006E6ED0">
        <w:rPr>
          <w:rFonts w:ascii="Times New Roman" w:hAnsi="Times New Roman" w:cs="Times New Roman"/>
          <w:b/>
          <w:color w:val="0000FF"/>
          <w:sz w:val="24"/>
          <w:szCs w:val="24"/>
        </w:rPr>
        <w:t>A.</w:t>
      </w:r>
      <w:r w:rsidR="00FF7897" w:rsidRPr="006E6ED0">
        <w:rPr>
          <w:rFonts w:ascii="Times New Roman" w:hAnsi="Times New Roman" w:cs="Times New Roman"/>
          <w:sz w:val="24"/>
          <w:szCs w:val="24"/>
        </w:rPr>
        <w:t xml:space="preserve"> 15200</w: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B.</w:t>
      </w:r>
      <w:r w:rsidR="00FF7897" w:rsidRPr="006E6ED0">
        <w:rPr>
          <w:rFonts w:ascii="Times New Roman" w:hAnsi="Times New Roman" w:cs="Times New Roman"/>
          <w:color w:val="0000FF"/>
          <w:sz w:val="24"/>
          <w:szCs w:val="24"/>
        </w:rPr>
        <w:t xml:space="preserve"> </w:t>
      </w:r>
      <w:r w:rsidR="00FF7897" w:rsidRPr="006E6ED0">
        <w:rPr>
          <w:rFonts w:ascii="Times New Roman" w:hAnsi="Times New Roman" w:cs="Times New Roman"/>
          <w:sz w:val="24"/>
          <w:szCs w:val="24"/>
        </w:rPr>
        <w:t>14750</w: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C.</w:t>
      </w:r>
      <w:r w:rsidR="00FF7897" w:rsidRPr="006E6ED0">
        <w:rPr>
          <w:rFonts w:ascii="Times New Roman" w:hAnsi="Times New Roman" w:cs="Times New Roman"/>
          <w:sz w:val="24"/>
          <w:szCs w:val="24"/>
        </w:rPr>
        <w:t xml:space="preserve"> </w:t>
      </w:r>
      <w:r w:rsidR="00FF7897" w:rsidRPr="006E6ED0">
        <w:rPr>
          <w:rFonts w:ascii="Times New Roman" w:hAnsi="Times New Roman" w:cs="Times New Roman"/>
          <w:position w:val="-6"/>
          <w:sz w:val="24"/>
          <w:szCs w:val="24"/>
        </w:rPr>
        <w:object w:dxaOrig="680" w:dyaOrig="290" w14:anchorId="75EFCA36">
          <v:shape id="_x0000_i1185" type="#_x0000_t75" style="width:33.75pt;height:14.25pt" o:ole="">
            <v:imagedata r:id="rId330" o:title=""/>
          </v:shape>
          <o:OLEObject Type="Embed" ProgID="Equation.DSMT4" ShapeID="_x0000_i1185" DrawAspect="Content" ObjectID="_1681674011" r:id="rId331"/>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D.</w:t>
      </w:r>
      <w:r w:rsidR="00FF7897" w:rsidRPr="006E6ED0">
        <w:rPr>
          <w:rFonts w:ascii="Times New Roman" w:hAnsi="Times New Roman" w:cs="Times New Roman"/>
          <w:sz w:val="24"/>
          <w:szCs w:val="24"/>
        </w:rPr>
        <w:t xml:space="preserve"> 15050</w:t>
      </w:r>
      <w:r w:rsidR="00FF7897" w:rsidRPr="006E6ED0">
        <w:rPr>
          <w:rFonts w:ascii="Times New Roman" w:hAnsi="Times New Roman" w:cs="Times New Roman"/>
          <w:color w:val="000000" w:themeColor="text1"/>
          <w:sz w:val="24"/>
          <w:szCs w:val="24"/>
        </w:rPr>
        <w:t>.</w:t>
      </w:r>
    </w:p>
    <w:p w14:paraId="5D64FE36" w14:textId="475368C0" w:rsidR="007669A7" w:rsidRDefault="00FF7897"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 26.</w:t>
      </w:r>
      <w:r w:rsidR="007669A7" w:rsidRPr="007669A7">
        <w:rPr>
          <w:rFonts w:ascii="Times New Roman" w:hAnsi="Times New Roman" w:cs="Times New Roman"/>
          <w:b/>
          <w:color w:val="FF00FF"/>
          <w:sz w:val="24"/>
          <w:szCs w:val="24"/>
        </w:rPr>
        <w:tab/>
        <w:t xml:space="preserve">[1H3-4.3-2] </w:t>
      </w:r>
      <w:r w:rsidR="00D94A31"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Cho hình lập phương</w:t>
      </w:r>
      <w:r w:rsidRPr="006E6ED0">
        <w:rPr>
          <w:rFonts w:ascii="Times New Roman" w:hAnsi="Times New Roman" w:cs="Times New Roman"/>
          <w:position w:val="-6"/>
          <w:sz w:val="24"/>
          <w:szCs w:val="24"/>
          <w:lang w:val="vi-VN"/>
        </w:rPr>
        <w:object w:dxaOrig="1650" w:dyaOrig="290" w14:anchorId="0DE00D6D">
          <v:shape id="_x0000_i1186" type="#_x0000_t75" style="width:82.5pt;height:14.25pt" o:ole="">
            <v:imagedata r:id="rId332" o:title=""/>
          </v:shape>
          <o:OLEObject Type="Embed" ProgID="Equation.DSMT4" ShapeID="_x0000_i1186" DrawAspect="Content" ObjectID="_1681674012" r:id="rId333"/>
        </w:object>
      </w:r>
      <w:r w:rsidRPr="006E6ED0">
        <w:rPr>
          <w:rFonts w:ascii="Times New Roman" w:hAnsi="Times New Roman" w:cs="Times New Roman"/>
          <w:sz w:val="24"/>
          <w:szCs w:val="24"/>
        </w:rPr>
        <w:t xml:space="preserve"> Số đo của góc giữa hai mặt phẳng </w:t>
      </w:r>
      <w:r w:rsidRPr="006E6ED0">
        <w:rPr>
          <w:rFonts w:ascii="Times New Roman" w:hAnsi="Times New Roman" w:cs="Times New Roman"/>
          <w:position w:val="-14"/>
          <w:sz w:val="24"/>
          <w:szCs w:val="24"/>
          <w:lang w:val="vi-VN"/>
        </w:rPr>
        <w:object w:dxaOrig="780" w:dyaOrig="430" w14:anchorId="676FB841">
          <v:shape id="_x0000_i1187" type="#_x0000_t75" style="width:38.25pt;height:21.75pt" o:ole="">
            <v:imagedata r:id="rId334" o:title=""/>
          </v:shape>
          <o:OLEObject Type="Embed" ProgID="Equation.DSMT4" ShapeID="_x0000_i1187" DrawAspect="Content" ObjectID="_1681674013" r:id="rId335"/>
        </w:object>
      </w:r>
      <w:r w:rsidRPr="006E6ED0">
        <w:rPr>
          <w:rFonts w:ascii="Times New Roman" w:hAnsi="Times New Roman" w:cs="Times New Roman"/>
          <w:sz w:val="24"/>
          <w:szCs w:val="24"/>
        </w:rPr>
        <w:t xml:space="preserve"> và </w:t>
      </w:r>
      <w:r w:rsidRPr="006E6ED0">
        <w:rPr>
          <w:rFonts w:ascii="Times New Roman" w:hAnsi="Times New Roman" w:cs="Times New Roman"/>
          <w:position w:val="-14"/>
          <w:sz w:val="24"/>
          <w:szCs w:val="24"/>
          <w:lang w:val="vi-VN"/>
        </w:rPr>
        <w:object w:dxaOrig="810" w:dyaOrig="430" w14:anchorId="43FC9584">
          <v:shape id="_x0000_i1188" type="#_x0000_t75" style="width:40.5pt;height:21.75pt" o:ole="">
            <v:imagedata r:id="rId336" o:title=""/>
          </v:shape>
          <o:OLEObject Type="Embed" ProgID="Equation.DSMT4" ShapeID="_x0000_i1188" DrawAspect="Content" ObjectID="_1681674014" r:id="rId337"/>
        </w:object>
      </w:r>
      <w:r w:rsidRPr="006E6ED0">
        <w:rPr>
          <w:rFonts w:ascii="Times New Roman" w:hAnsi="Times New Roman" w:cs="Times New Roman"/>
          <w:sz w:val="24"/>
          <w:szCs w:val="24"/>
        </w:rPr>
        <w:t xml:space="preserve"> bằng</w:t>
      </w:r>
    </w:p>
    <w:p w14:paraId="0B28F3A7" w14:textId="5CC044A7" w:rsidR="007669A7" w:rsidRDefault="007669A7"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FF7897" w:rsidRPr="006E6ED0">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FF7897" w:rsidRPr="009A4264">
        <w:rPr>
          <w:rFonts w:ascii="Times New Roman" w:hAnsi="Times New Roman" w:cs="Times New Roman"/>
          <w:position w:val="-6"/>
          <w:sz w:val="24"/>
          <w:szCs w:val="24"/>
          <w:lang w:val="vi-VN"/>
        </w:rPr>
        <w:object w:dxaOrig="360" w:dyaOrig="300" w14:anchorId="4C00C51D">
          <v:shape id="_x0000_i1189" type="#_x0000_t75" style="width:18pt;height:15pt" o:ole="">
            <v:imagedata r:id="rId338" o:title=""/>
          </v:shape>
          <o:OLEObject Type="Embed" ProgID="Equation.DSMT4" ShapeID="_x0000_i1189" DrawAspect="Content" ObjectID="_1681674015" r:id="rId339"/>
        </w:object>
      </w:r>
      <w:r w:rsidR="00FF7897" w:rsidRPr="009A4264">
        <w:rPr>
          <w:rFonts w:ascii="Times New Roman" w:hAnsi="Times New Roman" w:cs="Times New Roman"/>
          <w:sz w:val="24"/>
          <w:szCs w:val="24"/>
        </w:rPr>
        <w:t>.</w:t>
      </w:r>
      <w:r w:rsidR="00FF7897" w:rsidRPr="006E6ED0">
        <w:rPr>
          <w:rFonts w:ascii="Times New Roman" w:hAnsi="Times New Roman" w:cs="Times New Roman"/>
          <w:b/>
          <w:color w:val="0000FF"/>
          <w:sz w:val="24"/>
          <w:szCs w:val="24"/>
        </w:rPr>
        <w:tab/>
        <w:t>B.</w:t>
      </w:r>
      <w:r>
        <w:rPr>
          <w:rFonts w:ascii="Times New Roman" w:hAnsi="Times New Roman" w:cs="Times New Roman"/>
          <w:b/>
          <w:color w:val="0000FF"/>
          <w:sz w:val="24"/>
          <w:szCs w:val="24"/>
        </w:rPr>
        <w:t xml:space="preserve"> </w:t>
      </w:r>
      <w:r w:rsidR="00FF7897" w:rsidRPr="009A4264">
        <w:rPr>
          <w:rFonts w:ascii="Times New Roman" w:hAnsi="Times New Roman" w:cs="Times New Roman"/>
          <w:position w:val="-6"/>
          <w:sz w:val="24"/>
          <w:szCs w:val="24"/>
          <w:lang w:val="vi-VN"/>
        </w:rPr>
        <w:object w:dxaOrig="430" w:dyaOrig="300" w14:anchorId="5496D368">
          <v:shape id="_x0000_i1190" type="#_x0000_t75" style="width:21.75pt;height:15pt" o:ole="">
            <v:imagedata r:id="rId340" o:title=""/>
          </v:shape>
          <o:OLEObject Type="Embed" ProgID="Equation.DSMT4" ShapeID="_x0000_i1190" DrawAspect="Content" ObjectID="_1681674016" r:id="rId341"/>
        </w:object>
      </w:r>
      <w:r w:rsidR="00FF7897" w:rsidRPr="009A4264">
        <w:rPr>
          <w:rFonts w:ascii="Times New Roman" w:hAnsi="Times New Roman" w:cs="Times New Roman"/>
          <w:sz w:val="24"/>
          <w:szCs w:val="24"/>
        </w:rPr>
        <w:t>.</w:t>
      </w:r>
      <w:r w:rsidR="00FF7897" w:rsidRPr="006E6ED0">
        <w:rPr>
          <w:rFonts w:ascii="Times New Roman" w:hAnsi="Times New Roman" w:cs="Times New Roman"/>
          <w:b/>
          <w:color w:val="0000FF"/>
          <w:sz w:val="24"/>
          <w:szCs w:val="24"/>
        </w:rPr>
        <w:tab/>
        <w:t xml:space="preserve">C. </w:t>
      </w:r>
      <w:r w:rsidR="00FF7897" w:rsidRPr="009A4264">
        <w:rPr>
          <w:rFonts w:ascii="Times New Roman" w:hAnsi="Times New Roman" w:cs="Times New Roman"/>
          <w:position w:val="-6"/>
          <w:sz w:val="24"/>
          <w:szCs w:val="24"/>
          <w:lang w:val="vi-VN"/>
        </w:rPr>
        <w:object w:dxaOrig="360" w:dyaOrig="300" w14:anchorId="39392FDF">
          <v:shape id="_x0000_i1191" type="#_x0000_t75" style="width:18pt;height:15pt" o:ole="">
            <v:imagedata r:id="rId342" o:title=""/>
          </v:shape>
          <o:OLEObject Type="Embed" ProgID="Equation.DSMT4" ShapeID="_x0000_i1191" DrawAspect="Content" ObjectID="_1681674017" r:id="rId343"/>
        </w:object>
      </w:r>
      <w:r w:rsidR="00FF7897" w:rsidRPr="009A4264">
        <w:rPr>
          <w:rFonts w:ascii="Times New Roman" w:hAnsi="Times New Roman" w:cs="Times New Roman"/>
          <w:sz w:val="24"/>
          <w:szCs w:val="24"/>
        </w:rPr>
        <w:t>.</w:t>
      </w:r>
      <w:r w:rsidR="00FF7897" w:rsidRPr="006E6ED0">
        <w:rPr>
          <w:rFonts w:ascii="Times New Roman" w:hAnsi="Times New Roman" w:cs="Times New Roman"/>
          <w:b/>
          <w:color w:val="0000FF"/>
          <w:sz w:val="24"/>
          <w:szCs w:val="24"/>
        </w:rPr>
        <w:tab/>
        <w:t xml:space="preserve">D. </w:t>
      </w:r>
      <w:r w:rsidR="00FF7897" w:rsidRPr="009A4264">
        <w:rPr>
          <w:rFonts w:ascii="Times New Roman" w:hAnsi="Times New Roman" w:cs="Times New Roman"/>
          <w:position w:val="-6"/>
          <w:sz w:val="24"/>
          <w:szCs w:val="24"/>
          <w:lang w:val="vi-VN"/>
        </w:rPr>
        <w:object w:dxaOrig="430" w:dyaOrig="300" w14:anchorId="61EE57D9">
          <v:shape id="_x0000_i1192" type="#_x0000_t75" style="width:21.75pt;height:15pt" o:ole="">
            <v:imagedata r:id="rId344" o:title=""/>
          </v:shape>
          <o:OLEObject Type="Embed" ProgID="Equation.DSMT4" ShapeID="_x0000_i1192" DrawAspect="Content" ObjectID="_1681674018" r:id="rId345"/>
        </w:object>
      </w:r>
      <w:r w:rsidR="00FF7897" w:rsidRPr="009A4264">
        <w:rPr>
          <w:rFonts w:ascii="Times New Roman" w:hAnsi="Times New Roman" w:cs="Times New Roman"/>
          <w:sz w:val="24"/>
          <w:szCs w:val="24"/>
        </w:rPr>
        <w:t>.</w:t>
      </w:r>
    </w:p>
    <w:p w14:paraId="09B16E60" w14:textId="1CFD8CD5" w:rsidR="007669A7" w:rsidRDefault="00FF7897"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 27.</w:t>
      </w:r>
      <w:r w:rsidR="007669A7" w:rsidRPr="007669A7">
        <w:rPr>
          <w:rFonts w:ascii="Times New Roman" w:hAnsi="Times New Roman" w:cs="Times New Roman"/>
          <w:b/>
          <w:color w:val="FF00FF"/>
          <w:sz w:val="24"/>
          <w:szCs w:val="24"/>
        </w:rPr>
        <w:tab/>
        <w:t xml:space="preserve">[2D4-3.5-4] </w:t>
      </w:r>
      <w:r w:rsidR="00D94A31"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Gọi (</w:t>
      </w:r>
      <w:r w:rsidRPr="006E6ED0">
        <w:rPr>
          <w:rFonts w:ascii="Times New Roman" w:hAnsi="Times New Roman" w:cs="Times New Roman"/>
          <w:i/>
          <w:sz w:val="24"/>
          <w:szCs w:val="24"/>
        </w:rPr>
        <w:t>C</w:t>
      </w:r>
      <w:r w:rsidRPr="006E6ED0">
        <w:rPr>
          <w:rFonts w:ascii="Times New Roman" w:hAnsi="Times New Roman" w:cs="Times New Roman"/>
          <w:sz w:val="24"/>
          <w:szCs w:val="24"/>
        </w:rPr>
        <w:t xml:space="preserve">) là đường cong trong mặt phẳng </w:t>
      </w:r>
      <w:r w:rsidRPr="006E6ED0">
        <w:rPr>
          <w:rFonts w:ascii="Times New Roman" w:hAnsi="Times New Roman" w:cs="Times New Roman"/>
          <w:i/>
          <w:sz w:val="24"/>
          <w:szCs w:val="24"/>
        </w:rPr>
        <w:t xml:space="preserve">Oxy </w:t>
      </w:r>
      <w:r w:rsidRPr="006E6ED0">
        <w:rPr>
          <w:rFonts w:ascii="Times New Roman" w:hAnsi="Times New Roman" w:cs="Times New Roman"/>
          <w:sz w:val="24"/>
          <w:szCs w:val="24"/>
        </w:rPr>
        <w:t xml:space="preserve">biểu diễn các số phức </w:t>
      </w:r>
      <w:r w:rsidRPr="006E6ED0">
        <w:rPr>
          <w:rFonts w:ascii="Times New Roman" w:hAnsi="Times New Roman" w:cs="Times New Roman"/>
          <w:position w:val="-4"/>
          <w:sz w:val="24"/>
          <w:szCs w:val="24"/>
          <w:lang w:val="vi-VN"/>
        </w:rPr>
        <w:object w:dxaOrig="200" w:dyaOrig="200" w14:anchorId="40136E75">
          <v:shape id="_x0000_i1193" type="#_x0000_t75" style="width:9.75pt;height:9.75pt" o:ole="">
            <v:imagedata r:id="rId346" o:title=""/>
          </v:shape>
          <o:OLEObject Type="Embed" ProgID="Equation.DSMT4" ShapeID="_x0000_i1193" DrawAspect="Content" ObjectID="_1681674019" r:id="rId347"/>
        </w:object>
      </w:r>
      <w:r w:rsidRPr="006E6ED0">
        <w:rPr>
          <w:rFonts w:ascii="Times New Roman" w:hAnsi="Times New Roman" w:cs="Times New Roman"/>
          <w:sz w:val="24"/>
          <w:szCs w:val="24"/>
        </w:rPr>
        <w:t xml:space="preserve"> thỏa mãn </w:t>
      </w:r>
      <w:r w:rsidRPr="006E6ED0">
        <w:rPr>
          <w:rFonts w:ascii="Times New Roman" w:hAnsi="Times New Roman" w:cs="Times New Roman"/>
          <w:position w:val="-14"/>
          <w:sz w:val="24"/>
          <w:szCs w:val="24"/>
          <w:lang w:val="vi-VN"/>
        </w:rPr>
        <w:object w:dxaOrig="1550" w:dyaOrig="440" w14:anchorId="448157E5">
          <v:shape id="_x0000_i1194" type="#_x0000_t75" style="width:77.25pt;height:21.75pt" o:ole="">
            <v:imagedata r:id="rId348" o:title=""/>
          </v:shape>
          <o:OLEObject Type="Embed" ProgID="Equation.DSMT4" ShapeID="_x0000_i1194" DrawAspect="Content" ObjectID="_1681674020" r:id="rId349"/>
        </w:object>
      </w:r>
      <w:r w:rsidRPr="006E6ED0">
        <w:rPr>
          <w:rFonts w:ascii="Times New Roman" w:hAnsi="Times New Roman" w:cs="Times New Roman"/>
          <w:sz w:val="24"/>
          <w:szCs w:val="24"/>
        </w:rPr>
        <w:t xml:space="preserve"> và </w:t>
      </w:r>
      <w:r w:rsidRPr="006E6ED0">
        <w:rPr>
          <w:rFonts w:ascii="Times New Roman" w:hAnsi="Times New Roman" w:cs="Times New Roman"/>
          <w:i/>
          <w:sz w:val="24"/>
          <w:szCs w:val="24"/>
        </w:rPr>
        <w:t>H</w:t>
      </w:r>
      <w:r w:rsidRPr="006E6ED0">
        <w:rPr>
          <w:rFonts w:ascii="Times New Roman" w:hAnsi="Times New Roman" w:cs="Times New Roman"/>
          <w:sz w:val="24"/>
          <w:szCs w:val="24"/>
        </w:rPr>
        <w:t xml:space="preserve"> là hình phẳng giới hạn bởi (</w:t>
      </w:r>
      <w:r w:rsidRPr="006E6ED0">
        <w:rPr>
          <w:rFonts w:ascii="Times New Roman" w:hAnsi="Times New Roman" w:cs="Times New Roman"/>
          <w:i/>
          <w:sz w:val="24"/>
          <w:szCs w:val="24"/>
        </w:rPr>
        <w:t>C</w:t>
      </w:r>
      <w:r w:rsidRPr="006E6ED0">
        <w:rPr>
          <w:rFonts w:ascii="Times New Roman" w:hAnsi="Times New Roman" w:cs="Times New Roman"/>
          <w:sz w:val="24"/>
          <w:szCs w:val="24"/>
        </w:rPr>
        <w:t xml:space="preserve">). Diện tích của hình phẳng </w:t>
      </w:r>
      <w:r w:rsidRPr="006E6ED0">
        <w:rPr>
          <w:rFonts w:ascii="Times New Roman" w:hAnsi="Times New Roman" w:cs="Times New Roman"/>
          <w:i/>
          <w:sz w:val="24"/>
          <w:szCs w:val="24"/>
        </w:rPr>
        <w:t>H</w:t>
      </w:r>
      <w:r w:rsidRPr="006E6ED0">
        <w:rPr>
          <w:rFonts w:ascii="Times New Roman" w:hAnsi="Times New Roman" w:cs="Times New Roman"/>
          <w:sz w:val="24"/>
          <w:szCs w:val="24"/>
        </w:rPr>
        <w:t xml:space="preserve"> bằng</w:t>
      </w:r>
    </w:p>
    <w:p w14:paraId="096E96A5" w14:textId="04215AB7" w:rsidR="00737379" w:rsidRPr="00737379" w:rsidRDefault="007669A7" w:rsidP="0035217B">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rPr>
        <w:tab/>
      </w:r>
      <w:r w:rsidR="00FF7897" w:rsidRPr="006E6ED0">
        <w:rPr>
          <w:rFonts w:ascii="Times New Roman" w:hAnsi="Times New Roman" w:cs="Times New Roman"/>
          <w:b/>
          <w:color w:val="0000FF"/>
          <w:sz w:val="24"/>
          <w:szCs w:val="24"/>
        </w:rPr>
        <w:t xml:space="preserve">A. </w:t>
      </w:r>
      <w:r w:rsidR="00FF7897" w:rsidRPr="006E6ED0">
        <w:rPr>
          <w:rFonts w:ascii="Times New Roman" w:hAnsi="Times New Roman" w:cs="Times New Roman"/>
          <w:position w:val="-8"/>
          <w:sz w:val="24"/>
          <w:szCs w:val="24"/>
          <w:lang w:val="vi-VN"/>
        </w:rPr>
        <w:object w:dxaOrig="540" w:dyaOrig="360" w14:anchorId="3115BA6B">
          <v:shape id="_x0000_i1195" type="#_x0000_t75" style="width:27pt;height:18pt" o:ole="">
            <v:imagedata r:id="rId350" o:title=""/>
          </v:shape>
          <o:OLEObject Type="Embed" ProgID="Equation.DSMT4" ShapeID="_x0000_i1195" DrawAspect="Content" ObjectID="_1681674021" r:id="rId351"/>
        </w:object>
      </w:r>
      <w:r w:rsidR="00FF7897" w:rsidRPr="006E6ED0">
        <w:rPr>
          <w:rFonts w:ascii="Times New Roman" w:hAnsi="Times New Roman" w:cs="Times New Roman"/>
          <w:b/>
          <w:color w:val="0000FF"/>
          <w:sz w:val="24"/>
          <w:szCs w:val="24"/>
        </w:rPr>
        <w:tab/>
        <w:t xml:space="preserve">B. </w:t>
      </w:r>
      <w:r w:rsidR="00FF7897" w:rsidRPr="006E6ED0">
        <w:rPr>
          <w:rFonts w:ascii="Times New Roman" w:hAnsi="Times New Roman" w:cs="Times New Roman"/>
          <w:position w:val="-8"/>
          <w:sz w:val="24"/>
          <w:szCs w:val="24"/>
          <w:lang w:val="vi-VN"/>
        </w:rPr>
        <w:object w:dxaOrig="660" w:dyaOrig="360" w14:anchorId="299D66A0">
          <v:shape id="_x0000_i1196" type="#_x0000_t75" style="width:33.75pt;height:18pt" o:ole="">
            <v:imagedata r:id="rId352" o:title=""/>
          </v:shape>
          <o:OLEObject Type="Embed" ProgID="Equation.DSMT4" ShapeID="_x0000_i1196" DrawAspect="Content" ObjectID="_1681674022" r:id="rId353"/>
        </w:object>
      </w:r>
      <w:r w:rsidR="00FF7897" w:rsidRPr="006E6ED0">
        <w:rPr>
          <w:rFonts w:ascii="Times New Roman" w:hAnsi="Times New Roman" w:cs="Times New Roman"/>
          <w:b/>
          <w:color w:val="0000FF"/>
          <w:sz w:val="24"/>
          <w:szCs w:val="24"/>
        </w:rPr>
        <w:tab/>
        <w:t xml:space="preserve">C. </w:t>
      </w:r>
      <w:r w:rsidR="00FF7897" w:rsidRPr="006E6ED0">
        <w:rPr>
          <w:rFonts w:ascii="Times New Roman" w:hAnsi="Times New Roman" w:cs="Times New Roman"/>
          <w:position w:val="-28"/>
          <w:sz w:val="24"/>
          <w:szCs w:val="24"/>
          <w:lang w:val="vi-VN"/>
        </w:rPr>
        <w:object w:dxaOrig="460" w:dyaOrig="660" w14:anchorId="1676D41B">
          <v:shape id="_x0000_i1197" type="#_x0000_t75" style="width:23.25pt;height:33.75pt" o:ole="">
            <v:imagedata r:id="rId354" o:title=""/>
          </v:shape>
          <o:OLEObject Type="Embed" ProgID="Equation.DSMT4" ShapeID="_x0000_i1197" DrawAspect="Content" ObjectID="_1681674023" r:id="rId355"/>
        </w:object>
      </w:r>
      <w:r w:rsidR="00FF7897" w:rsidRPr="006E6ED0">
        <w:rPr>
          <w:rFonts w:ascii="Times New Roman" w:hAnsi="Times New Roman" w:cs="Times New Roman"/>
          <w:b/>
          <w:color w:val="0000FF"/>
          <w:sz w:val="24"/>
          <w:szCs w:val="24"/>
        </w:rPr>
        <w:tab/>
        <w:t xml:space="preserve">D. </w:t>
      </w:r>
      <w:r w:rsidR="00FF7897" w:rsidRPr="006E6ED0">
        <w:rPr>
          <w:rFonts w:ascii="Times New Roman" w:hAnsi="Times New Roman" w:cs="Times New Roman"/>
          <w:position w:val="-28"/>
          <w:sz w:val="24"/>
          <w:szCs w:val="24"/>
          <w:lang w:val="vi-VN"/>
        </w:rPr>
        <w:object w:dxaOrig="460" w:dyaOrig="660" w14:anchorId="67B3CA53">
          <v:shape id="_x0000_i1198" type="#_x0000_t75" style="width:23.25pt;height:33.75pt" o:ole="">
            <v:imagedata r:id="rId356" o:title=""/>
          </v:shape>
          <o:OLEObject Type="Embed" ProgID="Equation.DSMT4" ShapeID="_x0000_i1198" DrawAspect="Content" ObjectID="_1681674024" r:id="rId357"/>
        </w:object>
      </w:r>
    </w:p>
    <w:p w14:paraId="1D7108BA" w14:textId="77FF3129" w:rsidR="00845AC6" w:rsidRDefault="00FF7897" w:rsidP="00904EF9">
      <w:pPr>
        <w:tabs>
          <w:tab w:val="left" w:pos="567"/>
        </w:tabs>
        <w:spacing w:before="0" w:line="276" w:lineRule="auto"/>
        <w:jc w:val="both"/>
        <w:rPr>
          <w:rFonts w:ascii="Times New Roman" w:hAnsi="Times New Roman" w:cs="Times New Roman"/>
          <w:sz w:val="24"/>
          <w:szCs w:val="24"/>
        </w:rPr>
      </w:pPr>
      <w:r w:rsidRPr="00090D89">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090D89">
        <w:rPr>
          <w:rFonts w:ascii="Times New Roman" w:hAnsi="Times New Roman" w:cs="Times New Roman"/>
          <w:b/>
          <w:color w:val="0000FF"/>
          <w:sz w:val="24"/>
          <w:szCs w:val="24"/>
          <w:lang w:val="vi-VN"/>
        </w:rPr>
        <w:t>28.</w:t>
      </w:r>
      <w:r w:rsidRPr="00090D89">
        <w:rPr>
          <w:rFonts w:ascii="Times New Roman" w:hAnsi="Times New Roman" w:cs="Times New Roman"/>
          <w:b/>
          <w:color w:val="FF00FF"/>
          <w:sz w:val="24"/>
          <w:szCs w:val="24"/>
          <w:lang w:val="vi-VN"/>
        </w:rPr>
        <w:tab/>
        <w:t xml:space="preserve">[2D1-2.1-2] </w:t>
      </w:r>
      <w:r w:rsidR="00D94A31" w:rsidRPr="00090D89">
        <w:rPr>
          <w:rFonts w:ascii="Times New Roman" w:hAnsi="Times New Roman" w:cs="Times New Roman"/>
          <w:b/>
          <w:color w:val="FF00FF"/>
          <w:sz w:val="24"/>
          <w:szCs w:val="24"/>
          <w:lang w:val="vi-VN"/>
        </w:rPr>
        <w:t xml:space="preserve">(thi thử lần 2 Quốc Học Huế 2020-2021) </w:t>
      </w:r>
      <w:r w:rsidRPr="00090D89">
        <w:rPr>
          <w:rFonts w:ascii="Times New Roman" w:hAnsi="Times New Roman" w:cs="Times New Roman"/>
          <w:sz w:val="24"/>
          <w:szCs w:val="24"/>
          <w:lang w:val="vi-VN"/>
        </w:rPr>
        <w:t xml:space="preserve">Biết rằng đồ thị của hàm số </w:t>
      </w:r>
      <w:r w:rsidRPr="006E6ED0">
        <w:rPr>
          <w:rFonts w:ascii="Times New Roman" w:hAnsi="Times New Roman" w:cs="Times New Roman"/>
          <w:position w:val="-10"/>
          <w:sz w:val="24"/>
          <w:szCs w:val="24"/>
        </w:rPr>
        <w:object w:dxaOrig="1680" w:dyaOrig="360" w14:anchorId="6FE98F91">
          <v:shape id="_x0000_i1199" type="#_x0000_t75" style="width:84.75pt;height:18pt" o:ole="">
            <v:imagedata r:id="rId358" o:title=""/>
          </v:shape>
          <o:OLEObject Type="Embed" ProgID="Equation.DSMT4" ShapeID="_x0000_i1199" DrawAspect="Content" ObjectID="_1681674025" r:id="rId359"/>
        </w:object>
      </w:r>
      <w:r w:rsidRPr="00090D89">
        <w:rPr>
          <w:rFonts w:ascii="Times New Roman" w:hAnsi="Times New Roman" w:cs="Times New Roman"/>
          <w:sz w:val="24"/>
          <w:szCs w:val="24"/>
          <w:lang w:val="vi-VN"/>
        </w:rPr>
        <w:t xml:space="preserve"> có hai điểm cực trị </w:t>
      </w:r>
      <w:r w:rsidRPr="006E6ED0">
        <w:rPr>
          <w:rFonts w:ascii="Times New Roman" w:hAnsi="Times New Roman" w:cs="Times New Roman"/>
          <w:position w:val="-4"/>
          <w:sz w:val="24"/>
          <w:szCs w:val="24"/>
        </w:rPr>
        <w:object w:dxaOrig="240" w:dyaOrig="260" w14:anchorId="6E35ACD4">
          <v:shape id="_x0000_i1200" type="#_x0000_t75" style="width:12.75pt;height:12.75pt" o:ole="">
            <v:imagedata r:id="rId360" o:title=""/>
          </v:shape>
          <o:OLEObject Type="Embed" ProgID="Equation.DSMT4" ShapeID="_x0000_i1200" DrawAspect="Content" ObjectID="_1681674026" r:id="rId361"/>
        </w:object>
      </w:r>
      <w:r w:rsidRPr="00090D89">
        <w:rPr>
          <w:rFonts w:ascii="Times New Roman" w:hAnsi="Times New Roman" w:cs="Times New Roman"/>
          <w:sz w:val="24"/>
          <w:szCs w:val="24"/>
          <w:lang w:val="vi-VN"/>
        </w:rPr>
        <w:t xml:space="preserve"> và </w:t>
      </w:r>
      <w:r w:rsidRPr="006E6ED0">
        <w:rPr>
          <w:rFonts w:ascii="Times New Roman" w:hAnsi="Times New Roman" w:cs="Times New Roman"/>
          <w:position w:val="-4"/>
          <w:sz w:val="24"/>
          <w:szCs w:val="24"/>
        </w:rPr>
        <w:object w:dxaOrig="240" w:dyaOrig="260" w14:anchorId="1C34244C">
          <v:shape id="_x0000_i1201" type="#_x0000_t75" style="width:12.75pt;height:12.75pt" o:ole="">
            <v:imagedata r:id="rId362" o:title=""/>
          </v:shape>
          <o:OLEObject Type="Embed" ProgID="Equation.DSMT4" ShapeID="_x0000_i1201" DrawAspect="Content" ObjectID="_1681674027" r:id="rId363"/>
        </w:object>
      </w:r>
      <w:r w:rsidRPr="00090D89">
        <w:rPr>
          <w:rFonts w:ascii="Times New Roman" w:hAnsi="Times New Roman" w:cs="Times New Roman"/>
          <w:sz w:val="24"/>
          <w:szCs w:val="24"/>
          <w:lang w:val="vi-VN"/>
        </w:rPr>
        <w:t xml:space="preserve">. </w:t>
      </w:r>
      <w:r w:rsidRPr="006E6ED0">
        <w:rPr>
          <w:rFonts w:ascii="Times New Roman" w:hAnsi="Times New Roman" w:cs="Times New Roman"/>
          <w:sz w:val="24"/>
          <w:szCs w:val="24"/>
        </w:rPr>
        <w:t xml:space="preserve">Tính độ dài đoạn thẳng </w:t>
      </w:r>
      <w:r w:rsidRPr="006E6ED0">
        <w:rPr>
          <w:rFonts w:ascii="Times New Roman" w:hAnsi="Times New Roman" w:cs="Times New Roman"/>
          <w:position w:val="-4"/>
          <w:sz w:val="24"/>
          <w:szCs w:val="24"/>
        </w:rPr>
        <w:object w:dxaOrig="400" w:dyaOrig="260" w14:anchorId="17614503">
          <v:shape id="_x0000_i1202" type="#_x0000_t75" style="width:20.25pt;height:12.75pt" o:ole="">
            <v:imagedata r:id="rId364" o:title=""/>
          </v:shape>
          <o:OLEObject Type="Embed" ProgID="Equation.DSMT4" ShapeID="_x0000_i1202" DrawAspect="Content" ObjectID="_1681674028" r:id="rId365"/>
        </w:object>
      </w:r>
      <w:r w:rsidR="00DD4F9B">
        <w:rPr>
          <w:rFonts w:ascii="Times New Roman" w:hAnsi="Times New Roman" w:cs="Times New Roman"/>
          <w:sz w:val="24"/>
          <w:szCs w:val="24"/>
        </w:rPr>
        <w:t>.</w:t>
      </w:r>
    </w:p>
    <w:p w14:paraId="7A5FC87A" w14:textId="7FADC78A" w:rsidR="00845AC6" w:rsidRDefault="00845AC6"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FF7897" w:rsidRPr="006E6ED0">
        <w:rPr>
          <w:rFonts w:ascii="Times New Roman" w:hAnsi="Times New Roman" w:cs="Times New Roman"/>
          <w:b/>
          <w:color w:val="0000FF"/>
          <w:sz w:val="24"/>
          <w:szCs w:val="24"/>
        </w:rPr>
        <w:t xml:space="preserve">A. </w:t>
      </w:r>
      <w:r w:rsidR="00FF7897" w:rsidRPr="006E6ED0">
        <w:rPr>
          <w:rFonts w:ascii="Times New Roman" w:hAnsi="Times New Roman" w:cs="Times New Roman"/>
          <w:position w:val="-6"/>
          <w:sz w:val="24"/>
          <w:szCs w:val="24"/>
        </w:rPr>
        <w:object w:dxaOrig="1160" w:dyaOrig="340" w14:anchorId="09A14FEC">
          <v:shape id="_x0000_i1203" type="#_x0000_t75" style="width:57.75pt;height:17.25pt" o:ole="">
            <v:imagedata r:id="rId366" o:title=""/>
          </v:shape>
          <o:OLEObject Type="Embed" ProgID="Equation.DSMT4" ShapeID="_x0000_i1203" DrawAspect="Content" ObjectID="_1681674029" r:id="rId367"/>
        </w:object>
      </w:r>
      <w:r>
        <w:rPr>
          <w:rFonts w:ascii="Times New Roman" w:hAnsi="Times New Roman" w:cs="Times New Roman"/>
          <w:sz w:val="24"/>
          <w:szCs w:val="24"/>
        </w:rPr>
        <w:t>.</w:t>
      </w:r>
      <w:r>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B. </w:t>
      </w:r>
      <w:r w:rsidR="00FF7897" w:rsidRPr="006E6ED0">
        <w:rPr>
          <w:rFonts w:ascii="Times New Roman" w:hAnsi="Times New Roman" w:cs="Times New Roman"/>
          <w:position w:val="-8"/>
          <w:sz w:val="24"/>
          <w:szCs w:val="24"/>
        </w:rPr>
        <w:object w:dxaOrig="1040" w:dyaOrig="360" w14:anchorId="0C83BD52">
          <v:shape id="_x0000_i1204" type="#_x0000_t75" style="width:51.75pt;height:18pt" o:ole="">
            <v:imagedata r:id="rId368" o:title=""/>
          </v:shape>
          <o:OLEObject Type="Embed" ProgID="Equation.DSMT4" ShapeID="_x0000_i1204" DrawAspect="Content" ObjectID="_1681674030" r:id="rId369"/>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C. </w:t>
      </w:r>
      <w:r w:rsidR="00FF7897" w:rsidRPr="006E6ED0">
        <w:rPr>
          <w:rFonts w:ascii="Times New Roman" w:hAnsi="Times New Roman" w:cs="Times New Roman"/>
          <w:position w:val="-6"/>
          <w:sz w:val="24"/>
          <w:szCs w:val="24"/>
        </w:rPr>
        <w:object w:dxaOrig="1040" w:dyaOrig="340" w14:anchorId="3502A930">
          <v:shape id="_x0000_i1205" type="#_x0000_t75" style="width:51.75pt;height:17.25pt" o:ole="">
            <v:imagedata r:id="rId370" o:title=""/>
          </v:shape>
          <o:OLEObject Type="Embed" ProgID="Equation.DSMT4" ShapeID="_x0000_i1205" DrawAspect="Content" ObjectID="_1681674031" r:id="rId371"/>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D. </w:t>
      </w:r>
      <w:r w:rsidR="00FF7897" w:rsidRPr="006E6ED0">
        <w:rPr>
          <w:rFonts w:ascii="Times New Roman" w:hAnsi="Times New Roman" w:cs="Times New Roman"/>
          <w:position w:val="-8"/>
          <w:sz w:val="24"/>
          <w:szCs w:val="24"/>
        </w:rPr>
        <w:object w:dxaOrig="1040" w:dyaOrig="360" w14:anchorId="42216B55">
          <v:shape id="_x0000_i1206" type="#_x0000_t75" style="width:51.75pt;height:18pt" o:ole="">
            <v:imagedata r:id="rId372" o:title=""/>
          </v:shape>
          <o:OLEObject Type="Embed" ProgID="Equation.DSMT4" ShapeID="_x0000_i1206" DrawAspect="Content" ObjectID="_1681674032" r:id="rId373"/>
        </w:object>
      </w:r>
      <w:r w:rsidR="00FF7897" w:rsidRPr="006E6ED0">
        <w:rPr>
          <w:rFonts w:ascii="Times New Roman" w:hAnsi="Times New Roman" w:cs="Times New Roman"/>
          <w:color w:val="000000" w:themeColor="text1"/>
          <w:sz w:val="24"/>
          <w:szCs w:val="24"/>
        </w:rPr>
        <w:t>.</w:t>
      </w:r>
    </w:p>
    <w:p w14:paraId="074FECA0" w14:textId="77777777" w:rsidR="00845AC6" w:rsidRDefault="00FF7897"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29.</w:t>
      </w:r>
      <w:r w:rsidR="007669A7">
        <w:rPr>
          <w:rFonts w:ascii="Times New Roman" w:hAnsi="Times New Roman" w:cs="Times New Roman"/>
          <w:b/>
          <w:color w:val="0000FF"/>
          <w:sz w:val="24"/>
          <w:szCs w:val="24"/>
        </w:rPr>
        <w:t xml:space="preserve"> </w:t>
      </w:r>
      <w:r w:rsidR="007669A7">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 xml:space="preserve">[1D3-2.3-2] </w:t>
      </w:r>
      <w:r w:rsidR="00D94A31"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Dãy số </w:t>
      </w:r>
      <w:r w:rsidRPr="006E6ED0">
        <w:rPr>
          <w:rFonts w:ascii="Times New Roman" w:hAnsi="Times New Roman" w:cs="Times New Roman"/>
          <w:position w:val="-14"/>
          <w:sz w:val="24"/>
          <w:szCs w:val="24"/>
        </w:rPr>
        <w:object w:dxaOrig="480" w:dyaOrig="400" w14:anchorId="6BC457B5">
          <v:shape id="_x0000_i1207" type="#_x0000_t75" style="width:24pt;height:20.25pt" o:ole="">
            <v:imagedata r:id="rId374" o:title=""/>
          </v:shape>
          <o:OLEObject Type="Embed" ProgID="Equation.DSMT4" ShapeID="_x0000_i1207" DrawAspect="Content" ObjectID="_1681674033" r:id="rId375"/>
        </w:object>
      </w:r>
      <w:r w:rsidRPr="006E6ED0">
        <w:rPr>
          <w:rFonts w:ascii="Times New Roman" w:hAnsi="Times New Roman" w:cs="Times New Roman"/>
          <w:sz w:val="24"/>
          <w:szCs w:val="24"/>
        </w:rPr>
        <w:t xml:space="preserve"> nào sau đây là dãy số giả</w:t>
      </w:r>
      <w:r w:rsidR="00845AC6">
        <w:rPr>
          <w:rFonts w:ascii="Times New Roman" w:hAnsi="Times New Roman" w:cs="Times New Roman"/>
          <w:sz w:val="24"/>
          <w:szCs w:val="24"/>
        </w:rPr>
        <w:t>m?</w:t>
      </w:r>
    </w:p>
    <w:p w14:paraId="2E310752" w14:textId="0A6E9229" w:rsidR="00845AC6" w:rsidRDefault="00845AC6"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FF7897" w:rsidRPr="006E6ED0">
        <w:rPr>
          <w:rFonts w:ascii="Times New Roman" w:hAnsi="Times New Roman" w:cs="Times New Roman"/>
          <w:b/>
          <w:color w:val="0000FF"/>
          <w:sz w:val="24"/>
          <w:szCs w:val="24"/>
        </w:rPr>
        <w:t xml:space="preserve">A. </w:t>
      </w:r>
      <w:r w:rsidR="00FF7897" w:rsidRPr="006E6ED0">
        <w:rPr>
          <w:rFonts w:ascii="Times New Roman" w:hAnsi="Times New Roman" w:cs="Times New Roman"/>
          <w:color w:val="000000" w:themeColor="text1"/>
          <w:position w:val="-12"/>
          <w:sz w:val="24"/>
          <w:szCs w:val="24"/>
        </w:rPr>
        <w:object w:dxaOrig="960" w:dyaOrig="360" w14:anchorId="66659E55">
          <v:shape id="_x0000_i1208" type="#_x0000_t75" style="width:48pt;height:18pt" o:ole="">
            <v:imagedata r:id="rId376" o:title=""/>
          </v:shape>
          <o:OLEObject Type="Embed" ProgID="Equation.DSMT4" ShapeID="_x0000_i1208" DrawAspect="Content" ObjectID="_1681674034" r:id="rId377"/>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B. </w:t>
      </w:r>
      <w:r w:rsidR="00FF7897" w:rsidRPr="006E6ED0">
        <w:rPr>
          <w:rFonts w:ascii="Times New Roman" w:hAnsi="Times New Roman" w:cs="Times New Roman"/>
          <w:color w:val="000000" w:themeColor="text1"/>
          <w:position w:val="-24"/>
          <w:sz w:val="24"/>
          <w:szCs w:val="24"/>
        </w:rPr>
        <w:object w:dxaOrig="1100" w:dyaOrig="630" w14:anchorId="63780C27">
          <v:shape id="_x0000_i1209" type="#_x0000_t75" style="width:54.75pt;height:30.75pt" o:ole="">
            <v:imagedata r:id="rId378" o:title=""/>
          </v:shape>
          <o:OLEObject Type="Embed" ProgID="Equation.DSMT4" ShapeID="_x0000_i1209" DrawAspect="Content" ObjectID="_1681674035" r:id="rId379"/>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C. </w:t>
      </w:r>
      <w:r w:rsidR="00FF7897" w:rsidRPr="006E6ED0">
        <w:rPr>
          <w:rFonts w:ascii="Times New Roman" w:hAnsi="Times New Roman" w:cs="Times New Roman"/>
          <w:color w:val="000000" w:themeColor="text1"/>
          <w:position w:val="-24"/>
          <w:sz w:val="24"/>
          <w:szCs w:val="24"/>
        </w:rPr>
        <w:object w:dxaOrig="1010" w:dyaOrig="630" w14:anchorId="0F7715E1">
          <v:shape id="_x0000_i1210" type="#_x0000_t75" style="width:50.25pt;height:30.75pt" o:ole="">
            <v:imagedata r:id="rId380" o:title=""/>
          </v:shape>
          <o:OLEObject Type="Embed" ProgID="Equation.DSMT4" ShapeID="_x0000_i1210" DrawAspect="Content" ObjectID="_1681674036" r:id="rId381"/>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D. </w:t>
      </w:r>
      <w:r w:rsidR="00FF7897" w:rsidRPr="006E6ED0">
        <w:rPr>
          <w:rFonts w:ascii="Times New Roman" w:hAnsi="Times New Roman" w:cs="Times New Roman"/>
          <w:color w:val="000000" w:themeColor="text1"/>
          <w:position w:val="-24"/>
          <w:sz w:val="24"/>
          <w:szCs w:val="24"/>
        </w:rPr>
        <w:object w:dxaOrig="1080" w:dyaOrig="660" w14:anchorId="668F06D1">
          <v:shape id="_x0000_i1211" type="#_x0000_t75" style="width:54.75pt;height:33.75pt" o:ole="">
            <v:imagedata r:id="rId382" o:title=""/>
          </v:shape>
          <o:OLEObject Type="Embed" ProgID="Equation.DSMT4" ShapeID="_x0000_i1211" DrawAspect="Content" ObjectID="_1681674037" r:id="rId383"/>
        </w:object>
      </w:r>
      <w:r w:rsidR="00FF7897" w:rsidRPr="006E6ED0">
        <w:rPr>
          <w:rFonts w:ascii="Times New Roman" w:hAnsi="Times New Roman" w:cs="Times New Roman"/>
          <w:color w:val="000000" w:themeColor="text1"/>
          <w:sz w:val="24"/>
          <w:szCs w:val="24"/>
        </w:rPr>
        <w:t>.</w:t>
      </w:r>
    </w:p>
    <w:p w14:paraId="2DA7E454" w14:textId="7AA57412" w:rsidR="00845AC6" w:rsidRDefault="00FF7897" w:rsidP="00F20E0C">
      <w:pPr>
        <w:tabs>
          <w:tab w:val="left" w:pos="720"/>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30.</w:t>
      </w:r>
      <w:r w:rsidRPr="006E6ED0">
        <w:rPr>
          <w:rFonts w:ascii="Times New Roman" w:hAnsi="Times New Roman" w:cs="Times New Roman"/>
          <w:b/>
          <w:color w:val="FF00FF"/>
          <w:sz w:val="24"/>
          <w:szCs w:val="24"/>
        </w:rPr>
        <w:tab/>
        <w:t>[0D6-3.4-2]</w:t>
      </w:r>
      <w:r w:rsidR="00F20E0C">
        <w:rPr>
          <w:rFonts w:ascii="Times New Roman" w:hAnsi="Times New Roman" w:cs="Times New Roman"/>
          <w:b/>
          <w:color w:val="FF00FF"/>
          <w:sz w:val="24"/>
          <w:szCs w:val="24"/>
        </w:rPr>
        <w:t xml:space="preserve"> </w:t>
      </w:r>
      <w:r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Cho </w:t>
      </w:r>
      <w:r w:rsidRPr="006E6ED0">
        <w:rPr>
          <w:rFonts w:ascii="Times New Roman" w:hAnsi="Times New Roman" w:cs="Times New Roman"/>
          <w:position w:val="-24"/>
          <w:sz w:val="24"/>
          <w:szCs w:val="24"/>
        </w:rPr>
        <w:object w:dxaOrig="1500" w:dyaOrig="680" w14:anchorId="6C0A2362">
          <v:shape id="_x0000_i1212" type="#_x0000_t75" style="width:75pt;height:33.75pt" o:ole="">
            <v:imagedata r:id="rId384" o:title=""/>
          </v:shape>
          <o:OLEObject Type="Embed" ProgID="Equation.DSMT4" ShapeID="_x0000_i1212" DrawAspect="Content" ObjectID="_1681674038" r:id="rId385"/>
        </w:object>
      </w:r>
      <w:r w:rsidR="007669A7">
        <w:rPr>
          <w:rFonts w:ascii="Times New Roman" w:hAnsi="Times New Roman" w:cs="Times New Roman"/>
          <w:sz w:val="24"/>
          <w:szCs w:val="24"/>
        </w:rPr>
        <w:t>. Tính</w:t>
      </w:r>
      <w:r w:rsidRPr="006E6ED0">
        <w:rPr>
          <w:rFonts w:ascii="Times New Roman" w:hAnsi="Times New Roman" w:cs="Times New Roman"/>
          <w:position w:val="-6"/>
          <w:sz w:val="24"/>
          <w:szCs w:val="24"/>
        </w:rPr>
        <w:object w:dxaOrig="1820" w:dyaOrig="330" w14:anchorId="5BFC6754">
          <v:shape id="_x0000_i1213" type="#_x0000_t75" style="width:90.75pt;height:16.5pt" o:ole="">
            <v:imagedata r:id="rId386" o:title=""/>
          </v:shape>
          <o:OLEObject Type="Embed" ProgID="Equation.DSMT4" ShapeID="_x0000_i1213" DrawAspect="Content" ObjectID="_1681674039" r:id="rId387"/>
        </w:object>
      </w:r>
      <w:r w:rsidR="00DD4F9B">
        <w:rPr>
          <w:rFonts w:ascii="Times New Roman" w:hAnsi="Times New Roman" w:cs="Times New Roman"/>
          <w:sz w:val="24"/>
          <w:szCs w:val="24"/>
        </w:rPr>
        <w:t>.</w:t>
      </w:r>
    </w:p>
    <w:p w14:paraId="438EA35D" w14:textId="2C074E15" w:rsidR="00845AC6" w:rsidRDefault="00845AC6" w:rsidP="0035217B">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FF7897" w:rsidRPr="006E6ED0">
        <w:rPr>
          <w:rFonts w:ascii="Times New Roman" w:hAnsi="Times New Roman" w:cs="Times New Roman"/>
          <w:b/>
          <w:color w:val="0000FF"/>
          <w:sz w:val="24"/>
          <w:szCs w:val="24"/>
        </w:rPr>
        <w:t xml:space="preserve">A. </w:t>
      </w:r>
      <w:r w:rsidR="00FF7897" w:rsidRPr="006E6ED0">
        <w:rPr>
          <w:rFonts w:ascii="Times New Roman" w:hAnsi="Times New Roman" w:cs="Times New Roman"/>
          <w:position w:val="-24"/>
          <w:sz w:val="24"/>
          <w:szCs w:val="24"/>
        </w:rPr>
        <w:object w:dxaOrig="420" w:dyaOrig="640" w14:anchorId="7D14DDC0">
          <v:shape id="_x0000_i1214" type="#_x0000_t75" style="width:21pt;height:33pt" o:ole="">
            <v:imagedata r:id="rId388" o:title=""/>
          </v:shape>
          <o:OLEObject Type="Embed" ProgID="Equation.DSMT4" ShapeID="_x0000_i1214" DrawAspect="Content" ObjectID="_1681674040" r:id="rId389"/>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B. </w:t>
      </w:r>
      <w:r w:rsidR="00FF7897" w:rsidRPr="006E6ED0">
        <w:rPr>
          <w:rFonts w:ascii="Times New Roman" w:hAnsi="Times New Roman" w:cs="Times New Roman"/>
          <w:position w:val="-24"/>
          <w:sz w:val="24"/>
          <w:szCs w:val="24"/>
        </w:rPr>
        <w:object w:dxaOrig="310" w:dyaOrig="640" w14:anchorId="248BFF98">
          <v:shape id="_x0000_i1215" type="#_x0000_t75" style="width:15.75pt;height:33pt" o:ole="">
            <v:imagedata r:id="rId390" o:title=""/>
          </v:shape>
          <o:OLEObject Type="Embed" ProgID="Equation.DSMT4" ShapeID="_x0000_i1215" DrawAspect="Content" ObjectID="_1681674041" r:id="rId391"/>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C. </w:t>
      </w:r>
      <w:r w:rsidR="00FF7897" w:rsidRPr="006E6ED0">
        <w:rPr>
          <w:rFonts w:ascii="Times New Roman" w:hAnsi="Times New Roman" w:cs="Times New Roman"/>
          <w:position w:val="-24"/>
          <w:sz w:val="24"/>
          <w:szCs w:val="24"/>
        </w:rPr>
        <w:object w:dxaOrig="420" w:dyaOrig="640" w14:anchorId="29D932FA">
          <v:shape id="_x0000_i1216" type="#_x0000_t75" style="width:21pt;height:33pt" o:ole="">
            <v:imagedata r:id="rId392" o:title=""/>
          </v:shape>
          <o:OLEObject Type="Embed" ProgID="Equation.DSMT4" ShapeID="_x0000_i1216" DrawAspect="Content" ObjectID="_1681674042" r:id="rId393"/>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D. </w:t>
      </w:r>
      <w:r w:rsidR="00FF7897" w:rsidRPr="006E6ED0">
        <w:rPr>
          <w:rFonts w:ascii="Times New Roman" w:hAnsi="Times New Roman" w:cs="Times New Roman"/>
          <w:position w:val="-24"/>
          <w:sz w:val="24"/>
          <w:szCs w:val="24"/>
        </w:rPr>
        <w:object w:dxaOrig="330" w:dyaOrig="640" w14:anchorId="0C85629C">
          <v:shape id="_x0000_i1217" type="#_x0000_t75" style="width:16.5pt;height:33pt" o:ole="">
            <v:imagedata r:id="rId394" o:title=""/>
          </v:shape>
          <o:OLEObject Type="Embed" ProgID="Equation.DSMT4" ShapeID="_x0000_i1217" DrawAspect="Content" ObjectID="_1681674043" r:id="rId395"/>
        </w:object>
      </w:r>
      <w:r w:rsidR="00FF7897" w:rsidRPr="006E6ED0">
        <w:rPr>
          <w:rFonts w:ascii="Times New Roman" w:hAnsi="Times New Roman" w:cs="Times New Roman"/>
          <w:color w:val="000000" w:themeColor="text1"/>
          <w:sz w:val="24"/>
          <w:szCs w:val="24"/>
        </w:rPr>
        <w:t>.</w:t>
      </w:r>
    </w:p>
    <w:p w14:paraId="41964282" w14:textId="3B4B6D7C" w:rsidR="00845AC6" w:rsidRPr="00E14530" w:rsidRDefault="00FF7897"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31</w:t>
      </w:r>
      <w:r w:rsidRPr="006E6ED0">
        <w:rPr>
          <w:rFonts w:ascii="Times New Roman" w:hAnsi="Times New Roman" w:cs="Times New Roman"/>
          <w:b/>
          <w:color w:val="0000FF"/>
          <w:sz w:val="24"/>
          <w:szCs w:val="24"/>
          <w:lang w:val="vi-VN"/>
        </w:rPr>
        <w:t>.</w:t>
      </w:r>
      <w:r w:rsidR="007669A7">
        <w:rPr>
          <w:rFonts w:ascii="Times New Roman" w:hAnsi="Times New Roman" w:cs="Times New Roman"/>
          <w:b/>
          <w:color w:val="0000FF"/>
          <w:sz w:val="24"/>
          <w:szCs w:val="24"/>
        </w:rPr>
        <w:t xml:space="preserve"> </w:t>
      </w:r>
      <w:r w:rsidRPr="006E6ED0">
        <w:rPr>
          <w:rFonts w:ascii="Times New Roman" w:hAnsi="Times New Roman" w:cs="Times New Roman"/>
          <w:b/>
          <w:color w:val="FF00FF"/>
          <w:sz w:val="24"/>
          <w:szCs w:val="24"/>
          <w:lang w:val="vi-VN"/>
        </w:rPr>
        <w:tab/>
        <w:t xml:space="preserve">[2H1-3.2-2] </w:t>
      </w:r>
      <w:r w:rsidRPr="00A77711">
        <w:rPr>
          <w:rFonts w:ascii="Times New Roman" w:hAnsi="Times New Roman" w:cs="Times New Roman"/>
          <w:b/>
          <w:color w:val="FF00FF"/>
          <w:sz w:val="24"/>
          <w:szCs w:val="24"/>
          <w:lang w:val="vi-VN"/>
        </w:rPr>
        <w:t xml:space="preserve">(thi thử lần 2 Quốc Học Huế 2020-2021) </w:t>
      </w:r>
      <w:r w:rsidRPr="00A77711">
        <w:rPr>
          <w:rFonts w:ascii="Times New Roman" w:hAnsi="Times New Roman" w:cs="Times New Roman"/>
          <w:sz w:val="24"/>
          <w:szCs w:val="24"/>
          <w:lang w:val="vi-VN"/>
        </w:rPr>
        <w:t xml:space="preserve">Cho lăng trụ tam giác </w:t>
      </w:r>
      <w:r w:rsidRPr="006E6ED0">
        <w:rPr>
          <w:rFonts w:ascii="Times New Roman" w:hAnsi="Times New Roman" w:cs="Times New Roman"/>
          <w:position w:val="-6"/>
          <w:sz w:val="24"/>
          <w:szCs w:val="24"/>
        </w:rPr>
        <w:object w:dxaOrig="1240" w:dyaOrig="280" w14:anchorId="40FCD9AA">
          <v:shape id="_x0000_i1218" type="#_x0000_t75" style="width:62.25pt;height:14.25pt" o:ole="">
            <v:imagedata r:id="rId396" o:title=""/>
          </v:shape>
          <o:OLEObject Type="Embed" ProgID="Equation.DSMT4" ShapeID="_x0000_i1218" DrawAspect="Content" ObjectID="_1681674044" r:id="rId397"/>
        </w:object>
      </w:r>
      <w:r w:rsidRPr="00A77711">
        <w:rPr>
          <w:rFonts w:ascii="Times New Roman" w:hAnsi="Times New Roman" w:cs="Times New Roman"/>
          <w:sz w:val="24"/>
          <w:szCs w:val="24"/>
          <w:lang w:val="vi-VN"/>
        </w:rPr>
        <w:t xml:space="preserve"> có đáy </w:t>
      </w:r>
      <w:r w:rsidRPr="006E6ED0">
        <w:rPr>
          <w:rFonts w:ascii="Times New Roman" w:hAnsi="Times New Roman" w:cs="Times New Roman"/>
          <w:position w:val="-6"/>
          <w:sz w:val="24"/>
          <w:szCs w:val="24"/>
        </w:rPr>
        <w:object w:dxaOrig="550" w:dyaOrig="280" w14:anchorId="3F3717D0">
          <v:shape id="_x0000_i1219" type="#_x0000_t75" style="width:27.75pt;height:14.25pt" o:ole="">
            <v:imagedata r:id="rId398" o:title=""/>
          </v:shape>
          <o:OLEObject Type="Embed" ProgID="Equation.DSMT4" ShapeID="_x0000_i1219" DrawAspect="Content" ObjectID="_1681674045" r:id="rId399"/>
        </w:object>
      </w:r>
      <w:r w:rsidRPr="00A77711">
        <w:rPr>
          <w:rFonts w:ascii="Times New Roman" w:hAnsi="Times New Roman" w:cs="Times New Roman"/>
          <w:sz w:val="24"/>
          <w:szCs w:val="24"/>
          <w:lang w:val="vi-VN"/>
        </w:rPr>
        <w:t xml:space="preserve"> là tam giác vuông cân tại </w:t>
      </w:r>
      <w:r w:rsidRPr="006E6ED0">
        <w:rPr>
          <w:rFonts w:ascii="Times New Roman" w:hAnsi="Times New Roman" w:cs="Times New Roman"/>
          <w:position w:val="-4"/>
          <w:sz w:val="24"/>
          <w:szCs w:val="24"/>
        </w:rPr>
        <w:object w:dxaOrig="240" w:dyaOrig="270" w14:anchorId="3F996439">
          <v:shape id="_x0000_i1220" type="#_x0000_t75" style="width:12.75pt;height:13.5pt" o:ole="">
            <v:imagedata r:id="rId400" o:title=""/>
          </v:shape>
          <o:OLEObject Type="Embed" ProgID="Equation.DSMT4" ShapeID="_x0000_i1220" DrawAspect="Content" ObjectID="_1681674046" r:id="rId401"/>
        </w:object>
      </w:r>
      <w:r w:rsidRPr="00A77711">
        <w:rPr>
          <w:rFonts w:ascii="Times New Roman" w:hAnsi="Times New Roman" w:cs="Times New Roman"/>
          <w:sz w:val="24"/>
          <w:szCs w:val="24"/>
          <w:lang w:val="vi-VN"/>
        </w:rPr>
        <w:t xml:space="preserve">, </w:t>
      </w:r>
      <w:r w:rsidRPr="006E6ED0">
        <w:rPr>
          <w:rFonts w:ascii="Times New Roman" w:hAnsi="Times New Roman" w:cs="Times New Roman"/>
          <w:position w:val="-6"/>
          <w:sz w:val="24"/>
          <w:szCs w:val="24"/>
        </w:rPr>
        <w:object w:dxaOrig="760" w:dyaOrig="280" w14:anchorId="7AA6BA7E">
          <v:shape id="_x0000_i1221" type="#_x0000_t75" style="width:38.25pt;height:14.25pt" o:ole="">
            <v:imagedata r:id="rId402" o:title=""/>
          </v:shape>
          <o:OLEObject Type="Embed" ProgID="Equation.DSMT4" ShapeID="_x0000_i1221" DrawAspect="Content" ObjectID="_1681674047" r:id="rId403"/>
        </w:object>
      </w:r>
      <w:r w:rsidRPr="00A77711">
        <w:rPr>
          <w:rFonts w:ascii="Times New Roman" w:hAnsi="Times New Roman" w:cs="Times New Roman"/>
          <w:sz w:val="24"/>
          <w:szCs w:val="24"/>
          <w:lang w:val="vi-VN"/>
        </w:rPr>
        <w:t>, cạnh bên bằng</w:t>
      </w:r>
      <w:r w:rsidRPr="006E6ED0">
        <w:rPr>
          <w:rFonts w:ascii="Times New Roman" w:hAnsi="Times New Roman" w:cs="Times New Roman"/>
          <w:position w:val="-6"/>
          <w:sz w:val="24"/>
          <w:szCs w:val="24"/>
        </w:rPr>
        <w:object w:dxaOrig="310" w:dyaOrig="280" w14:anchorId="694D612B">
          <v:shape id="_x0000_i1222" type="#_x0000_t75" style="width:15.75pt;height:14.25pt" o:ole="">
            <v:imagedata r:id="rId404" o:title=""/>
          </v:shape>
          <o:OLEObject Type="Embed" ProgID="Equation.DSMT4" ShapeID="_x0000_i1222" DrawAspect="Content" ObjectID="_1681674048" r:id="rId405"/>
        </w:object>
      </w:r>
      <w:r w:rsidRPr="00A77711">
        <w:rPr>
          <w:rFonts w:ascii="Times New Roman" w:hAnsi="Times New Roman" w:cs="Times New Roman"/>
          <w:sz w:val="24"/>
          <w:szCs w:val="24"/>
          <w:lang w:val="vi-VN"/>
        </w:rPr>
        <w:t xml:space="preserve">. Hình chiếu vuông góc của </w:t>
      </w:r>
      <w:r w:rsidRPr="006E6ED0">
        <w:rPr>
          <w:rFonts w:ascii="Times New Roman" w:hAnsi="Times New Roman" w:cs="Times New Roman"/>
          <w:position w:val="-4"/>
          <w:sz w:val="24"/>
          <w:szCs w:val="24"/>
        </w:rPr>
        <w:object w:dxaOrig="280" w:dyaOrig="270" w14:anchorId="58958FF4">
          <v:shape id="_x0000_i1223" type="#_x0000_t75" style="width:14.25pt;height:13.5pt" o:ole="">
            <v:imagedata r:id="rId406" o:title=""/>
          </v:shape>
          <o:OLEObject Type="Embed" ProgID="Equation.DSMT4" ShapeID="_x0000_i1223" DrawAspect="Content" ObjectID="_1681674049" r:id="rId407"/>
        </w:object>
      </w:r>
      <w:r w:rsidRPr="00A77711">
        <w:rPr>
          <w:rFonts w:ascii="Times New Roman" w:hAnsi="Times New Roman" w:cs="Times New Roman"/>
          <w:sz w:val="24"/>
          <w:szCs w:val="24"/>
          <w:lang w:val="vi-VN"/>
        </w:rPr>
        <w:t xml:space="preserve"> trên mặt phẳng </w:t>
      </w:r>
      <w:r w:rsidRPr="006E6ED0">
        <w:rPr>
          <w:rFonts w:ascii="Times New Roman" w:hAnsi="Times New Roman" w:cs="Times New Roman"/>
          <w:position w:val="-10"/>
          <w:sz w:val="24"/>
          <w:szCs w:val="24"/>
        </w:rPr>
        <w:object w:dxaOrig="720" w:dyaOrig="310" w14:anchorId="7CC05B9A">
          <v:shape id="_x0000_i1224" type="#_x0000_t75" style="width:36pt;height:15.75pt" o:ole="">
            <v:imagedata r:id="rId408" o:title=""/>
          </v:shape>
          <o:OLEObject Type="Embed" ProgID="Equation.DSMT4" ShapeID="_x0000_i1224" DrawAspect="Content" ObjectID="_1681674050" r:id="rId409"/>
        </w:object>
      </w:r>
      <w:r w:rsidRPr="00A77711">
        <w:rPr>
          <w:rFonts w:ascii="Times New Roman" w:hAnsi="Times New Roman" w:cs="Times New Roman"/>
          <w:sz w:val="24"/>
          <w:szCs w:val="24"/>
          <w:lang w:val="vi-VN"/>
        </w:rPr>
        <w:t xml:space="preserve"> là trung điểm của cạnh </w:t>
      </w:r>
      <w:r w:rsidRPr="006E6ED0">
        <w:rPr>
          <w:rFonts w:ascii="Times New Roman" w:hAnsi="Times New Roman" w:cs="Times New Roman"/>
          <w:position w:val="-6"/>
          <w:sz w:val="24"/>
          <w:szCs w:val="24"/>
        </w:rPr>
        <w:object w:dxaOrig="440" w:dyaOrig="280" w14:anchorId="7A872C96">
          <v:shape id="_x0000_i1225" type="#_x0000_t75" style="width:21.75pt;height:14.25pt" o:ole="">
            <v:imagedata r:id="rId410" o:title=""/>
          </v:shape>
          <o:OLEObject Type="Embed" ProgID="Equation.DSMT4" ShapeID="_x0000_i1225" DrawAspect="Content" ObjectID="_1681674051" r:id="rId411"/>
        </w:object>
      </w:r>
      <w:r w:rsidRPr="00A77711">
        <w:rPr>
          <w:rFonts w:ascii="Times New Roman" w:hAnsi="Times New Roman" w:cs="Times New Roman"/>
          <w:sz w:val="24"/>
          <w:szCs w:val="24"/>
          <w:lang w:val="vi-VN"/>
        </w:rPr>
        <w:t xml:space="preserve"> Tính thể tích của khối lăng trụ </w:t>
      </w:r>
      <w:r w:rsidRPr="006E6ED0">
        <w:rPr>
          <w:rFonts w:ascii="Times New Roman" w:hAnsi="Times New Roman" w:cs="Times New Roman"/>
          <w:position w:val="-6"/>
          <w:sz w:val="24"/>
          <w:szCs w:val="24"/>
        </w:rPr>
        <w:object w:dxaOrig="1240" w:dyaOrig="280" w14:anchorId="2EC66A42">
          <v:shape id="_x0000_i1226" type="#_x0000_t75" style="width:62.25pt;height:14.25pt" o:ole="">
            <v:imagedata r:id="rId412" o:title=""/>
          </v:shape>
          <o:OLEObject Type="Embed" ProgID="Equation.DSMT4" ShapeID="_x0000_i1226" DrawAspect="Content" ObjectID="_1681674052" r:id="rId413"/>
        </w:object>
      </w:r>
      <w:r w:rsidR="00E14530">
        <w:rPr>
          <w:rFonts w:ascii="Times New Roman" w:hAnsi="Times New Roman" w:cs="Times New Roman"/>
          <w:sz w:val="24"/>
          <w:szCs w:val="24"/>
        </w:rPr>
        <w:t>.</w:t>
      </w:r>
    </w:p>
    <w:p w14:paraId="5E72E96B" w14:textId="7AA82A13" w:rsidR="00845AC6" w:rsidRPr="007E2D2B" w:rsidRDefault="00845AC6" w:rsidP="0035217B">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lastRenderedPageBreak/>
        <w:tab/>
      </w:r>
      <w:r w:rsidR="00FF7897" w:rsidRPr="007E2D2B">
        <w:rPr>
          <w:rFonts w:ascii="Times New Roman" w:hAnsi="Times New Roman" w:cs="Times New Roman"/>
          <w:b/>
          <w:color w:val="0000FF"/>
          <w:sz w:val="24"/>
          <w:szCs w:val="24"/>
          <w:lang w:val="vi-VN"/>
        </w:rPr>
        <w:t xml:space="preserve">A. </w:t>
      </w:r>
      <w:r w:rsidR="00FF7897" w:rsidRPr="006E6ED0">
        <w:rPr>
          <w:rFonts w:ascii="Times New Roman" w:hAnsi="Times New Roman" w:cs="Times New Roman"/>
          <w:position w:val="-24"/>
          <w:sz w:val="24"/>
          <w:szCs w:val="24"/>
        </w:rPr>
        <w:object w:dxaOrig="750" w:dyaOrig="690" w14:anchorId="0CE731E2">
          <v:shape id="_x0000_i1227" type="#_x0000_t75" style="width:37.5pt;height:34.5pt" o:ole="">
            <v:imagedata r:id="rId414" o:title=""/>
          </v:shape>
          <o:OLEObject Type="Embed" ProgID="Equation.DSMT4" ShapeID="_x0000_i1227" DrawAspect="Content" ObjectID="_1681674053" r:id="rId415"/>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B. </w:t>
      </w:r>
      <w:r w:rsidR="00FF7897" w:rsidRPr="006E6ED0">
        <w:rPr>
          <w:rFonts w:ascii="Times New Roman" w:hAnsi="Times New Roman" w:cs="Times New Roman"/>
          <w:position w:val="-24"/>
          <w:sz w:val="24"/>
          <w:szCs w:val="24"/>
        </w:rPr>
        <w:object w:dxaOrig="640" w:dyaOrig="690" w14:anchorId="1C715EA8">
          <v:shape id="_x0000_i1228" type="#_x0000_t75" style="width:33pt;height:34.5pt" o:ole="">
            <v:imagedata r:id="rId416" o:title=""/>
          </v:shape>
          <o:OLEObject Type="Embed" ProgID="Equation.DSMT4" ShapeID="_x0000_i1228" DrawAspect="Content" ObjectID="_1681674054" r:id="rId417"/>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C. </w:t>
      </w:r>
      <w:r w:rsidR="00FF7897" w:rsidRPr="006E6ED0">
        <w:rPr>
          <w:rFonts w:ascii="Times New Roman" w:hAnsi="Times New Roman" w:cs="Times New Roman"/>
          <w:position w:val="-24"/>
          <w:sz w:val="24"/>
          <w:szCs w:val="24"/>
        </w:rPr>
        <w:object w:dxaOrig="640" w:dyaOrig="690" w14:anchorId="4449054F">
          <v:shape id="_x0000_i1229" type="#_x0000_t75" style="width:33pt;height:34.5pt" o:ole="">
            <v:imagedata r:id="rId418" o:title=""/>
          </v:shape>
          <o:OLEObject Type="Embed" ProgID="Equation.DSMT4" ShapeID="_x0000_i1229" DrawAspect="Content" ObjectID="_1681674055" r:id="rId419"/>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D. </w:t>
      </w:r>
      <w:r w:rsidR="00FF7897" w:rsidRPr="006E6ED0">
        <w:rPr>
          <w:rFonts w:ascii="Times New Roman" w:hAnsi="Times New Roman" w:cs="Times New Roman"/>
          <w:position w:val="-24"/>
          <w:sz w:val="24"/>
          <w:szCs w:val="24"/>
        </w:rPr>
        <w:object w:dxaOrig="750" w:dyaOrig="690" w14:anchorId="405D7CF8">
          <v:shape id="_x0000_i1230" type="#_x0000_t75" style="width:37.5pt;height:34.5pt" o:ole="">
            <v:imagedata r:id="rId420" o:title=""/>
          </v:shape>
          <o:OLEObject Type="Embed" ProgID="Equation.DSMT4" ShapeID="_x0000_i1230" DrawAspect="Content" ObjectID="_1681674056" r:id="rId421"/>
        </w:object>
      </w:r>
      <w:r w:rsidR="007669A7" w:rsidRPr="007E2D2B">
        <w:rPr>
          <w:rFonts w:ascii="Times New Roman" w:hAnsi="Times New Roman" w:cs="Times New Roman"/>
          <w:sz w:val="24"/>
          <w:szCs w:val="24"/>
          <w:lang w:val="vi-VN"/>
        </w:rPr>
        <w:t>.</w:t>
      </w:r>
    </w:p>
    <w:p w14:paraId="69A48D62" w14:textId="77777777" w:rsidR="00845AC6" w:rsidRPr="007E2D2B" w:rsidRDefault="00FF7897" w:rsidP="00904EF9">
      <w:pPr>
        <w:tabs>
          <w:tab w:val="left" w:pos="567"/>
        </w:tabs>
        <w:spacing w:before="0" w:line="276" w:lineRule="auto"/>
        <w:jc w:val="both"/>
        <w:rPr>
          <w:rFonts w:ascii="Times New Roman" w:hAnsi="Times New Roman" w:cs="Times New Roman"/>
          <w:sz w:val="24"/>
          <w:szCs w:val="24"/>
          <w:lang w:val="vi-VN"/>
        </w:rPr>
      </w:pPr>
      <w:r w:rsidRPr="006E6ED0">
        <w:rPr>
          <w:rFonts w:ascii="Times New Roman" w:hAnsi="Times New Roman" w:cs="Times New Roman"/>
          <w:b/>
          <w:color w:val="0000FF"/>
          <w:sz w:val="24"/>
          <w:szCs w:val="24"/>
          <w:lang w:val="vi-VN"/>
        </w:rPr>
        <w:t>Câu 32.</w:t>
      </w:r>
      <w:r w:rsidR="00845AC6" w:rsidRPr="00845AC6">
        <w:rPr>
          <w:rFonts w:ascii="Times New Roman" w:hAnsi="Times New Roman" w:cs="Times New Roman"/>
          <w:b/>
          <w:color w:val="FF00FF"/>
          <w:sz w:val="24"/>
          <w:szCs w:val="24"/>
          <w:lang w:val="vi-VN"/>
        </w:rPr>
        <w:tab/>
        <w:t xml:space="preserve">[2H3-1.3-2] </w:t>
      </w:r>
      <w:r w:rsidR="00D94A31" w:rsidRPr="007669A7">
        <w:rPr>
          <w:rFonts w:ascii="Times New Roman" w:hAnsi="Times New Roman" w:cs="Times New Roman"/>
          <w:b/>
          <w:color w:val="FF00FF"/>
          <w:sz w:val="24"/>
          <w:szCs w:val="24"/>
          <w:lang w:val="vi-VN"/>
        </w:rPr>
        <w:t xml:space="preserve">(thi thử lần 2 Quốc Học Huế 2020-2021) </w:t>
      </w:r>
      <w:r w:rsidRPr="006E6ED0">
        <w:rPr>
          <w:rFonts w:ascii="Times New Roman" w:hAnsi="Times New Roman" w:cs="Times New Roman"/>
          <w:sz w:val="24"/>
          <w:szCs w:val="24"/>
          <w:lang w:val="vi-VN"/>
        </w:rPr>
        <w:t xml:space="preserve">Trong không gian </w:t>
      </w:r>
      <w:r w:rsidRPr="006E6ED0">
        <w:rPr>
          <w:rFonts w:ascii="Times New Roman" w:hAnsi="Times New Roman" w:cs="Times New Roman"/>
          <w:position w:val="-10"/>
          <w:sz w:val="24"/>
          <w:szCs w:val="24"/>
          <w:lang w:val="vi-VN"/>
        </w:rPr>
        <w:object w:dxaOrig="550" w:dyaOrig="310" w14:anchorId="2D88C471">
          <v:shape id="_x0000_i1231" type="#_x0000_t75" style="width:27.75pt;height:15.75pt" o:ole="">
            <v:imagedata r:id="rId422" o:title=""/>
          </v:shape>
          <o:OLEObject Type="Embed" ProgID="Equation.DSMT4" ShapeID="_x0000_i1231" DrawAspect="Content" ObjectID="_1681674057" r:id="rId423"/>
        </w:object>
      </w:r>
      <w:r w:rsidRPr="006E6ED0">
        <w:rPr>
          <w:rFonts w:ascii="Times New Roman" w:hAnsi="Times New Roman" w:cs="Times New Roman"/>
          <w:sz w:val="24"/>
          <w:szCs w:val="24"/>
          <w:lang w:val="vi-VN"/>
        </w:rPr>
        <w:t xml:space="preserve">, mặt cầu có tâm </w:t>
      </w:r>
      <w:r w:rsidRPr="006E6ED0">
        <w:rPr>
          <w:rFonts w:ascii="Times New Roman" w:hAnsi="Times New Roman" w:cs="Times New Roman"/>
          <w:position w:val="-14"/>
          <w:sz w:val="24"/>
          <w:szCs w:val="24"/>
          <w:lang w:val="vi-VN"/>
        </w:rPr>
        <w:object w:dxaOrig="1000" w:dyaOrig="410" w14:anchorId="72E4FC23">
          <v:shape id="_x0000_i1232" type="#_x0000_t75" style="width:50.25pt;height:20.25pt" o:ole="">
            <v:imagedata r:id="rId424" o:title=""/>
          </v:shape>
          <o:OLEObject Type="Embed" ProgID="Equation.DSMT4" ShapeID="_x0000_i1232" DrawAspect="Content" ObjectID="_1681674058" r:id="rId425"/>
        </w:object>
      </w:r>
      <w:r w:rsidR="007669A7" w:rsidRPr="00845AC6">
        <w:rPr>
          <w:rFonts w:ascii="Times New Roman" w:hAnsi="Times New Roman" w:cs="Times New Roman"/>
          <w:sz w:val="24"/>
          <w:szCs w:val="24"/>
          <w:lang w:val="vi-VN"/>
        </w:rPr>
        <w:t xml:space="preserve"> </w:t>
      </w:r>
      <w:r w:rsidRPr="006E6ED0">
        <w:rPr>
          <w:rFonts w:ascii="Times New Roman" w:hAnsi="Times New Roman" w:cs="Times New Roman"/>
          <w:sz w:val="24"/>
          <w:szCs w:val="24"/>
          <w:lang w:val="vi-VN"/>
        </w:rPr>
        <w:t xml:space="preserve">và tiếp xúc với mặt phẳng </w:t>
      </w:r>
      <w:r w:rsidRPr="006E6ED0">
        <w:rPr>
          <w:rFonts w:ascii="Times New Roman" w:hAnsi="Times New Roman" w:cs="Times New Roman"/>
          <w:position w:val="-14"/>
          <w:sz w:val="24"/>
          <w:szCs w:val="24"/>
          <w:lang w:val="vi-VN"/>
        </w:rPr>
        <w:object w:dxaOrig="2280" w:dyaOrig="410" w14:anchorId="55A9C9CB">
          <v:shape id="_x0000_i1233" type="#_x0000_t75" style="width:114pt;height:20.25pt" o:ole="">
            <v:imagedata r:id="rId426" o:title=""/>
          </v:shape>
          <o:OLEObject Type="Embed" ProgID="Equation.DSMT4" ShapeID="_x0000_i1233" DrawAspect="Content" ObjectID="_1681674059" r:id="rId427"/>
        </w:object>
      </w:r>
      <w:r w:rsidRPr="006E6ED0">
        <w:rPr>
          <w:rFonts w:ascii="Times New Roman" w:hAnsi="Times New Roman" w:cs="Times New Roman"/>
          <w:sz w:val="24"/>
          <w:szCs w:val="24"/>
          <w:lang w:val="vi-VN"/>
        </w:rPr>
        <w:t xml:space="preserve"> có phương trình là</w:t>
      </w:r>
    </w:p>
    <w:p w14:paraId="09A2FB45" w14:textId="2DCC0B10" w:rsidR="00845AC6" w:rsidRDefault="00845AC6" w:rsidP="0035217B">
      <w:pPr>
        <w:tabs>
          <w:tab w:val="left" w:pos="720"/>
          <w:tab w:val="left" w:pos="5130"/>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color w:val="0000FF"/>
          <w:sz w:val="24"/>
          <w:szCs w:val="24"/>
          <w:lang w:val="vi-VN"/>
        </w:rPr>
        <w:tab/>
      </w:r>
      <w:r w:rsidR="00FF7897" w:rsidRPr="006E6ED0">
        <w:rPr>
          <w:rFonts w:ascii="Times New Roman" w:hAnsi="Times New Roman" w:cs="Times New Roman"/>
          <w:b/>
          <w:color w:val="0000FF"/>
          <w:sz w:val="24"/>
          <w:szCs w:val="24"/>
          <w:lang w:val="vi-VN"/>
        </w:rPr>
        <w:t xml:space="preserve">A. </w:t>
      </w:r>
      <w:r w:rsidR="00FF7897" w:rsidRPr="006E6ED0">
        <w:rPr>
          <w:rFonts w:ascii="Times New Roman" w:hAnsi="Times New Roman" w:cs="Times New Roman"/>
          <w:color w:val="000000" w:themeColor="text1"/>
          <w:position w:val="-14"/>
          <w:sz w:val="24"/>
          <w:szCs w:val="24"/>
        </w:rPr>
        <w:object w:dxaOrig="3460" w:dyaOrig="440" w14:anchorId="6DAF4CFB">
          <v:shape id="_x0000_i1234" type="#_x0000_t75" style="width:173.25pt;height:21.75pt" o:ole="">
            <v:imagedata r:id="rId428" o:title=""/>
          </v:shape>
          <o:OLEObject Type="Embed" ProgID="Equation.DSMT4" ShapeID="_x0000_i1234" DrawAspect="Content" ObjectID="_1681674060" r:id="rId429"/>
        </w:object>
      </w:r>
      <w:r w:rsidR="00FF7897" w:rsidRPr="006E6ED0">
        <w:rPr>
          <w:rFonts w:ascii="Times New Roman" w:hAnsi="Times New Roman" w:cs="Times New Roman"/>
          <w:color w:val="000000" w:themeColor="text1"/>
          <w:sz w:val="24"/>
          <w:szCs w:val="24"/>
          <w:lang w:val="vi-VN"/>
        </w:rPr>
        <w:t>.</w:t>
      </w:r>
      <w:r w:rsidR="00FF7897" w:rsidRPr="006E6ED0">
        <w:rPr>
          <w:rFonts w:ascii="Times New Roman" w:hAnsi="Times New Roman" w:cs="Times New Roman"/>
          <w:sz w:val="24"/>
          <w:szCs w:val="24"/>
          <w:lang w:val="vi-VN"/>
        </w:rPr>
        <w:tab/>
      </w:r>
      <w:r w:rsidR="00FF7897" w:rsidRPr="006E6ED0">
        <w:rPr>
          <w:rFonts w:ascii="Times New Roman" w:hAnsi="Times New Roman" w:cs="Times New Roman"/>
          <w:b/>
          <w:color w:val="0000FF"/>
          <w:sz w:val="24"/>
          <w:szCs w:val="24"/>
          <w:lang w:val="vi-VN"/>
        </w:rPr>
        <w:t xml:space="preserve">B. </w:t>
      </w:r>
      <w:r w:rsidR="00FF7897" w:rsidRPr="006E6ED0">
        <w:rPr>
          <w:rFonts w:ascii="Times New Roman" w:hAnsi="Times New Roman" w:cs="Times New Roman"/>
          <w:color w:val="000000" w:themeColor="text1"/>
          <w:position w:val="-14"/>
          <w:sz w:val="24"/>
          <w:szCs w:val="24"/>
        </w:rPr>
        <w:object w:dxaOrig="3460" w:dyaOrig="440" w14:anchorId="79292A06">
          <v:shape id="_x0000_i1235" type="#_x0000_t75" style="width:173.25pt;height:21.75pt" o:ole="">
            <v:imagedata r:id="rId430" o:title=""/>
          </v:shape>
          <o:OLEObject Type="Embed" ProgID="Equation.DSMT4" ShapeID="_x0000_i1235" DrawAspect="Content" ObjectID="_1681674061" r:id="rId431"/>
        </w:object>
      </w:r>
      <w:r w:rsidR="00FF7897" w:rsidRPr="006E6ED0">
        <w:rPr>
          <w:rFonts w:ascii="Times New Roman" w:hAnsi="Times New Roman" w:cs="Times New Roman"/>
          <w:color w:val="000000" w:themeColor="text1"/>
          <w:sz w:val="24"/>
          <w:szCs w:val="24"/>
          <w:lang w:val="vi-VN"/>
        </w:rPr>
        <w:t>.</w:t>
      </w:r>
      <w:r>
        <w:rPr>
          <w:rFonts w:ascii="Times New Roman" w:hAnsi="Times New Roman" w:cs="Times New Roman"/>
          <w:sz w:val="24"/>
          <w:szCs w:val="24"/>
          <w:lang w:val="vi-VN"/>
        </w:rPr>
        <w:tab/>
      </w:r>
    </w:p>
    <w:p w14:paraId="6C0C7730" w14:textId="07D12002" w:rsidR="00845AC6" w:rsidRDefault="00845AC6" w:rsidP="0035217B">
      <w:pPr>
        <w:tabs>
          <w:tab w:val="left" w:pos="720"/>
          <w:tab w:val="left" w:pos="513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FF7897" w:rsidRPr="006E6ED0">
        <w:rPr>
          <w:rFonts w:ascii="Times New Roman" w:hAnsi="Times New Roman" w:cs="Times New Roman"/>
          <w:b/>
          <w:color w:val="0000FF"/>
          <w:sz w:val="24"/>
          <w:szCs w:val="24"/>
          <w:lang w:val="vi-VN"/>
        </w:rPr>
        <w:t xml:space="preserve">C. </w:t>
      </w:r>
      <w:r w:rsidR="00FF7897" w:rsidRPr="006E6ED0">
        <w:rPr>
          <w:rFonts w:ascii="Times New Roman" w:hAnsi="Times New Roman" w:cs="Times New Roman"/>
          <w:color w:val="000000" w:themeColor="text1"/>
          <w:position w:val="-14"/>
          <w:sz w:val="24"/>
          <w:szCs w:val="24"/>
        </w:rPr>
        <w:object w:dxaOrig="3460" w:dyaOrig="440" w14:anchorId="3B3E174D">
          <v:shape id="_x0000_i1236" type="#_x0000_t75" style="width:173.25pt;height:21.75pt" o:ole="">
            <v:imagedata r:id="rId432" o:title=""/>
          </v:shape>
          <o:OLEObject Type="Embed" ProgID="Equation.DSMT4" ShapeID="_x0000_i1236" DrawAspect="Content" ObjectID="_1681674062" r:id="rId433"/>
        </w:object>
      </w:r>
      <w:r w:rsidR="00FF7897" w:rsidRPr="006E6ED0">
        <w:rPr>
          <w:rFonts w:ascii="Times New Roman" w:hAnsi="Times New Roman" w:cs="Times New Roman"/>
          <w:color w:val="000000" w:themeColor="text1"/>
          <w:sz w:val="24"/>
          <w:szCs w:val="24"/>
          <w:lang w:val="vi-VN"/>
        </w:rPr>
        <w:t>.</w:t>
      </w:r>
      <w:r>
        <w:rPr>
          <w:rFonts w:ascii="Times New Roman" w:hAnsi="Times New Roman" w:cs="Times New Roman"/>
          <w:color w:val="000000" w:themeColor="text1"/>
          <w:sz w:val="24"/>
          <w:szCs w:val="24"/>
          <w:lang w:val="vi-VN"/>
        </w:rPr>
        <w:tab/>
      </w:r>
      <w:r w:rsidR="00FF7897" w:rsidRPr="006E6ED0">
        <w:rPr>
          <w:rFonts w:ascii="Times New Roman" w:hAnsi="Times New Roman" w:cs="Times New Roman"/>
          <w:b/>
          <w:color w:val="0000FF"/>
          <w:sz w:val="24"/>
          <w:szCs w:val="24"/>
          <w:lang w:val="vi-VN"/>
        </w:rPr>
        <w:t xml:space="preserve">D. </w:t>
      </w:r>
      <w:r w:rsidR="00FF7897" w:rsidRPr="006E6ED0">
        <w:rPr>
          <w:rFonts w:ascii="Times New Roman" w:hAnsi="Times New Roman" w:cs="Times New Roman"/>
          <w:color w:val="000000" w:themeColor="text1"/>
          <w:position w:val="-14"/>
          <w:sz w:val="24"/>
          <w:szCs w:val="24"/>
        </w:rPr>
        <w:object w:dxaOrig="3460" w:dyaOrig="440" w14:anchorId="5810A6D5">
          <v:shape id="_x0000_i1237" type="#_x0000_t75" style="width:173.25pt;height:21.75pt" o:ole="">
            <v:imagedata r:id="rId434" o:title=""/>
          </v:shape>
          <o:OLEObject Type="Embed" ProgID="Equation.DSMT4" ShapeID="_x0000_i1237" DrawAspect="Content" ObjectID="_1681674063" r:id="rId435"/>
        </w:object>
      </w:r>
      <w:r w:rsidR="00FF7897" w:rsidRPr="006E6ED0">
        <w:rPr>
          <w:rFonts w:ascii="Times New Roman" w:hAnsi="Times New Roman" w:cs="Times New Roman"/>
          <w:color w:val="000000" w:themeColor="text1"/>
          <w:sz w:val="24"/>
          <w:szCs w:val="24"/>
          <w:lang w:val="vi-VN"/>
        </w:rPr>
        <w:t>.</w:t>
      </w:r>
    </w:p>
    <w:p w14:paraId="43ADE2D2" w14:textId="71851A5E" w:rsidR="00845AC6" w:rsidRDefault="00845AC6" w:rsidP="00904EF9">
      <w:pPr>
        <w:tabs>
          <w:tab w:val="left" w:pos="567"/>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Câu 33</w:t>
      </w:r>
      <w:r w:rsidR="00FF7897" w:rsidRPr="006E6ED0">
        <w:rPr>
          <w:rFonts w:ascii="Times New Roman" w:hAnsi="Times New Roman" w:cs="Times New Roman"/>
          <w:b/>
          <w:color w:val="0000FF"/>
          <w:sz w:val="24"/>
          <w:szCs w:val="24"/>
          <w:lang w:val="vi-VN"/>
        </w:rPr>
        <w:t>.</w:t>
      </w:r>
      <w:r w:rsidRPr="00845AC6">
        <w:rPr>
          <w:rFonts w:ascii="Times New Roman" w:hAnsi="Times New Roman" w:cs="Times New Roman"/>
          <w:b/>
          <w:color w:val="FF00FF"/>
          <w:sz w:val="24"/>
          <w:szCs w:val="24"/>
          <w:lang w:val="vi-VN"/>
        </w:rPr>
        <w:tab/>
        <w:t xml:space="preserve">[2D3-2.2-2] </w:t>
      </w:r>
      <w:r w:rsidR="00D94A31" w:rsidRPr="003A4264">
        <w:rPr>
          <w:rFonts w:ascii="Times New Roman" w:hAnsi="Times New Roman" w:cs="Times New Roman"/>
          <w:b/>
          <w:color w:val="FF00FF"/>
          <w:sz w:val="24"/>
          <w:szCs w:val="24"/>
          <w:lang w:val="vi-VN"/>
        </w:rPr>
        <w:t xml:space="preserve">(thi thử lần 2 Quốc Học Huế 2020-2021) </w:t>
      </w:r>
      <w:r w:rsidR="00FF7897" w:rsidRPr="006E6ED0">
        <w:rPr>
          <w:rFonts w:ascii="Times New Roman" w:hAnsi="Times New Roman" w:cs="Times New Roman"/>
          <w:sz w:val="24"/>
          <w:szCs w:val="24"/>
          <w:lang w:val="vi-VN"/>
        </w:rPr>
        <w:t xml:space="preserve">Cho tích phân </w:t>
      </w:r>
      <w:r w:rsidR="000D2D8A" w:rsidRPr="006E6ED0">
        <w:rPr>
          <w:rFonts w:ascii="Times New Roman" w:hAnsi="Times New Roman" w:cs="Times New Roman"/>
          <w:position w:val="-32"/>
          <w:sz w:val="24"/>
          <w:szCs w:val="24"/>
          <w:lang w:val="vi-VN"/>
        </w:rPr>
        <w:object w:dxaOrig="1939" w:dyaOrig="920" w14:anchorId="3BB8906F">
          <v:shape id="_x0000_i1238" type="#_x0000_t75" style="width:96.75pt;height:45.75pt" o:ole="">
            <v:imagedata r:id="rId436" o:title=""/>
          </v:shape>
          <o:OLEObject Type="Embed" ProgID="Equation.DSMT4" ShapeID="_x0000_i1238" DrawAspect="Content" ObjectID="_1681674064" r:id="rId437"/>
        </w:object>
      </w:r>
      <w:r w:rsidR="00FF7897" w:rsidRPr="006E6ED0">
        <w:rPr>
          <w:rFonts w:ascii="Times New Roman" w:hAnsi="Times New Roman" w:cs="Times New Roman"/>
          <w:sz w:val="24"/>
          <w:szCs w:val="24"/>
          <w:lang w:val="vi-VN"/>
        </w:rPr>
        <w:t xml:space="preserve">. Nếu đặt </w:t>
      </w:r>
      <w:r w:rsidR="00FF7897" w:rsidRPr="006E6ED0">
        <w:rPr>
          <w:rFonts w:ascii="Times New Roman" w:hAnsi="Times New Roman" w:cs="Times New Roman"/>
          <w:position w:val="-6"/>
          <w:sz w:val="24"/>
          <w:szCs w:val="24"/>
          <w:lang w:val="vi-VN"/>
        </w:rPr>
        <w:object w:dxaOrig="1200" w:dyaOrig="290" w14:anchorId="3289B982">
          <v:shape id="_x0000_i1239" type="#_x0000_t75" style="width:60pt;height:14.25pt" o:ole="">
            <v:imagedata r:id="rId438" o:title=""/>
          </v:shape>
          <o:OLEObject Type="Embed" ProgID="Equation.DSMT4" ShapeID="_x0000_i1239" DrawAspect="Content" ObjectID="_1681674065" r:id="rId439"/>
        </w:object>
      </w:r>
      <w:r w:rsidR="00FF7897" w:rsidRPr="006E6ED0">
        <w:rPr>
          <w:rFonts w:ascii="Times New Roman" w:hAnsi="Times New Roman" w:cs="Times New Roman"/>
          <w:sz w:val="24"/>
          <w:szCs w:val="24"/>
          <w:lang w:val="vi-VN"/>
        </w:rPr>
        <w:t xml:space="preserve"> thì kết quả nào sau đây </w:t>
      </w:r>
      <w:r w:rsidR="00FF7897" w:rsidRPr="006E6ED0">
        <w:rPr>
          <w:rFonts w:ascii="Times New Roman" w:hAnsi="Times New Roman" w:cs="Times New Roman"/>
          <w:b/>
          <w:i/>
          <w:sz w:val="24"/>
          <w:szCs w:val="24"/>
          <w:lang w:val="vi-VN"/>
        </w:rPr>
        <w:t>đúng</w:t>
      </w:r>
      <w:r>
        <w:rPr>
          <w:rFonts w:ascii="Times New Roman" w:hAnsi="Times New Roman" w:cs="Times New Roman"/>
          <w:sz w:val="24"/>
          <w:szCs w:val="24"/>
          <w:lang w:val="vi-VN"/>
        </w:rPr>
        <w:t>?</w:t>
      </w:r>
    </w:p>
    <w:p w14:paraId="79EF2C94" w14:textId="412EBC12" w:rsidR="00845AC6" w:rsidRDefault="00845AC6" w:rsidP="0035217B">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FF7897" w:rsidRPr="006E6ED0">
        <w:rPr>
          <w:rFonts w:ascii="Times New Roman" w:hAnsi="Times New Roman" w:cs="Times New Roman"/>
          <w:b/>
          <w:color w:val="0000FF"/>
          <w:sz w:val="24"/>
          <w:szCs w:val="24"/>
          <w:lang w:val="vi-VN"/>
        </w:rPr>
        <w:t xml:space="preserve">A. </w:t>
      </w:r>
      <w:r w:rsidR="000D2D8A" w:rsidRPr="006E6ED0">
        <w:rPr>
          <w:rFonts w:ascii="Times New Roman" w:hAnsi="Times New Roman" w:cs="Times New Roman"/>
          <w:color w:val="000000" w:themeColor="text1"/>
          <w:position w:val="-30"/>
          <w:sz w:val="24"/>
          <w:szCs w:val="24"/>
          <w:lang w:val="vi-VN"/>
        </w:rPr>
        <w:object w:dxaOrig="1020" w:dyaOrig="720" w14:anchorId="689E7921">
          <v:shape id="_x0000_i1240" type="#_x0000_t75" style="width:51pt;height:36pt" o:ole="">
            <v:imagedata r:id="rId440" o:title=""/>
          </v:shape>
          <o:OLEObject Type="Embed" ProgID="Equation.DSMT4" ShapeID="_x0000_i1240" DrawAspect="Content" ObjectID="_1681674066" r:id="rId441"/>
        </w:object>
      </w:r>
      <w:r w:rsidR="00FF7897" w:rsidRPr="006E6ED0">
        <w:rPr>
          <w:rFonts w:ascii="Times New Roman" w:hAnsi="Times New Roman" w:cs="Times New Roman"/>
          <w:color w:val="000000" w:themeColor="text1"/>
          <w:sz w:val="24"/>
          <w:szCs w:val="24"/>
          <w:lang w:val="vi-VN"/>
        </w:rPr>
        <w:t>.</w:t>
      </w:r>
      <w:r>
        <w:rPr>
          <w:rFonts w:ascii="Times New Roman" w:hAnsi="Times New Roman" w:cs="Times New Roman"/>
          <w:sz w:val="24"/>
          <w:szCs w:val="24"/>
          <w:lang w:val="vi-VN"/>
        </w:rPr>
        <w:tab/>
      </w:r>
      <w:r w:rsidR="00FF7897" w:rsidRPr="006E6ED0">
        <w:rPr>
          <w:rFonts w:ascii="Times New Roman" w:hAnsi="Times New Roman" w:cs="Times New Roman"/>
          <w:b/>
          <w:color w:val="0000FF"/>
          <w:sz w:val="24"/>
          <w:szCs w:val="24"/>
          <w:lang w:val="vi-VN"/>
        </w:rPr>
        <w:t xml:space="preserve">B. </w:t>
      </w:r>
      <w:r w:rsidR="000D2D8A" w:rsidRPr="006E6ED0">
        <w:rPr>
          <w:rFonts w:ascii="Times New Roman" w:hAnsi="Times New Roman" w:cs="Times New Roman"/>
          <w:color w:val="000000" w:themeColor="text1"/>
          <w:position w:val="-32"/>
          <w:sz w:val="24"/>
          <w:szCs w:val="24"/>
          <w:lang w:val="vi-VN"/>
        </w:rPr>
        <w:object w:dxaOrig="1140" w:dyaOrig="740" w14:anchorId="2299DD14">
          <v:shape id="_x0000_i1241" type="#_x0000_t75" style="width:57pt;height:37.5pt" o:ole="">
            <v:imagedata r:id="rId442" o:title=""/>
          </v:shape>
          <o:OLEObject Type="Embed" ProgID="Equation.DSMT4" ShapeID="_x0000_i1241" DrawAspect="Content" ObjectID="_1681674067" r:id="rId443"/>
        </w:object>
      </w:r>
      <w:r w:rsidR="00FF7897" w:rsidRPr="006E6ED0">
        <w:rPr>
          <w:rFonts w:ascii="Times New Roman" w:hAnsi="Times New Roman" w:cs="Times New Roman"/>
          <w:color w:val="000000" w:themeColor="text1"/>
          <w:sz w:val="24"/>
          <w:szCs w:val="24"/>
          <w:lang w:val="vi-VN"/>
        </w:rPr>
        <w:t>.</w:t>
      </w:r>
      <w:r w:rsidR="00FF7897" w:rsidRPr="006E6ED0">
        <w:rPr>
          <w:rFonts w:ascii="Times New Roman" w:hAnsi="Times New Roman" w:cs="Times New Roman"/>
          <w:sz w:val="24"/>
          <w:szCs w:val="24"/>
          <w:lang w:val="vi-VN"/>
        </w:rPr>
        <w:tab/>
      </w:r>
      <w:r w:rsidR="00FF7897" w:rsidRPr="006E6ED0">
        <w:rPr>
          <w:rFonts w:ascii="Times New Roman" w:hAnsi="Times New Roman" w:cs="Times New Roman"/>
          <w:b/>
          <w:color w:val="0000FF"/>
          <w:sz w:val="24"/>
          <w:szCs w:val="24"/>
          <w:lang w:val="vi-VN"/>
        </w:rPr>
        <w:t xml:space="preserve">C. </w:t>
      </w:r>
      <w:r w:rsidR="000D2D8A" w:rsidRPr="006E6ED0">
        <w:rPr>
          <w:rFonts w:ascii="Times New Roman" w:hAnsi="Times New Roman" w:cs="Times New Roman"/>
          <w:color w:val="000000" w:themeColor="text1"/>
          <w:position w:val="-32"/>
          <w:sz w:val="24"/>
          <w:szCs w:val="24"/>
          <w:lang w:val="vi-VN"/>
        </w:rPr>
        <w:object w:dxaOrig="1020" w:dyaOrig="920" w14:anchorId="03C305F0">
          <v:shape id="_x0000_i1242" type="#_x0000_t75" style="width:51pt;height:45.75pt" o:ole="">
            <v:imagedata r:id="rId444" o:title=""/>
          </v:shape>
          <o:OLEObject Type="Embed" ProgID="Equation.DSMT4" ShapeID="_x0000_i1242" DrawAspect="Content" ObjectID="_1681674068" r:id="rId445"/>
        </w:object>
      </w:r>
      <w:r w:rsidR="00FF7897" w:rsidRPr="006E6ED0">
        <w:rPr>
          <w:rFonts w:ascii="Times New Roman" w:hAnsi="Times New Roman" w:cs="Times New Roman"/>
          <w:color w:val="000000" w:themeColor="text1"/>
          <w:sz w:val="24"/>
          <w:szCs w:val="24"/>
          <w:lang w:val="vi-VN"/>
        </w:rPr>
        <w:t>.</w:t>
      </w:r>
      <w:r w:rsidR="00FF7897" w:rsidRPr="006E6ED0">
        <w:rPr>
          <w:rFonts w:ascii="Times New Roman" w:hAnsi="Times New Roman" w:cs="Times New Roman"/>
          <w:sz w:val="24"/>
          <w:szCs w:val="24"/>
          <w:lang w:val="vi-VN"/>
        </w:rPr>
        <w:tab/>
      </w:r>
      <w:r w:rsidR="00FF7897" w:rsidRPr="006E6ED0">
        <w:rPr>
          <w:rFonts w:ascii="Times New Roman" w:hAnsi="Times New Roman" w:cs="Times New Roman"/>
          <w:b/>
          <w:color w:val="0000FF"/>
          <w:sz w:val="24"/>
          <w:szCs w:val="24"/>
          <w:lang w:val="vi-VN"/>
        </w:rPr>
        <w:t xml:space="preserve">D. </w:t>
      </w:r>
      <w:r w:rsidR="000D2D8A" w:rsidRPr="006E6ED0">
        <w:rPr>
          <w:rFonts w:ascii="Times New Roman" w:hAnsi="Times New Roman" w:cs="Times New Roman"/>
          <w:color w:val="000000" w:themeColor="text1"/>
          <w:position w:val="-32"/>
          <w:sz w:val="24"/>
          <w:szCs w:val="24"/>
          <w:lang w:val="vi-VN"/>
        </w:rPr>
        <w:object w:dxaOrig="1020" w:dyaOrig="740" w14:anchorId="6BC7681B">
          <v:shape id="_x0000_i1243" type="#_x0000_t75" style="width:51pt;height:37.5pt" o:ole="">
            <v:imagedata r:id="rId446" o:title=""/>
          </v:shape>
          <o:OLEObject Type="Embed" ProgID="Equation.DSMT4" ShapeID="_x0000_i1243" DrawAspect="Content" ObjectID="_1681674069" r:id="rId447"/>
        </w:object>
      </w:r>
      <w:r w:rsidR="00FF7897" w:rsidRPr="006E6ED0">
        <w:rPr>
          <w:rFonts w:ascii="Times New Roman" w:hAnsi="Times New Roman" w:cs="Times New Roman"/>
          <w:color w:val="000000" w:themeColor="text1"/>
          <w:sz w:val="24"/>
          <w:szCs w:val="24"/>
          <w:lang w:val="vi-VN"/>
        </w:rPr>
        <w:t>.</w:t>
      </w:r>
      <w:bookmarkStart w:id="3" w:name="_Hlk10990108"/>
      <w:bookmarkStart w:id="4" w:name="_Hlk11699638"/>
    </w:p>
    <w:p w14:paraId="575076A3" w14:textId="61F23DF9" w:rsidR="00845AC6" w:rsidRPr="00DD4F9B" w:rsidRDefault="00FF7897" w:rsidP="00904EF9">
      <w:pPr>
        <w:tabs>
          <w:tab w:val="left" w:pos="567"/>
        </w:tabs>
        <w:spacing w:before="0" w:line="276" w:lineRule="auto"/>
        <w:jc w:val="both"/>
        <w:rPr>
          <w:rFonts w:ascii="Times New Roman" w:hAnsi="Times New Roman" w:cs="Times New Roman"/>
          <w:sz w:val="24"/>
          <w:szCs w:val="24"/>
        </w:rPr>
      </w:pPr>
      <w:r w:rsidRPr="003A4264">
        <w:rPr>
          <w:rFonts w:ascii="Times New Roman" w:hAnsi="Times New Roman" w:cs="Times New Roman"/>
          <w:b/>
          <w:color w:val="0000FF"/>
          <w:sz w:val="24"/>
          <w:szCs w:val="24"/>
          <w:lang w:val="vi-VN"/>
        </w:rPr>
        <w:t>Câu 34.</w:t>
      </w:r>
      <w:r w:rsidR="00845AC6" w:rsidRPr="00845AC6">
        <w:rPr>
          <w:rFonts w:ascii="Times New Roman" w:hAnsi="Times New Roman" w:cs="Times New Roman"/>
          <w:b/>
          <w:color w:val="FF00FF"/>
          <w:sz w:val="24"/>
          <w:szCs w:val="24"/>
          <w:lang w:val="vi-VN"/>
        </w:rPr>
        <w:tab/>
        <w:t xml:space="preserve">[2D2-6.3-2] </w:t>
      </w:r>
      <w:r w:rsidR="00D94A31" w:rsidRPr="003A4264">
        <w:rPr>
          <w:rFonts w:ascii="Times New Roman" w:hAnsi="Times New Roman" w:cs="Times New Roman"/>
          <w:b/>
          <w:color w:val="FF00FF"/>
          <w:sz w:val="24"/>
          <w:szCs w:val="24"/>
          <w:lang w:val="vi-VN"/>
        </w:rPr>
        <w:t xml:space="preserve">(thi thử lần 2 Quốc Học Huế 2020-2021) </w:t>
      </w:r>
      <w:r w:rsidRPr="003A4264">
        <w:rPr>
          <w:rFonts w:ascii="Times New Roman" w:hAnsi="Times New Roman" w:cs="Times New Roman"/>
          <w:sz w:val="24"/>
          <w:szCs w:val="24"/>
          <w:lang w:val="vi-VN"/>
        </w:rPr>
        <w:t>Tập nghiệm của bấ</w:t>
      </w:r>
      <w:r w:rsidR="00845AC6">
        <w:rPr>
          <w:rFonts w:ascii="Times New Roman" w:hAnsi="Times New Roman" w:cs="Times New Roman"/>
          <w:sz w:val="24"/>
          <w:szCs w:val="24"/>
          <w:lang w:val="vi-VN"/>
        </w:rPr>
        <w:t>t phương trình</w:t>
      </w:r>
      <w:r w:rsidR="00845AC6" w:rsidRPr="00845AC6">
        <w:rPr>
          <w:rFonts w:ascii="Times New Roman" w:hAnsi="Times New Roman" w:cs="Times New Roman"/>
          <w:sz w:val="24"/>
          <w:szCs w:val="24"/>
          <w:lang w:val="vi-VN"/>
        </w:rPr>
        <w:t xml:space="preserve"> </w:t>
      </w:r>
      <w:r w:rsidRPr="006E6ED0">
        <w:rPr>
          <w:rFonts w:ascii="Times New Roman" w:hAnsi="Times New Roman" w:cs="Times New Roman"/>
          <w:color w:val="000000" w:themeColor="text1"/>
          <w:position w:val="-12"/>
          <w:sz w:val="24"/>
          <w:szCs w:val="24"/>
        </w:rPr>
        <w:object w:dxaOrig="2240" w:dyaOrig="360" w14:anchorId="6B932F87">
          <v:shape id="_x0000_i1244" type="#_x0000_t75" style="width:112.5pt;height:18pt" o:ole="">
            <v:imagedata r:id="rId448" o:title=""/>
          </v:shape>
          <o:OLEObject Type="Embed" ProgID="Equation.DSMT4" ShapeID="_x0000_i1244" DrawAspect="Content" ObjectID="_1681674070" r:id="rId449"/>
        </w:object>
      </w:r>
      <w:r w:rsidR="00971561">
        <w:rPr>
          <w:rFonts w:ascii="Times New Roman" w:hAnsi="Times New Roman" w:cs="Times New Roman"/>
          <w:color w:val="000000" w:themeColor="text1"/>
          <w:sz w:val="24"/>
          <w:szCs w:val="24"/>
        </w:rPr>
        <w:t xml:space="preserve"> </w:t>
      </w:r>
      <w:r w:rsidRPr="00845AC6">
        <w:rPr>
          <w:rFonts w:ascii="Times New Roman" w:hAnsi="Times New Roman" w:cs="Times New Roman"/>
          <w:color w:val="000000" w:themeColor="text1"/>
          <w:sz w:val="24"/>
          <w:szCs w:val="24"/>
          <w:lang w:val="vi-VN"/>
        </w:rPr>
        <w:t xml:space="preserve">là </w:t>
      </w:r>
      <w:r w:rsidRPr="006E6ED0">
        <w:rPr>
          <w:rFonts w:ascii="Times New Roman" w:hAnsi="Times New Roman" w:cs="Times New Roman"/>
          <w:color w:val="000000" w:themeColor="text1"/>
          <w:position w:val="-14"/>
          <w:sz w:val="24"/>
          <w:szCs w:val="24"/>
        </w:rPr>
        <w:object w:dxaOrig="930" w:dyaOrig="390" w14:anchorId="08933DFD">
          <v:shape id="_x0000_i1245" type="#_x0000_t75" style="width:46.5pt;height:20.25pt" o:ole="">
            <v:imagedata r:id="rId450" o:title=""/>
          </v:shape>
          <o:OLEObject Type="Embed" ProgID="Equation.DSMT4" ShapeID="_x0000_i1245" DrawAspect="Content" ObjectID="_1681674071" r:id="rId451"/>
        </w:object>
      </w:r>
      <w:r w:rsidRPr="00845AC6">
        <w:rPr>
          <w:rFonts w:ascii="Times New Roman" w:hAnsi="Times New Roman" w:cs="Times New Roman"/>
          <w:color w:val="000000" w:themeColor="text1"/>
          <w:sz w:val="24"/>
          <w:szCs w:val="24"/>
          <w:lang w:val="vi-VN"/>
        </w:rPr>
        <w:t>.</w:t>
      </w:r>
      <w:r w:rsidR="00845AC6" w:rsidRPr="00845AC6">
        <w:rPr>
          <w:rFonts w:ascii="Times New Roman" w:hAnsi="Times New Roman" w:cs="Times New Roman"/>
          <w:color w:val="000000" w:themeColor="text1"/>
          <w:sz w:val="24"/>
          <w:szCs w:val="24"/>
          <w:lang w:val="vi-VN"/>
        </w:rPr>
        <w:t xml:space="preserve"> </w:t>
      </w:r>
      <w:r w:rsidRPr="00845AC6">
        <w:rPr>
          <w:rFonts w:ascii="Times New Roman" w:hAnsi="Times New Roman" w:cs="Times New Roman"/>
          <w:color w:val="000000" w:themeColor="text1"/>
          <w:sz w:val="24"/>
          <w:szCs w:val="24"/>
          <w:lang w:val="vi-VN"/>
        </w:rPr>
        <w:t xml:space="preserve">Tính </w:t>
      </w:r>
      <w:r w:rsidRPr="006E6ED0">
        <w:rPr>
          <w:rFonts w:ascii="Times New Roman" w:hAnsi="Times New Roman" w:cs="Times New Roman"/>
          <w:color w:val="000000" w:themeColor="text1"/>
          <w:position w:val="-6"/>
          <w:sz w:val="24"/>
          <w:szCs w:val="24"/>
        </w:rPr>
        <w:object w:dxaOrig="660" w:dyaOrig="270" w14:anchorId="13BDD4C6">
          <v:shape id="_x0000_i1246" type="#_x0000_t75" style="width:33.75pt;height:13.5pt" o:ole="">
            <v:imagedata r:id="rId452" o:title=""/>
          </v:shape>
          <o:OLEObject Type="Embed" ProgID="Equation.DSMT4" ShapeID="_x0000_i1246" DrawAspect="Content" ObjectID="_1681674072" r:id="rId453"/>
        </w:object>
      </w:r>
      <w:r w:rsidR="00DD4F9B">
        <w:rPr>
          <w:rFonts w:ascii="Times New Roman" w:hAnsi="Times New Roman" w:cs="Times New Roman"/>
          <w:color w:val="000000" w:themeColor="text1"/>
          <w:sz w:val="24"/>
          <w:szCs w:val="24"/>
        </w:rPr>
        <w:t>.</w:t>
      </w:r>
    </w:p>
    <w:p w14:paraId="14F255A0" w14:textId="6E2A3260" w:rsidR="00845AC6" w:rsidRDefault="00845AC6" w:rsidP="0035217B">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FF7897" w:rsidRPr="007E2D2B">
        <w:rPr>
          <w:rFonts w:ascii="Times New Roman" w:hAnsi="Times New Roman" w:cs="Times New Roman"/>
          <w:b/>
          <w:color w:val="0000FF"/>
          <w:sz w:val="24"/>
          <w:szCs w:val="24"/>
          <w:lang w:val="vi-VN"/>
        </w:rPr>
        <w:t xml:space="preserve">A. </w:t>
      </w:r>
      <w:r w:rsidR="00FF7897" w:rsidRPr="006E6ED0">
        <w:rPr>
          <w:rFonts w:ascii="Times New Roman" w:hAnsi="Times New Roman" w:cs="Times New Roman"/>
          <w:color w:val="000000" w:themeColor="text1"/>
          <w:position w:val="-6"/>
          <w:sz w:val="24"/>
          <w:szCs w:val="24"/>
        </w:rPr>
        <w:object w:dxaOrig="290" w:dyaOrig="270" w14:anchorId="74987CCE">
          <v:shape id="_x0000_i1247" type="#_x0000_t75" style="width:14.25pt;height:13.5pt" o:ole="">
            <v:imagedata r:id="rId454" o:title=""/>
          </v:shape>
          <o:OLEObject Type="Embed" ProgID="Equation.DSMT4" ShapeID="_x0000_i1247" DrawAspect="Content" ObjectID="_1681674073" r:id="rId455"/>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B. </w:t>
      </w:r>
      <w:r w:rsidR="00FF7897" w:rsidRPr="006E6ED0">
        <w:rPr>
          <w:rFonts w:ascii="Times New Roman" w:hAnsi="Times New Roman" w:cs="Times New Roman"/>
          <w:color w:val="000000" w:themeColor="text1"/>
          <w:position w:val="-6"/>
          <w:sz w:val="24"/>
          <w:szCs w:val="24"/>
        </w:rPr>
        <w:object w:dxaOrig="200" w:dyaOrig="270" w14:anchorId="18F8D29D">
          <v:shape id="_x0000_i1248" type="#_x0000_t75" style="width:9.75pt;height:13.5pt" o:ole="">
            <v:imagedata r:id="rId456" o:title=""/>
          </v:shape>
          <o:OLEObject Type="Embed" ProgID="Equation.DSMT4" ShapeID="_x0000_i1248" DrawAspect="Content" ObjectID="_1681674074" r:id="rId457"/>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b/>
          <w:color w:val="0000FF"/>
          <w:sz w:val="24"/>
          <w:szCs w:val="24"/>
          <w:lang w:val="vi-VN"/>
        </w:rPr>
        <w:tab/>
        <w:t xml:space="preserve">C. </w:t>
      </w:r>
      <w:r w:rsidR="00FF7897" w:rsidRPr="006E6ED0">
        <w:rPr>
          <w:rFonts w:ascii="Times New Roman" w:hAnsi="Times New Roman" w:cs="Times New Roman"/>
          <w:color w:val="000000" w:themeColor="text1"/>
          <w:position w:val="-6"/>
          <w:sz w:val="24"/>
          <w:szCs w:val="24"/>
        </w:rPr>
        <w:object w:dxaOrig="330" w:dyaOrig="270" w14:anchorId="1CB49A8B">
          <v:shape id="_x0000_i1249" type="#_x0000_t75" style="width:16.5pt;height:13.5pt" o:ole="">
            <v:imagedata r:id="rId458" o:title=""/>
          </v:shape>
          <o:OLEObject Type="Embed" ProgID="Equation.DSMT4" ShapeID="_x0000_i1249" DrawAspect="Content" ObjectID="_1681674075" r:id="rId459"/>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b/>
          <w:color w:val="0000FF"/>
          <w:sz w:val="24"/>
          <w:szCs w:val="24"/>
          <w:lang w:val="vi-VN"/>
        </w:rPr>
        <w:tab/>
        <w:t xml:space="preserve">D. </w:t>
      </w:r>
      <w:r w:rsidR="00FF7897" w:rsidRPr="006E6ED0">
        <w:rPr>
          <w:rFonts w:ascii="Times New Roman" w:hAnsi="Times New Roman" w:cs="Times New Roman"/>
          <w:color w:val="000000" w:themeColor="text1"/>
          <w:position w:val="-6"/>
          <w:sz w:val="24"/>
          <w:szCs w:val="24"/>
        </w:rPr>
        <w:object w:dxaOrig="180" w:dyaOrig="270" w14:anchorId="5799813D">
          <v:shape id="_x0000_i1250" type="#_x0000_t75" style="width:9pt;height:13.5pt" o:ole="">
            <v:imagedata r:id="rId460" o:title=""/>
          </v:shape>
          <o:OLEObject Type="Embed" ProgID="Equation.DSMT4" ShapeID="_x0000_i1250" DrawAspect="Content" ObjectID="_1681674076" r:id="rId461"/>
        </w:object>
      </w:r>
      <w:r w:rsidR="00FF7897" w:rsidRPr="007E2D2B">
        <w:rPr>
          <w:rFonts w:ascii="Times New Roman" w:hAnsi="Times New Roman" w:cs="Times New Roman"/>
          <w:color w:val="000000" w:themeColor="text1"/>
          <w:sz w:val="24"/>
          <w:szCs w:val="24"/>
          <w:lang w:val="vi-VN"/>
        </w:rPr>
        <w:t>.</w:t>
      </w:r>
      <w:bookmarkEnd w:id="3"/>
    </w:p>
    <w:p w14:paraId="43D65C10" w14:textId="3C5EC3B5" w:rsidR="00845AC6" w:rsidRDefault="00FF7897" w:rsidP="00904EF9">
      <w:pPr>
        <w:tabs>
          <w:tab w:val="left" w:pos="567"/>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color w:val="0000FF"/>
          <w:sz w:val="24"/>
          <w:szCs w:val="24"/>
          <w:lang w:val="vi-VN"/>
        </w:rPr>
        <w:t>Câu 35.</w:t>
      </w:r>
      <w:r w:rsidR="00845AC6" w:rsidRPr="007E2D2B">
        <w:rPr>
          <w:rFonts w:ascii="Times New Roman" w:hAnsi="Times New Roman" w:cs="Times New Roman"/>
          <w:b/>
          <w:color w:val="FF00FF"/>
          <w:sz w:val="24"/>
          <w:szCs w:val="24"/>
          <w:lang w:val="vi-VN"/>
        </w:rPr>
        <w:tab/>
        <w:t xml:space="preserve">[2D2-4.5-2] </w:t>
      </w:r>
      <w:r w:rsidR="00D94A31" w:rsidRPr="007E2D2B">
        <w:rPr>
          <w:rFonts w:ascii="Times New Roman" w:hAnsi="Times New Roman" w:cs="Times New Roman"/>
          <w:b/>
          <w:color w:val="FF00FF"/>
          <w:sz w:val="24"/>
          <w:szCs w:val="24"/>
          <w:lang w:val="vi-VN"/>
        </w:rPr>
        <w:t xml:space="preserve">(thi thử lần 2 Quốc Học Huế 2020-2021) </w:t>
      </w:r>
      <w:r w:rsidRPr="007E2D2B">
        <w:rPr>
          <w:rFonts w:ascii="Times New Roman" w:hAnsi="Times New Roman" w:cs="Times New Roman"/>
          <w:sz w:val="24"/>
          <w:szCs w:val="24"/>
          <w:lang w:val="vi-VN"/>
        </w:rPr>
        <w:t>Một người gửi ngân hàng 200 triệu đồng với kỳ hạn 1 tháng theo hình thức lãi kép,</w:t>
      </w:r>
      <w:r w:rsidR="006F3217" w:rsidRPr="00CC1030">
        <w:rPr>
          <w:rFonts w:ascii="Times New Roman" w:hAnsi="Times New Roman" w:cs="Times New Roman"/>
          <w:sz w:val="24"/>
          <w:szCs w:val="24"/>
          <w:lang w:val="vi-VN"/>
        </w:rPr>
        <w:t xml:space="preserve"> </w:t>
      </w:r>
      <w:r w:rsidRPr="007E2D2B">
        <w:rPr>
          <w:rFonts w:ascii="Times New Roman" w:hAnsi="Times New Roman" w:cs="Times New Roman"/>
          <w:sz w:val="24"/>
          <w:szCs w:val="24"/>
          <w:lang w:val="vi-VN"/>
        </w:rPr>
        <w:t xml:space="preserve">lãi suất </w:t>
      </w:r>
      <w:r w:rsidRPr="006E6ED0">
        <w:rPr>
          <w:rFonts w:ascii="Times New Roman" w:hAnsi="Times New Roman" w:cs="Times New Roman"/>
          <w:position w:val="-10"/>
          <w:sz w:val="24"/>
          <w:szCs w:val="24"/>
        </w:rPr>
        <w:object w:dxaOrig="720" w:dyaOrig="300" w14:anchorId="12D745C6">
          <v:shape id="_x0000_i1251" type="#_x0000_t75" style="width:36pt;height:15pt" o:ole="">
            <v:imagedata r:id="rId462" o:title=""/>
          </v:shape>
          <o:OLEObject Type="Embed" ProgID="Equation.DSMT4" ShapeID="_x0000_i1251" DrawAspect="Content" ObjectID="_1681674077" r:id="rId463"/>
        </w:object>
      </w:r>
      <w:r w:rsidRPr="007E2D2B">
        <w:rPr>
          <w:rFonts w:ascii="Times New Roman" w:hAnsi="Times New Roman" w:cs="Times New Roman"/>
          <w:color w:val="000000" w:themeColor="text1"/>
          <w:sz w:val="24"/>
          <w:szCs w:val="24"/>
          <w:lang w:val="vi-VN"/>
        </w:rPr>
        <w:t>một tháng (kể từ tháng thứ hai trở đi,</w:t>
      </w:r>
      <w:r w:rsidR="006F3217" w:rsidRPr="00CC1030">
        <w:rPr>
          <w:rFonts w:ascii="Times New Roman" w:hAnsi="Times New Roman" w:cs="Times New Roman"/>
          <w:color w:val="000000" w:themeColor="text1"/>
          <w:sz w:val="24"/>
          <w:szCs w:val="24"/>
          <w:lang w:val="vi-VN"/>
        </w:rPr>
        <w:t xml:space="preserve"> </w:t>
      </w:r>
      <w:r w:rsidRPr="007E2D2B">
        <w:rPr>
          <w:rFonts w:ascii="Times New Roman" w:hAnsi="Times New Roman" w:cs="Times New Roman"/>
          <w:color w:val="000000" w:themeColor="text1"/>
          <w:sz w:val="24"/>
          <w:szCs w:val="24"/>
          <w:lang w:val="vi-VN"/>
        </w:rPr>
        <w:t>tiền lãi được tính theo phần trăm của tổng tiền gốc và tiền lãi tháng trước đó).</w:t>
      </w:r>
      <w:r w:rsidR="006F3217" w:rsidRPr="00CC1030">
        <w:rPr>
          <w:rFonts w:ascii="Times New Roman" w:hAnsi="Times New Roman" w:cs="Times New Roman"/>
          <w:color w:val="000000" w:themeColor="text1"/>
          <w:sz w:val="24"/>
          <w:szCs w:val="24"/>
          <w:lang w:val="vi-VN"/>
        </w:rPr>
        <w:t xml:space="preserve"> </w:t>
      </w:r>
      <w:r w:rsidRPr="007E2D2B">
        <w:rPr>
          <w:rFonts w:ascii="Times New Roman" w:hAnsi="Times New Roman" w:cs="Times New Roman"/>
          <w:color w:val="000000" w:themeColor="text1"/>
          <w:sz w:val="24"/>
          <w:szCs w:val="24"/>
          <w:lang w:val="vi-VN"/>
        </w:rPr>
        <w:t xml:space="preserve">Hỏi sau ít nhất bao nhiêu tháng thì người đó có tối thiểu 225 </w:t>
      </w:r>
      <w:r w:rsidRPr="007E2D2B">
        <w:rPr>
          <w:rFonts w:ascii="Times New Roman" w:hAnsi="Times New Roman" w:cs="Times New Roman"/>
          <w:sz w:val="24"/>
          <w:szCs w:val="24"/>
          <w:lang w:val="vi-VN"/>
        </w:rPr>
        <w:t>triệu đồng trong tài khoản tiết kiệm,</w:t>
      </w:r>
      <w:r w:rsidR="006F3217" w:rsidRPr="00090D89">
        <w:rPr>
          <w:rFonts w:ascii="Times New Roman" w:hAnsi="Times New Roman" w:cs="Times New Roman"/>
          <w:sz w:val="24"/>
          <w:szCs w:val="24"/>
          <w:lang w:val="vi-VN"/>
        </w:rPr>
        <w:t xml:space="preserve"> </w:t>
      </w:r>
      <w:r w:rsidRPr="007E2D2B">
        <w:rPr>
          <w:rFonts w:ascii="Times New Roman" w:hAnsi="Times New Roman" w:cs="Times New Roman"/>
          <w:sz w:val="24"/>
          <w:szCs w:val="24"/>
          <w:lang w:val="vi-VN"/>
        </w:rPr>
        <w:t>biết rằng ngân hàng chỉ tính lãi khi đến kì hạn?</w:t>
      </w:r>
    </w:p>
    <w:p w14:paraId="229C8684" w14:textId="4DA479FE" w:rsidR="00DE4196" w:rsidRDefault="00845AC6" w:rsidP="0035217B">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FF7897" w:rsidRPr="006E6ED0">
        <w:rPr>
          <w:rFonts w:ascii="Times New Roman" w:hAnsi="Times New Roman" w:cs="Times New Roman"/>
          <w:b/>
          <w:color w:val="0000FF"/>
          <w:sz w:val="24"/>
          <w:szCs w:val="24"/>
        </w:rPr>
        <w:t xml:space="preserve">A. </w:t>
      </w:r>
      <w:r w:rsidR="00FF7897" w:rsidRPr="006E6ED0">
        <w:rPr>
          <w:rFonts w:ascii="Times New Roman" w:hAnsi="Times New Roman" w:cs="Times New Roman"/>
          <w:position w:val="-4"/>
          <w:sz w:val="24"/>
          <w:szCs w:val="24"/>
        </w:rPr>
        <w:object w:dxaOrig="310" w:dyaOrig="270" w14:anchorId="679C8921">
          <v:shape id="_x0000_i1252" type="#_x0000_t75" style="width:15.75pt;height:13.5pt" o:ole="">
            <v:imagedata r:id="rId464" o:title=""/>
          </v:shape>
          <o:OLEObject Type="Embed" ProgID="Equation.DSMT4" ShapeID="_x0000_i1252" DrawAspect="Content" ObjectID="_1681674078" r:id="rId465"/>
        </w:object>
      </w:r>
      <w:r w:rsidR="00FF7897" w:rsidRPr="006E6ED0">
        <w:rPr>
          <w:rFonts w:ascii="Times New Roman" w:hAnsi="Times New Roman" w:cs="Times New Roman"/>
          <w:sz w:val="24"/>
          <w:szCs w:val="24"/>
        </w:rPr>
        <w:t>tháng.</w:t>
      </w:r>
      <w:r w:rsidR="00FF7897" w:rsidRPr="006E6ED0">
        <w:rPr>
          <w:rFonts w:ascii="Times New Roman" w:hAnsi="Times New Roman" w:cs="Times New Roman"/>
          <w:b/>
          <w:color w:val="0000FF"/>
          <w:sz w:val="24"/>
          <w:szCs w:val="24"/>
        </w:rPr>
        <w:tab/>
        <w:t xml:space="preserve">B. </w:t>
      </w:r>
      <w:r w:rsidR="00FF7897" w:rsidRPr="006E6ED0">
        <w:rPr>
          <w:rFonts w:ascii="Times New Roman" w:hAnsi="Times New Roman" w:cs="Times New Roman"/>
          <w:position w:val="-4"/>
          <w:sz w:val="24"/>
          <w:szCs w:val="24"/>
        </w:rPr>
        <w:object w:dxaOrig="310" w:dyaOrig="270" w14:anchorId="7B45ACC6">
          <v:shape id="_x0000_i1253" type="#_x0000_t75" style="width:15.75pt;height:13.5pt" o:ole="">
            <v:imagedata r:id="rId466" o:title=""/>
          </v:shape>
          <o:OLEObject Type="Embed" ProgID="Equation.DSMT4" ShapeID="_x0000_i1253" DrawAspect="Content" ObjectID="_1681674079" r:id="rId467"/>
        </w:object>
      </w:r>
      <w:r w:rsidR="00FF7897" w:rsidRPr="006E6ED0">
        <w:rPr>
          <w:rFonts w:ascii="Times New Roman" w:hAnsi="Times New Roman" w:cs="Times New Roman"/>
          <w:sz w:val="24"/>
          <w:szCs w:val="24"/>
        </w:rPr>
        <w:t>tháng.</w:t>
      </w:r>
      <w:r w:rsidR="00FF7897" w:rsidRPr="006E6ED0">
        <w:rPr>
          <w:rFonts w:ascii="Times New Roman" w:hAnsi="Times New Roman" w:cs="Times New Roman"/>
          <w:b/>
          <w:color w:val="0000FF"/>
          <w:sz w:val="24"/>
          <w:szCs w:val="24"/>
        </w:rPr>
        <w:tab/>
        <w:t xml:space="preserve">C. </w:t>
      </w:r>
      <w:r w:rsidR="00FF7897" w:rsidRPr="006E6ED0">
        <w:rPr>
          <w:rFonts w:ascii="Times New Roman" w:hAnsi="Times New Roman" w:cs="Times New Roman"/>
          <w:position w:val="-6"/>
          <w:sz w:val="24"/>
          <w:szCs w:val="24"/>
        </w:rPr>
        <w:object w:dxaOrig="300" w:dyaOrig="290" w14:anchorId="3B021673">
          <v:shape id="_x0000_i1254" type="#_x0000_t75" style="width:15pt;height:14.25pt" o:ole="">
            <v:imagedata r:id="rId468" o:title=""/>
          </v:shape>
          <o:OLEObject Type="Embed" ProgID="Equation.DSMT4" ShapeID="_x0000_i1254" DrawAspect="Content" ObjectID="_1681674080" r:id="rId469"/>
        </w:object>
      </w:r>
      <w:r w:rsidR="00FF7897" w:rsidRPr="006E6ED0">
        <w:rPr>
          <w:rFonts w:ascii="Times New Roman" w:hAnsi="Times New Roman" w:cs="Times New Roman"/>
          <w:sz w:val="24"/>
          <w:szCs w:val="24"/>
        </w:rPr>
        <w:t>tháng.</w:t>
      </w:r>
      <w:r w:rsidR="00FF7897" w:rsidRPr="006E6ED0">
        <w:rPr>
          <w:rFonts w:ascii="Times New Roman" w:hAnsi="Times New Roman" w:cs="Times New Roman"/>
          <w:b/>
          <w:color w:val="0000FF"/>
          <w:sz w:val="24"/>
          <w:szCs w:val="24"/>
        </w:rPr>
        <w:tab/>
        <w:t xml:space="preserve">D. </w:t>
      </w:r>
      <w:r w:rsidR="00FF7897" w:rsidRPr="006E6ED0">
        <w:rPr>
          <w:rFonts w:ascii="Times New Roman" w:hAnsi="Times New Roman" w:cs="Times New Roman"/>
          <w:position w:val="-4"/>
          <w:sz w:val="24"/>
          <w:szCs w:val="24"/>
        </w:rPr>
        <w:object w:dxaOrig="300" w:dyaOrig="270" w14:anchorId="5A24109E">
          <v:shape id="_x0000_i1255" type="#_x0000_t75" style="width:15pt;height:13.5pt" o:ole="">
            <v:imagedata r:id="rId470" o:title=""/>
          </v:shape>
          <o:OLEObject Type="Embed" ProgID="Equation.DSMT4" ShapeID="_x0000_i1255" DrawAspect="Content" ObjectID="_1681674081" r:id="rId471"/>
        </w:object>
      </w:r>
      <w:r w:rsidR="00FF7897" w:rsidRPr="006E6ED0">
        <w:rPr>
          <w:rFonts w:ascii="Times New Roman" w:hAnsi="Times New Roman" w:cs="Times New Roman"/>
          <w:sz w:val="24"/>
          <w:szCs w:val="24"/>
        </w:rPr>
        <w:t>tháng.</w:t>
      </w:r>
      <w:bookmarkEnd w:id="4"/>
    </w:p>
    <w:p w14:paraId="08B43119" w14:textId="34320975" w:rsidR="00DE4196" w:rsidRDefault="00185C56" w:rsidP="00904EF9">
      <w:pPr>
        <w:tabs>
          <w:tab w:val="left" w:pos="567"/>
        </w:tabs>
        <w:spacing w:before="0" w:line="276" w:lineRule="auto"/>
        <w:jc w:val="both"/>
        <w:rPr>
          <w:rFonts w:ascii="Times New Roman" w:hAnsi="Times New Roman" w:cs="Times New Roman"/>
          <w:sz w:val="24"/>
          <w:szCs w:val="24"/>
          <w:lang w:val="vi-VN"/>
        </w:rPr>
      </w:pPr>
      <w:r w:rsidRPr="00CC1030">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CC1030">
        <w:rPr>
          <w:rFonts w:ascii="Times New Roman" w:hAnsi="Times New Roman" w:cs="Times New Roman"/>
          <w:b/>
          <w:color w:val="0000FF"/>
          <w:sz w:val="24"/>
          <w:szCs w:val="24"/>
          <w:lang w:val="vi-VN"/>
        </w:rPr>
        <w:t>36.</w:t>
      </w:r>
      <w:r w:rsidR="00DE4196" w:rsidRPr="00CC1030">
        <w:rPr>
          <w:rFonts w:ascii="Times New Roman" w:hAnsi="Times New Roman" w:cs="Times New Roman"/>
          <w:b/>
          <w:color w:val="FF00FF"/>
          <w:sz w:val="24"/>
          <w:szCs w:val="24"/>
          <w:lang w:val="vi-VN"/>
        </w:rPr>
        <w:tab/>
        <w:t xml:space="preserve">[2H1-3.2-2] </w:t>
      </w:r>
      <w:r w:rsidRPr="00CC1030">
        <w:rPr>
          <w:rFonts w:ascii="Times New Roman" w:hAnsi="Times New Roman" w:cs="Times New Roman"/>
          <w:b/>
          <w:color w:val="FF00FF"/>
          <w:sz w:val="24"/>
          <w:szCs w:val="24"/>
          <w:lang w:val="vi-VN"/>
        </w:rPr>
        <w:t xml:space="preserve">(thi thử lần 2 Quốc Học Huế 2020-2021) </w:t>
      </w:r>
      <w:r w:rsidRPr="00CC1030">
        <w:rPr>
          <w:rFonts w:ascii="Times New Roman" w:eastAsia="Calibri" w:hAnsi="Times New Roman" w:cs="Times New Roman"/>
          <w:sz w:val="24"/>
          <w:szCs w:val="24"/>
          <w:lang w:val="vi-VN"/>
        </w:rPr>
        <w:t xml:space="preserve">Cho lăng trụ tam giác </w:t>
      </w:r>
      <w:r w:rsidR="00090D89" w:rsidRPr="00652097">
        <w:rPr>
          <w:position w:val="-6"/>
        </w:rPr>
        <w:object w:dxaOrig="1240" w:dyaOrig="279" w14:anchorId="7343712E">
          <v:shape id="_x0000_i1256" type="#_x0000_t75" style="width:62.25pt;height:14.25pt" o:ole="">
            <v:imagedata r:id="rId472" o:title=""/>
          </v:shape>
          <o:OLEObject Type="Embed" ProgID="Equation.DSMT4" ShapeID="_x0000_i1256" DrawAspect="Content" ObjectID="_1681674082" r:id="rId473"/>
        </w:object>
      </w:r>
      <w:r w:rsidRPr="00CC1030">
        <w:rPr>
          <w:rFonts w:ascii="Times New Roman" w:eastAsia="Calibri" w:hAnsi="Times New Roman" w:cs="Times New Roman"/>
          <w:sz w:val="24"/>
          <w:szCs w:val="24"/>
          <w:lang w:val="vi-VN"/>
        </w:rPr>
        <w:t xml:space="preserve"> có thể tích là </w:t>
      </w:r>
      <w:r w:rsidRPr="006E6ED0">
        <w:rPr>
          <w:rFonts w:ascii="Times New Roman" w:eastAsia="Calibri" w:hAnsi="Times New Roman" w:cs="Times New Roman"/>
          <w:position w:val="-6"/>
          <w:sz w:val="24"/>
          <w:szCs w:val="24"/>
        </w:rPr>
        <w:object w:dxaOrig="240" w:dyaOrig="260" w14:anchorId="5C78EA88">
          <v:shape id="_x0000_i1257" type="#_x0000_t75" style="width:12.75pt;height:12.75pt" o:ole="">
            <v:imagedata r:id="rId474" o:title=""/>
          </v:shape>
          <o:OLEObject Type="Embed" ProgID="Equation.DSMT4" ShapeID="_x0000_i1257" DrawAspect="Content" ObjectID="_1681674083" r:id="rId475"/>
        </w:object>
      </w:r>
      <w:r w:rsidRPr="00CC1030">
        <w:rPr>
          <w:rFonts w:ascii="Times New Roman" w:eastAsia="Calibri" w:hAnsi="Times New Roman" w:cs="Times New Roman"/>
          <w:sz w:val="24"/>
          <w:szCs w:val="24"/>
          <w:lang w:val="vi-VN"/>
        </w:rPr>
        <w:t xml:space="preserve">. Gọi </w:t>
      </w:r>
      <w:r w:rsidRPr="006E6ED0">
        <w:rPr>
          <w:rFonts w:ascii="Times New Roman" w:eastAsia="Calibri" w:hAnsi="Times New Roman" w:cs="Times New Roman"/>
          <w:position w:val="-6"/>
          <w:sz w:val="24"/>
          <w:szCs w:val="24"/>
        </w:rPr>
        <w:object w:dxaOrig="260" w:dyaOrig="280" w14:anchorId="25CA5573">
          <v:shape id="_x0000_i1258" type="#_x0000_t75" style="width:12.75pt;height:14.25pt" o:ole="">
            <v:imagedata r:id="rId476" o:title=""/>
          </v:shape>
          <o:OLEObject Type="Embed" ProgID="Equation.DSMT4" ShapeID="_x0000_i1258" DrawAspect="Content" ObjectID="_1681674084" r:id="rId477"/>
        </w:object>
      </w:r>
      <w:r w:rsidRPr="00CC1030">
        <w:rPr>
          <w:rFonts w:ascii="Times New Roman" w:eastAsia="Calibri" w:hAnsi="Times New Roman" w:cs="Times New Roman"/>
          <w:sz w:val="24"/>
          <w:szCs w:val="24"/>
          <w:lang w:val="vi-VN"/>
        </w:rPr>
        <w:t xml:space="preserve"> là trọng tâm của tam giác </w:t>
      </w:r>
      <w:r w:rsidR="00090D89" w:rsidRPr="00652097">
        <w:rPr>
          <w:position w:val="-6"/>
        </w:rPr>
        <w:object w:dxaOrig="720" w:dyaOrig="279" w14:anchorId="39810F1A">
          <v:shape id="_x0000_i1259" type="#_x0000_t75" style="width:36pt;height:14.25pt" o:ole="">
            <v:imagedata r:id="rId478" o:title=""/>
          </v:shape>
          <o:OLEObject Type="Embed" ProgID="Equation.DSMT4" ShapeID="_x0000_i1259" DrawAspect="Content" ObjectID="_1681674085" r:id="rId479"/>
        </w:object>
      </w:r>
      <w:r w:rsidRPr="00CC1030">
        <w:rPr>
          <w:rFonts w:ascii="Times New Roman" w:eastAsia="Calibri" w:hAnsi="Times New Roman" w:cs="Times New Roman"/>
          <w:sz w:val="24"/>
          <w:szCs w:val="24"/>
          <w:lang w:val="vi-VN"/>
        </w:rPr>
        <w:t xml:space="preserve">, </w:t>
      </w:r>
      <w:r w:rsidRPr="006E6ED0">
        <w:rPr>
          <w:rFonts w:ascii="Times New Roman" w:eastAsia="Calibri" w:hAnsi="Times New Roman" w:cs="Times New Roman"/>
          <w:position w:val="-4"/>
          <w:sz w:val="24"/>
          <w:szCs w:val="24"/>
        </w:rPr>
        <w:object w:dxaOrig="320" w:dyaOrig="240" w14:anchorId="60AEC105">
          <v:shape id="_x0000_i1260" type="#_x0000_t75" style="width:15.75pt;height:12.75pt" o:ole="">
            <v:imagedata r:id="rId480" o:title=""/>
          </v:shape>
          <o:OLEObject Type="Embed" ProgID="Equation.DSMT4" ShapeID="_x0000_i1260" DrawAspect="Content" ObjectID="_1681674086" r:id="rId481"/>
        </w:object>
      </w:r>
      <w:r w:rsidR="00090D89" w:rsidRPr="00090D89">
        <w:rPr>
          <w:rFonts w:ascii="Times New Roman" w:eastAsia="Calibri" w:hAnsi="Times New Roman" w:cs="Times New Roman"/>
          <w:sz w:val="24"/>
          <w:szCs w:val="24"/>
          <w:lang w:val="vi-VN"/>
        </w:rPr>
        <w:t xml:space="preserve"> </w:t>
      </w:r>
      <w:r w:rsidRPr="00CC1030">
        <w:rPr>
          <w:rFonts w:ascii="Times New Roman" w:eastAsia="Calibri" w:hAnsi="Times New Roman" w:cs="Times New Roman"/>
          <w:sz w:val="24"/>
          <w:szCs w:val="24"/>
          <w:lang w:val="vi-VN"/>
        </w:rPr>
        <w:t xml:space="preserve">là tâm của mặt bên </w:t>
      </w:r>
      <w:r w:rsidR="00090D89" w:rsidRPr="00652097">
        <w:rPr>
          <w:position w:val="-4"/>
        </w:rPr>
        <w:object w:dxaOrig="780" w:dyaOrig="260" w14:anchorId="5E6AD36B">
          <v:shape id="_x0000_i1261" type="#_x0000_t75" style="width:38.25pt;height:12.75pt" o:ole="">
            <v:imagedata r:id="rId482" o:title=""/>
          </v:shape>
          <o:OLEObject Type="Embed" ProgID="Equation.DSMT4" ShapeID="_x0000_i1261" DrawAspect="Content" ObjectID="_1681674087" r:id="rId483"/>
        </w:object>
      </w:r>
      <w:r w:rsidRPr="00CC1030">
        <w:rPr>
          <w:rFonts w:ascii="Times New Roman" w:eastAsia="Calibri" w:hAnsi="Times New Roman" w:cs="Times New Roman"/>
          <w:sz w:val="24"/>
          <w:szCs w:val="24"/>
          <w:lang w:val="vi-VN"/>
        </w:rPr>
        <w:t xml:space="preserve">. </w:t>
      </w:r>
      <w:r w:rsidRPr="00090D89">
        <w:rPr>
          <w:rFonts w:ascii="Times New Roman" w:eastAsia="Calibri" w:hAnsi="Times New Roman" w:cs="Times New Roman"/>
          <w:sz w:val="24"/>
          <w:szCs w:val="24"/>
          <w:lang w:val="vi-VN"/>
        </w:rPr>
        <w:t xml:space="preserve">Tính thể tích khối tứ diện </w:t>
      </w:r>
      <w:r w:rsidRPr="006E6ED0">
        <w:rPr>
          <w:rFonts w:ascii="Times New Roman" w:eastAsia="Calibri" w:hAnsi="Times New Roman" w:cs="Times New Roman"/>
          <w:position w:val="-6"/>
          <w:sz w:val="24"/>
          <w:szCs w:val="24"/>
        </w:rPr>
        <w:object w:dxaOrig="760" w:dyaOrig="280" w14:anchorId="65646451">
          <v:shape id="_x0000_i1262" type="#_x0000_t75" style="width:38.25pt;height:14.25pt" o:ole="">
            <v:imagedata r:id="rId484" o:title=""/>
          </v:shape>
          <o:OLEObject Type="Embed" ProgID="Equation.DSMT4" ShapeID="_x0000_i1262" DrawAspect="Content" ObjectID="_1681674088" r:id="rId485"/>
        </w:object>
      </w:r>
      <w:r w:rsidRPr="00090D89">
        <w:rPr>
          <w:rFonts w:ascii="Times New Roman" w:eastAsia="Calibri" w:hAnsi="Times New Roman" w:cs="Times New Roman"/>
          <w:sz w:val="24"/>
          <w:szCs w:val="24"/>
          <w:lang w:val="vi-VN"/>
        </w:rPr>
        <w:t xml:space="preserve"> theo </w:t>
      </w:r>
      <w:r w:rsidRPr="006E6ED0">
        <w:rPr>
          <w:rFonts w:ascii="Times New Roman" w:eastAsia="Calibri" w:hAnsi="Times New Roman" w:cs="Times New Roman"/>
          <w:position w:val="-6"/>
          <w:sz w:val="24"/>
          <w:szCs w:val="24"/>
        </w:rPr>
        <w:object w:dxaOrig="240" w:dyaOrig="260" w14:anchorId="5769571C">
          <v:shape id="_x0000_i1263" type="#_x0000_t75" style="width:12.75pt;height:12.75pt" o:ole="">
            <v:imagedata r:id="rId474" o:title=""/>
          </v:shape>
          <o:OLEObject Type="Embed" ProgID="Equation.DSMT4" ShapeID="_x0000_i1263" DrawAspect="Content" ObjectID="_1681674089" r:id="rId486"/>
        </w:object>
      </w:r>
      <w:r w:rsidR="00DD4F9B">
        <w:rPr>
          <w:rFonts w:ascii="Times New Roman" w:eastAsia="Calibri" w:hAnsi="Times New Roman" w:cs="Times New Roman"/>
          <w:sz w:val="24"/>
          <w:szCs w:val="24"/>
        </w:rPr>
        <w:t>.</w:t>
      </w:r>
    </w:p>
    <w:p w14:paraId="2F7E02C4" w14:textId="1F865D35" w:rsidR="00DE4196" w:rsidRDefault="00DE4196" w:rsidP="00317E1C">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sidRPr="00090D89">
        <w:rPr>
          <w:rFonts w:ascii="Times New Roman" w:hAnsi="Times New Roman" w:cs="Times New Roman"/>
          <w:b/>
          <w:color w:val="0000FF"/>
          <w:sz w:val="24"/>
          <w:szCs w:val="24"/>
          <w:lang w:val="vi-VN"/>
        </w:rPr>
        <w:tab/>
      </w:r>
      <w:r w:rsidR="00185C56" w:rsidRPr="00090D89">
        <w:rPr>
          <w:rFonts w:ascii="Times New Roman" w:hAnsi="Times New Roman" w:cs="Times New Roman"/>
          <w:b/>
          <w:color w:val="0000FF"/>
          <w:sz w:val="24"/>
          <w:szCs w:val="24"/>
          <w:lang w:val="vi-VN"/>
        </w:rPr>
        <w:t xml:space="preserve">A. </w:t>
      </w:r>
      <w:r w:rsidR="00185C56" w:rsidRPr="006E6ED0">
        <w:rPr>
          <w:rFonts w:ascii="Times New Roman" w:eastAsia="Calibri" w:hAnsi="Times New Roman" w:cs="Times New Roman"/>
          <w:b/>
          <w:color w:val="0000FF"/>
          <w:position w:val="-24"/>
          <w:sz w:val="24"/>
          <w:szCs w:val="24"/>
          <w:lang w:val="fr-FR"/>
        </w:rPr>
        <w:object w:dxaOrig="430" w:dyaOrig="620" w14:anchorId="7F3FA549">
          <v:shape id="_x0000_i1264" type="#_x0000_t75" style="width:21.75pt;height:30.75pt" o:ole="">
            <v:imagedata r:id="rId487" o:title=""/>
          </v:shape>
          <o:OLEObject Type="Embed" ProgID="Equation.DSMT4" ShapeID="_x0000_i1264" DrawAspect="Content" ObjectID="_1681674090" r:id="rId488"/>
        </w:object>
      </w:r>
      <w:r w:rsidR="00185C56" w:rsidRPr="00090D89">
        <w:rPr>
          <w:rFonts w:ascii="Times New Roman" w:hAnsi="Times New Roman" w:cs="Times New Roman"/>
          <w:color w:val="000000" w:themeColor="text1"/>
          <w:sz w:val="24"/>
          <w:szCs w:val="24"/>
          <w:lang w:val="vi-VN"/>
        </w:rPr>
        <w:t>.</w:t>
      </w:r>
      <w:r w:rsidR="00185C56" w:rsidRPr="00090D89">
        <w:rPr>
          <w:rFonts w:ascii="Times New Roman" w:hAnsi="Times New Roman" w:cs="Times New Roman"/>
          <w:sz w:val="24"/>
          <w:szCs w:val="24"/>
          <w:lang w:val="vi-VN"/>
        </w:rPr>
        <w:tab/>
      </w:r>
      <w:r w:rsidR="00185C56" w:rsidRPr="00090D89">
        <w:rPr>
          <w:rFonts w:ascii="Times New Roman" w:hAnsi="Times New Roman" w:cs="Times New Roman"/>
          <w:b/>
          <w:color w:val="0000FF"/>
          <w:sz w:val="24"/>
          <w:szCs w:val="24"/>
          <w:lang w:val="vi-VN"/>
        </w:rPr>
        <w:t>B.</w:t>
      </w:r>
      <w:r w:rsidRPr="00090D89">
        <w:rPr>
          <w:rFonts w:ascii="Times New Roman" w:hAnsi="Times New Roman" w:cs="Times New Roman"/>
          <w:b/>
          <w:color w:val="0000FF"/>
          <w:sz w:val="24"/>
          <w:szCs w:val="24"/>
          <w:lang w:val="vi-VN"/>
        </w:rPr>
        <w:t xml:space="preserve"> </w:t>
      </w:r>
      <w:r w:rsidR="00185C56" w:rsidRPr="006E6ED0">
        <w:rPr>
          <w:rFonts w:ascii="Times New Roman" w:eastAsia="Calibri" w:hAnsi="Times New Roman" w:cs="Times New Roman"/>
          <w:b/>
          <w:color w:val="0000FF"/>
          <w:position w:val="-24"/>
          <w:sz w:val="24"/>
          <w:szCs w:val="24"/>
          <w:lang w:val="fr-FR"/>
        </w:rPr>
        <w:object w:dxaOrig="430" w:dyaOrig="620" w14:anchorId="47B4D2BC">
          <v:shape id="_x0000_i1265" type="#_x0000_t75" style="width:21.75pt;height:30.75pt" o:ole="">
            <v:imagedata r:id="rId489" o:title=""/>
          </v:shape>
          <o:OLEObject Type="Embed" ProgID="Equation.DSMT4" ShapeID="_x0000_i1265" DrawAspect="Content" ObjectID="_1681674091" r:id="rId490"/>
        </w:object>
      </w:r>
      <w:r w:rsidR="00185C56" w:rsidRPr="00090D89">
        <w:rPr>
          <w:rFonts w:ascii="Times New Roman" w:hAnsi="Times New Roman" w:cs="Times New Roman"/>
          <w:color w:val="000000" w:themeColor="text1"/>
          <w:sz w:val="24"/>
          <w:szCs w:val="24"/>
          <w:lang w:val="vi-VN"/>
        </w:rPr>
        <w:t>.</w:t>
      </w:r>
      <w:r w:rsidR="00185C56" w:rsidRPr="00090D89">
        <w:rPr>
          <w:rFonts w:ascii="Times New Roman" w:hAnsi="Times New Roman" w:cs="Times New Roman"/>
          <w:sz w:val="24"/>
          <w:szCs w:val="24"/>
          <w:lang w:val="vi-VN"/>
        </w:rPr>
        <w:tab/>
      </w:r>
      <w:r w:rsidR="00185C56" w:rsidRPr="000D2D8A">
        <w:rPr>
          <w:rFonts w:ascii="Times New Roman" w:hAnsi="Times New Roman" w:cs="Times New Roman"/>
          <w:b/>
          <w:color w:val="0000FF"/>
          <w:sz w:val="24"/>
          <w:szCs w:val="24"/>
          <w:lang w:val="vi-VN"/>
        </w:rPr>
        <w:t>C</w:t>
      </w:r>
      <w:r w:rsidR="00185C56" w:rsidRPr="000D2D8A">
        <w:rPr>
          <w:rFonts w:ascii="Times New Roman" w:eastAsia="Calibri" w:hAnsi="Times New Roman" w:cs="Times New Roman"/>
          <w:b/>
          <w:color w:val="0000FF"/>
          <w:sz w:val="24"/>
          <w:szCs w:val="24"/>
          <w:lang w:val="vi-VN"/>
        </w:rPr>
        <w:t>.</w:t>
      </w:r>
      <w:r w:rsidRPr="000D2D8A">
        <w:rPr>
          <w:rFonts w:ascii="Times New Roman" w:eastAsia="Calibri" w:hAnsi="Times New Roman" w:cs="Times New Roman"/>
          <w:b/>
          <w:color w:val="0000FF"/>
          <w:sz w:val="24"/>
          <w:szCs w:val="24"/>
          <w:lang w:val="vi-VN"/>
        </w:rPr>
        <w:t xml:space="preserve"> </w:t>
      </w:r>
      <w:r w:rsidR="00185C56" w:rsidRPr="006E6ED0">
        <w:rPr>
          <w:rFonts w:ascii="Times New Roman" w:eastAsia="Calibri" w:hAnsi="Times New Roman" w:cs="Times New Roman"/>
          <w:b/>
          <w:color w:val="92D050"/>
          <w:position w:val="-24"/>
          <w:sz w:val="24"/>
          <w:szCs w:val="24"/>
          <w:lang w:val="fr-FR"/>
        </w:rPr>
        <w:object w:dxaOrig="430" w:dyaOrig="620" w14:anchorId="7F0561D1">
          <v:shape id="_x0000_i1266" type="#_x0000_t75" style="width:21.75pt;height:30.75pt" o:ole="">
            <v:imagedata r:id="rId491" o:title=""/>
          </v:shape>
          <o:OLEObject Type="Embed" ProgID="Equation.DSMT4" ShapeID="_x0000_i1266" DrawAspect="Content" ObjectID="_1681674092" r:id="rId492"/>
        </w:object>
      </w:r>
      <w:r w:rsidR="00185C56" w:rsidRPr="000D2D8A">
        <w:rPr>
          <w:rFonts w:ascii="Times New Roman" w:eastAsia="Calibri" w:hAnsi="Times New Roman" w:cs="Times New Roman"/>
          <w:sz w:val="24"/>
          <w:szCs w:val="24"/>
          <w:lang w:val="vi-VN"/>
        </w:rPr>
        <w:t>.</w:t>
      </w:r>
      <w:r w:rsidR="00185C56" w:rsidRPr="00E971A0">
        <w:rPr>
          <w:rFonts w:ascii="Times New Roman" w:hAnsi="Times New Roman" w:cs="Times New Roman"/>
          <w:b/>
          <w:color w:val="92D050"/>
          <w:sz w:val="24"/>
          <w:szCs w:val="24"/>
          <w:lang w:val="vi-VN"/>
        </w:rPr>
        <w:t xml:space="preserve"> </w:t>
      </w:r>
      <w:r w:rsidR="00185C56" w:rsidRPr="00E971A0">
        <w:rPr>
          <w:rFonts w:ascii="Times New Roman" w:hAnsi="Times New Roman" w:cs="Times New Roman"/>
          <w:sz w:val="24"/>
          <w:szCs w:val="24"/>
          <w:lang w:val="vi-VN"/>
        </w:rPr>
        <w:tab/>
      </w:r>
      <w:r w:rsidR="00185C56" w:rsidRPr="00E971A0">
        <w:rPr>
          <w:rFonts w:ascii="Times New Roman" w:hAnsi="Times New Roman" w:cs="Times New Roman"/>
          <w:b/>
          <w:color w:val="0000FF"/>
          <w:sz w:val="24"/>
          <w:szCs w:val="24"/>
          <w:lang w:val="vi-VN"/>
        </w:rPr>
        <w:t>D.</w:t>
      </w:r>
      <w:r w:rsidRPr="00E971A0">
        <w:rPr>
          <w:rFonts w:ascii="Times New Roman" w:hAnsi="Times New Roman" w:cs="Times New Roman"/>
          <w:b/>
          <w:color w:val="0000FF"/>
          <w:sz w:val="24"/>
          <w:szCs w:val="24"/>
          <w:lang w:val="vi-VN"/>
        </w:rPr>
        <w:t xml:space="preserve"> </w:t>
      </w:r>
      <w:r w:rsidR="00185C56" w:rsidRPr="006E6ED0">
        <w:rPr>
          <w:rFonts w:ascii="Times New Roman" w:eastAsia="Calibri" w:hAnsi="Times New Roman" w:cs="Times New Roman"/>
          <w:b/>
          <w:color w:val="0000FF"/>
          <w:position w:val="-24"/>
          <w:sz w:val="24"/>
          <w:szCs w:val="24"/>
          <w:lang w:val="fr-FR"/>
        </w:rPr>
        <w:object w:dxaOrig="400" w:dyaOrig="620" w14:anchorId="0C8681DF">
          <v:shape id="_x0000_i1267" type="#_x0000_t75" style="width:20.25pt;height:30.75pt" o:ole="">
            <v:imagedata r:id="rId493" o:title=""/>
          </v:shape>
          <o:OLEObject Type="Embed" ProgID="Equation.DSMT4" ShapeID="_x0000_i1267" DrawAspect="Content" ObjectID="_1681674093" r:id="rId494"/>
        </w:object>
      </w:r>
      <w:r w:rsidR="00185C56" w:rsidRPr="00DE4196">
        <w:rPr>
          <w:rFonts w:ascii="Times New Roman" w:hAnsi="Times New Roman" w:cs="Times New Roman"/>
          <w:color w:val="000000" w:themeColor="text1"/>
          <w:sz w:val="24"/>
          <w:szCs w:val="24"/>
          <w:lang w:val="fr-FR"/>
        </w:rPr>
        <w:t>.</w:t>
      </w:r>
    </w:p>
    <w:p w14:paraId="458F5078" w14:textId="194D5BC6" w:rsidR="00DE4196" w:rsidRPr="00DD4F9B" w:rsidRDefault="00DE4196" w:rsidP="00904EF9">
      <w:pPr>
        <w:tabs>
          <w:tab w:val="left" w:pos="567"/>
        </w:tabs>
        <w:spacing w:before="0" w:line="276" w:lineRule="auto"/>
        <w:jc w:val="both"/>
        <w:rPr>
          <w:rFonts w:ascii="Times New Roman" w:hAnsi="Times New Roman" w:cs="Times New Roman"/>
          <w:sz w:val="24"/>
          <w:szCs w:val="24"/>
        </w:rPr>
      </w:pPr>
      <w:r w:rsidRPr="00DE4196">
        <w:rPr>
          <w:rFonts w:ascii="Times New Roman" w:eastAsia="Calibri" w:hAnsi="Times New Roman" w:cs="Times New Roman"/>
          <w:b/>
          <w:color w:val="0000FF"/>
          <w:sz w:val="24"/>
          <w:szCs w:val="24"/>
          <w:lang w:val="vi-VN"/>
        </w:rPr>
        <w:t>Câu 37.</w:t>
      </w:r>
      <w:r w:rsidR="00EB3296" w:rsidRPr="00EB3296">
        <w:rPr>
          <w:rFonts w:ascii="Times New Roman" w:eastAsia="Calibri" w:hAnsi="Times New Roman" w:cs="Times New Roman"/>
          <w:b/>
          <w:color w:val="FF00FF"/>
          <w:sz w:val="24"/>
          <w:szCs w:val="24"/>
          <w:lang w:val="vi-VN"/>
        </w:rPr>
        <w:tab/>
        <w:t xml:space="preserve">[2H3-1.3-3] </w:t>
      </w:r>
      <w:r w:rsidR="00185C56" w:rsidRPr="00DE4196">
        <w:rPr>
          <w:rFonts w:ascii="Times New Roman" w:hAnsi="Times New Roman" w:cs="Times New Roman"/>
          <w:b/>
          <w:color w:val="FF00FF"/>
          <w:sz w:val="24"/>
          <w:szCs w:val="24"/>
          <w:lang w:val="vi-VN"/>
        </w:rPr>
        <w:t xml:space="preserve">(thi thử lần 2 Quốc Học Huế 2020-2021) </w:t>
      </w:r>
      <w:r w:rsidR="00185C56" w:rsidRPr="00DE4196">
        <w:rPr>
          <w:rFonts w:ascii="Times New Roman" w:eastAsia="Calibri" w:hAnsi="Times New Roman" w:cs="Times New Roman"/>
          <w:sz w:val="24"/>
          <w:szCs w:val="24"/>
          <w:lang w:val="vi-VN"/>
        </w:rPr>
        <w:t xml:space="preserve">Trong không gian </w:t>
      </w:r>
      <w:r w:rsidR="00185C56" w:rsidRPr="006E6ED0">
        <w:rPr>
          <w:rFonts w:ascii="Times New Roman" w:eastAsia="Calibri" w:hAnsi="Times New Roman" w:cs="Times New Roman"/>
          <w:position w:val="-10"/>
          <w:sz w:val="24"/>
          <w:szCs w:val="24"/>
        </w:rPr>
        <w:object w:dxaOrig="560" w:dyaOrig="320" w14:anchorId="50FAEAFA">
          <v:shape id="_x0000_i1268" type="#_x0000_t75" style="width:27.75pt;height:15.75pt" o:ole="">
            <v:imagedata r:id="rId495" o:title=""/>
          </v:shape>
          <o:OLEObject Type="Embed" ProgID="Equation.DSMT4" ShapeID="_x0000_i1268" DrawAspect="Content" ObjectID="_1681674094" r:id="rId496"/>
        </w:object>
      </w:r>
      <w:r w:rsidR="00185C56" w:rsidRPr="00DE4196">
        <w:rPr>
          <w:rFonts w:ascii="Times New Roman" w:eastAsia="Calibri" w:hAnsi="Times New Roman" w:cs="Times New Roman"/>
          <w:sz w:val="24"/>
          <w:szCs w:val="24"/>
          <w:lang w:val="vi-VN"/>
        </w:rPr>
        <w:t xml:space="preserve">, cho hai điểm </w:t>
      </w:r>
      <w:r w:rsidR="00185C56" w:rsidRPr="006E6ED0">
        <w:rPr>
          <w:rFonts w:ascii="Times New Roman" w:eastAsia="Calibri" w:hAnsi="Times New Roman" w:cs="Times New Roman"/>
          <w:position w:val="-14"/>
          <w:sz w:val="24"/>
          <w:szCs w:val="24"/>
        </w:rPr>
        <w:object w:dxaOrig="2140" w:dyaOrig="400" w14:anchorId="45156192">
          <v:shape id="_x0000_i1269" type="#_x0000_t75" style="width:107.25pt;height:20.25pt" o:ole="">
            <v:imagedata r:id="rId497" o:title=""/>
          </v:shape>
          <o:OLEObject Type="Embed" ProgID="Equation.DSMT4" ShapeID="_x0000_i1269" DrawAspect="Content" ObjectID="_1681674095" r:id="rId498"/>
        </w:object>
      </w:r>
      <w:r w:rsidR="00185C56" w:rsidRPr="00DE4196">
        <w:rPr>
          <w:rFonts w:ascii="Times New Roman" w:eastAsia="Calibri" w:hAnsi="Times New Roman" w:cs="Times New Roman"/>
          <w:sz w:val="24"/>
          <w:szCs w:val="24"/>
          <w:lang w:val="vi-VN"/>
        </w:rPr>
        <w:t xml:space="preserve"> và đường thẳng </w:t>
      </w:r>
      <w:r w:rsidR="00185C56" w:rsidRPr="006E6ED0">
        <w:rPr>
          <w:rFonts w:ascii="Times New Roman" w:eastAsia="Calibri" w:hAnsi="Times New Roman" w:cs="Times New Roman"/>
          <w:position w:val="-24"/>
          <w:sz w:val="24"/>
          <w:szCs w:val="24"/>
        </w:rPr>
        <w:object w:dxaOrig="2040" w:dyaOrig="620" w14:anchorId="604CF554">
          <v:shape id="_x0000_i1270" type="#_x0000_t75" style="width:102pt;height:30.75pt" o:ole="">
            <v:imagedata r:id="rId499" o:title=""/>
          </v:shape>
          <o:OLEObject Type="Embed" ProgID="Equation.DSMT4" ShapeID="_x0000_i1270" DrawAspect="Content" ObjectID="_1681674096" r:id="rId500"/>
        </w:object>
      </w:r>
      <w:r w:rsidR="00185C56" w:rsidRPr="00DE4196">
        <w:rPr>
          <w:rFonts w:ascii="Times New Roman" w:eastAsia="Calibri" w:hAnsi="Times New Roman" w:cs="Times New Roman"/>
          <w:sz w:val="24"/>
          <w:szCs w:val="24"/>
          <w:lang w:val="vi-VN"/>
        </w:rPr>
        <w:t xml:space="preserve"> Gọi </w:t>
      </w:r>
      <w:r w:rsidR="00185C56" w:rsidRPr="006E6ED0">
        <w:rPr>
          <w:rFonts w:ascii="Times New Roman" w:eastAsia="Calibri" w:hAnsi="Times New Roman" w:cs="Times New Roman"/>
          <w:position w:val="-14"/>
          <w:sz w:val="24"/>
          <w:szCs w:val="24"/>
        </w:rPr>
        <w:object w:dxaOrig="400" w:dyaOrig="400" w14:anchorId="036C88D0">
          <v:shape id="_x0000_i1271" type="#_x0000_t75" style="width:20.25pt;height:20.25pt" o:ole="">
            <v:imagedata r:id="rId501" o:title=""/>
          </v:shape>
          <o:OLEObject Type="Embed" ProgID="Equation.DSMT4" ShapeID="_x0000_i1271" DrawAspect="Content" ObjectID="_1681674097" r:id="rId502"/>
        </w:object>
      </w:r>
      <w:r w:rsidR="00185C56" w:rsidRPr="00DE4196">
        <w:rPr>
          <w:rFonts w:ascii="Times New Roman" w:eastAsia="Calibri" w:hAnsi="Times New Roman" w:cs="Times New Roman"/>
          <w:sz w:val="24"/>
          <w:szCs w:val="24"/>
          <w:lang w:val="vi-VN"/>
        </w:rPr>
        <w:t xml:space="preserve"> là mặt cầu có tâm </w:t>
      </w:r>
      <w:r w:rsidR="00185C56" w:rsidRPr="006E6ED0">
        <w:rPr>
          <w:rFonts w:ascii="Times New Roman" w:eastAsia="Calibri" w:hAnsi="Times New Roman" w:cs="Times New Roman"/>
          <w:position w:val="-4"/>
          <w:sz w:val="24"/>
          <w:szCs w:val="24"/>
        </w:rPr>
        <w:object w:dxaOrig="200" w:dyaOrig="240" w14:anchorId="75C93940">
          <v:shape id="_x0000_i1272" type="#_x0000_t75" style="width:9.75pt;height:12.75pt" o:ole="">
            <v:imagedata r:id="rId503" o:title=""/>
          </v:shape>
          <o:OLEObject Type="Embed" ProgID="Equation.DSMT4" ShapeID="_x0000_i1272" DrawAspect="Content" ObjectID="_1681674098" r:id="rId504"/>
        </w:object>
      </w:r>
      <w:r w:rsidR="00185C56" w:rsidRPr="00DE4196">
        <w:rPr>
          <w:rFonts w:ascii="Times New Roman" w:eastAsia="Calibri" w:hAnsi="Times New Roman" w:cs="Times New Roman"/>
          <w:sz w:val="24"/>
          <w:szCs w:val="24"/>
          <w:lang w:val="vi-VN"/>
        </w:rPr>
        <w:t xml:space="preserve"> thuộc </w:t>
      </w:r>
      <w:r w:rsidR="00185C56" w:rsidRPr="006E6ED0">
        <w:rPr>
          <w:rFonts w:ascii="Times New Roman" w:eastAsia="Calibri" w:hAnsi="Times New Roman" w:cs="Times New Roman"/>
          <w:position w:val="-6"/>
          <w:sz w:val="24"/>
          <w:szCs w:val="24"/>
        </w:rPr>
        <w:object w:dxaOrig="220" w:dyaOrig="280" w14:anchorId="43A6341A">
          <v:shape id="_x0000_i1273" type="#_x0000_t75" style="width:11.25pt;height:14.25pt" o:ole="">
            <v:imagedata r:id="rId505" o:title=""/>
          </v:shape>
          <o:OLEObject Type="Embed" ProgID="Equation.DSMT4" ShapeID="_x0000_i1273" DrawAspect="Content" ObjectID="_1681674099" r:id="rId506"/>
        </w:object>
      </w:r>
      <w:r w:rsidR="00185C56" w:rsidRPr="00DE4196">
        <w:rPr>
          <w:rFonts w:ascii="Times New Roman" w:eastAsia="Calibri" w:hAnsi="Times New Roman" w:cs="Times New Roman"/>
          <w:sz w:val="24"/>
          <w:szCs w:val="24"/>
          <w:lang w:val="vi-VN"/>
        </w:rPr>
        <w:t xml:space="preserve"> và </w:t>
      </w:r>
      <w:r w:rsidR="00185C56" w:rsidRPr="006E6ED0">
        <w:rPr>
          <w:rFonts w:ascii="Times New Roman" w:eastAsia="Calibri" w:hAnsi="Times New Roman" w:cs="Times New Roman"/>
          <w:position w:val="-14"/>
          <w:sz w:val="24"/>
          <w:szCs w:val="24"/>
        </w:rPr>
        <w:object w:dxaOrig="400" w:dyaOrig="400" w14:anchorId="5A2999FE">
          <v:shape id="_x0000_i1274" type="#_x0000_t75" style="width:20.25pt;height:20.25pt" o:ole="">
            <v:imagedata r:id="rId501" o:title=""/>
          </v:shape>
          <o:OLEObject Type="Embed" ProgID="Equation.DSMT4" ShapeID="_x0000_i1274" DrawAspect="Content" ObjectID="_1681674100" r:id="rId507"/>
        </w:object>
      </w:r>
      <w:r w:rsidR="00185C56" w:rsidRPr="00DE4196">
        <w:rPr>
          <w:rFonts w:ascii="Times New Roman" w:eastAsia="Calibri" w:hAnsi="Times New Roman" w:cs="Times New Roman"/>
          <w:sz w:val="24"/>
          <w:szCs w:val="24"/>
          <w:lang w:val="vi-VN"/>
        </w:rPr>
        <w:t xml:space="preserve">đi qua hai điểm </w:t>
      </w:r>
      <w:r w:rsidR="00185C56" w:rsidRPr="006E6ED0">
        <w:rPr>
          <w:rFonts w:ascii="Times New Roman" w:eastAsia="Calibri" w:hAnsi="Times New Roman" w:cs="Times New Roman"/>
          <w:position w:val="-8"/>
          <w:sz w:val="24"/>
          <w:szCs w:val="24"/>
        </w:rPr>
        <w:object w:dxaOrig="480" w:dyaOrig="310" w14:anchorId="0905893B">
          <v:shape id="_x0000_i1275" type="#_x0000_t75" style="width:24pt;height:15.75pt" o:ole="">
            <v:imagedata r:id="rId508" o:title=""/>
          </v:shape>
          <o:OLEObject Type="Embed" ProgID="Equation.DSMT4" ShapeID="_x0000_i1275" DrawAspect="Content" ObjectID="_1681674101" r:id="rId509"/>
        </w:object>
      </w:r>
      <w:r w:rsidR="00185C56" w:rsidRPr="00DE4196">
        <w:rPr>
          <w:rFonts w:ascii="Times New Roman" w:eastAsia="Calibri" w:hAnsi="Times New Roman" w:cs="Times New Roman"/>
          <w:sz w:val="24"/>
          <w:szCs w:val="24"/>
          <w:lang w:val="vi-VN"/>
        </w:rPr>
        <w:t xml:space="preserve">. </w:t>
      </w:r>
      <w:r w:rsidR="00185C56" w:rsidRPr="007E2D2B">
        <w:rPr>
          <w:rFonts w:ascii="Times New Roman" w:eastAsia="Calibri" w:hAnsi="Times New Roman" w:cs="Times New Roman"/>
          <w:sz w:val="24"/>
          <w:szCs w:val="24"/>
          <w:lang w:val="vi-VN"/>
        </w:rPr>
        <w:t xml:space="preserve">Giả sử </w:t>
      </w:r>
      <w:r w:rsidR="00185C56" w:rsidRPr="006E6ED0">
        <w:rPr>
          <w:rFonts w:ascii="Times New Roman" w:eastAsia="Calibri" w:hAnsi="Times New Roman" w:cs="Times New Roman"/>
          <w:position w:val="-14"/>
          <w:sz w:val="24"/>
          <w:szCs w:val="24"/>
        </w:rPr>
        <w:object w:dxaOrig="940" w:dyaOrig="400" w14:anchorId="346E5BC0">
          <v:shape id="_x0000_i1276" type="#_x0000_t75" style="width:47.25pt;height:20.25pt" o:ole="">
            <v:imagedata r:id="rId510" o:title=""/>
          </v:shape>
          <o:OLEObject Type="Embed" ProgID="Equation.DSMT4" ShapeID="_x0000_i1276" DrawAspect="Content" ObjectID="_1681674102" r:id="rId511"/>
        </w:object>
      </w:r>
      <w:r w:rsidR="00185C56" w:rsidRPr="007E2D2B">
        <w:rPr>
          <w:rFonts w:ascii="Times New Roman" w:eastAsia="Calibri" w:hAnsi="Times New Roman" w:cs="Times New Roman"/>
          <w:sz w:val="24"/>
          <w:szCs w:val="24"/>
          <w:lang w:val="vi-VN"/>
        </w:rPr>
        <w:t xml:space="preserve">, tính </w:t>
      </w:r>
      <w:r w:rsidRPr="006E6ED0">
        <w:rPr>
          <w:rFonts w:ascii="Times New Roman" w:eastAsia="Calibri" w:hAnsi="Times New Roman" w:cs="Times New Roman"/>
          <w:position w:val="-6"/>
          <w:sz w:val="24"/>
          <w:szCs w:val="24"/>
        </w:rPr>
        <w:object w:dxaOrig="1060" w:dyaOrig="320" w14:anchorId="08C29AE3">
          <v:shape id="_x0000_i1277" type="#_x0000_t75" style="width:52.5pt;height:15.75pt" o:ole="">
            <v:imagedata r:id="rId512" o:title=""/>
          </v:shape>
          <o:OLEObject Type="Embed" ProgID="Equation.DSMT4" ShapeID="_x0000_i1277" DrawAspect="Content" ObjectID="_1681674103" r:id="rId513"/>
        </w:object>
      </w:r>
      <w:r w:rsidR="00DD4F9B">
        <w:rPr>
          <w:rFonts w:ascii="Times New Roman" w:eastAsia="Calibri" w:hAnsi="Times New Roman" w:cs="Times New Roman"/>
          <w:sz w:val="24"/>
          <w:szCs w:val="24"/>
        </w:rPr>
        <w:t>.</w:t>
      </w:r>
    </w:p>
    <w:p w14:paraId="3BBB9D57" w14:textId="01FF21C8" w:rsidR="00DE4196" w:rsidRDefault="00DE4196" w:rsidP="00317E1C">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sidRPr="007E2D2B">
        <w:rPr>
          <w:rFonts w:ascii="Times New Roman" w:eastAsia="Calibri" w:hAnsi="Times New Roman" w:cs="Times New Roman"/>
          <w:b/>
          <w:color w:val="0000FF"/>
          <w:sz w:val="24"/>
          <w:szCs w:val="24"/>
          <w:lang w:val="vi-VN"/>
        </w:rPr>
        <w:tab/>
      </w:r>
      <w:r w:rsidR="00185C56" w:rsidRPr="007E2D2B">
        <w:rPr>
          <w:rFonts w:ascii="Times New Roman" w:eastAsia="Calibri" w:hAnsi="Times New Roman" w:cs="Times New Roman"/>
          <w:b/>
          <w:color w:val="0000FF"/>
          <w:sz w:val="24"/>
          <w:szCs w:val="24"/>
          <w:lang w:val="vi-VN"/>
        </w:rPr>
        <w:t xml:space="preserve">A. </w:t>
      </w:r>
      <w:r w:rsidR="00185C56" w:rsidRPr="009A4264">
        <w:rPr>
          <w:rFonts w:ascii="Times New Roman" w:eastAsia="Calibri" w:hAnsi="Times New Roman" w:cs="Times New Roman"/>
          <w:b/>
          <w:position w:val="-6"/>
          <w:sz w:val="24"/>
          <w:szCs w:val="24"/>
          <w:lang w:val="fr-FR"/>
        </w:rPr>
        <w:object w:dxaOrig="190" w:dyaOrig="280" w14:anchorId="2CBCAA8B">
          <v:shape id="_x0000_i1278" type="#_x0000_t75" style="width:9.75pt;height:14.25pt" o:ole="">
            <v:imagedata r:id="rId514" o:title=""/>
          </v:shape>
          <o:OLEObject Type="Embed" ProgID="Equation.DSMT4" ShapeID="_x0000_i1278" DrawAspect="Content" ObjectID="_1681674104" r:id="rId515"/>
        </w:object>
      </w:r>
      <w:r w:rsidR="00185C56" w:rsidRPr="009A4264">
        <w:rPr>
          <w:rFonts w:ascii="Times New Roman" w:eastAsia="Calibri" w:hAnsi="Times New Roman" w:cs="Times New Roman"/>
          <w:sz w:val="24"/>
          <w:szCs w:val="24"/>
          <w:lang w:val="vi-VN"/>
        </w:rPr>
        <w:t>.</w:t>
      </w:r>
      <w:r w:rsidR="00185C56" w:rsidRPr="007E2D2B">
        <w:rPr>
          <w:rFonts w:ascii="Times New Roman" w:eastAsia="Calibri" w:hAnsi="Times New Roman" w:cs="Times New Roman"/>
          <w:color w:val="0000FF"/>
          <w:sz w:val="24"/>
          <w:szCs w:val="24"/>
          <w:lang w:val="vi-VN"/>
        </w:rPr>
        <w:tab/>
      </w:r>
      <w:r w:rsidR="00185C56" w:rsidRPr="007E2D2B">
        <w:rPr>
          <w:rFonts w:ascii="Times New Roman" w:eastAsia="Calibri" w:hAnsi="Times New Roman" w:cs="Times New Roman"/>
          <w:b/>
          <w:color w:val="0000FF"/>
          <w:sz w:val="24"/>
          <w:szCs w:val="24"/>
          <w:lang w:val="vi-VN"/>
        </w:rPr>
        <w:t xml:space="preserve">B. </w:t>
      </w:r>
      <w:r w:rsidR="00185C56" w:rsidRPr="009A4264">
        <w:rPr>
          <w:rFonts w:ascii="Times New Roman" w:eastAsia="Calibri" w:hAnsi="Times New Roman" w:cs="Times New Roman"/>
          <w:b/>
          <w:position w:val="-4"/>
          <w:sz w:val="24"/>
          <w:szCs w:val="24"/>
          <w:lang w:val="fr-FR"/>
        </w:rPr>
        <w:object w:dxaOrig="160" w:dyaOrig="260" w14:anchorId="5CE75330">
          <v:shape id="_x0000_i1279" type="#_x0000_t75" style="width:8.25pt;height:12.75pt" o:ole="">
            <v:imagedata r:id="rId516" o:title=""/>
          </v:shape>
          <o:OLEObject Type="Embed" ProgID="Equation.DSMT4" ShapeID="_x0000_i1279" DrawAspect="Content" ObjectID="_1681674105" r:id="rId517"/>
        </w:object>
      </w:r>
      <w:r w:rsidR="00185C56" w:rsidRPr="009A4264">
        <w:rPr>
          <w:rFonts w:ascii="Times New Roman" w:eastAsia="Calibri" w:hAnsi="Times New Roman" w:cs="Times New Roman"/>
          <w:sz w:val="24"/>
          <w:szCs w:val="24"/>
          <w:lang w:val="vi-VN"/>
        </w:rPr>
        <w:t>.</w:t>
      </w:r>
      <w:r w:rsidR="00185C56" w:rsidRPr="007E2D2B">
        <w:rPr>
          <w:rFonts w:ascii="Times New Roman" w:eastAsia="Calibri" w:hAnsi="Times New Roman" w:cs="Times New Roman"/>
          <w:color w:val="0000FF"/>
          <w:sz w:val="24"/>
          <w:szCs w:val="24"/>
          <w:lang w:val="vi-VN"/>
        </w:rPr>
        <w:tab/>
      </w:r>
      <w:r w:rsidR="00185C56" w:rsidRPr="007E2D2B">
        <w:rPr>
          <w:rFonts w:ascii="Times New Roman" w:eastAsia="Calibri" w:hAnsi="Times New Roman" w:cs="Times New Roman"/>
          <w:b/>
          <w:color w:val="0000FF"/>
          <w:sz w:val="24"/>
          <w:szCs w:val="24"/>
          <w:lang w:val="vi-VN"/>
        </w:rPr>
        <w:t>C</w:t>
      </w:r>
      <w:r w:rsidR="00185C56" w:rsidRPr="009A4264">
        <w:rPr>
          <w:rFonts w:ascii="Times New Roman" w:eastAsia="Calibri" w:hAnsi="Times New Roman" w:cs="Times New Roman"/>
          <w:b/>
          <w:sz w:val="24"/>
          <w:szCs w:val="24"/>
          <w:lang w:val="vi-VN"/>
        </w:rPr>
        <w:t>.</w:t>
      </w:r>
      <w:r w:rsidR="000D2D8A" w:rsidRPr="000D2D8A">
        <w:rPr>
          <w:rFonts w:ascii="Times New Roman" w:eastAsia="Calibri" w:hAnsi="Times New Roman" w:cs="Times New Roman"/>
          <w:b/>
          <w:sz w:val="24"/>
          <w:szCs w:val="24"/>
          <w:lang w:val="vi-VN"/>
        </w:rPr>
        <w:t xml:space="preserve"> </w:t>
      </w:r>
      <w:r w:rsidR="00185C56" w:rsidRPr="009A4264">
        <w:rPr>
          <w:rFonts w:ascii="Times New Roman" w:eastAsia="Calibri" w:hAnsi="Times New Roman" w:cs="Times New Roman"/>
          <w:b/>
          <w:position w:val="-6"/>
          <w:sz w:val="24"/>
          <w:szCs w:val="24"/>
          <w:lang w:val="fr-FR"/>
        </w:rPr>
        <w:object w:dxaOrig="200" w:dyaOrig="280" w14:anchorId="316F3739">
          <v:shape id="_x0000_i1280" type="#_x0000_t75" style="width:9.75pt;height:14.25pt" o:ole="">
            <v:imagedata r:id="rId518" o:title=""/>
          </v:shape>
          <o:OLEObject Type="Embed" ProgID="Equation.DSMT4" ShapeID="_x0000_i1280" DrawAspect="Content" ObjectID="_1681674106" r:id="rId519"/>
        </w:object>
      </w:r>
      <w:r w:rsidR="00185C56" w:rsidRPr="009A4264">
        <w:rPr>
          <w:rFonts w:ascii="Times New Roman" w:eastAsia="Calibri" w:hAnsi="Times New Roman" w:cs="Times New Roman"/>
          <w:sz w:val="24"/>
          <w:szCs w:val="24"/>
          <w:lang w:val="vi-VN"/>
        </w:rPr>
        <w:t>.</w:t>
      </w:r>
      <w:r w:rsidR="00185C56" w:rsidRPr="009A4264">
        <w:rPr>
          <w:rFonts w:ascii="Times New Roman" w:eastAsia="Calibri" w:hAnsi="Times New Roman" w:cs="Times New Roman"/>
          <w:sz w:val="24"/>
          <w:szCs w:val="24"/>
          <w:lang w:val="vi-VN"/>
        </w:rPr>
        <w:tab/>
      </w:r>
      <w:r w:rsidR="00185C56" w:rsidRPr="007E2D2B">
        <w:rPr>
          <w:rFonts w:ascii="Times New Roman" w:eastAsia="Calibri" w:hAnsi="Times New Roman" w:cs="Times New Roman"/>
          <w:b/>
          <w:color w:val="0000FF"/>
          <w:sz w:val="24"/>
          <w:szCs w:val="24"/>
          <w:lang w:val="vi-VN"/>
        </w:rPr>
        <w:t>D.</w:t>
      </w:r>
      <w:r w:rsidR="000D2D8A" w:rsidRPr="000D2D8A">
        <w:rPr>
          <w:rFonts w:ascii="Times New Roman" w:eastAsia="Calibri" w:hAnsi="Times New Roman" w:cs="Times New Roman"/>
          <w:b/>
          <w:color w:val="0000FF"/>
          <w:sz w:val="24"/>
          <w:szCs w:val="24"/>
          <w:lang w:val="vi-VN"/>
        </w:rPr>
        <w:t xml:space="preserve"> </w:t>
      </w:r>
      <w:r w:rsidR="00185C56" w:rsidRPr="009A4264">
        <w:rPr>
          <w:rFonts w:ascii="Times New Roman" w:eastAsia="Calibri" w:hAnsi="Times New Roman" w:cs="Times New Roman"/>
          <w:b/>
          <w:position w:val="-6"/>
          <w:sz w:val="24"/>
          <w:szCs w:val="24"/>
          <w:lang w:val="fr-FR"/>
        </w:rPr>
        <w:object w:dxaOrig="200" w:dyaOrig="260" w14:anchorId="12A656EF">
          <v:shape id="_x0000_i1281" type="#_x0000_t75" style="width:9.75pt;height:12.75pt" o:ole="">
            <v:imagedata r:id="rId520" o:title=""/>
          </v:shape>
          <o:OLEObject Type="Embed" ProgID="Equation.DSMT4" ShapeID="_x0000_i1281" DrawAspect="Content" ObjectID="_1681674107" r:id="rId521"/>
        </w:object>
      </w:r>
      <w:r w:rsidR="00185C56" w:rsidRPr="009A4264">
        <w:rPr>
          <w:rFonts w:ascii="Times New Roman" w:eastAsia="Calibri" w:hAnsi="Times New Roman" w:cs="Times New Roman"/>
          <w:sz w:val="24"/>
          <w:szCs w:val="24"/>
          <w:lang w:val="vi-VN"/>
        </w:rPr>
        <w:t>.</w:t>
      </w:r>
    </w:p>
    <w:p w14:paraId="73888EC1" w14:textId="5C12983B" w:rsidR="00DE4196" w:rsidRDefault="00FF7897" w:rsidP="00904EF9">
      <w:pPr>
        <w:tabs>
          <w:tab w:val="left" w:pos="567"/>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bCs/>
          <w:color w:val="0000FF"/>
          <w:sz w:val="24"/>
          <w:szCs w:val="24"/>
          <w:lang w:val="vi-VN"/>
        </w:rPr>
        <w:t>Câu 38.</w:t>
      </w:r>
      <w:r w:rsidR="00ED7216" w:rsidRPr="007E2D2B">
        <w:rPr>
          <w:rFonts w:ascii="Times New Roman" w:hAnsi="Times New Roman" w:cs="Times New Roman"/>
          <w:b/>
          <w:bCs/>
          <w:color w:val="FF00FF"/>
          <w:sz w:val="24"/>
          <w:szCs w:val="24"/>
          <w:lang w:val="vi-VN"/>
        </w:rPr>
        <w:t xml:space="preserve"> </w:t>
      </w:r>
      <w:r w:rsidR="00EB3296" w:rsidRPr="007E2D2B">
        <w:rPr>
          <w:rFonts w:ascii="Times New Roman" w:hAnsi="Times New Roman" w:cs="Times New Roman"/>
          <w:b/>
          <w:bCs/>
          <w:color w:val="FF00FF"/>
          <w:sz w:val="24"/>
          <w:szCs w:val="24"/>
          <w:lang w:val="vi-VN"/>
        </w:rPr>
        <w:tab/>
      </w:r>
      <w:r w:rsidRPr="007E2D2B">
        <w:rPr>
          <w:rFonts w:ascii="Times New Roman" w:hAnsi="Times New Roman" w:cs="Times New Roman"/>
          <w:b/>
          <w:bCs/>
          <w:color w:val="FF00FF"/>
          <w:sz w:val="24"/>
          <w:szCs w:val="24"/>
          <w:lang w:val="vi-VN"/>
        </w:rPr>
        <w:t>[2D4-5.2-4]</w:t>
      </w:r>
      <w:r w:rsidRPr="007E2D2B">
        <w:rPr>
          <w:rFonts w:ascii="Times New Roman" w:hAnsi="Times New Roman" w:cs="Times New Roman"/>
          <w:color w:val="0070C0"/>
          <w:sz w:val="24"/>
          <w:szCs w:val="24"/>
          <w:lang w:val="vi-VN"/>
        </w:rPr>
        <w:t xml:space="preserve"> </w:t>
      </w:r>
      <w:r w:rsidR="00D94A31" w:rsidRPr="007E2D2B">
        <w:rPr>
          <w:rFonts w:ascii="Times New Roman" w:hAnsi="Times New Roman" w:cs="Times New Roman"/>
          <w:b/>
          <w:color w:val="FF00FF"/>
          <w:sz w:val="24"/>
          <w:szCs w:val="24"/>
          <w:lang w:val="vi-VN"/>
        </w:rPr>
        <w:t xml:space="preserve">(thi thử lần 2 Quốc Học Huế 2020-2021) </w:t>
      </w:r>
      <w:r w:rsidRPr="007E2D2B">
        <w:rPr>
          <w:rFonts w:ascii="Times New Roman" w:hAnsi="Times New Roman" w:cs="Times New Roman"/>
          <w:sz w:val="24"/>
          <w:szCs w:val="24"/>
          <w:lang w:val="vi-VN"/>
        </w:rPr>
        <w:t xml:space="preserve">Cho số phức </w:t>
      </w:r>
      <w:r w:rsidRPr="006E6ED0">
        <w:rPr>
          <w:rFonts w:ascii="Times New Roman" w:hAnsi="Times New Roman" w:cs="Times New Roman"/>
          <w:noProof/>
          <w:position w:val="-10"/>
          <w:sz w:val="24"/>
          <w:szCs w:val="24"/>
        </w:rPr>
        <w:drawing>
          <wp:inline distT="0" distB="0" distL="0" distR="0" wp14:anchorId="2DFBF9E2" wp14:editId="12816CFF">
            <wp:extent cx="1212850" cy="20320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1212850" cy="203200"/>
                    </a:xfrm>
                    <a:prstGeom prst="rect">
                      <a:avLst/>
                    </a:prstGeom>
                    <a:noFill/>
                    <a:ln>
                      <a:noFill/>
                    </a:ln>
                  </pic:spPr>
                </pic:pic>
              </a:graphicData>
            </a:graphic>
          </wp:inline>
        </w:drawing>
      </w:r>
      <w:r w:rsidRPr="007E2D2B">
        <w:rPr>
          <w:rFonts w:ascii="Times New Roman" w:hAnsi="Times New Roman" w:cs="Times New Roman"/>
          <w:sz w:val="24"/>
          <w:szCs w:val="24"/>
          <w:lang w:val="vi-VN"/>
        </w:rPr>
        <w:t xml:space="preserve">thỏa mãn: </w:t>
      </w:r>
      <w:bookmarkStart w:id="5" w:name="MTBlankEqn"/>
      <w:r w:rsidRPr="006E6ED0">
        <w:rPr>
          <w:rFonts w:ascii="Times New Roman" w:hAnsi="Times New Roman" w:cs="Times New Roman"/>
          <w:position w:val="-14"/>
          <w:sz w:val="24"/>
          <w:szCs w:val="24"/>
        </w:rPr>
        <w:object w:dxaOrig="980" w:dyaOrig="410" w14:anchorId="36AE10C5">
          <v:shape id="_x0000_i1282" type="#_x0000_t75" style="width:48.75pt;height:20.25pt" o:ole="">
            <v:imagedata r:id="rId523" o:title=""/>
          </v:shape>
          <o:OLEObject Type="Embed" ProgID="Equation.DSMT4" ShapeID="_x0000_i1282" DrawAspect="Content" ObjectID="_1681674108" r:id="rId524"/>
        </w:object>
      </w:r>
      <w:bookmarkEnd w:id="5"/>
      <w:r w:rsidRPr="007E2D2B">
        <w:rPr>
          <w:rFonts w:ascii="Times New Roman" w:hAnsi="Times New Roman" w:cs="Times New Roman"/>
          <w:sz w:val="24"/>
          <w:szCs w:val="24"/>
          <w:lang w:val="vi-VN"/>
        </w:rPr>
        <w:t xml:space="preserve"> và </w:t>
      </w:r>
      <w:r w:rsidRPr="006E6ED0">
        <w:rPr>
          <w:rFonts w:ascii="Times New Roman" w:hAnsi="Times New Roman" w:cs="Times New Roman"/>
          <w:noProof/>
          <w:position w:val="-14"/>
          <w:sz w:val="24"/>
          <w:szCs w:val="24"/>
        </w:rPr>
        <w:drawing>
          <wp:inline distT="0" distB="0" distL="0" distR="0" wp14:anchorId="4EC61BD9" wp14:editId="0D2535A8">
            <wp:extent cx="685800" cy="2603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685800" cy="260350"/>
                    </a:xfrm>
                    <a:prstGeom prst="rect">
                      <a:avLst/>
                    </a:prstGeom>
                    <a:noFill/>
                    <a:ln>
                      <a:noFill/>
                    </a:ln>
                  </pic:spPr>
                </pic:pic>
              </a:graphicData>
            </a:graphic>
          </wp:inline>
        </w:drawing>
      </w:r>
      <w:r w:rsidRPr="007E2D2B">
        <w:rPr>
          <w:rFonts w:ascii="Times New Roman" w:hAnsi="Times New Roman" w:cs="Times New Roman"/>
          <w:sz w:val="24"/>
          <w:szCs w:val="24"/>
          <w:lang w:val="vi-VN"/>
        </w:rPr>
        <w:t>. Tìm giá trị nhỏ nhất của</w:t>
      </w:r>
      <w:r w:rsidR="005B12BE">
        <w:rPr>
          <w:rFonts w:ascii="Times New Roman" w:hAnsi="Times New Roman" w:cs="Times New Roman"/>
          <w:sz w:val="24"/>
          <w:szCs w:val="24"/>
        </w:rPr>
        <w:t xml:space="preserve"> </w:t>
      </w:r>
      <w:r w:rsidR="005B12BE" w:rsidRPr="005B12BE">
        <w:rPr>
          <w:rFonts w:ascii="Times New Roman" w:eastAsia="Calibri" w:hAnsi="Times New Roman" w:cs="Times New Roman"/>
          <w:position w:val="-10"/>
          <w:sz w:val="24"/>
          <w:szCs w:val="24"/>
        </w:rPr>
        <w:object w:dxaOrig="1900" w:dyaOrig="320" w14:anchorId="264DAAF6">
          <v:shape id="_x0000_i1283" type="#_x0000_t75" style="width:93.75pt;height:15.75pt" o:ole="">
            <v:imagedata r:id="rId526" o:title=""/>
          </v:shape>
          <o:OLEObject Type="Embed" ProgID="Equation.DSMT4" ShapeID="_x0000_i1283" DrawAspect="Content" ObjectID="_1681674109" r:id="rId527"/>
        </w:object>
      </w:r>
      <w:r w:rsidR="005B12BE">
        <w:rPr>
          <w:rFonts w:ascii="Times New Roman" w:eastAsia="Calibri" w:hAnsi="Times New Roman" w:cs="Times New Roman"/>
          <w:sz w:val="24"/>
          <w:szCs w:val="24"/>
        </w:rPr>
        <w:t>.</w:t>
      </w:r>
      <w:r w:rsidRPr="007E2D2B">
        <w:rPr>
          <w:rFonts w:ascii="Times New Roman" w:hAnsi="Times New Roman" w:cs="Times New Roman"/>
          <w:sz w:val="24"/>
          <w:szCs w:val="24"/>
          <w:lang w:val="vi-VN"/>
        </w:rPr>
        <w:t xml:space="preserve"> </w:t>
      </w:r>
    </w:p>
    <w:p w14:paraId="149D7F54" w14:textId="300A865D" w:rsidR="00DE4196" w:rsidRDefault="00DE4196" w:rsidP="00317E1C">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bCs/>
          <w:color w:val="0000FF"/>
          <w:sz w:val="24"/>
          <w:szCs w:val="24"/>
          <w:lang w:val="vi-VN"/>
        </w:rPr>
        <w:tab/>
      </w:r>
      <w:r w:rsidR="00FF7897" w:rsidRPr="007E2D2B">
        <w:rPr>
          <w:rFonts w:ascii="Times New Roman" w:hAnsi="Times New Roman" w:cs="Times New Roman"/>
          <w:b/>
          <w:bCs/>
          <w:color w:val="0000FF"/>
          <w:sz w:val="24"/>
          <w:szCs w:val="24"/>
          <w:lang w:val="vi-VN"/>
        </w:rPr>
        <w:t>A.</w:t>
      </w:r>
      <w:r w:rsidR="00FF7897" w:rsidRPr="007E2D2B">
        <w:rPr>
          <w:rFonts w:ascii="Times New Roman" w:hAnsi="Times New Roman" w:cs="Times New Roman"/>
          <w:b/>
          <w:bCs/>
          <w:color w:val="0070C0"/>
          <w:sz w:val="24"/>
          <w:szCs w:val="24"/>
          <w:lang w:val="vi-VN"/>
        </w:rPr>
        <w:t xml:space="preserve"> </w:t>
      </w:r>
      <w:r w:rsidR="00FF7897" w:rsidRPr="000D2D8A">
        <w:rPr>
          <w:rFonts w:ascii="Times New Roman" w:hAnsi="Times New Roman" w:cs="Times New Roman"/>
          <w:bCs/>
          <w:position w:val="-6"/>
          <w:sz w:val="24"/>
          <w:szCs w:val="24"/>
        </w:rPr>
        <w:object w:dxaOrig="680" w:dyaOrig="290" w14:anchorId="793D9810">
          <v:shape id="_x0000_i1284" type="#_x0000_t75" style="width:33.75pt;height:14.25pt" o:ole="">
            <v:imagedata r:id="rId528" o:title=""/>
          </v:shape>
          <o:OLEObject Type="Embed" ProgID="Equation.DSMT4" ShapeID="_x0000_i1284" DrawAspect="Content" ObjectID="_1681674110" r:id="rId529"/>
        </w:object>
      </w:r>
      <w:r w:rsidR="00FF7897" w:rsidRPr="000D2D8A">
        <w:rPr>
          <w:rFonts w:ascii="Times New Roman" w:hAnsi="Times New Roman" w:cs="Times New Roman"/>
          <w:bCs/>
          <w:sz w:val="24"/>
          <w:szCs w:val="24"/>
          <w:lang w:val="vi-VN"/>
        </w:rPr>
        <w:t>.</w:t>
      </w:r>
      <w:r w:rsidR="00FF7897" w:rsidRPr="000D2D8A">
        <w:rPr>
          <w:rFonts w:ascii="Times New Roman" w:hAnsi="Times New Roman" w:cs="Times New Roman"/>
          <w:bCs/>
          <w:color w:val="0070C0"/>
          <w:sz w:val="24"/>
          <w:szCs w:val="24"/>
          <w:lang w:val="vi-VN"/>
        </w:rPr>
        <w:tab/>
      </w:r>
      <w:r w:rsidR="00FF7897" w:rsidRPr="007E2D2B">
        <w:rPr>
          <w:rFonts w:ascii="Times New Roman" w:hAnsi="Times New Roman" w:cs="Times New Roman"/>
          <w:b/>
          <w:bCs/>
          <w:color w:val="0000FF"/>
          <w:sz w:val="24"/>
          <w:szCs w:val="24"/>
          <w:lang w:val="vi-VN"/>
        </w:rPr>
        <w:t>B.</w:t>
      </w:r>
      <w:r w:rsidR="00FF7897" w:rsidRPr="007E2D2B">
        <w:rPr>
          <w:rFonts w:ascii="Times New Roman" w:hAnsi="Times New Roman" w:cs="Times New Roman"/>
          <w:b/>
          <w:bCs/>
          <w:color w:val="0070C0"/>
          <w:sz w:val="24"/>
          <w:szCs w:val="24"/>
          <w:lang w:val="vi-VN"/>
        </w:rPr>
        <w:t xml:space="preserve"> </w:t>
      </w:r>
      <w:r w:rsidR="00FF7897" w:rsidRPr="000D2D8A">
        <w:rPr>
          <w:rFonts w:ascii="Times New Roman" w:hAnsi="Times New Roman" w:cs="Times New Roman"/>
          <w:bCs/>
          <w:color w:val="0070C0"/>
          <w:position w:val="-6"/>
          <w:sz w:val="24"/>
          <w:szCs w:val="24"/>
        </w:rPr>
        <w:object w:dxaOrig="680" w:dyaOrig="290" w14:anchorId="4AFFA3B6">
          <v:shape id="_x0000_i1285" type="#_x0000_t75" style="width:33.75pt;height:14.25pt" o:ole="">
            <v:imagedata r:id="rId530" o:title=""/>
          </v:shape>
          <o:OLEObject Type="Embed" ProgID="Equation.DSMT4" ShapeID="_x0000_i1285" DrawAspect="Content" ObjectID="_1681674111" r:id="rId531"/>
        </w:object>
      </w:r>
      <w:r w:rsidR="00FF7897" w:rsidRPr="000D2D8A">
        <w:rPr>
          <w:rFonts w:ascii="Times New Roman" w:hAnsi="Times New Roman" w:cs="Times New Roman"/>
          <w:bCs/>
          <w:sz w:val="24"/>
          <w:szCs w:val="24"/>
          <w:lang w:val="vi-VN"/>
        </w:rPr>
        <w:t>.</w:t>
      </w:r>
      <w:r w:rsidR="00FF7897" w:rsidRPr="000D2D8A">
        <w:rPr>
          <w:rFonts w:ascii="Times New Roman" w:hAnsi="Times New Roman" w:cs="Times New Roman"/>
          <w:bCs/>
          <w:color w:val="0070C0"/>
          <w:sz w:val="24"/>
          <w:szCs w:val="24"/>
          <w:lang w:val="vi-VN"/>
        </w:rPr>
        <w:tab/>
      </w:r>
      <w:r w:rsidR="00FF7897" w:rsidRPr="007E2D2B">
        <w:rPr>
          <w:rFonts w:ascii="Times New Roman" w:hAnsi="Times New Roman" w:cs="Times New Roman"/>
          <w:b/>
          <w:bCs/>
          <w:color w:val="0000FF"/>
          <w:sz w:val="24"/>
          <w:szCs w:val="24"/>
          <w:lang w:val="vi-VN"/>
        </w:rPr>
        <w:t>C.</w:t>
      </w:r>
      <w:r w:rsidR="00FF7897" w:rsidRPr="007E2D2B">
        <w:rPr>
          <w:rFonts w:ascii="Times New Roman" w:hAnsi="Times New Roman" w:cs="Times New Roman"/>
          <w:b/>
          <w:bCs/>
          <w:color w:val="0070C0"/>
          <w:sz w:val="24"/>
          <w:szCs w:val="24"/>
          <w:lang w:val="vi-VN"/>
        </w:rPr>
        <w:t xml:space="preserve"> </w:t>
      </w:r>
      <w:r w:rsidR="00FF7897" w:rsidRPr="000D2D8A">
        <w:rPr>
          <w:rFonts w:ascii="Times New Roman" w:hAnsi="Times New Roman" w:cs="Times New Roman"/>
          <w:bCs/>
          <w:position w:val="-6"/>
          <w:sz w:val="24"/>
          <w:szCs w:val="24"/>
        </w:rPr>
        <w:object w:dxaOrig="680" w:dyaOrig="290" w14:anchorId="4C38475F">
          <v:shape id="_x0000_i1286" type="#_x0000_t75" style="width:33.75pt;height:14.25pt" o:ole="">
            <v:imagedata r:id="rId532" o:title=""/>
          </v:shape>
          <o:OLEObject Type="Embed" ProgID="Equation.DSMT4" ShapeID="_x0000_i1286" DrawAspect="Content" ObjectID="_1681674112" r:id="rId533"/>
        </w:object>
      </w:r>
      <w:r w:rsidR="00FF7897" w:rsidRPr="000D2D8A">
        <w:rPr>
          <w:rFonts w:ascii="Times New Roman" w:hAnsi="Times New Roman" w:cs="Times New Roman"/>
          <w:bCs/>
          <w:sz w:val="24"/>
          <w:szCs w:val="24"/>
          <w:lang w:val="vi-VN"/>
        </w:rPr>
        <w:t>.</w:t>
      </w:r>
      <w:r w:rsidR="00FF7897" w:rsidRPr="000D2D8A">
        <w:rPr>
          <w:rFonts w:ascii="Times New Roman" w:hAnsi="Times New Roman" w:cs="Times New Roman"/>
          <w:bCs/>
          <w:color w:val="0070C0"/>
          <w:sz w:val="24"/>
          <w:szCs w:val="24"/>
          <w:lang w:val="vi-VN"/>
        </w:rPr>
        <w:tab/>
      </w:r>
      <w:r w:rsidR="00FF7897" w:rsidRPr="007E2D2B">
        <w:rPr>
          <w:rFonts w:ascii="Times New Roman" w:hAnsi="Times New Roman" w:cs="Times New Roman"/>
          <w:b/>
          <w:bCs/>
          <w:color w:val="0000FF"/>
          <w:sz w:val="24"/>
          <w:szCs w:val="24"/>
          <w:lang w:val="vi-VN"/>
        </w:rPr>
        <w:t>D.</w:t>
      </w:r>
      <w:r w:rsidR="00FF7897" w:rsidRPr="007E2D2B">
        <w:rPr>
          <w:rFonts w:ascii="Times New Roman" w:hAnsi="Times New Roman" w:cs="Times New Roman"/>
          <w:b/>
          <w:bCs/>
          <w:color w:val="0070C0"/>
          <w:sz w:val="24"/>
          <w:szCs w:val="24"/>
          <w:lang w:val="vi-VN"/>
        </w:rPr>
        <w:t xml:space="preserve"> </w:t>
      </w:r>
      <w:r w:rsidR="00FF7897" w:rsidRPr="000D2D8A">
        <w:rPr>
          <w:rFonts w:ascii="Times New Roman" w:hAnsi="Times New Roman" w:cs="Times New Roman"/>
          <w:bCs/>
          <w:color w:val="0070C0"/>
          <w:position w:val="-6"/>
          <w:sz w:val="24"/>
          <w:szCs w:val="24"/>
        </w:rPr>
        <w:object w:dxaOrig="680" w:dyaOrig="290" w14:anchorId="2616E194">
          <v:shape id="_x0000_i1287" type="#_x0000_t75" style="width:33.75pt;height:14.25pt" o:ole="">
            <v:imagedata r:id="rId534" o:title=""/>
          </v:shape>
          <o:OLEObject Type="Embed" ProgID="Equation.DSMT4" ShapeID="_x0000_i1287" DrawAspect="Content" ObjectID="_1681674113" r:id="rId535"/>
        </w:object>
      </w:r>
      <w:r w:rsidR="00FF7897" w:rsidRPr="000D2D8A">
        <w:rPr>
          <w:rFonts w:ascii="Times New Roman" w:hAnsi="Times New Roman" w:cs="Times New Roman"/>
          <w:bCs/>
          <w:sz w:val="24"/>
          <w:szCs w:val="24"/>
        </w:rPr>
        <w:t>.</w:t>
      </w:r>
      <w:bookmarkStart w:id="6" w:name="_Hlk69333784"/>
    </w:p>
    <w:p w14:paraId="628A5D17" w14:textId="7ACEB943" w:rsidR="00DE4196" w:rsidRPr="00EB3296" w:rsidRDefault="00ED7216" w:rsidP="00904EF9">
      <w:pPr>
        <w:tabs>
          <w:tab w:val="left" w:pos="567"/>
        </w:tabs>
        <w:spacing w:before="0" w:line="276" w:lineRule="auto"/>
        <w:jc w:val="both"/>
        <w:rPr>
          <w:rFonts w:ascii="Times New Roman" w:hAnsi="Times New Roman" w:cs="Times New Roman"/>
          <w:sz w:val="24"/>
          <w:szCs w:val="24"/>
          <w:lang w:val="vi-VN"/>
        </w:rPr>
      </w:pPr>
      <w:r w:rsidRPr="006E6ED0">
        <w:rPr>
          <w:rFonts w:ascii="Times New Roman" w:hAnsi="Times New Roman" w:cs="Times New Roman"/>
          <w:b/>
          <w:bCs/>
          <w:color w:val="0000FF"/>
          <w:sz w:val="24"/>
          <w:szCs w:val="24"/>
        </w:rPr>
        <w:t>Câu 3</w:t>
      </w:r>
      <w:r>
        <w:rPr>
          <w:rFonts w:ascii="Times New Roman" w:hAnsi="Times New Roman" w:cs="Times New Roman"/>
          <w:b/>
          <w:bCs/>
          <w:color w:val="0000FF"/>
          <w:sz w:val="24"/>
          <w:szCs w:val="24"/>
        </w:rPr>
        <w:t>9</w:t>
      </w:r>
      <w:r w:rsidRPr="006E6ED0">
        <w:rPr>
          <w:rFonts w:ascii="Times New Roman" w:hAnsi="Times New Roman" w:cs="Times New Roman"/>
          <w:b/>
          <w:bCs/>
          <w:color w:val="0000FF"/>
          <w:sz w:val="24"/>
          <w:szCs w:val="24"/>
        </w:rPr>
        <w:t>.</w:t>
      </w:r>
      <w:r w:rsidRPr="00ED7216">
        <w:rPr>
          <w:b/>
          <w:color w:val="FF00FF"/>
        </w:rPr>
        <w:t xml:space="preserve"> </w:t>
      </w:r>
      <w:r w:rsidR="00EB3296">
        <w:rPr>
          <w:b/>
          <w:color w:val="FF00FF"/>
        </w:rPr>
        <w:tab/>
      </w:r>
      <w:r w:rsidR="00FF7897" w:rsidRPr="00EB3296">
        <w:rPr>
          <w:rFonts w:ascii="Times New Roman" w:hAnsi="Times New Roman" w:cs="Times New Roman"/>
          <w:b/>
          <w:color w:val="FF00FF"/>
        </w:rPr>
        <w:t xml:space="preserve">[2D1-3.11-2] </w:t>
      </w:r>
      <w:r w:rsidR="00D94A31" w:rsidRPr="00EB3296">
        <w:rPr>
          <w:rFonts w:ascii="Times New Roman" w:hAnsi="Times New Roman" w:cs="Times New Roman"/>
          <w:b/>
          <w:color w:val="FF00FF"/>
        </w:rPr>
        <w:t xml:space="preserve">(thi thử lần 2 Quốc Học Huế 2020-2021) </w:t>
      </w:r>
      <w:r w:rsidR="00FF7897" w:rsidRPr="00EB3296">
        <w:rPr>
          <w:rFonts w:ascii="Times New Roman" w:hAnsi="Times New Roman" w:cs="Times New Roman"/>
        </w:rPr>
        <w:t xml:space="preserve">Gọi S là tập hợp các giá trị m để giá trị nhỏ nhất của hàm số </w:t>
      </w:r>
      <w:r w:rsidR="00FF7897" w:rsidRPr="00EB3296">
        <w:rPr>
          <w:rFonts w:ascii="Times New Roman" w:hAnsi="Times New Roman" w:cs="Times New Roman"/>
          <w:position w:val="-16"/>
        </w:rPr>
        <w:object w:dxaOrig="1660" w:dyaOrig="480" w14:anchorId="5DD47A25">
          <v:shape id="_x0000_i1288" type="#_x0000_t75" style="width:83.25pt;height:24pt" o:ole="">
            <v:imagedata r:id="rId536" o:title=""/>
          </v:shape>
          <o:OLEObject Type="Embed" ProgID="Equation.DSMT4" ShapeID="_x0000_i1288" DrawAspect="Content" ObjectID="_1681674114" r:id="rId537"/>
        </w:object>
      </w:r>
      <w:r w:rsidR="00FF7897" w:rsidRPr="00EB3296">
        <w:rPr>
          <w:rFonts w:ascii="Times New Roman" w:hAnsi="Times New Roman" w:cs="Times New Roman"/>
        </w:rPr>
        <w:t xml:space="preserve"> trên đoạn </w:t>
      </w:r>
      <w:r w:rsidR="00FF7897" w:rsidRPr="00EB3296">
        <w:rPr>
          <w:rFonts w:ascii="Times New Roman" w:hAnsi="Times New Roman" w:cs="Times New Roman"/>
          <w:position w:val="-14"/>
        </w:rPr>
        <w:object w:dxaOrig="680" w:dyaOrig="410" w14:anchorId="3B5EC3DE">
          <v:shape id="_x0000_i1289" type="#_x0000_t75" style="width:33.75pt;height:20.25pt" o:ole="">
            <v:imagedata r:id="rId538" o:title=""/>
          </v:shape>
          <o:OLEObject Type="Embed" ProgID="Equation.DSMT4" ShapeID="_x0000_i1289" DrawAspect="Content" ObjectID="_1681674115" r:id="rId539"/>
        </w:object>
      </w:r>
      <w:r w:rsidR="00FF7897" w:rsidRPr="00EB3296">
        <w:rPr>
          <w:rFonts w:ascii="Times New Roman" w:hAnsi="Times New Roman" w:cs="Times New Roman"/>
        </w:rPr>
        <w:t xml:space="preserve"> bằng 4.</w:t>
      </w:r>
      <w:r w:rsidR="00EB3296">
        <w:rPr>
          <w:rFonts w:ascii="Times New Roman" w:hAnsi="Times New Roman" w:cs="Times New Roman"/>
        </w:rPr>
        <w:t xml:space="preserve"> </w:t>
      </w:r>
      <w:r w:rsidR="00FF7897" w:rsidRPr="00EB3296">
        <w:rPr>
          <w:rFonts w:ascii="Times New Roman" w:hAnsi="Times New Roman" w:cs="Times New Roman"/>
        </w:rPr>
        <w:t>Tổng các phần tử của tập hợp S bằng</w:t>
      </w:r>
    </w:p>
    <w:p w14:paraId="07914661" w14:textId="1187AF93" w:rsidR="00DE4196" w:rsidRPr="00EB3296"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sidRPr="00EB3296">
        <w:rPr>
          <w:rFonts w:ascii="Times New Roman" w:hAnsi="Times New Roman" w:cs="Times New Roman"/>
          <w:b/>
          <w:bCs/>
          <w:color w:val="0000FF"/>
          <w:sz w:val="24"/>
          <w:szCs w:val="24"/>
          <w:lang w:val="vi-VN"/>
        </w:rPr>
        <w:tab/>
      </w:r>
      <w:r w:rsidR="00FF7897" w:rsidRPr="00EB3296">
        <w:rPr>
          <w:rFonts w:ascii="Times New Roman" w:hAnsi="Times New Roman" w:cs="Times New Roman"/>
          <w:b/>
          <w:bCs/>
          <w:color w:val="0000FF"/>
          <w:sz w:val="24"/>
          <w:szCs w:val="24"/>
        </w:rPr>
        <w:t xml:space="preserve">A. </w:t>
      </w:r>
      <w:r w:rsidR="00FF7897" w:rsidRPr="00EB3296">
        <w:rPr>
          <w:rFonts w:ascii="Times New Roman" w:hAnsi="Times New Roman" w:cs="Times New Roman"/>
          <w:position w:val="-24"/>
          <w:sz w:val="24"/>
          <w:szCs w:val="24"/>
        </w:rPr>
        <w:object w:dxaOrig="350" w:dyaOrig="620" w14:anchorId="3D8D011A">
          <v:shape id="_x0000_i1290" type="#_x0000_t75" style="width:17.25pt;height:30.75pt" o:ole="">
            <v:imagedata r:id="rId540" o:title=""/>
          </v:shape>
          <o:OLEObject Type="Embed" ProgID="Equation.DSMT4" ShapeID="_x0000_i1290" DrawAspect="Content" ObjectID="_1681674116" r:id="rId541"/>
        </w:object>
      </w:r>
      <w:r w:rsidR="00FF7897" w:rsidRPr="00EB3296">
        <w:rPr>
          <w:rFonts w:ascii="Times New Roman" w:hAnsi="Times New Roman" w:cs="Times New Roman"/>
          <w:sz w:val="24"/>
          <w:szCs w:val="24"/>
        </w:rPr>
        <w:t>.</w:t>
      </w:r>
      <w:r w:rsidR="00FF7897" w:rsidRPr="00EB3296">
        <w:rPr>
          <w:rFonts w:ascii="Times New Roman" w:hAnsi="Times New Roman" w:cs="Times New Roman"/>
          <w:sz w:val="24"/>
          <w:szCs w:val="24"/>
        </w:rPr>
        <w:tab/>
      </w:r>
      <w:r w:rsidR="00FF7897" w:rsidRPr="00EB3296">
        <w:rPr>
          <w:rFonts w:ascii="Times New Roman" w:hAnsi="Times New Roman" w:cs="Times New Roman"/>
          <w:b/>
          <w:bCs/>
          <w:color w:val="0000FF"/>
          <w:sz w:val="24"/>
          <w:szCs w:val="24"/>
        </w:rPr>
        <w:t xml:space="preserve">B. </w:t>
      </w:r>
      <w:r w:rsidR="00FF7897" w:rsidRPr="00EB3296">
        <w:rPr>
          <w:rFonts w:ascii="Times New Roman" w:hAnsi="Times New Roman" w:cs="Times New Roman"/>
          <w:position w:val="-24"/>
          <w:sz w:val="24"/>
          <w:szCs w:val="24"/>
        </w:rPr>
        <w:object w:dxaOrig="500" w:dyaOrig="620" w14:anchorId="65701A09">
          <v:shape id="_x0000_i1291" type="#_x0000_t75" style="width:24.75pt;height:30.75pt" o:ole="">
            <v:imagedata r:id="rId542" o:title=""/>
          </v:shape>
          <o:OLEObject Type="Embed" ProgID="Equation.DSMT4" ShapeID="_x0000_i1291" DrawAspect="Content" ObjectID="_1681674117" r:id="rId543"/>
        </w:object>
      </w:r>
      <w:r w:rsidR="00FF7897" w:rsidRPr="00EB3296">
        <w:rPr>
          <w:rFonts w:ascii="Times New Roman" w:hAnsi="Times New Roman" w:cs="Times New Roman"/>
          <w:sz w:val="24"/>
          <w:szCs w:val="24"/>
        </w:rPr>
        <w:t>.</w:t>
      </w:r>
      <w:r w:rsidR="00FF7897" w:rsidRPr="00EB3296">
        <w:rPr>
          <w:rFonts w:ascii="Times New Roman" w:hAnsi="Times New Roman" w:cs="Times New Roman"/>
          <w:sz w:val="24"/>
          <w:szCs w:val="24"/>
        </w:rPr>
        <w:tab/>
      </w:r>
      <w:r w:rsidR="00FF7897" w:rsidRPr="00EB3296">
        <w:rPr>
          <w:rFonts w:ascii="Times New Roman" w:hAnsi="Times New Roman" w:cs="Times New Roman"/>
          <w:b/>
          <w:bCs/>
          <w:color w:val="0000FF"/>
          <w:sz w:val="24"/>
          <w:szCs w:val="24"/>
        </w:rPr>
        <w:t xml:space="preserve">C. </w:t>
      </w:r>
      <w:r w:rsidR="00FF7897" w:rsidRPr="00EB3296">
        <w:rPr>
          <w:rFonts w:ascii="Times New Roman" w:hAnsi="Times New Roman" w:cs="Times New Roman"/>
          <w:position w:val="-24"/>
          <w:sz w:val="24"/>
          <w:szCs w:val="24"/>
        </w:rPr>
        <w:object w:dxaOrig="350" w:dyaOrig="620" w14:anchorId="18A3B213">
          <v:shape id="_x0000_i1292" type="#_x0000_t75" style="width:17.25pt;height:30.75pt" o:ole="">
            <v:imagedata r:id="rId544" o:title=""/>
          </v:shape>
          <o:OLEObject Type="Embed" ProgID="Equation.DSMT4" ShapeID="_x0000_i1292" DrawAspect="Content" ObjectID="_1681674118" r:id="rId545"/>
        </w:object>
      </w:r>
      <w:r w:rsidR="00FF7897" w:rsidRPr="00EB3296">
        <w:rPr>
          <w:rFonts w:ascii="Times New Roman" w:hAnsi="Times New Roman" w:cs="Times New Roman"/>
          <w:sz w:val="24"/>
          <w:szCs w:val="24"/>
        </w:rPr>
        <w:t>.</w:t>
      </w:r>
      <w:r w:rsidR="00FF7897" w:rsidRPr="00EB3296">
        <w:rPr>
          <w:rFonts w:ascii="Times New Roman" w:hAnsi="Times New Roman" w:cs="Times New Roman"/>
          <w:sz w:val="24"/>
          <w:szCs w:val="24"/>
        </w:rPr>
        <w:tab/>
      </w:r>
      <w:r w:rsidR="00FF7897" w:rsidRPr="00EB3296">
        <w:rPr>
          <w:rFonts w:ascii="Times New Roman" w:hAnsi="Times New Roman" w:cs="Times New Roman"/>
          <w:b/>
          <w:bCs/>
          <w:color w:val="0000FF"/>
          <w:sz w:val="24"/>
          <w:szCs w:val="24"/>
        </w:rPr>
        <w:t xml:space="preserve">D. </w:t>
      </w:r>
      <w:r w:rsidR="00FF7897" w:rsidRPr="00EB3296">
        <w:rPr>
          <w:rFonts w:ascii="Times New Roman" w:hAnsi="Times New Roman" w:cs="Times New Roman"/>
          <w:color w:val="5B9BD5" w:themeColor="accent1"/>
          <w:position w:val="-24"/>
          <w:sz w:val="24"/>
          <w:szCs w:val="24"/>
        </w:rPr>
        <w:object w:dxaOrig="350" w:dyaOrig="620" w14:anchorId="5AF33E78">
          <v:shape id="_x0000_i1293" type="#_x0000_t75" style="width:17.25pt;height:30.75pt" o:ole="">
            <v:imagedata r:id="rId546" o:title=""/>
          </v:shape>
          <o:OLEObject Type="Embed" ProgID="Equation.DSMT4" ShapeID="_x0000_i1293" DrawAspect="Content" ObjectID="_1681674119" r:id="rId547"/>
        </w:object>
      </w:r>
      <w:bookmarkEnd w:id="6"/>
      <w:r w:rsidR="000D2D8A" w:rsidRPr="000D2D8A">
        <w:rPr>
          <w:rFonts w:ascii="Times New Roman" w:hAnsi="Times New Roman" w:cs="Times New Roman"/>
          <w:sz w:val="24"/>
          <w:szCs w:val="24"/>
        </w:rPr>
        <w:t>.</w:t>
      </w:r>
    </w:p>
    <w:p w14:paraId="75FD0CC0" w14:textId="6D49C528" w:rsidR="00DE4196" w:rsidRPr="00DD4F9B" w:rsidRDefault="00ED7216" w:rsidP="00904EF9">
      <w:pPr>
        <w:tabs>
          <w:tab w:val="left" w:pos="567"/>
        </w:tabs>
        <w:spacing w:before="0" w:line="276" w:lineRule="auto"/>
        <w:jc w:val="both"/>
        <w:rPr>
          <w:rFonts w:ascii="Times New Roman" w:hAnsi="Times New Roman" w:cs="Times New Roman"/>
          <w:sz w:val="24"/>
          <w:szCs w:val="24"/>
        </w:rPr>
      </w:pPr>
      <w:r w:rsidRPr="00EB3296">
        <w:rPr>
          <w:rFonts w:ascii="Times New Roman" w:hAnsi="Times New Roman" w:cs="Times New Roman"/>
          <w:b/>
          <w:bCs/>
          <w:color w:val="0000FF"/>
          <w:sz w:val="24"/>
          <w:szCs w:val="24"/>
          <w:lang w:val="vi-VN"/>
        </w:rPr>
        <w:lastRenderedPageBreak/>
        <w:t>Câu 40.</w:t>
      </w:r>
      <w:r w:rsidR="00737379">
        <w:rPr>
          <w:rFonts w:ascii="Times New Roman" w:hAnsi="Times New Roman" w:cs="Times New Roman"/>
          <w:b/>
          <w:color w:val="FF00FF"/>
          <w:lang w:val="vi-VN"/>
        </w:rPr>
        <w:tab/>
      </w:r>
      <w:r w:rsidR="00FF7897" w:rsidRPr="00EB3296">
        <w:rPr>
          <w:rFonts w:ascii="Times New Roman" w:hAnsi="Times New Roman" w:cs="Times New Roman"/>
          <w:b/>
          <w:color w:val="FF00FF"/>
          <w:lang w:val="vi-VN"/>
        </w:rPr>
        <w:t xml:space="preserve">[2D3-4.8-2] </w:t>
      </w:r>
      <w:r w:rsidR="00D94A31" w:rsidRPr="00EB3296">
        <w:rPr>
          <w:rFonts w:ascii="Times New Roman" w:hAnsi="Times New Roman" w:cs="Times New Roman"/>
          <w:b/>
          <w:color w:val="FF00FF"/>
          <w:lang w:val="vi-VN"/>
        </w:rPr>
        <w:t xml:space="preserve">(thi thử lần 2 Quốc Học Huế 2020-2021) </w:t>
      </w:r>
      <w:r w:rsidR="00FF7897" w:rsidRPr="00EB3296">
        <w:rPr>
          <w:rFonts w:ascii="Times New Roman" w:hAnsi="Times New Roman" w:cs="Times New Roman"/>
          <w:lang w:val="vi-VN"/>
        </w:rPr>
        <w:t xml:space="preserve">Cho hàm số </w:t>
      </w:r>
      <w:r w:rsidR="00FF7897" w:rsidRPr="00EB3296">
        <w:rPr>
          <w:rFonts w:ascii="Times New Roman" w:hAnsi="Times New Roman" w:cs="Times New Roman"/>
          <w:position w:val="-14"/>
        </w:rPr>
        <w:object w:dxaOrig="590" w:dyaOrig="410" w14:anchorId="57CEBD62">
          <v:shape id="_x0000_i1294" type="#_x0000_t75" style="width:29.25pt;height:20.25pt" o:ole="">
            <v:imagedata r:id="rId548" o:title=""/>
          </v:shape>
          <o:OLEObject Type="Embed" ProgID="Equation.DSMT4" ShapeID="_x0000_i1294" DrawAspect="Content" ObjectID="_1681674120" r:id="rId549"/>
        </w:object>
      </w:r>
      <w:r w:rsidR="00FF7897" w:rsidRPr="00EB3296">
        <w:rPr>
          <w:rFonts w:ascii="Times New Roman" w:hAnsi="Times New Roman" w:cs="Times New Roman"/>
          <w:lang w:val="vi-VN"/>
        </w:rPr>
        <w:t xml:space="preserve"> liên tục trên </w:t>
      </w:r>
      <w:r w:rsidR="00FF7897" w:rsidRPr="00EB3296">
        <w:rPr>
          <w:rFonts w:ascii="Times New Roman" w:hAnsi="Times New Roman" w:cs="Times New Roman"/>
          <w:position w:val="-4"/>
        </w:rPr>
        <w:object w:dxaOrig="260" w:dyaOrig="260" w14:anchorId="31443849">
          <v:shape id="_x0000_i1295" type="#_x0000_t75" style="width:12.75pt;height:12.75pt" o:ole="">
            <v:imagedata r:id="rId550" o:title=""/>
          </v:shape>
          <o:OLEObject Type="Embed" ProgID="Equation.DSMT4" ShapeID="_x0000_i1295" DrawAspect="Content" ObjectID="_1681674121" r:id="rId551"/>
        </w:object>
      </w:r>
      <w:r w:rsidR="00FF7897" w:rsidRPr="00EB3296">
        <w:rPr>
          <w:rFonts w:ascii="Times New Roman" w:hAnsi="Times New Roman" w:cs="Times New Roman"/>
          <w:lang w:val="vi-VN"/>
        </w:rPr>
        <w:t xml:space="preserve"> và thỏa mãn </w:t>
      </w:r>
      <w:r w:rsidR="00FF7897" w:rsidRPr="00EB3296">
        <w:rPr>
          <w:rFonts w:ascii="Times New Roman" w:hAnsi="Times New Roman" w:cs="Times New Roman"/>
          <w:position w:val="-14"/>
        </w:rPr>
        <w:object w:dxaOrig="2440" w:dyaOrig="410" w14:anchorId="213020A3">
          <v:shape id="_x0000_i1296" type="#_x0000_t75" style="width:122.25pt;height:20.25pt" o:ole="">
            <v:imagedata r:id="rId552" o:title=""/>
          </v:shape>
          <o:OLEObject Type="Embed" ProgID="Equation.DSMT4" ShapeID="_x0000_i1296" DrawAspect="Content" ObjectID="_1681674122" r:id="rId553"/>
        </w:object>
      </w:r>
      <w:r w:rsidR="00FF7897" w:rsidRPr="00EB3296">
        <w:rPr>
          <w:rFonts w:ascii="Times New Roman" w:hAnsi="Times New Roman" w:cs="Times New Roman"/>
          <w:lang w:val="vi-VN"/>
        </w:rPr>
        <w:t>.</w:t>
      </w:r>
      <w:r w:rsidR="00EB3296" w:rsidRPr="00EB3296">
        <w:rPr>
          <w:rFonts w:ascii="Times New Roman" w:hAnsi="Times New Roman" w:cs="Times New Roman"/>
          <w:lang w:val="vi-VN"/>
        </w:rPr>
        <w:t xml:space="preserve"> </w:t>
      </w:r>
      <w:r w:rsidR="00FF7897" w:rsidRPr="00EB3296">
        <w:rPr>
          <w:rFonts w:ascii="Times New Roman" w:hAnsi="Times New Roman" w:cs="Times New Roman"/>
          <w:lang w:val="vi-VN"/>
        </w:rPr>
        <w:t xml:space="preserve">Biết </w:t>
      </w:r>
      <w:r w:rsidR="00FF7897" w:rsidRPr="00EB3296">
        <w:rPr>
          <w:rFonts w:ascii="Times New Roman" w:hAnsi="Times New Roman" w:cs="Times New Roman"/>
          <w:position w:val="-30"/>
        </w:rPr>
        <w:object w:dxaOrig="1310" w:dyaOrig="720" w14:anchorId="4E60D811">
          <v:shape id="_x0000_i1297" type="#_x0000_t75" style="width:65.25pt;height:36pt" o:ole="">
            <v:imagedata r:id="rId554" o:title=""/>
          </v:shape>
          <o:OLEObject Type="Embed" ProgID="Equation.DSMT4" ShapeID="_x0000_i1297" DrawAspect="Content" ObjectID="_1681674123" r:id="rId555"/>
        </w:object>
      </w:r>
      <w:r w:rsidR="00FF7897" w:rsidRPr="00EB3296">
        <w:rPr>
          <w:rFonts w:ascii="Times New Roman" w:hAnsi="Times New Roman" w:cs="Times New Roman"/>
          <w:lang w:val="vi-VN"/>
        </w:rPr>
        <w:t xml:space="preserve">. </w:t>
      </w:r>
      <w:r w:rsidR="00FF7897" w:rsidRPr="007E2D2B">
        <w:rPr>
          <w:rFonts w:ascii="Times New Roman" w:hAnsi="Times New Roman" w:cs="Times New Roman"/>
          <w:lang w:val="vi-VN"/>
        </w:rPr>
        <w:t xml:space="preserve">Tính </w:t>
      </w:r>
      <w:r w:rsidR="00FF7897" w:rsidRPr="00EB3296">
        <w:rPr>
          <w:rFonts w:ascii="Times New Roman" w:hAnsi="Times New Roman" w:cs="Times New Roman"/>
          <w:position w:val="-30"/>
        </w:rPr>
        <w:object w:dxaOrig="1360" w:dyaOrig="720" w14:anchorId="744DEF9F">
          <v:shape id="_x0000_i1298" type="#_x0000_t75" style="width:68.25pt;height:36pt" o:ole="">
            <v:imagedata r:id="rId556" o:title=""/>
          </v:shape>
          <o:OLEObject Type="Embed" ProgID="Equation.DSMT4" ShapeID="_x0000_i1298" DrawAspect="Content" ObjectID="_1681674124" r:id="rId557"/>
        </w:object>
      </w:r>
      <w:r w:rsidR="00DD4F9B">
        <w:rPr>
          <w:rFonts w:ascii="Times New Roman" w:hAnsi="Times New Roman" w:cs="Times New Roman"/>
        </w:rPr>
        <w:t>.</w:t>
      </w:r>
    </w:p>
    <w:p w14:paraId="03E4B7C9" w14:textId="06B4B4F6" w:rsidR="00DE4196" w:rsidRPr="00EB3296"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bCs/>
          <w:color w:val="0000FF"/>
          <w:sz w:val="24"/>
          <w:szCs w:val="24"/>
          <w:lang w:val="vi-VN"/>
        </w:rPr>
        <w:tab/>
      </w:r>
      <w:r w:rsidR="0001472D" w:rsidRPr="007E2D2B">
        <w:rPr>
          <w:rFonts w:ascii="Times New Roman" w:hAnsi="Times New Roman" w:cs="Times New Roman"/>
          <w:b/>
          <w:bCs/>
          <w:color w:val="0000FF"/>
          <w:sz w:val="24"/>
          <w:szCs w:val="24"/>
          <w:lang w:val="vi-VN"/>
        </w:rPr>
        <w:t>A</w:t>
      </w:r>
      <w:r w:rsidR="00FF7897" w:rsidRPr="007E2D2B">
        <w:rPr>
          <w:rFonts w:ascii="Times New Roman" w:hAnsi="Times New Roman" w:cs="Times New Roman"/>
          <w:b/>
          <w:bCs/>
          <w:color w:val="0000FF"/>
          <w:sz w:val="24"/>
          <w:szCs w:val="24"/>
          <w:lang w:val="vi-VN"/>
        </w:rPr>
        <w:t xml:space="preserve">. </w:t>
      </w:r>
      <w:r w:rsidR="00FF7897" w:rsidRPr="00EB3296">
        <w:rPr>
          <w:rFonts w:ascii="Times New Roman" w:hAnsi="Times New Roman" w:cs="Times New Roman"/>
          <w:position w:val="-6"/>
          <w:sz w:val="24"/>
          <w:szCs w:val="24"/>
        </w:rPr>
        <w:object w:dxaOrig="640" w:dyaOrig="290" w14:anchorId="6CEE92BB">
          <v:shape id="_x0000_i1299" type="#_x0000_t75" style="width:33pt;height:14.25pt" o:ole="">
            <v:imagedata r:id="rId558" o:title=""/>
          </v:shape>
          <o:OLEObject Type="Embed" ProgID="Equation.DSMT4" ShapeID="_x0000_i1299" DrawAspect="Content" ObjectID="_1681674125" r:id="rId559"/>
        </w:object>
      </w:r>
      <w:r w:rsidR="00FF7897" w:rsidRPr="007E2D2B">
        <w:rPr>
          <w:rFonts w:ascii="Times New Roman" w:hAnsi="Times New Roman" w:cs="Times New Roman"/>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bCs/>
          <w:color w:val="0000FF"/>
          <w:sz w:val="24"/>
          <w:szCs w:val="24"/>
          <w:lang w:val="vi-VN"/>
        </w:rPr>
        <w:t xml:space="preserve">B. </w:t>
      </w:r>
      <w:r w:rsidR="00FF7897" w:rsidRPr="00EB3296">
        <w:rPr>
          <w:rFonts w:ascii="Times New Roman" w:hAnsi="Times New Roman" w:cs="Times New Roman"/>
          <w:position w:val="-6"/>
          <w:sz w:val="24"/>
          <w:szCs w:val="24"/>
        </w:rPr>
        <w:object w:dxaOrig="540" w:dyaOrig="290" w14:anchorId="17800666">
          <v:shape id="_x0000_i1300" type="#_x0000_t75" style="width:27pt;height:14.25pt" o:ole="">
            <v:imagedata r:id="rId560" o:title=""/>
          </v:shape>
          <o:OLEObject Type="Embed" ProgID="Equation.DSMT4" ShapeID="_x0000_i1300" DrawAspect="Content" ObjectID="_1681674126" r:id="rId561"/>
        </w:object>
      </w:r>
      <w:r w:rsidR="00FF7897" w:rsidRPr="007E2D2B">
        <w:rPr>
          <w:rFonts w:ascii="Times New Roman" w:hAnsi="Times New Roman" w:cs="Times New Roman"/>
          <w:sz w:val="24"/>
          <w:szCs w:val="24"/>
          <w:lang w:val="vi-VN"/>
        </w:rPr>
        <w:t>.</w:t>
      </w:r>
      <w:r w:rsidR="000F2299">
        <w:rPr>
          <w:rFonts w:ascii="Times New Roman" w:hAnsi="Times New Roman" w:cs="Times New Roman"/>
          <w:sz w:val="24"/>
          <w:szCs w:val="24"/>
          <w:lang w:val="vi-VN"/>
        </w:rPr>
        <w:tab/>
      </w:r>
      <w:r w:rsidR="00FF7897" w:rsidRPr="007E2D2B">
        <w:rPr>
          <w:rFonts w:ascii="Times New Roman" w:hAnsi="Times New Roman" w:cs="Times New Roman"/>
          <w:b/>
          <w:bCs/>
          <w:color w:val="0000FF"/>
          <w:sz w:val="24"/>
          <w:szCs w:val="24"/>
          <w:lang w:val="vi-VN"/>
        </w:rPr>
        <w:t xml:space="preserve">C. </w:t>
      </w:r>
      <w:r w:rsidR="00FF7897" w:rsidRPr="00EB3296">
        <w:rPr>
          <w:rFonts w:ascii="Times New Roman" w:hAnsi="Times New Roman" w:cs="Times New Roman"/>
          <w:position w:val="-6"/>
          <w:sz w:val="24"/>
          <w:szCs w:val="24"/>
        </w:rPr>
        <w:object w:dxaOrig="680" w:dyaOrig="290" w14:anchorId="25823147">
          <v:shape id="_x0000_i1301" type="#_x0000_t75" style="width:33.75pt;height:14.25pt" o:ole="">
            <v:imagedata r:id="rId562" o:title=""/>
          </v:shape>
          <o:OLEObject Type="Embed" ProgID="Equation.DSMT4" ShapeID="_x0000_i1301" DrawAspect="Content" ObjectID="_1681674127" r:id="rId563"/>
        </w:object>
      </w:r>
      <w:r w:rsidR="00FF7897" w:rsidRPr="007E2D2B">
        <w:rPr>
          <w:rFonts w:ascii="Times New Roman" w:hAnsi="Times New Roman" w:cs="Times New Roman"/>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bCs/>
          <w:color w:val="0000FF"/>
          <w:sz w:val="24"/>
          <w:szCs w:val="24"/>
          <w:lang w:val="vi-VN"/>
        </w:rPr>
        <w:t xml:space="preserve">D. </w:t>
      </w:r>
      <w:r w:rsidR="00FF7897" w:rsidRPr="00EB3296">
        <w:rPr>
          <w:rFonts w:ascii="Times New Roman" w:hAnsi="Times New Roman" w:cs="Times New Roman"/>
          <w:position w:val="-6"/>
          <w:sz w:val="24"/>
          <w:szCs w:val="24"/>
        </w:rPr>
        <w:object w:dxaOrig="640" w:dyaOrig="290" w14:anchorId="0EA92971">
          <v:shape id="_x0000_i1302" type="#_x0000_t75" style="width:33pt;height:14.25pt" o:ole="">
            <v:imagedata r:id="rId564" o:title=""/>
          </v:shape>
          <o:OLEObject Type="Embed" ProgID="Equation.DSMT4" ShapeID="_x0000_i1302" DrawAspect="Content" ObjectID="_1681674128" r:id="rId565"/>
        </w:object>
      </w:r>
      <w:r w:rsidR="009A4264" w:rsidRPr="00737379">
        <w:rPr>
          <w:rFonts w:ascii="Times New Roman" w:hAnsi="Times New Roman" w:cs="Times New Roman"/>
          <w:sz w:val="24"/>
          <w:szCs w:val="24"/>
          <w:lang w:val="vi-VN"/>
        </w:rPr>
        <w:t>.</w:t>
      </w:r>
    </w:p>
    <w:p w14:paraId="4B61C1C1" w14:textId="05AC3652" w:rsidR="00DE4196" w:rsidRDefault="00FF7897" w:rsidP="00904EF9">
      <w:pPr>
        <w:tabs>
          <w:tab w:val="left" w:pos="567"/>
        </w:tabs>
        <w:spacing w:before="0" w:line="276" w:lineRule="auto"/>
        <w:jc w:val="both"/>
        <w:rPr>
          <w:rFonts w:ascii="Times New Roman" w:hAnsi="Times New Roman" w:cs="Times New Roman"/>
          <w:sz w:val="24"/>
          <w:szCs w:val="24"/>
          <w:lang w:val="vi-VN"/>
        </w:rPr>
      </w:pPr>
      <w:r w:rsidRPr="00DE4196">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DE4196">
        <w:rPr>
          <w:rFonts w:ascii="Times New Roman" w:hAnsi="Times New Roman" w:cs="Times New Roman"/>
          <w:b/>
          <w:color w:val="0000FF"/>
          <w:sz w:val="24"/>
          <w:szCs w:val="24"/>
          <w:lang w:val="vi-VN"/>
        </w:rPr>
        <w:t>41.</w:t>
      </w:r>
      <w:r w:rsidR="00EB3296" w:rsidRPr="00EB3296">
        <w:rPr>
          <w:rFonts w:ascii="Times New Roman" w:hAnsi="Times New Roman" w:cs="Times New Roman"/>
          <w:b/>
          <w:color w:val="FF00FF"/>
          <w:sz w:val="24"/>
          <w:szCs w:val="24"/>
          <w:lang w:val="vi-VN"/>
        </w:rPr>
        <w:tab/>
        <w:t xml:space="preserve">[2H1-3.6-3] </w:t>
      </w:r>
      <w:r w:rsidR="00D94A31" w:rsidRPr="00DE4196">
        <w:rPr>
          <w:rFonts w:ascii="Times New Roman" w:hAnsi="Times New Roman" w:cs="Times New Roman"/>
          <w:b/>
          <w:color w:val="FF00FF"/>
          <w:sz w:val="24"/>
          <w:szCs w:val="24"/>
          <w:lang w:val="vi-VN"/>
        </w:rPr>
        <w:t xml:space="preserve">(thi thử lần 2 Quốc Học Huế 2020-2021) </w:t>
      </w:r>
      <w:r w:rsidRPr="00DE4196">
        <w:rPr>
          <w:rFonts w:ascii="Times New Roman" w:hAnsi="Times New Roman" w:cs="Times New Roman"/>
          <w:sz w:val="24"/>
          <w:szCs w:val="24"/>
          <w:lang w:val="vi-VN"/>
        </w:rPr>
        <w:t>Tính thể tích lớn nhất của hình trụ nội tiếp trong mặt cầu có bán kính 1 (</w:t>
      </w:r>
      <w:r w:rsidRPr="00DE4196">
        <w:rPr>
          <w:rFonts w:ascii="Times New Roman" w:hAnsi="Times New Roman" w:cs="Times New Roman"/>
          <w:i/>
          <w:sz w:val="24"/>
          <w:szCs w:val="24"/>
          <w:lang w:val="vi-VN"/>
        </w:rPr>
        <w:t>hình trụ nội tiếp trong mặt cầu là hình trụ có hai đường tròn đáy thuộc mặt cầu</w:t>
      </w:r>
      <w:r w:rsidRPr="00DE4196">
        <w:rPr>
          <w:rFonts w:ascii="Times New Roman" w:hAnsi="Times New Roman" w:cs="Times New Roman"/>
          <w:sz w:val="24"/>
          <w:szCs w:val="24"/>
          <w:lang w:val="vi-VN"/>
        </w:rPr>
        <w:t>).</w:t>
      </w:r>
    </w:p>
    <w:p w14:paraId="060120B2" w14:textId="4F7CDF78" w:rsidR="00DE4196"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FF7897" w:rsidRPr="007E2D2B">
        <w:rPr>
          <w:rFonts w:ascii="Times New Roman" w:hAnsi="Times New Roman" w:cs="Times New Roman"/>
          <w:b/>
          <w:color w:val="0000FF"/>
          <w:sz w:val="24"/>
          <w:szCs w:val="24"/>
          <w:lang w:val="vi-VN"/>
        </w:rPr>
        <w:t xml:space="preserve">A. </w:t>
      </w:r>
      <w:r w:rsidR="00FF7897" w:rsidRPr="006E6ED0">
        <w:rPr>
          <w:rFonts w:ascii="Times New Roman" w:hAnsi="Times New Roman" w:cs="Times New Roman"/>
          <w:b/>
          <w:color w:val="0000FF"/>
          <w:position w:val="-24"/>
          <w:sz w:val="24"/>
          <w:szCs w:val="24"/>
        </w:rPr>
        <w:object w:dxaOrig="590" w:dyaOrig="690" w14:anchorId="04231F20">
          <v:shape id="_x0000_i1303" type="#_x0000_t75" style="width:29.25pt;height:34.5pt" o:ole="">
            <v:imagedata r:id="rId566" o:title=""/>
          </v:shape>
          <o:OLEObject Type="Embed" ProgID="Equation.DSMT4" ShapeID="_x0000_i1303" DrawAspect="Content" ObjectID="_1681674129" r:id="rId567"/>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B. </w:t>
      </w:r>
      <w:r w:rsidR="00FF7897" w:rsidRPr="006E6ED0">
        <w:rPr>
          <w:rFonts w:ascii="Times New Roman" w:hAnsi="Times New Roman" w:cs="Times New Roman"/>
          <w:b/>
          <w:color w:val="0000FF"/>
          <w:position w:val="-24"/>
          <w:sz w:val="24"/>
          <w:szCs w:val="24"/>
        </w:rPr>
        <w:object w:dxaOrig="700" w:dyaOrig="690" w14:anchorId="526DCBB1">
          <v:shape id="_x0000_i1304" type="#_x0000_t75" style="width:35.25pt;height:34.5pt" o:ole="">
            <v:imagedata r:id="rId568" o:title=""/>
          </v:shape>
          <o:OLEObject Type="Embed" ProgID="Equation.DSMT4" ShapeID="_x0000_i1304" DrawAspect="Content" ObjectID="_1681674130" r:id="rId569"/>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C. </w:t>
      </w:r>
      <w:r w:rsidR="00FF7897" w:rsidRPr="006E6ED0">
        <w:rPr>
          <w:rFonts w:ascii="Times New Roman" w:hAnsi="Times New Roman" w:cs="Times New Roman"/>
          <w:b/>
          <w:color w:val="0000FF"/>
          <w:position w:val="-24"/>
          <w:sz w:val="24"/>
          <w:szCs w:val="24"/>
        </w:rPr>
        <w:object w:dxaOrig="700" w:dyaOrig="690" w14:anchorId="592C2090">
          <v:shape id="_x0000_i1305" type="#_x0000_t75" style="width:35.25pt;height:34.5pt" o:ole="">
            <v:imagedata r:id="rId570" o:title=""/>
          </v:shape>
          <o:OLEObject Type="Embed" ProgID="Equation.DSMT4" ShapeID="_x0000_i1305" DrawAspect="Content" ObjectID="_1681674131" r:id="rId571"/>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D. </w:t>
      </w:r>
      <w:r w:rsidR="00FF7897" w:rsidRPr="006E6ED0">
        <w:rPr>
          <w:rFonts w:ascii="Times New Roman" w:hAnsi="Times New Roman" w:cs="Times New Roman"/>
          <w:b/>
          <w:color w:val="0000FF"/>
          <w:position w:val="-24"/>
          <w:sz w:val="24"/>
          <w:szCs w:val="24"/>
        </w:rPr>
        <w:object w:dxaOrig="700" w:dyaOrig="690" w14:anchorId="0CEA174C">
          <v:shape id="_x0000_i1306" type="#_x0000_t75" style="width:35.25pt;height:34.5pt" o:ole="">
            <v:imagedata r:id="rId572" o:title=""/>
          </v:shape>
          <o:OLEObject Type="Embed" ProgID="Equation.DSMT4" ShapeID="_x0000_i1306" DrawAspect="Content" ObjectID="_1681674132" r:id="rId573"/>
        </w:object>
      </w:r>
      <w:r w:rsidR="00FF7897" w:rsidRPr="007E2D2B">
        <w:rPr>
          <w:rFonts w:ascii="Times New Roman" w:hAnsi="Times New Roman" w:cs="Times New Roman"/>
          <w:color w:val="000000" w:themeColor="text1"/>
          <w:sz w:val="24"/>
          <w:szCs w:val="24"/>
          <w:lang w:val="vi-VN"/>
        </w:rPr>
        <w:t>.</w:t>
      </w:r>
    </w:p>
    <w:p w14:paraId="026D6809" w14:textId="73E67DF4" w:rsidR="00DE4196" w:rsidRDefault="00FF7897" w:rsidP="00904EF9">
      <w:pPr>
        <w:tabs>
          <w:tab w:val="left" w:pos="567"/>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7E2D2B">
        <w:rPr>
          <w:rFonts w:ascii="Times New Roman" w:hAnsi="Times New Roman" w:cs="Times New Roman"/>
          <w:b/>
          <w:color w:val="0000FF"/>
          <w:sz w:val="24"/>
          <w:szCs w:val="24"/>
          <w:lang w:val="vi-VN"/>
        </w:rPr>
        <w:t>42.</w:t>
      </w:r>
      <w:r w:rsidR="00737379">
        <w:rPr>
          <w:rFonts w:ascii="Times New Roman" w:hAnsi="Times New Roman" w:cs="Times New Roman"/>
          <w:b/>
          <w:color w:val="FF00FF"/>
          <w:sz w:val="24"/>
          <w:szCs w:val="24"/>
          <w:lang w:val="vi-VN"/>
        </w:rPr>
        <w:tab/>
      </w:r>
      <w:r w:rsidR="00EB3296" w:rsidRPr="007E2D2B">
        <w:rPr>
          <w:rFonts w:ascii="Times New Roman" w:hAnsi="Times New Roman" w:cs="Times New Roman"/>
          <w:b/>
          <w:color w:val="FF00FF"/>
          <w:sz w:val="24"/>
          <w:szCs w:val="24"/>
          <w:lang w:val="vi-VN"/>
        </w:rPr>
        <w:t xml:space="preserve">[2D1-5.4-3] </w:t>
      </w:r>
      <w:r w:rsidR="00D94A31" w:rsidRPr="007E2D2B">
        <w:rPr>
          <w:rFonts w:ascii="Times New Roman" w:hAnsi="Times New Roman" w:cs="Times New Roman"/>
          <w:b/>
          <w:color w:val="FF00FF"/>
          <w:sz w:val="24"/>
          <w:szCs w:val="24"/>
          <w:lang w:val="vi-VN"/>
        </w:rPr>
        <w:t xml:space="preserve">(thi thử lần 2 Quốc Học Huế 2020-2021) </w:t>
      </w:r>
      <w:r w:rsidRPr="007E2D2B">
        <w:rPr>
          <w:rFonts w:ascii="Times New Roman" w:hAnsi="Times New Roman" w:cs="Times New Roman"/>
          <w:sz w:val="24"/>
          <w:szCs w:val="24"/>
          <w:lang w:val="vi-VN"/>
        </w:rPr>
        <w:t xml:space="preserve">Cho hàm số </w:t>
      </w:r>
      <w:r w:rsidRPr="006E6ED0">
        <w:rPr>
          <w:rFonts w:ascii="Times New Roman" w:hAnsi="Times New Roman" w:cs="Times New Roman"/>
          <w:position w:val="-24"/>
          <w:sz w:val="24"/>
          <w:szCs w:val="24"/>
        </w:rPr>
        <w:object w:dxaOrig="1510" w:dyaOrig="670" w14:anchorId="61B7F255">
          <v:shape id="_x0000_i1307" type="#_x0000_t75" style="width:75.75pt;height:33.75pt" o:ole="">
            <v:imagedata r:id="rId574" o:title=""/>
          </v:shape>
          <o:OLEObject Type="Embed" ProgID="Equation.DSMT4" ShapeID="_x0000_i1307" DrawAspect="Content" ObjectID="_1681674133" r:id="rId575"/>
        </w:object>
      </w:r>
      <w:r w:rsidRPr="007E2D2B">
        <w:rPr>
          <w:rFonts w:ascii="Times New Roman" w:hAnsi="Times New Roman" w:cs="Times New Roman"/>
          <w:sz w:val="24"/>
          <w:szCs w:val="24"/>
          <w:lang w:val="vi-VN"/>
        </w:rPr>
        <w:t xml:space="preserve"> có đồ thị </w:t>
      </w:r>
      <w:r w:rsidRPr="006E6ED0">
        <w:rPr>
          <w:rFonts w:ascii="Times New Roman" w:hAnsi="Times New Roman" w:cs="Times New Roman"/>
          <w:position w:val="-14"/>
          <w:sz w:val="24"/>
          <w:szCs w:val="24"/>
        </w:rPr>
        <w:object w:dxaOrig="420" w:dyaOrig="400" w14:anchorId="68D88224">
          <v:shape id="_x0000_i1308" type="#_x0000_t75" style="width:21pt;height:20.25pt" o:ole="">
            <v:imagedata r:id="rId576" o:title=""/>
          </v:shape>
          <o:OLEObject Type="Embed" ProgID="Equation.DSMT4" ShapeID="_x0000_i1308" DrawAspect="Content" ObjectID="_1681674134" r:id="rId577"/>
        </w:object>
      </w:r>
      <w:r w:rsidRPr="007E2D2B">
        <w:rPr>
          <w:rFonts w:ascii="Times New Roman" w:hAnsi="Times New Roman" w:cs="Times New Roman"/>
          <w:sz w:val="24"/>
          <w:szCs w:val="24"/>
          <w:lang w:val="vi-VN"/>
        </w:rPr>
        <w:t xml:space="preserve"> (</w:t>
      </w:r>
      <w:r w:rsidRPr="006E6ED0">
        <w:rPr>
          <w:rFonts w:ascii="Times New Roman" w:hAnsi="Times New Roman" w:cs="Times New Roman"/>
          <w:position w:val="-6"/>
          <w:sz w:val="24"/>
          <w:szCs w:val="24"/>
        </w:rPr>
        <w:object w:dxaOrig="250" w:dyaOrig="220" w14:anchorId="5505820F">
          <v:shape id="_x0000_i1309" type="#_x0000_t75" style="width:12.75pt;height:11.25pt" o:ole="">
            <v:imagedata r:id="rId578" o:title=""/>
          </v:shape>
          <o:OLEObject Type="Embed" ProgID="Equation.DSMT4" ShapeID="_x0000_i1309" DrawAspect="Content" ObjectID="_1681674135" r:id="rId579"/>
        </w:object>
      </w:r>
      <w:r w:rsidRPr="007E2D2B">
        <w:rPr>
          <w:rFonts w:ascii="Times New Roman" w:hAnsi="Times New Roman" w:cs="Times New Roman"/>
          <w:sz w:val="24"/>
          <w:szCs w:val="24"/>
          <w:lang w:val="vi-VN"/>
        </w:rPr>
        <w:t xml:space="preserve"> là tham số thực). Tổng bình phương các giá trị của </w:t>
      </w:r>
      <w:r w:rsidRPr="006E6ED0">
        <w:rPr>
          <w:rFonts w:ascii="Times New Roman" w:hAnsi="Times New Roman" w:cs="Times New Roman"/>
          <w:position w:val="-6"/>
          <w:sz w:val="24"/>
          <w:szCs w:val="24"/>
        </w:rPr>
        <w:object w:dxaOrig="270" w:dyaOrig="220" w14:anchorId="4F5B5144">
          <v:shape id="_x0000_i1310" type="#_x0000_t75" style="width:13.5pt;height:11.25pt" o:ole="">
            <v:imagedata r:id="rId580" o:title=""/>
          </v:shape>
          <o:OLEObject Type="Embed" ProgID="Equation.DSMT4" ShapeID="_x0000_i1310" DrawAspect="Content" ObjectID="_1681674136" r:id="rId581"/>
        </w:object>
      </w:r>
      <w:r w:rsidRPr="007E2D2B">
        <w:rPr>
          <w:rFonts w:ascii="Times New Roman" w:hAnsi="Times New Roman" w:cs="Times New Roman"/>
          <w:sz w:val="24"/>
          <w:szCs w:val="24"/>
          <w:lang w:val="vi-VN"/>
        </w:rPr>
        <w:t xml:space="preserve">để đường thẳng </w:t>
      </w:r>
      <w:r w:rsidRPr="006E6ED0">
        <w:rPr>
          <w:rFonts w:ascii="Times New Roman" w:hAnsi="Times New Roman" w:cs="Times New Roman"/>
          <w:position w:val="-14"/>
          <w:sz w:val="24"/>
          <w:szCs w:val="24"/>
        </w:rPr>
        <w:object w:dxaOrig="1110" w:dyaOrig="400" w14:anchorId="7D49730B">
          <v:shape id="_x0000_i1311" type="#_x0000_t75" style="width:55.5pt;height:20.25pt" o:ole="">
            <v:imagedata r:id="rId582" o:title=""/>
          </v:shape>
          <o:OLEObject Type="Embed" ProgID="Equation.DSMT4" ShapeID="_x0000_i1311" DrawAspect="Content" ObjectID="_1681674137" r:id="rId583"/>
        </w:object>
      </w:r>
      <w:r w:rsidRPr="007E2D2B">
        <w:rPr>
          <w:rFonts w:ascii="Times New Roman" w:hAnsi="Times New Roman" w:cs="Times New Roman"/>
          <w:sz w:val="24"/>
          <w:szCs w:val="24"/>
          <w:lang w:val="vi-VN"/>
        </w:rPr>
        <w:t xml:space="preserve"> cắt đồ thị </w:t>
      </w:r>
      <w:r w:rsidRPr="006E6ED0">
        <w:rPr>
          <w:rFonts w:ascii="Times New Roman" w:hAnsi="Times New Roman" w:cs="Times New Roman"/>
          <w:position w:val="-14"/>
          <w:sz w:val="24"/>
          <w:szCs w:val="24"/>
        </w:rPr>
        <w:object w:dxaOrig="420" w:dyaOrig="400" w14:anchorId="05CF68EE">
          <v:shape id="_x0000_i1312" type="#_x0000_t75" style="width:21pt;height:20.25pt" o:ole="">
            <v:imagedata r:id="rId584" o:title=""/>
          </v:shape>
          <o:OLEObject Type="Embed" ProgID="Equation.DSMT4" ShapeID="_x0000_i1312" DrawAspect="Content" ObjectID="_1681674138" r:id="rId585"/>
        </w:object>
      </w:r>
      <w:r w:rsidRPr="007E2D2B">
        <w:rPr>
          <w:rFonts w:ascii="Times New Roman" w:hAnsi="Times New Roman" w:cs="Times New Roman"/>
          <w:sz w:val="24"/>
          <w:szCs w:val="24"/>
          <w:lang w:val="vi-VN"/>
        </w:rPr>
        <w:t xml:space="preserve">  tại hai điểm </w:t>
      </w:r>
      <w:r w:rsidRPr="006E6ED0">
        <w:rPr>
          <w:rFonts w:ascii="Times New Roman" w:hAnsi="Times New Roman" w:cs="Times New Roman"/>
          <w:position w:val="-4"/>
          <w:sz w:val="24"/>
          <w:szCs w:val="24"/>
        </w:rPr>
        <w:object w:dxaOrig="230" w:dyaOrig="270" w14:anchorId="00F936BA">
          <v:shape id="_x0000_i1313" type="#_x0000_t75" style="width:11.25pt;height:13.5pt" o:ole="">
            <v:imagedata r:id="rId586" o:title=""/>
          </v:shape>
          <o:OLEObject Type="Embed" ProgID="Equation.DSMT4" ShapeID="_x0000_i1313" DrawAspect="Content" ObjectID="_1681674139" r:id="rId587"/>
        </w:object>
      </w:r>
      <w:r w:rsidRPr="007E2D2B">
        <w:rPr>
          <w:rFonts w:ascii="Times New Roman" w:hAnsi="Times New Roman" w:cs="Times New Roman"/>
          <w:sz w:val="24"/>
          <w:szCs w:val="24"/>
          <w:lang w:val="vi-VN"/>
        </w:rPr>
        <w:t xml:space="preserve">, </w:t>
      </w:r>
      <w:r w:rsidRPr="006E6ED0">
        <w:rPr>
          <w:rFonts w:ascii="Times New Roman" w:hAnsi="Times New Roman" w:cs="Times New Roman"/>
          <w:position w:val="-4"/>
          <w:sz w:val="24"/>
          <w:szCs w:val="24"/>
        </w:rPr>
        <w:object w:dxaOrig="230" w:dyaOrig="270" w14:anchorId="73B51CE3">
          <v:shape id="_x0000_i1314" type="#_x0000_t75" style="width:11.25pt;height:13.5pt" o:ole="">
            <v:imagedata r:id="rId588" o:title=""/>
          </v:shape>
          <o:OLEObject Type="Embed" ProgID="Equation.DSMT4" ShapeID="_x0000_i1314" DrawAspect="Content" ObjectID="_1681674140" r:id="rId589"/>
        </w:object>
      </w:r>
      <w:r w:rsidRPr="007E2D2B">
        <w:rPr>
          <w:rFonts w:ascii="Times New Roman" w:hAnsi="Times New Roman" w:cs="Times New Roman"/>
          <w:sz w:val="24"/>
          <w:szCs w:val="24"/>
          <w:lang w:val="vi-VN"/>
        </w:rPr>
        <w:t xml:space="preserve"> sao cho </w:t>
      </w:r>
      <w:r w:rsidRPr="006E6ED0">
        <w:rPr>
          <w:rFonts w:ascii="Times New Roman" w:hAnsi="Times New Roman" w:cs="Times New Roman"/>
          <w:position w:val="-6"/>
          <w:sz w:val="24"/>
          <w:szCs w:val="24"/>
        </w:rPr>
        <w:object w:dxaOrig="950" w:dyaOrig="290" w14:anchorId="06222DD3">
          <v:shape id="_x0000_i1315" type="#_x0000_t75" style="width:47.25pt;height:14.25pt" o:ole="">
            <v:imagedata r:id="rId590" o:title=""/>
          </v:shape>
          <o:OLEObject Type="Embed" ProgID="Equation.DSMT4" ShapeID="_x0000_i1315" DrawAspect="Content" ObjectID="_1681674141" r:id="rId591"/>
        </w:object>
      </w:r>
      <w:r w:rsidRPr="007E2D2B">
        <w:rPr>
          <w:rFonts w:ascii="Times New Roman" w:hAnsi="Times New Roman" w:cs="Times New Roman"/>
          <w:sz w:val="24"/>
          <w:szCs w:val="24"/>
          <w:lang w:val="vi-VN"/>
        </w:rPr>
        <w:t xml:space="preserve"> bằng</w:t>
      </w:r>
    </w:p>
    <w:p w14:paraId="6644A742" w14:textId="7FF7D379" w:rsidR="00DE4196"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FF7897" w:rsidRPr="007E2D2B">
        <w:rPr>
          <w:rFonts w:ascii="Times New Roman" w:hAnsi="Times New Roman" w:cs="Times New Roman"/>
          <w:b/>
          <w:color w:val="0000FF"/>
          <w:sz w:val="24"/>
          <w:szCs w:val="24"/>
          <w:lang w:val="vi-VN"/>
        </w:rPr>
        <w:t xml:space="preserve">A. </w:t>
      </w:r>
      <w:r w:rsidR="00FF7897" w:rsidRPr="006E6ED0">
        <w:rPr>
          <w:rFonts w:ascii="Times New Roman" w:hAnsi="Times New Roman" w:cs="Times New Roman"/>
          <w:b/>
          <w:color w:val="0000FF"/>
          <w:position w:val="-6"/>
          <w:sz w:val="24"/>
          <w:szCs w:val="24"/>
        </w:rPr>
        <w:object w:dxaOrig="180" w:dyaOrig="290" w14:anchorId="6844B252">
          <v:shape id="_x0000_i1316" type="#_x0000_t75" style="width:9pt;height:14.25pt" o:ole="">
            <v:imagedata r:id="rId592" o:title=""/>
          </v:shape>
          <o:OLEObject Type="Embed" ProgID="Equation.DSMT4" ShapeID="_x0000_i1316" DrawAspect="Content" ObjectID="_1681674142" r:id="rId593"/>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B. </w:t>
      </w:r>
      <w:r w:rsidR="00FF7897" w:rsidRPr="006E6ED0">
        <w:rPr>
          <w:rFonts w:ascii="Times New Roman" w:hAnsi="Times New Roman" w:cs="Times New Roman"/>
          <w:color w:val="000000" w:themeColor="text1"/>
          <w:position w:val="-4"/>
          <w:sz w:val="24"/>
          <w:szCs w:val="24"/>
        </w:rPr>
        <w:object w:dxaOrig="200" w:dyaOrig="270" w14:anchorId="2E79D63F">
          <v:shape id="_x0000_i1317" type="#_x0000_t75" style="width:9.75pt;height:13.5pt" o:ole="">
            <v:imagedata r:id="rId594" o:title=""/>
          </v:shape>
          <o:OLEObject Type="Embed" ProgID="Equation.DSMT4" ShapeID="_x0000_i1317" DrawAspect="Content" ObjectID="_1681674143" r:id="rId595"/>
        </w:object>
      </w:r>
      <w:r w:rsidR="00FF7897" w:rsidRPr="007E2D2B">
        <w:rPr>
          <w:rFonts w:ascii="Times New Roman" w:hAnsi="Times New Roman" w:cs="Times New Roman"/>
          <w:color w:val="000000" w:themeColor="text1"/>
          <w:sz w:val="24"/>
          <w:szCs w:val="24"/>
          <w:lang w:val="vi-VN"/>
        </w:rPr>
        <w:t>.</w:t>
      </w:r>
      <w:r w:rsidRPr="007E2D2B">
        <w:rPr>
          <w:rFonts w:ascii="Times New Roman" w:hAnsi="Times New Roman" w:cs="Times New Roman"/>
          <w:color w:val="000000" w:themeColor="text1"/>
          <w:sz w:val="24"/>
          <w:szCs w:val="24"/>
          <w:lang w:val="vi-VN"/>
        </w:rPr>
        <w:tab/>
      </w:r>
      <w:r w:rsidR="00FF7897" w:rsidRPr="007E2D2B">
        <w:rPr>
          <w:rFonts w:ascii="Times New Roman" w:hAnsi="Times New Roman" w:cs="Times New Roman"/>
          <w:b/>
          <w:color w:val="0000FF"/>
          <w:sz w:val="24"/>
          <w:szCs w:val="24"/>
          <w:lang w:val="vi-VN"/>
        </w:rPr>
        <w:t xml:space="preserve">C. </w:t>
      </w:r>
      <w:r w:rsidR="00FF7897" w:rsidRPr="006E6ED0">
        <w:rPr>
          <w:rFonts w:ascii="Times New Roman" w:hAnsi="Times New Roman" w:cs="Times New Roman"/>
          <w:color w:val="000000" w:themeColor="text1"/>
          <w:position w:val="-6"/>
          <w:sz w:val="24"/>
          <w:szCs w:val="24"/>
        </w:rPr>
        <w:object w:dxaOrig="180" w:dyaOrig="290" w14:anchorId="131CFC4A">
          <v:shape id="_x0000_i1318" type="#_x0000_t75" style="width:9pt;height:14.25pt" o:ole="">
            <v:imagedata r:id="rId596" o:title=""/>
          </v:shape>
          <o:OLEObject Type="Embed" ProgID="Equation.DSMT4" ShapeID="_x0000_i1318" DrawAspect="Content" ObjectID="_1681674144" r:id="rId597"/>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D. </w:t>
      </w:r>
      <w:r w:rsidR="00FF7897" w:rsidRPr="006E6ED0">
        <w:rPr>
          <w:rFonts w:ascii="Times New Roman" w:hAnsi="Times New Roman" w:cs="Times New Roman"/>
          <w:color w:val="000000" w:themeColor="text1"/>
          <w:position w:val="-4"/>
          <w:sz w:val="24"/>
          <w:szCs w:val="24"/>
        </w:rPr>
        <w:object w:dxaOrig="290" w:dyaOrig="270" w14:anchorId="5A076EB5">
          <v:shape id="_x0000_i1319" type="#_x0000_t75" style="width:14.25pt;height:13.5pt" o:ole="">
            <v:imagedata r:id="rId598" o:title=""/>
          </v:shape>
          <o:OLEObject Type="Embed" ProgID="Equation.DSMT4" ShapeID="_x0000_i1319" DrawAspect="Content" ObjectID="_1681674145" r:id="rId599"/>
        </w:object>
      </w:r>
      <w:r w:rsidR="00FF7897" w:rsidRPr="007E2D2B">
        <w:rPr>
          <w:rFonts w:ascii="Times New Roman" w:hAnsi="Times New Roman" w:cs="Times New Roman"/>
          <w:color w:val="000000" w:themeColor="text1"/>
          <w:sz w:val="24"/>
          <w:szCs w:val="24"/>
          <w:lang w:val="vi-VN"/>
        </w:rPr>
        <w:t>.</w:t>
      </w:r>
    </w:p>
    <w:p w14:paraId="7CC2B85E" w14:textId="0826FB65" w:rsidR="00DE4196" w:rsidRPr="00DD4F9B" w:rsidRDefault="00FF7897" w:rsidP="00904EF9">
      <w:pPr>
        <w:tabs>
          <w:tab w:val="left" w:pos="567"/>
        </w:tabs>
        <w:spacing w:before="0" w:line="276" w:lineRule="auto"/>
        <w:jc w:val="both"/>
        <w:rPr>
          <w:rFonts w:ascii="Times New Roman" w:hAnsi="Times New Roman" w:cs="Times New Roman"/>
          <w:sz w:val="24"/>
          <w:szCs w:val="24"/>
        </w:rPr>
      </w:pPr>
      <w:r w:rsidRPr="007E2D2B">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7E2D2B">
        <w:rPr>
          <w:rFonts w:ascii="Times New Roman" w:hAnsi="Times New Roman" w:cs="Times New Roman"/>
          <w:b/>
          <w:color w:val="0000FF"/>
          <w:sz w:val="24"/>
          <w:szCs w:val="24"/>
          <w:lang w:val="vi-VN"/>
        </w:rPr>
        <w:t>43.</w:t>
      </w:r>
      <w:r w:rsidR="00EB3296" w:rsidRPr="007E2D2B">
        <w:rPr>
          <w:rFonts w:ascii="Times New Roman" w:hAnsi="Times New Roman" w:cs="Times New Roman"/>
          <w:b/>
          <w:color w:val="FF00FF"/>
          <w:sz w:val="24"/>
          <w:szCs w:val="24"/>
          <w:lang w:val="vi-VN"/>
        </w:rPr>
        <w:tab/>
        <w:t xml:space="preserve">[2D1-5.6-3] </w:t>
      </w:r>
      <w:r w:rsidR="00D94A31" w:rsidRPr="007E2D2B">
        <w:rPr>
          <w:rFonts w:ascii="Times New Roman" w:hAnsi="Times New Roman" w:cs="Times New Roman"/>
          <w:b/>
          <w:color w:val="FF00FF"/>
          <w:sz w:val="24"/>
          <w:szCs w:val="24"/>
          <w:lang w:val="vi-VN"/>
        </w:rPr>
        <w:t xml:space="preserve">(thi thử lần 2 Quốc Học Huế 2020-2021) </w:t>
      </w:r>
      <w:r w:rsidR="001509C0" w:rsidRPr="001509C0">
        <w:rPr>
          <w:rFonts w:ascii="Times New Roman" w:hAnsi="Times New Roman" w:cs="Times New Roman"/>
          <w:sz w:val="24"/>
          <w:szCs w:val="24"/>
          <w:lang w:val="vi-VN"/>
        </w:rPr>
        <w:t xml:space="preserve">Cho  hàm số </w:t>
      </w:r>
      <w:r w:rsidR="001509C0" w:rsidRPr="00254CF9">
        <w:rPr>
          <w:rFonts w:ascii="Times New Roman" w:hAnsi="Times New Roman" w:cs="Times New Roman"/>
          <w:position w:val="-10"/>
        </w:rPr>
        <w:object w:dxaOrig="1340" w:dyaOrig="360" w14:anchorId="102FD970">
          <v:shape id="_x0000_i1320" type="#_x0000_t75" style="width:66.75pt;height:18pt" o:ole="">
            <v:imagedata r:id="rId600" o:title=""/>
          </v:shape>
          <o:OLEObject Type="Embed" ProgID="Equation.DSMT4" ShapeID="_x0000_i1320" DrawAspect="Content" ObjectID="_1681674146" r:id="rId601"/>
        </w:object>
      </w:r>
      <w:r w:rsidR="001509C0" w:rsidRPr="001509C0">
        <w:rPr>
          <w:rFonts w:ascii="Times New Roman" w:hAnsi="Times New Roman" w:cs="Times New Roman"/>
          <w:sz w:val="24"/>
          <w:szCs w:val="24"/>
          <w:lang w:val="vi-VN"/>
        </w:rPr>
        <w:t xml:space="preserve"> có đồ thị </w:t>
      </w:r>
      <w:r w:rsidR="001509C0" w:rsidRPr="00254CF9">
        <w:rPr>
          <w:rFonts w:ascii="Times New Roman" w:hAnsi="Times New Roman" w:cs="Times New Roman"/>
          <w:position w:val="-14"/>
        </w:rPr>
        <w:object w:dxaOrig="420" w:dyaOrig="400" w14:anchorId="16B54747">
          <v:shape id="_x0000_i1321" type="#_x0000_t75" style="width:21pt;height:20.25pt" o:ole="">
            <v:imagedata r:id="rId602" o:title=""/>
          </v:shape>
          <o:OLEObject Type="Embed" ProgID="Equation.DSMT4" ShapeID="_x0000_i1321" DrawAspect="Content" ObjectID="_1681674147" r:id="rId603"/>
        </w:object>
      </w:r>
      <w:r w:rsidR="001509C0" w:rsidRPr="001509C0">
        <w:rPr>
          <w:rFonts w:ascii="Times New Roman" w:hAnsi="Times New Roman" w:cs="Times New Roman"/>
          <w:sz w:val="24"/>
          <w:szCs w:val="24"/>
          <w:lang w:val="vi-VN"/>
        </w:rPr>
        <w:t xml:space="preserve">. Gọi </w:t>
      </w:r>
      <w:r w:rsidR="001509C0" w:rsidRPr="00254CF9">
        <w:rPr>
          <w:rFonts w:ascii="Times New Roman" w:hAnsi="Times New Roman" w:cs="Times New Roman"/>
          <w:position w:val="-12"/>
        </w:rPr>
        <w:object w:dxaOrig="260" w:dyaOrig="360" w14:anchorId="437C1B00">
          <v:shape id="_x0000_i1322" type="#_x0000_t75" style="width:12.75pt;height:18pt" o:ole="">
            <v:imagedata r:id="rId604" o:title=""/>
          </v:shape>
          <o:OLEObject Type="Embed" ProgID="Equation.DSMT4" ShapeID="_x0000_i1322" DrawAspect="Content" ObjectID="_1681674148" r:id="rId605"/>
        </w:object>
      </w:r>
      <w:r w:rsidR="001509C0" w:rsidRPr="001509C0">
        <w:rPr>
          <w:rFonts w:ascii="Times New Roman" w:hAnsi="Times New Roman" w:cs="Times New Roman"/>
          <w:lang w:val="vi-VN"/>
        </w:rPr>
        <w:t xml:space="preserve">, </w:t>
      </w:r>
      <w:r w:rsidR="001509C0" w:rsidRPr="00254CF9">
        <w:rPr>
          <w:rFonts w:ascii="Times New Roman" w:hAnsi="Times New Roman" w:cs="Times New Roman"/>
          <w:position w:val="-12"/>
        </w:rPr>
        <w:object w:dxaOrig="279" w:dyaOrig="360" w14:anchorId="0B24AF49">
          <v:shape id="_x0000_i1323" type="#_x0000_t75" style="width:14.25pt;height:18pt" o:ole="">
            <v:imagedata r:id="rId606" o:title=""/>
          </v:shape>
          <o:OLEObject Type="Embed" ProgID="Equation.DSMT4" ShapeID="_x0000_i1323" DrawAspect="Content" ObjectID="_1681674149" r:id="rId607"/>
        </w:object>
      </w:r>
      <w:r w:rsidR="001509C0" w:rsidRPr="001509C0">
        <w:rPr>
          <w:rFonts w:ascii="Times New Roman" w:hAnsi="Times New Roman" w:cs="Times New Roman"/>
          <w:sz w:val="24"/>
          <w:szCs w:val="24"/>
          <w:lang w:val="vi-VN"/>
        </w:rPr>
        <w:t xml:space="preserve"> là hai tiếp tuyến của đồ thị </w:t>
      </w:r>
      <w:r w:rsidR="001509C0" w:rsidRPr="00254CF9">
        <w:rPr>
          <w:rFonts w:ascii="Times New Roman" w:hAnsi="Times New Roman" w:cs="Times New Roman"/>
          <w:position w:val="-14"/>
        </w:rPr>
        <w:object w:dxaOrig="420" w:dyaOrig="400" w14:anchorId="196546A8">
          <v:shape id="_x0000_i1324" type="#_x0000_t75" style="width:21pt;height:20.25pt" o:ole="">
            <v:imagedata r:id="rId602" o:title=""/>
          </v:shape>
          <o:OLEObject Type="Embed" ProgID="Equation.DSMT4" ShapeID="_x0000_i1324" DrawAspect="Content" ObjectID="_1681674150" r:id="rId608"/>
        </w:object>
      </w:r>
      <w:r w:rsidR="001509C0" w:rsidRPr="001509C0">
        <w:rPr>
          <w:rFonts w:ascii="Times New Roman" w:hAnsi="Times New Roman" w:cs="Times New Roman"/>
          <w:sz w:val="24"/>
          <w:szCs w:val="24"/>
          <w:lang w:val="vi-VN"/>
        </w:rPr>
        <w:t xml:space="preserve"> vuông góc với đường thẳng </w:t>
      </w:r>
      <w:r w:rsidR="001509C0" w:rsidRPr="00652097">
        <w:rPr>
          <w:position w:val="-10"/>
        </w:rPr>
        <w:object w:dxaOrig="1700" w:dyaOrig="320" w14:anchorId="5D546B47">
          <v:shape id="_x0000_i1325" type="#_x0000_t75" style="width:84.75pt;height:15.75pt" o:ole="">
            <v:imagedata r:id="rId609" o:title=""/>
          </v:shape>
          <o:OLEObject Type="Embed" ProgID="Equation.DSMT4" ShapeID="_x0000_i1325" DrawAspect="Content" ObjectID="_1681674151" r:id="rId610"/>
        </w:object>
      </w:r>
      <w:r w:rsidR="001509C0" w:rsidRPr="001509C0">
        <w:rPr>
          <w:rFonts w:ascii="Times New Roman" w:hAnsi="Times New Roman" w:cs="Times New Roman"/>
          <w:sz w:val="24"/>
          <w:szCs w:val="24"/>
          <w:lang w:val="vi-VN"/>
        </w:rPr>
        <w:t xml:space="preserve">. Tính khoảng cách giữa hai đường thẳng </w:t>
      </w:r>
      <w:r w:rsidR="001509C0" w:rsidRPr="00254CF9">
        <w:rPr>
          <w:rFonts w:ascii="Times New Roman" w:hAnsi="Times New Roman" w:cs="Times New Roman"/>
          <w:position w:val="-12"/>
        </w:rPr>
        <w:object w:dxaOrig="260" w:dyaOrig="360" w14:anchorId="0AA4713E">
          <v:shape id="_x0000_i1326" type="#_x0000_t75" style="width:12.75pt;height:18pt" o:ole="">
            <v:imagedata r:id="rId604" o:title=""/>
          </v:shape>
          <o:OLEObject Type="Embed" ProgID="Equation.DSMT4" ShapeID="_x0000_i1326" DrawAspect="Content" ObjectID="_1681674152" r:id="rId611"/>
        </w:object>
      </w:r>
      <w:r w:rsidR="001509C0" w:rsidRPr="001509C0">
        <w:rPr>
          <w:rFonts w:ascii="Times New Roman" w:hAnsi="Times New Roman" w:cs="Times New Roman"/>
          <w:lang w:val="vi-VN"/>
        </w:rPr>
        <w:t xml:space="preserve">, </w:t>
      </w:r>
      <w:r w:rsidR="001509C0" w:rsidRPr="00254CF9">
        <w:rPr>
          <w:rFonts w:ascii="Times New Roman" w:hAnsi="Times New Roman" w:cs="Times New Roman"/>
          <w:position w:val="-12"/>
        </w:rPr>
        <w:object w:dxaOrig="279" w:dyaOrig="360" w14:anchorId="619900F5">
          <v:shape id="_x0000_i1327" type="#_x0000_t75" style="width:14.25pt;height:18pt" o:ole="">
            <v:imagedata r:id="rId606" o:title=""/>
          </v:shape>
          <o:OLEObject Type="Embed" ProgID="Equation.DSMT4" ShapeID="_x0000_i1327" DrawAspect="Content" ObjectID="_1681674153" r:id="rId612"/>
        </w:object>
      </w:r>
      <w:r w:rsidR="00DD4F9B">
        <w:rPr>
          <w:rFonts w:ascii="Times New Roman" w:hAnsi="Times New Roman" w:cs="Times New Roman"/>
          <w:sz w:val="24"/>
          <w:szCs w:val="24"/>
        </w:rPr>
        <w:t>.</w:t>
      </w:r>
    </w:p>
    <w:p w14:paraId="45023A19" w14:textId="2CDAD98A" w:rsidR="00DE4196"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color w:val="0000FF"/>
          <w:sz w:val="24"/>
          <w:szCs w:val="24"/>
          <w:lang w:val="vi-VN"/>
        </w:rPr>
        <w:tab/>
      </w:r>
      <w:r w:rsidR="00FF7897" w:rsidRPr="007E2D2B">
        <w:rPr>
          <w:rFonts w:ascii="Times New Roman" w:hAnsi="Times New Roman" w:cs="Times New Roman"/>
          <w:b/>
          <w:color w:val="0000FF"/>
          <w:sz w:val="24"/>
          <w:szCs w:val="24"/>
          <w:lang w:val="vi-VN"/>
        </w:rPr>
        <w:t xml:space="preserve">A. </w:t>
      </w:r>
      <w:r w:rsidR="00FF7897" w:rsidRPr="006E6ED0">
        <w:rPr>
          <w:rFonts w:ascii="Times New Roman" w:hAnsi="Times New Roman" w:cs="Times New Roman"/>
          <w:color w:val="000000" w:themeColor="text1"/>
          <w:position w:val="-6"/>
          <w:sz w:val="24"/>
          <w:szCs w:val="24"/>
        </w:rPr>
        <w:object w:dxaOrig="500" w:dyaOrig="340" w14:anchorId="2990D508">
          <v:shape id="_x0000_i1328" type="#_x0000_t75" style="width:24.75pt;height:17.25pt" o:ole="">
            <v:imagedata r:id="rId613" o:title=""/>
          </v:shape>
          <o:OLEObject Type="Embed" ProgID="Equation.DSMT4" ShapeID="_x0000_i1328" DrawAspect="Content" ObjectID="_1681674154" r:id="rId614"/>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B. </w:t>
      </w:r>
      <w:r w:rsidR="00FF7897" w:rsidRPr="006E6ED0">
        <w:rPr>
          <w:rFonts w:ascii="Times New Roman" w:hAnsi="Times New Roman" w:cs="Times New Roman"/>
          <w:color w:val="000000" w:themeColor="text1"/>
          <w:position w:val="-6"/>
          <w:sz w:val="24"/>
          <w:szCs w:val="24"/>
        </w:rPr>
        <w:object w:dxaOrig="480" w:dyaOrig="340" w14:anchorId="34496355">
          <v:shape id="_x0000_i1329" type="#_x0000_t75" style="width:24pt;height:17.25pt" o:ole="">
            <v:imagedata r:id="rId615" o:title=""/>
          </v:shape>
          <o:OLEObject Type="Embed" ProgID="Equation.DSMT4" ShapeID="_x0000_i1329" DrawAspect="Content" ObjectID="_1681674155" r:id="rId616"/>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C. </w:t>
      </w:r>
      <w:r w:rsidR="00FF7897" w:rsidRPr="006E6ED0">
        <w:rPr>
          <w:rFonts w:ascii="Times New Roman" w:hAnsi="Times New Roman" w:cs="Times New Roman"/>
          <w:color w:val="000000" w:themeColor="text1"/>
          <w:position w:val="-28"/>
          <w:sz w:val="24"/>
          <w:szCs w:val="24"/>
        </w:rPr>
        <w:object w:dxaOrig="520" w:dyaOrig="660" w14:anchorId="7E747C08">
          <v:shape id="_x0000_i1330" type="#_x0000_t75" style="width:27pt;height:33.75pt" o:ole="">
            <v:imagedata r:id="rId617" o:title=""/>
          </v:shape>
          <o:OLEObject Type="Embed" ProgID="Equation.DSMT4" ShapeID="_x0000_i1330" DrawAspect="Content" ObjectID="_1681674156" r:id="rId618"/>
        </w:object>
      </w:r>
      <w:r w:rsidR="00FF7897" w:rsidRPr="00CC1030">
        <w:rPr>
          <w:rFonts w:ascii="Times New Roman" w:hAnsi="Times New Roman" w:cs="Times New Roman"/>
          <w:color w:val="000000" w:themeColor="text1"/>
          <w:sz w:val="24"/>
          <w:szCs w:val="24"/>
          <w:lang w:val="vi-VN"/>
        </w:rPr>
        <w:t>.</w:t>
      </w:r>
      <w:r w:rsidR="00FF7897" w:rsidRPr="00CC1030">
        <w:rPr>
          <w:rFonts w:ascii="Times New Roman" w:hAnsi="Times New Roman" w:cs="Times New Roman"/>
          <w:sz w:val="24"/>
          <w:szCs w:val="24"/>
          <w:lang w:val="vi-VN"/>
        </w:rPr>
        <w:tab/>
      </w:r>
      <w:r w:rsidR="00FF7897" w:rsidRPr="00CC1030">
        <w:rPr>
          <w:rFonts w:ascii="Times New Roman" w:hAnsi="Times New Roman" w:cs="Times New Roman"/>
          <w:b/>
          <w:color w:val="0000FF"/>
          <w:sz w:val="24"/>
          <w:szCs w:val="24"/>
          <w:lang w:val="vi-VN"/>
        </w:rPr>
        <w:t xml:space="preserve">D. </w:t>
      </w:r>
      <w:r w:rsidR="00FF7897" w:rsidRPr="006E6ED0">
        <w:rPr>
          <w:rFonts w:ascii="Times New Roman" w:hAnsi="Times New Roman" w:cs="Times New Roman"/>
          <w:color w:val="000000" w:themeColor="text1"/>
          <w:position w:val="-28"/>
          <w:sz w:val="24"/>
          <w:szCs w:val="24"/>
        </w:rPr>
        <w:object w:dxaOrig="520" w:dyaOrig="660" w14:anchorId="55C73C09">
          <v:shape id="_x0000_i1331" type="#_x0000_t75" style="width:27pt;height:33.75pt" o:ole="">
            <v:imagedata r:id="rId619" o:title=""/>
          </v:shape>
          <o:OLEObject Type="Embed" ProgID="Equation.DSMT4" ShapeID="_x0000_i1331" DrawAspect="Content" ObjectID="_1681674157" r:id="rId620"/>
        </w:object>
      </w:r>
      <w:r w:rsidR="00FF7897" w:rsidRPr="00090D89">
        <w:rPr>
          <w:rFonts w:ascii="Times New Roman" w:hAnsi="Times New Roman" w:cs="Times New Roman"/>
          <w:color w:val="000000" w:themeColor="text1"/>
          <w:sz w:val="24"/>
          <w:szCs w:val="24"/>
          <w:lang w:val="vi-VN"/>
        </w:rPr>
        <w:t>.</w:t>
      </w:r>
    </w:p>
    <w:p w14:paraId="30A81256" w14:textId="0BE071A3" w:rsidR="00DE4196" w:rsidRPr="00DD4F9B" w:rsidRDefault="00FF7897" w:rsidP="00904EF9">
      <w:pPr>
        <w:tabs>
          <w:tab w:val="left" w:pos="567"/>
        </w:tabs>
        <w:spacing w:before="0" w:line="276" w:lineRule="auto"/>
        <w:jc w:val="both"/>
        <w:rPr>
          <w:rFonts w:ascii="Times New Roman" w:hAnsi="Times New Roman" w:cs="Times New Roman"/>
          <w:sz w:val="24"/>
          <w:szCs w:val="24"/>
        </w:rPr>
      </w:pPr>
      <w:r w:rsidRPr="00CC1030">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CC1030">
        <w:rPr>
          <w:rFonts w:ascii="Times New Roman" w:hAnsi="Times New Roman" w:cs="Times New Roman"/>
          <w:b/>
          <w:color w:val="0000FF"/>
          <w:sz w:val="24"/>
          <w:szCs w:val="24"/>
          <w:lang w:val="vi-VN"/>
        </w:rPr>
        <w:t>44.</w:t>
      </w:r>
      <w:r w:rsidR="00EB3296" w:rsidRPr="00CC1030">
        <w:rPr>
          <w:rFonts w:ascii="Times New Roman" w:hAnsi="Times New Roman" w:cs="Times New Roman"/>
          <w:b/>
          <w:color w:val="FF00FF"/>
          <w:sz w:val="24"/>
          <w:szCs w:val="24"/>
          <w:lang w:val="vi-VN"/>
        </w:rPr>
        <w:tab/>
        <w:t xml:space="preserve">[1D2-5.5-3] </w:t>
      </w:r>
      <w:r w:rsidR="00D94A31" w:rsidRPr="00CC1030">
        <w:rPr>
          <w:rFonts w:ascii="Times New Roman" w:hAnsi="Times New Roman" w:cs="Times New Roman"/>
          <w:b/>
          <w:color w:val="FF00FF"/>
          <w:sz w:val="24"/>
          <w:szCs w:val="24"/>
          <w:lang w:val="vi-VN"/>
        </w:rPr>
        <w:t xml:space="preserve">(thi thử lần 2 Quốc Học Huế 2020-2021) </w:t>
      </w:r>
      <w:r w:rsidRPr="00CC1030">
        <w:rPr>
          <w:rFonts w:ascii="Times New Roman" w:hAnsi="Times New Roman" w:cs="Times New Roman"/>
          <w:sz w:val="24"/>
          <w:szCs w:val="24"/>
          <w:lang w:val="vi-VN"/>
        </w:rPr>
        <w:t>Hộp thứ nhất chứa 3 bi đỏ và 4 bi xanh, hộp thứ hai chứa 2 bi đỏ và 5 bi xanh. Chuyển ngẫu nhiên 1 viên bi từ hộp thứ nhất sang hộp thứ hai, rồi lấy ngẫu nhiên một viên bi từ hộp thứ hai ra. Tính xác suất để viên bi được lấy ra ở hộp thứ hai có màu đỏ</w:t>
      </w:r>
      <w:r w:rsidR="00DD4F9B">
        <w:rPr>
          <w:rFonts w:ascii="Times New Roman" w:hAnsi="Times New Roman" w:cs="Times New Roman"/>
          <w:sz w:val="24"/>
          <w:szCs w:val="24"/>
        </w:rPr>
        <w:t>.</w:t>
      </w:r>
    </w:p>
    <w:p w14:paraId="7D8E7783" w14:textId="3FC606C9" w:rsidR="00DE4196"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FF7897" w:rsidRPr="006E6ED0">
        <w:rPr>
          <w:rFonts w:ascii="Times New Roman" w:hAnsi="Times New Roman" w:cs="Times New Roman"/>
          <w:b/>
          <w:color w:val="0000FF"/>
          <w:sz w:val="24"/>
          <w:szCs w:val="24"/>
        </w:rPr>
        <w:t xml:space="preserve">A. </w:t>
      </w:r>
      <w:r w:rsidR="00FF7897" w:rsidRPr="006E6ED0">
        <w:rPr>
          <w:rFonts w:ascii="Times New Roman" w:hAnsi="Times New Roman" w:cs="Times New Roman"/>
          <w:color w:val="000000" w:themeColor="text1"/>
          <w:position w:val="-24"/>
          <w:sz w:val="24"/>
          <w:szCs w:val="24"/>
        </w:rPr>
        <w:object w:dxaOrig="240" w:dyaOrig="620" w14:anchorId="4343A625">
          <v:shape id="_x0000_i1332" type="#_x0000_t75" style="width:12.75pt;height:30.75pt" o:ole="">
            <v:imagedata r:id="rId621" o:title=""/>
          </v:shape>
          <o:OLEObject Type="Embed" ProgID="Equation.DSMT4" ShapeID="_x0000_i1332" DrawAspect="Content" ObjectID="_1681674158" r:id="rId622"/>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B. </w:t>
      </w:r>
      <w:r w:rsidR="00FF7897" w:rsidRPr="006E6ED0">
        <w:rPr>
          <w:rFonts w:ascii="Times New Roman" w:hAnsi="Times New Roman" w:cs="Times New Roman"/>
          <w:color w:val="000000" w:themeColor="text1"/>
          <w:position w:val="-24"/>
          <w:sz w:val="24"/>
          <w:szCs w:val="24"/>
        </w:rPr>
        <w:object w:dxaOrig="340" w:dyaOrig="620" w14:anchorId="1549B169">
          <v:shape id="_x0000_i1333" type="#_x0000_t75" style="width:17.25pt;height:30.75pt" o:ole="">
            <v:imagedata r:id="rId623" o:title=""/>
          </v:shape>
          <o:OLEObject Type="Embed" ProgID="Equation.DSMT4" ShapeID="_x0000_i1333" DrawAspect="Content" ObjectID="_1681674159" r:id="rId624"/>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C. </w:t>
      </w:r>
      <w:r w:rsidR="00FF7897" w:rsidRPr="006E6ED0">
        <w:rPr>
          <w:rFonts w:ascii="Times New Roman" w:hAnsi="Times New Roman" w:cs="Times New Roman"/>
          <w:color w:val="000000" w:themeColor="text1"/>
          <w:position w:val="-24"/>
          <w:sz w:val="24"/>
          <w:szCs w:val="24"/>
        </w:rPr>
        <w:object w:dxaOrig="240" w:dyaOrig="620" w14:anchorId="4727C610">
          <v:shape id="_x0000_i1334" type="#_x0000_t75" style="width:12.75pt;height:30.75pt" o:ole="">
            <v:imagedata r:id="rId625" o:title=""/>
          </v:shape>
          <o:OLEObject Type="Embed" ProgID="Equation.DSMT4" ShapeID="_x0000_i1334" DrawAspect="Content" ObjectID="_1681674160" r:id="rId626"/>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D. </w:t>
      </w:r>
      <w:r w:rsidR="00FF7897" w:rsidRPr="006E6ED0">
        <w:rPr>
          <w:rFonts w:ascii="Times New Roman" w:hAnsi="Times New Roman" w:cs="Times New Roman"/>
          <w:color w:val="000000" w:themeColor="text1"/>
          <w:position w:val="-24"/>
          <w:sz w:val="24"/>
          <w:szCs w:val="24"/>
        </w:rPr>
        <w:object w:dxaOrig="340" w:dyaOrig="620" w14:anchorId="5BE62123">
          <v:shape id="_x0000_i1335" type="#_x0000_t75" style="width:17.25pt;height:30.75pt" o:ole="">
            <v:imagedata r:id="rId627" o:title=""/>
          </v:shape>
          <o:OLEObject Type="Embed" ProgID="Equation.DSMT4" ShapeID="_x0000_i1335" DrawAspect="Content" ObjectID="_1681674161" r:id="rId628"/>
        </w:object>
      </w:r>
      <w:r w:rsidR="00FF7897" w:rsidRPr="006E6ED0">
        <w:rPr>
          <w:rFonts w:ascii="Times New Roman" w:hAnsi="Times New Roman" w:cs="Times New Roman"/>
          <w:color w:val="000000" w:themeColor="text1"/>
          <w:sz w:val="24"/>
          <w:szCs w:val="24"/>
        </w:rPr>
        <w:t>.</w:t>
      </w:r>
    </w:p>
    <w:p w14:paraId="08E637B1" w14:textId="6CA91553" w:rsidR="00DE4196" w:rsidRDefault="00FF7897" w:rsidP="00904EF9">
      <w:pPr>
        <w:tabs>
          <w:tab w:val="left" w:pos="567"/>
        </w:tabs>
        <w:spacing w:before="0" w:line="276" w:lineRule="auto"/>
        <w:jc w:val="both"/>
        <w:rPr>
          <w:rFonts w:ascii="Times New Roman" w:hAnsi="Times New Roman" w:cs="Times New Roman"/>
          <w:sz w:val="24"/>
          <w:szCs w:val="24"/>
          <w:lang w:val="vi-VN"/>
        </w:rPr>
      </w:pPr>
      <w:r w:rsidRPr="00DE4196">
        <w:rPr>
          <w:rFonts w:ascii="Times New Roman" w:hAnsi="Times New Roman" w:cs="Times New Roman"/>
          <w:b/>
          <w:color w:val="0000FF"/>
          <w:sz w:val="24"/>
          <w:szCs w:val="24"/>
          <w:lang w:val="vi-VN"/>
        </w:rPr>
        <w:t>Câu 45</w:t>
      </w:r>
      <w:r w:rsidR="00B60BF9">
        <w:rPr>
          <w:rFonts w:ascii="Times New Roman" w:hAnsi="Times New Roman" w:cs="Times New Roman"/>
          <w:b/>
          <w:color w:val="0000FF"/>
          <w:sz w:val="24"/>
          <w:szCs w:val="24"/>
        </w:rPr>
        <w:t>.</w:t>
      </w:r>
      <w:r w:rsidR="00C800F8" w:rsidRPr="00C800F8">
        <w:rPr>
          <w:rFonts w:ascii="Times New Roman" w:hAnsi="Times New Roman" w:cs="Times New Roman"/>
          <w:b/>
          <w:color w:val="FF00FF"/>
          <w:sz w:val="24"/>
          <w:szCs w:val="24"/>
          <w:lang w:val="vi-VN"/>
        </w:rPr>
        <w:tab/>
        <w:t xml:space="preserve">[2D2-5.5-4] </w:t>
      </w:r>
      <w:r w:rsidR="00D94A31" w:rsidRPr="00DE4196">
        <w:rPr>
          <w:rFonts w:ascii="Times New Roman" w:hAnsi="Times New Roman" w:cs="Times New Roman"/>
          <w:b/>
          <w:color w:val="FF00FF"/>
          <w:sz w:val="24"/>
          <w:szCs w:val="24"/>
          <w:lang w:val="vi-VN"/>
        </w:rPr>
        <w:t xml:space="preserve">(thi thử lần 2 Quốc Học Huế 2020-2021) </w:t>
      </w:r>
      <w:r w:rsidR="00DE4196" w:rsidRPr="00DE4196">
        <w:rPr>
          <w:rFonts w:ascii="Times New Roman" w:hAnsi="Times New Roman" w:cs="Times New Roman"/>
          <w:sz w:val="24"/>
          <w:szCs w:val="24"/>
          <w:lang w:val="vi-VN"/>
        </w:rPr>
        <w:t>Giả</w:t>
      </w:r>
      <w:r w:rsidR="00DE4196" w:rsidRPr="00DE4196">
        <w:rPr>
          <w:rFonts w:ascii="Times New Roman" w:hAnsi="Times New Roman" w:cs="Times New Roman"/>
          <w:b/>
          <w:color w:val="FF00FF"/>
          <w:sz w:val="24"/>
          <w:szCs w:val="24"/>
          <w:lang w:val="vi-VN"/>
        </w:rPr>
        <w:t xml:space="preserve"> </w:t>
      </w:r>
      <w:r w:rsidRPr="00DE4196">
        <w:rPr>
          <w:rFonts w:ascii="Times New Roman" w:hAnsi="Times New Roman" w:cs="Times New Roman"/>
          <w:sz w:val="24"/>
          <w:szCs w:val="24"/>
          <w:lang w:val="vi-VN"/>
        </w:rPr>
        <w:t>sử</w:t>
      </w:r>
      <w:r w:rsidR="00DE4196">
        <w:rPr>
          <w:rFonts w:ascii="Times New Roman" w:hAnsi="Times New Roman" w:cs="Times New Roman"/>
          <w:sz w:val="24"/>
          <w:szCs w:val="24"/>
          <w:lang w:val="vi-VN"/>
        </w:rPr>
        <w:t xml:space="preserve"> </w:t>
      </w:r>
      <w:r w:rsidRPr="006E6ED0">
        <w:rPr>
          <w:rFonts w:ascii="Times New Roman" w:eastAsia="Calibri" w:hAnsi="Times New Roman" w:cs="Times New Roman"/>
          <w:position w:val="-12"/>
          <w:sz w:val="24"/>
          <w:szCs w:val="24"/>
        </w:rPr>
        <w:object w:dxaOrig="260" w:dyaOrig="380" w14:anchorId="7244C086">
          <v:shape id="_x0000_i1336" type="#_x0000_t75" style="width:12.75pt;height:19.5pt" o:ole="">
            <v:imagedata r:id="rId629" o:title=""/>
          </v:shape>
          <o:OLEObject Type="Embed" ProgID="Equation.DSMT4" ShapeID="_x0000_i1336" DrawAspect="Content" ObjectID="_1681674162" r:id="rId630"/>
        </w:object>
      </w:r>
      <w:r w:rsidRPr="006E6ED0">
        <w:rPr>
          <w:rFonts w:ascii="Times New Roman" w:hAnsi="Times New Roman" w:cs="Times New Roman"/>
          <w:sz w:val="24"/>
          <w:szCs w:val="24"/>
          <w:lang w:val="vi-VN"/>
        </w:rPr>
        <w:t xml:space="preserve"> là nghiệm thực của phương trình </w:t>
      </w:r>
      <w:r w:rsidRPr="006E6ED0">
        <w:rPr>
          <w:rFonts w:ascii="Times New Roman" w:eastAsia="Calibri" w:hAnsi="Times New Roman" w:cs="Times New Roman"/>
          <w:position w:val="-12"/>
          <w:sz w:val="24"/>
          <w:szCs w:val="24"/>
        </w:rPr>
        <w:object w:dxaOrig="3340" w:dyaOrig="380" w14:anchorId="529AD628">
          <v:shape id="_x0000_i1337" type="#_x0000_t75" style="width:166.5pt;height:19.5pt" o:ole="">
            <v:imagedata r:id="rId631" o:title=""/>
          </v:shape>
          <o:OLEObject Type="Embed" ProgID="Equation.DSMT4" ShapeID="_x0000_i1337" DrawAspect="Content" ObjectID="_1681674163" r:id="rId632"/>
        </w:object>
      </w:r>
      <w:r w:rsidRPr="006E6ED0">
        <w:rPr>
          <w:rFonts w:ascii="Times New Roman" w:hAnsi="Times New Roman" w:cs="Times New Roman"/>
          <w:sz w:val="24"/>
          <w:szCs w:val="24"/>
          <w:lang w:val="vi-VN"/>
        </w:rPr>
        <w:t xml:space="preserve">. Khẳng định nào sau đây là </w:t>
      </w:r>
      <w:r w:rsidRPr="006E6ED0">
        <w:rPr>
          <w:rFonts w:ascii="Times New Roman" w:hAnsi="Times New Roman" w:cs="Times New Roman"/>
          <w:b/>
          <w:i/>
          <w:sz w:val="24"/>
          <w:szCs w:val="24"/>
          <w:lang w:val="vi-VN"/>
        </w:rPr>
        <w:t>đúng</w:t>
      </w:r>
      <w:r w:rsidRPr="003A4264">
        <w:rPr>
          <w:rFonts w:ascii="Times New Roman" w:hAnsi="Times New Roman" w:cs="Times New Roman"/>
          <w:sz w:val="24"/>
          <w:szCs w:val="24"/>
          <w:lang w:val="vi-VN"/>
        </w:rPr>
        <w:t>?</w:t>
      </w:r>
    </w:p>
    <w:p w14:paraId="6F864E97" w14:textId="781929B2" w:rsidR="00DE4196"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FF7897" w:rsidRPr="003A4264">
        <w:rPr>
          <w:rFonts w:ascii="Times New Roman" w:hAnsi="Times New Roman" w:cs="Times New Roman"/>
          <w:b/>
          <w:noProof/>
          <w:color w:val="0000FF"/>
          <w:sz w:val="24"/>
          <w:szCs w:val="24"/>
          <w:lang w:val="vi-VN"/>
        </w:rPr>
        <w:t xml:space="preserve">A. </w:t>
      </w:r>
      <w:r w:rsidR="00FF7897" w:rsidRPr="00565763">
        <w:rPr>
          <w:rFonts w:ascii="Times New Roman" w:eastAsia="Calibri" w:hAnsi="Times New Roman" w:cs="Times New Roman"/>
          <w:noProof/>
          <w:position w:val="-14"/>
          <w:sz w:val="24"/>
          <w:szCs w:val="24"/>
        </w:rPr>
        <w:object w:dxaOrig="1330" w:dyaOrig="390" w14:anchorId="19169194">
          <v:shape id="_x0000_i1338" type="#_x0000_t75" style="width:66.75pt;height:20.25pt" o:ole="">
            <v:imagedata r:id="rId633" o:title=""/>
          </v:shape>
          <o:OLEObject Type="Embed" ProgID="Equation.DSMT4" ShapeID="_x0000_i1338" DrawAspect="Content" ObjectID="_1681674164" r:id="rId634"/>
        </w:object>
      </w:r>
      <w:r w:rsidR="00FF7897" w:rsidRPr="00565763">
        <w:rPr>
          <w:rFonts w:ascii="Times New Roman" w:hAnsi="Times New Roman" w:cs="Times New Roman"/>
          <w:noProof/>
          <w:sz w:val="24"/>
          <w:szCs w:val="24"/>
          <w:lang w:val="vi-VN"/>
        </w:rPr>
        <w:t>.</w:t>
      </w:r>
      <w:r w:rsidR="00FF7897" w:rsidRPr="00565763">
        <w:rPr>
          <w:rFonts w:ascii="Times New Roman" w:hAnsi="Times New Roman" w:cs="Times New Roman"/>
          <w:noProof/>
          <w:sz w:val="24"/>
          <w:szCs w:val="24"/>
          <w:lang w:val="vi-VN"/>
        </w:rPr>
        <w:tab/>
      </w:r>
      <w:r w:rsidR="00FF7897" w:rsidRPr="003A4264">
        <w:rPr>
          <w:rFonts w:ascii="Times New Roman" w:hAnsi="Times New Roman" w:cs="Times New Roman"/>
          <w:b/>
          <w:noProof/>
          <w:color w:val="3219EF"/>
          <w:sz w:val="24"/>
          <w:szCs w:val="24"/>
          <w:lang w:val="vi-VN"/>
        </w:rPr>
        <w:t xml:space="preserve">B. </w:t>
      </w:r>
      <w:r w:rsidR="00FF7897" w:rsidRPr="00565763">
        <w:rPr>
          <w:rFonts w:ascii="Times New Roman" w:eastAsia="Calibri" w:hAnsi="Times New Roman" w:cs="Times New Roman"/>
          <w:noProof/>
          <w:position w:val="-14"/>
          <w:sz w:val="24"/>
          <w:szCs w:val="24"/>
        </w:rPr>
        <w:object w:dxaOrig="1180" w:dyaOrig="390" w14:anchorId="11DB9477">
          <v:shape id="_x0000_i1339" type="#_x0000_t75" style="width:59.25pt;height:20.25pt" o:ole="">
            <v:imagedata r:id="rId635" o:title=""/>
          </v:shape>
          <o:OLEObject Type="Embed" ProgID="Equation.DSMT4" ShapeID="_x0000_i1339" DrawAspect="Content" ObjectID="_1681674165" r:id="rId636"/>
        </w:object>
      </w:r>
      <w:r w:rsidR="00FF7897" w:rsidRPr="00565763">
        <w:rPr>
          <w:rFonts w:ascii="Times New Roman" w:hAnsi="Times New Roman" w:cs="Times New Roman"/>
          <w:sz w:val="24"/>
          <w:szCs w:val="24"/>
          <w:lang w:val="vi-VN"/>
        </w:rPr>
        <w:t>.</w:t>
      </w:r>
      <w:r w:rsidR="00FF7897" w:rsidRPr="003A4264">
        <w:rPr>
          <w:rFonts w:ascii="Times New Roman" w:hAnsi="Times New Roman" w:cs="Times New Roman"/>
          <w:sz w:val="24"/>
          <w:szCs w:val="24"/>
          <w:lang w:val="vi-VN"/>
        </w:rPr>
        <w:tab/>
      </w:r>
      <w:r w:rsidR="00FF7897" w:rsidRPr="003A4264">
        <w:rPr>
          <w:rFonts w:ascii="Times New Roman" w:hAnsi="Times New Roman" w:cs="Times New Roman"/>
          <w:b/>
          <w:color w:val="0000FF"/>
          <w:sz w:val="24"/>
          <w:szCs w:val="24"/>
          <w:lang w:val="vi-VN"/>
        </w:rPr>
        <w:t xml:space="preserve">C. </w:t>
      </w:r>
      <w:r w:rsidR="00FF7897" w:rsidRPr="00565763">
        <w:rPr>
          <w:rFonts w:ascii="Times New Roman" w:eastAsia="Calibri" w:hAnsi="Times New Roman" w:cs="Times New Roman"/>
          <w:noProof/>
          <w:position w:val="-14"/>
          <w:sz w:val="24"/>
          <w:szCs w:val="24"/>
        </w:rPr>
        <w:object w:dxaOrig="1330" w:dyaOrig="390" w14:anchorId="2FDB4776">
          <v:shape id="_x0000_i1340" type="#_x0000_t75" style="width:66.75pt;height:20.25pt" o:ole="">
            <v:imagedata r:id="rId637" o:title=""/>
          </v:shape>
          <o:OLEObject Type="Embed" ProgID="Equation.DSMT4" ShapeID="_x0000_i1340" DrawAspect="Content" ObjectID="_1681674166" r:id="rId638"/>
        </w:object>
      </w:r>
      <w:r w:rsidR="00FF7897" w:rsidRPr="00565763">
        <w:rPr>
          <w:rFonts w:ascii="Times New Roman" w:hAnsi="Times New Roman" w:cs="Times New Roman"/>
          <w:sz w:val="24"/>
          <w:szCs w:val="24"/>
          <w:lang w:val="vi-VN"/>
        </w:rPr>
        <w:t>.</w:t>
      </w:r>
      <w:r w:rsidR="00FF7897" w:rsidRPr="00565763">
        <w:rPr>
          <w:rFonts w:ascii="Times New Roman" w:hAnsi="Times New Roman" w:cs="Times New Roman"/>
          <w:sz w:val="24"/>
          <w:szCs w:val="24"/>
          <w:lang w:val="vi-VN"/>
        </w:rPr>
        <w:tab/>
      </w:r>
      <w:r w:rsidR="00FF7897" w:rsidRPr="003A4264">
        <w:rPr>
          <w:rFonts w:ascii="Times New Roman" w:hAnsi="Times New Roman" w:cs="Times New Roman"/>
          <w:b/>
          <w:color w:val="0000FF"/>
          <w:sz w:val="24"/>
          <w:szCs w:val="24"/>
          <w:lang w:val="vi-VN"/>
        </w:rPr>
        <w:t xml:space="preserve">D. </w:t>
      </w:r>
      <w:r w:rsidR="00FF7897" w:rsidRPr="00565763">
        <w:rPr>
          <w:rFonts w:ascii="Times New Roman" w:eastAsia="Calibri" w:hAnsi="Times New Roman" w:cs="Times New Roman"/>
          <w:noProof/>
          <w:position w:val="-14"/>
          <w:sz w:val="24"/>
          <w:szCs w:val="24"/>
        </w:rPr>
        <w:object w:dxaOrig="1310" w:dyaOrig="390" w14:anchorId="0A51567B">
          <v:shape id="_x0000_i1341" type="#_x0000_t75" style="width:65.25pt;height:20.25pt" o:ole="">
            <v:imagedata r:id="rId639" o:title=""/>
          </v:shape>
          <o:OLEObject Type="Embed" ProgID="Equation.DSMT4" ShapeID="_x0000_i1341" DrawAspect="Content" ObjectID="_1681674167" r:id="rId640"/>
        </w:object>
      </w:r>
      <w:r w:rsidRPr="00565763">
        <w:rPr>
          <w:rFonts w:ascii="Times New Roman" w:hAnsi="Times New Roman" w:cs="Times New Roman"/>
          <w:sz w:val="24"/>
          <w:szCs w:val="24"/>
          <w:lang w:val="vi-VN"/>
        </w:rPr>
        <w:t>.</w:t>
      </w:r>
    </w:p>
    <w:p w14:paraId="096317B2" w14:textId="77777777" w:rsidR="002E5910" w:rsidRDefault="00FF7897" w:rsidP="00904EF9">
      <w:pPr>
        <w:tabs>
          <w:tab w:val="left" w:pos="567"/>
        </w:tabs>
        <w:spacing w:before="0" w:line="276" w:lineRule="auto"/>
        <w:jc w:val="both"/>
        <w:rPr>
          <w:rFonts w:ascii="Times New Roman" w:hAnsi="Times New Roman" w:cs="Times New Roman"/>
          <w:sz w:val="24"/>
          <w:szCs w:val="24"/>
          <w:lang w:val="vi-VN"/>
        </w:rPr>
      </w:pPr>
      <w:r w:rsidRPr="00C978E7">
        <w:rPr>
          <w:rFonts w:ascii="Times New Roman" w:hAnsi="Times New Roman" w:cs="Times New Roman"/>
          <w:b/>
          <w:color w:val="3219EF"/>
          <w:sz w:val="24"/>
          <w:szCs w:val="24"/>
          <w:lang w:val="vi-VN"/>
        </w:rPr>
        <w:t>Câu 46.</w:t>
      </w:r>
      <w:r w:rsidR="00DE4196">
        <w:rPr>
          <w:rFonts w:ascii="Times New Roman" w:hAnsi="Times New Roman" w:cs="Times New Roman"/>
          <w:b/>
          <w:color w:val="4472C4" w:themeColor="accent5"/>
          <w:sz w:val="24"/>
          <w:szCs w:val="24"/>
          <w:lang w:val="vi-VN"/>
        </w:rPr>
        <w:tab/>
      </w:r>
      <w:r w:rsidRPr="00C978E7">
        <w:rPr>
          <w:rFonts w:ascii="Times New Roman" w:hAnsi="Times New Roman" w:cs="Times New Roman"/>
          <w:b/>
          <w:color w:val="FF00FF"/>
          <w:sz w:val="24"/>
          <w:szCs w:val="24"/>
          <w:lang w:val="vi-VN"/>
        </w:rPr>
        <w:t xml:space="preserve">[2D2-4.7-4] </w:t>
      </w:r>
      <w:r w:rsidR="00D94A31" w:rsidRPr="00C978E7">
        <w:rPr>
          <w:rFonts w:ascii="Times New Roman" w:hAnsi="Times New Roman" w:cs="Times New Roman"/>
          <w:b/>
          <w:color w:val="FF00FF"/>
          <w:sz w:val="24"/>
          <w:szCs w:val="24"/>
          <w:lang w:val="vi-VN"/>
        </w:rPr>
        <w:t xml:space="preserve">(thi thử lần 2 Quốc Học Huế 2020-2021) </w:t>
      </w:r>
      <w:r w:rsidRPr="00C978E7">
        <w:rPr>
          <w:rFonts w:ascii="Times New Roman" w:hAnsi="Times New Roman" w:cs="Times New Roman"/>
          <w:sz w:val="24"/>
          <w:szCs w:val="24"/>
          <w:lang w:val="vi-VN"/>
        </w:rPr>
        <w:t xml:space="preserve">Gọi </w:t>
      </w:r>
      <w:r w:rsidRPr="006E6ED0">
        <w:rPr>
          <w:rFonts w:ascii="Times New Roman" w:hAnsi="Times New Roman" w:cs="Times New Roman"/>
          <w:position w:val="-6"/>
          <w:sz w:val="24"/>
          <w:szCs w:val="24"/>
          <w:lang w:val="vi-VN"/>
        </w:rPr>
        <w:object w:dxaOrig="230" w:dyaOrig="290" w14:anchorId="2D9C55FF">
          <v:shape id="_x0000_i1342" type="#_x0000_t75" style="width:11.25pt;height:14.25pt" o:ole="">
            <v:imagedata r:id="rId641" o:title=""/>
          </v:shape>
          <o:OLEObject Type="Embed" ProgID="Equation.DSMT4" ShapeID="_x0000_i1342" DrawAspect="Content" ObjectID="_1681674168" r:id="rId642"/>
        </w:object>
      </w:r>
      <w:r w:rsidRPr="00C978E7">
        <w:rPr>
          <w:rFonts w:ascii="Times New Roman" w:hAnsi="Times New Roman" w:cs="Times New Roman"/>
          <w:sz w:val="24"/>
          <w:szCs w:val="24"/>
          <w:lang w:val="vi-VN"/>
        </w:rPr>
        <w:t xml:space="preserve"> là tập hợp các cặp số thực </w:t>
      </w:r>
      <w:r w:rsidRPr="006E6ED0">
        <w:rPr>
          <w:rFonts w:ascii="Times New Roman" w:hAnsi="Times New Roman" w:cs="Times New Roman"/>
          <w:position w:val="-14"/>
          <w:sz w:val="24"/>
          <w:szCs w:val="24"/>
          <w:lang w:val="vi-VN"/>
        </w:rPr>
        <w:object w:dxaOrig="640" w:dyaOrig="410" w14:anchorId="619BDAC5">
          <v:shape id="_x0000_i1343" type="#_x0000_t75" style="width:33pt;height:20.25pt" o:ole="">
            <v:imagedata r:id="rId643" o:title=""/>
          </v:shape>
          <o:OLEObject Type="Embed" ProgID="Equation.DSMT4" ShapeID="_x0000_i1343" DrawAspect="Content" ObjectID="_1681674169" r:id="rId644"/>
        </w:object>
      </w:r>
      <w:r w:rsidRPr="00C978E7">
        <w:rPr>
          <w:rFonts w:ascii="Times New Roman" w:hAnsi="Times New Roman" w:cs="Times New Roman"/>
          <w:sz w:val="24"/>
          <w:szCs w:val="24"/>
          <w:lang w:val="vi-VN"/>
        </w:rPr>
        <w:t xml:space="preserve"> thỏa mãn đẳng đẳng thứ</w:t>
      </w:r>
      <w:r w:rsidR="00DE4196">
        <w:rPr>
          <w:rFonts w:ascii="Times New Roman" w:hAnsi="Times New Roman" w:cs="Times New Roman"/>
          <w:sz w:val="24"/>
          <w:szCs w:val="24"/>
          <w:lang w:val="vi-VN"/>
        </w:rPr>
        <w:t>c sau đây</w:t>
      </w:r>
      <w:r w:rsidR="00DE4196" w:rsidRPr="00DE4196">
        <w:rPr>
          <w:rFonts w:ascii="Times New Roman" w:hAnsi="Times New Roman" w:cs="Times New Roman"/>
          <w:sz w:val="24"/>
          <w:szCs w:val="24"/>
          <w:lang w:val="vi-VN"/>
        </w:rPr>
        <w:t xml:space="preserve"> </w:t>
      </w:r>
    </w:p>
    <w:p w14:paraId="192C5BCA" w14:textId="3990C721" w:rsidR="005B12BE" w:rsidRDefault="00FF7897" w:rsidP="002E5910">
      <w:pPr>
        <w:tabs>
          <w:tab w:val="left" w:pos="567"/>
        </w:tabs>
        <w:spacing w:before="0" w:line="276" w:lineRule="auto"/>
        <w:jc w:val="center"/>
        <w:rPr>
          <w:rFonts w:ascii="Times New Roman" w:hAnsi="Times New Roman" w:cs="Times New Roman"/>
          <w:sz w:val="24"/>
          <w:szCs w:val="24"/>
          <w:lang w:val="vi-VN"/>
        </w:rPr>
      </w:pPr>
      <w:r w:rsidRPr="006E6ED0">
        <w:rPr>
          <w:rFonts w:ascii="Times New Roman" w:hAnsi="Times New Roman" w:cs="Times New Roman"/>
          <w:position w:val="-6"/>
          <w:sz w:val="24"/>
          <w:szCs w:val="24"/>
          <w:lang w:val="vi-VN"/>
        </w:rPr>
        <w:object w:dxaOrig="4880" w:dyaOrig="360" w14:anchorId="3324AE2E">
          <v:shape id="_x0000_i1344" type="#_x0000_t75" style="width:243.75pt;height:18pt" o:ole="">
            <v:imagedata r:id="rId645" o:title=""/>
          </v:shape>
          <o:OLEObject Type="Embed" ProgID="Equation.DSMT4" ShapeID="_x0000_i1344" DrawAspect="Content" ObjectID="_1681674170" r:id="rId646"/>
        </w:object>
      </w:r>
      <w:r w:rsidR="00DE4196" w:rsidRPr="00DE4196">
        <w:rPr>
          <w:rFonts w:ascii="Times New Roman" w:hAnsi="Times New Roman" w:cs="Times New Roman"/>
          <w:sz w:val="24"/>
          <w:szCs w:val="24"/>
          <w:lang w:val="vi-VN"/>
        </w:rPr>
        <w:t>.</w:t>
      </w:r>
    </w:p>
    <w:p w14:paraId="687CE1D3" w14:textId="5066F75C" w:rsidR="00DE4196" w:rsidRDefault="00FF7897" w:rsidP="005B12BE">
      <w:pPr>
        <w:tabs>
          <w:tab w:val="left" w:pos="567"/>
        </w:tabs>
        <w:spacing w:before="0" w:line="276" w:lineRule="auto"/>
        <w:ind w:firstLine="0"/>
        <w:jc w:val="both"/>
        <w:rPr>
          <w:rFonts w:ascii="Times New Roman" w:hAnsi="Times New Roman" w:cs="Times New Roman"/>
          <w:sz w:val="24"/>
          <w:szCs w:val="24"/>
          <w:lang w:val="vi-VN"/>
        </w:rPr>
      </w:pPr>
      <w:r w:rsidRPr="00DE4196">
        <w:rPr>
          <w:rFonts w:ascii="Times New Roman" w:hAnsi="Times New Roman" w:cs="Times New Roman"/>
          <w:sz w:val="24"/>
          <w:szCs w:val="24"/>
          <w:lang w:val="vi-VN"/>
        </w:rPr>
        <w:t xml:space="preserve">Biết rằng giá trị nhỏ nhất của biểu thức </w:t>
      </w:r>
      <w:r w:rsidRPr="006E6ED0">
        <w:rPr>
          <w:rFonts w:ascii="Times New Roman" w:hAnsi="Times New Roman" w:cs="Times New Roman"/>
          <w:position w:val="-10"/>
          <w:sz w:val="24"/>
          <w:szCs w:val="24"/>
          <w:lang w:val="vi-VN"/>
        </w:rPr>
        <w:object w:dxaOrig="1850" w:dyaOrig="360" w14:anchorId="213AE2CB">
          <v:shape id="_x0000_i1345" type="#_x0000_t75" style="width:92.25pt;height:18pt" o:ole="">
            <v:imagedata r:id="rId647" o:title=""/>
          </v:shape>
          <o:OLEObject Type="Embed" ProgID="Equation.DSMT4" ShapeID="_x0000_i1345" DrawAspect="Content" ObjectID="_1681674171" r:id="rId648"/>
        </w:object>
      </w:r>
      <w:r w:rsidRPr="00DE4196">
        <w:rPr>
          <w:rFonts w:ascii="Times New Roman" w:hAnsi="Times New Roman" w:cs="Times New Roman"/>
          <w:sz w:val="24"/>
          <w:szCs w:val="24"/>
          <w:lang w:val="vi-VN"/>
        </w:rPr>
        <w:t xml:space="preserve"> với </w:t>
      </w:r>
      <w:r w:rsidRPr="006E6ED0">
        <w:rPr>
          <w:rFonts w:ascii="Times New Roman" w:hAnsi="Times New Roman" w:cs="Times New Roman"/>
          <w:position w:val="-14"/>
          <w:sz w:val="24"/>
          <w:szCs w:val="24"/>
          <w:lang w:val="vi-VN"/>
        </w:rPr>
        <w:object w:dxaOrig="960" w:dyaOrig="410" w14:anchorId="6B1B558B">
          <v:shape id="_x0000_i1346" type="#_x0000_t75" style="width:48pt;height:20.25pt" o:ole="">
            <v:imagedata r:id="rId649" o:title=""/>
          </v:shape>
          <o:OLEObject Type="Embed" ProgID="Equation.DSMT4" ShapeID="_x0000_i1346" DrawAspect="Content" ObjectID="_1681674172" r:id="rId650"/>
        </w:object>
      </w:r>
      <w:r w:rsidRPr="00DE4196">
        <w:rPr>
          <w:rFonts w:ascii="Times New Roman" w:hAnsi="Times New Roman" w:cs="Times New Roman"/>
          <w:sz w:val="24"/>
          <w:szCs w:val="24"/>
          <w:lang w:val="vi-VN"/>
        </w:rPr>
        <w:t xml:space="preserve"> đạt được tại </w:t>
      </w:r>
      <w:r w:rsidRPr="006E6ED0">
        <w:rPr>
          <w:rFonts w:ascii="Times New Roman" w:hAnsi="Times New Roman" w:cs="Times New Roman"/>
          <w:position w:val="-14"/>
          <w:sz w:val="24"/>
          <w:szCs w:val="24"/>
          <w:lang w:val="vi-VN"/>
        </w:rPr>
        <w:object w:dxaOrig="800" w:dyaOrig="410" w14:anchorId="12ADA07F">
          <v:shape id="_x0000_i1347" type="#_x0000_t75" style="width:40.5pt;height:20.25pt" o:ole="">
            <v:imagedata r:id="rId651" o:title=""/>
          </v:shape>
          <o:OLEObject Type="Embed" ProgID="Equation.DSMT4" ShapeID="_x0000_i1347" DrawAspect="Content" ObjectID="_1681674173" r:id="rId652"/>
        </w:object>
      </w:r>
      <w:r w:rsidR="00DE4196" w:rsidRPr="00DE4196">
        <w:rPr>
          <w:rFonts w:ascii="Times New Roman" w:hAnsi="Times New Roman" w:cs="Times New Roman"/>
          <w:sz w:val="24"/>
          <w:szCs w:val="24"/>
          <w:lang w:val="vi-VN"/>
        </w:rPr>
        <w:t xml:space="preserve">. </w:t>
      </w:r>
      <w:r w:rsidRPr="00DE4196">
        <w:rPr>
          <w:rFonts w:ascii="Times New Roman" w:hAnsi="Times New Roman" w:cs="Times New Roman"/>
          <w:sz w:val="24"/>
          <w:szCs w:val="24"/>
          <w:lang w:val="vi-VN"/>
        </w:rPr>
        <w:t xml:space="preserve">Khẳng định nào sau đây </w:t>
      </w:r>
      <w:r w:rsidR="00DE4196" w:rsidRPr="00DE4196">
        <w:rPr>
          <w:rFonts w:ascii="Times New Roman" w:hAnsi="Times New Roman" w:cs="Times New Roman"/>
          <w:b/>
          <w:sz w:val="24"/>
          <w:szCs w:val="24"/>
          <w:lang w:val="vi-VN"/>
        </w:rPr>
        <w:t>đúng</w:t>
      </w:r>
      <w:r w:rsidR="00DE4196">
        <w:rPr>
          <w:rFonts w:ascii="Times New Roman" w:hAnsi="Times New Roman" w:cs="Times New Roman"/>
          <w:sz w:val="24"/>
          <w:szCs w:val="24"/>
          <w:lang w:val="vi-VN"/>
        </w:rPr>
        <w:t>?</w:t>
      </w:r>
    </w:p>
    <w:p w14:paraId="4F957BF1" w14:textId="7F928FEA" w:rsidR="00DE4196" w:rsidRDefault="00DE4196" w:rsidP="000F2299">
      <w:pPr>
        <w:tabs>
          <w:tab w:val="left" w:pos="720"/>
          <w:tab w:val="left" w:pos="2790"/>
          <w:tab w:val="left" w:pos="513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3219EF"/>
          <w:sz w:val="24"/>
          <w:szCs w:val="24"/>
          <w:lang w:val="vi-VN"/>
        </w:rPr>
        <w:tab/>
      </w:r>
      <w:r w:rsidR="00FF7897" w:rsidRPr="00DE4196">
        <w:rPr>
          <w:rFonts w:ascii="Times New Roman" w:hAnsi="Times New Roman" w:cs="Times New Roman"/>
          <w:b/>
          <w:color w:val="2B1BA5"/>
          <w:sz w:val="24"/>
          <w:szCs w:val="24"/>
          <w:lang w:val="vi-VN"/>
        </w:rPr>
        <w:t>A.</w:t>
      </w:r>
      <w:r w:rsidR="00FF7897" w:rsidRPr="00DE4196">
        <w:rPr>
          <w:rFonts w:ascii="Times New Roman" w:hAnsi="Times New Roman" w:cs="Times New Roman"/>
          <w:b/>
          <w:sz w:val="24"/>
          <w:szCs w:val="24"/>
          <w:lang w:val="vi-VN"/>
        </w:rPr>
        <w:t xml:space="preserve"> </w:t>
      </w:r>
      <w:r w:rsidR="00FF7897" w:rsidRPr="006E6ED0">
        <w:rPr>
          <w:rFonts w:ascii="Times New Roman" w:hAnsi="Times New Roman" w:cs="Times New Roman"/>
          <w:position w:val="-14"/>
          <w:sz w:val="24"/>
          <w:szCs w:val="24"/>
          <w:lang w:val="vi-VN"/>
        </w:rPr>
        <w:object w:dxaOrig="1220" w:dyaOrig="410" w14:anchorId="29F2EA4D">
          <v:shape id="_x0000_i1348" type="#_x0000_t75" style="width:60.75pt;height:20.25pt" o:ole="">
            <v:imagedata r:id="rId653" o:title=""/>
          </v:shape>
          <o:OLEObject Type="Embed" ProgID="Equation.DSMT4" ShapeID="_x0000_i1348" DrawAspect="Content" ObjectID="_1681674174" r:id="rId654"/>
        </w:object>
      </w:r>
      <w:r w:rsidRPr="007E2D2B">
        <w:rPr>
          <w:rFonts w:ascii="Times New Roman" w:hAnsi="Times New Roman" w:cs="Times New Roman"/>
          <w:sz w:val="24"/>
          <w:szCs w:val="24"/>
          <w:lang w:val="vi-VN"/>
        </w:rPr>
        <w:t>.</w:t>
      </w:r>
      <w:r w:rsidR="00FF7897" w:rsidRPr="00DE4196">
        <w:rPr>
          <w:rFonts w:ascii="Times New Roman" w:hAnsi="Times New Roman" w:cs="Times New Roman"/>
          <w:sz w:val="24"/>
          <w:szCs w:val="24"/>
          <w:lang w:val="vi-VN"/>
        </w:rPr>
        <w:tab/>
      </w:r>
      <w:r w:rsidR="00FF7897" w:rsidRPr="00DE4196">
        <w:rPr>
          <w:rFonts w:ascii="Times New Roman" w:hAnsi="Times New Roman" w:cs="Times New Roman"/>
          <w:sz w:val="24"/>
          <w:szCs w:val="24"/>
          <w:lang w:val="vi-VN"/>
        </w:rPr>
        <w:tab/>
      </w:r>
      <w:r w:rsidR="00FF7897" w:rsidRPr="00DE4196">
        <w:rPr>
          <w:rFonts w:ascii="Times New Roman" w:hAnsi="Times New Roman" w:cs="Times New Roman"/>
          <w:b/>
          <w:color w:val="2B1BA5"/>
          <w:sz w:val="24"/>
          <w:szCs w:val="24"/>
          <w:lang w:val="vi-VN"/>
        </w:rPr>
        <w:t>B.</w:t>
      </w:r>
      <w:r w:rsidR="00FF7897" w:rsidRPr="00DE4196">
        <w:rPr>
          <w:rFonts w:ascii="Times New Roman" w:hAnsi="Times New Roman" w:cs="Times New Roman"/>
          <w:b/>
          <w:color w:val="0070C0"/>
          <w:sz w:val="24"/>
          <w:szCs w:val="24"/>
          <w:lang w:val="vi-VN"/>
        </w:rPr>
        <w:t xml:space="preserve"> </w:t>
      </w:r>
      <w:r w:rsidR="00FF7897" w:rsidRPr="006E6ED0">
        <w:rPr>
          <w:rFonts w:ascii="Times New Roman" w:hAnsi="Times New Roman" w:cs="Times New Roman"/>
          <w:position w:val="-14"/>
          <w:sz w:val="24"/>
          <w:szCs w:val="24"/>
          <w:lang w:val="vi-VN"/>
        </w:rPr>
        <w:object w:dxaOrig="1750" w:dyaOrig="410" w14:anchorId="67134E5B">
          <v:shape id="_x0000_i1349" type="#_x0000_t75" style="width:87.75pt;height:20.25pt" o:ole="">
            <v:imagedata r:id="rId655" o:title=""/>
          </v:shape>
          <o:OLEObject Type="Embed" ProgID="Equation.DSMT4" ShapeID="_x0000_i1349" DrawAspect="Content" ObjectID="_1681674175" r:id="rId656"/>
        </w:object>
      </w:r>
      <w:r w:rsidRPr="007E2D2B">
        <w:rPr>
          <w:rFonts w:ascii="Times New Roman" w:hAnsi="Times New Roman" w:cs="Times New Roman"/>
          <w:sz w:val="24"/>
          <w:szCs w:val="24"/>
          <w:lang w:val="vi-VN"/>
        </w:rPr>
        <w:t>.</w:t>
      </w:r>
      <w:r w:rsidR="00FF7897" w:rsidRPr="00DE4196">
        <w:rPr>
          <w:rFonts w:ascii="Times New Roman" w:hAnsi="Times New Roman" w:cs="Times New Roman"/>
          <w:sz w:val="24"/>
          <w:szCs w:val="24"/>
          <w:lang w:val="vi-VN"/>
        </w:rPr>
        <w:tab/>
      </w:r>
      <w:r w:rsidR="00FF7897" w:rsidRPr="00DE4196">
        <w:rPr>
          <w:rFonts w:ascii="Times New Roman" w:hAnsi="Times New Roman" w:cs="Times New Roman"/>
          <w:sz w:val="24"/>
          <w:szCs w:val="24"/>
          <w:lang w:val="vi-VN"/>
        </w:rPr>
        <w:tab/>
      </w:r>
    </w:p>
    <w:p w14:paraId="60F901B5" w14:textId="46E945E5" w:rsidR="00DE4196" w:rsidRPr="007E2D2B" w:rsidRDefault="00DE4196" w:rsidP="000F2299">
      <w:pPr>
        <w:tabs>
          <w:tab w:val="left" w:pos="720"/>
          <w:tab w:val="left" w:pos="5130"/>
        </w:tabs>
        <w:spacing w:before="0" w:line="276" w:lineRule="auto"/>
        <w:jc w:val="both"/>
        <w:rPr>
          <w:rFonts w:ascii="Times New Roman" w:hAnsi="Times New Roman" w:cs="Times New Roman"/>
          <w:sz w:val="24"/>
          <w:szCs w:val="24"/>
          <w:lang w:val="vi-VN"/>
        </w:rPr>
      </w:pPr>
      <w:r>
        <w:rPr>
          <w:rFonts w:ascii="Times New Roman" w:hAnsi="Times New Roman" w:cs="Times New Roman"/>
          <w:b/>
          <w:color w:val="2B1BA5"/>
          <w:sz w:val="24"/>
          <w:szCs w:val="24"/>
          <w:lang w:val="vi-VN"/>
        </w:rPr>
        <w:tab/>
      </w:r>
      <w:r w:rsidR="00FF7897" w:rsidRPr="00DE4196">
        <w:rPr>
          <w:rFonts w:ascii="Times New Roman" w:hAnsi="Times New Roman" w:cs="Times New Roman"/>
          <w:b/>
          <w:color w:val="2B1BA5"/>
          <w:sz w:val="24"/>
          <w:szCs w:val="24"/>
          <w:lang w:val="vi-VN"/>
        </w:rPr>
        <w:t>C.</w:t>
      </w:r>
      <w:r w:rsidR="00FF7897" w:rsidRPr="00DE4196">
        <w:rPr>
          <w:rFonts w:ascii="Times New Roman" w:hAnsi="Times New Roman" w:cs="Times New Roman"/>
          <w:b/>
          <w:color w:val="0070C0"/>
          <w:sz w:val="24"/>
          <w:szCs w:val="24"/>
          <w:lang w:val="vi-VN"/>
        </w:rPr>
        <w:t xml:space="preserve"> </w:t>
      </w:r>
      <w:r w:rsidR="00FF7897" w:rsidRPr="006E6ED0">
        <w:rPr>
          <w:rFonts w:ascii="Times New Roman" w:hAnsi="Times New Roman" w:cs="Times New Roman"/>
          <w:position w:val="-14"/>
          <w:sz w:val="24"/>
          <w:szCs w:val="24"/>
          <w:lang w:val="vi-VN"/>
        </w:rPr>
        <w:object w:dxaOrig="1380" w:dyaOrig="410" w14:anchorId="6AB1F6B6">
          <v:shape id="_x0000_i1350" type="#_x0000_t75" style="width:69pt;height:20.25pt" o:ole="">
            <v:imagedata r:id="rId657" o:title=""/>
          </v:shape>
          <o:OLEObject Type="Embed" ProgID="Equation.DSMT4" ShapeID="_x0000_i1350" DrawAspect="Content" ObjectID="_1681674176" r:id="rId658"/>
        </w:object>
      </w:r>
      <w:r w:rsidRPr="007E2D2B">
        <w:rPr>
          <w:rFonts w:ascii="Times New Roman" w:hAnsi="Times New Roman" w:cs="Times New Roman"/>
          <w:sz w:val="24"/>
          <w:szCs w:val="24"/>
          <w:lang w:val="vi-VN"/>
        </w:rPr>
        <w:t>.</w:t>
      </w:r>
      <w:r w:rsidR="00FF7897" w:rsidRPr="00DE4196">
        <w:rPr>
          <w:rFonts w:ascii="Times New Roman" w:hAnsi="Times New Roman" w:cs="Times New Roman"/>
          <w:sz w:val="24"/>
          <w:szCs w:val="24"/>
          <w:lang w:val="vi-VN"/>
        </w:rPr>
        <w:tab/>
      </w:r>
      <w:r w:rsidR="00FF7897" w:rsidRPr="00DE4196">
        <w:rPr>
          <w:rFonts w:ascii="Times New Roman" w:hAnsi="Times New Roman" w:cs="Times New Roman"/>
          <w:b/>
          <w:color w:val="2B1BA5"/>
          <w:sz w:val="24"/>
          <w:szCs w:val="24"/>
          <w:lang w:val="vi-VN"/>
        </w:rPr>
        <w:t>D.</w:t>
      </w:r>
      <w:r w:rsidR="00FF7897" w:rsidRPr="00DE4196">
        <w:rPr>
          <w:rFonts w:ascii="Times New Roman" w:hAnsi="Times New Roman" w:cs="Times New Roman"/>
          <w:b/>
          <w:sz w:val="24"/>
          <w:szCs w:val="24"/>
          <w:lang w:val="vi-VN"/>
        </w:rPr>
        <w:t xml:space="preserve"> </w:t>
      </w:r>
      <w:r w:rsidR="00FF7897" w:rsidRPr="006E6ED0">
        <w:rPr>
          <w:rFonts w:ascii="Times New Roman" w:hAnsi="Times New Roman" w:cs="Times New Roman"/>
          <w:position w:val="-14"/>
          <w:sz w:val="24"/>
          <w:szCs w:val="24"/>
          <w:lang w:val="vi-VN"/>
        </w:rPr>
        <w:object w:dxaOrig="1790" w:dyaOrig="410" w14:anchorId="48529569">
          <v:shape id="_x0000_i1351" type="#_x0000_t75" style="width:89.25pt;height:20.25pt" o:ole="">
            <v:imagedata r:id="rId659" o:title=""/>
          </v:shape>
          <o:OLEObject Type="Embed" ProgID="Equation.DSMT4" ShapeID="_x0000_i1351" DrawAspect="Content" ObjectID="_1681674177" r:id="rId660"/>
        </w:object>
      </w:r>
      <w:r w:rsidRPr="007E2D2B">
        <w:rPr>
          <w:rFonts w:ascii="Times New Roman" w:hAnsi="Times New Roman" w:cs="Times New Roman"/>
          <w:sz w:val="24"/>
          <w:szCs w:val="24"/>
          <w:lang w:val="vi-VN"/>
        </w:rPr>
        <w:t>.</w:t>
      </w:r>
    </w:p>
    <w:p w14:paraId="3A6618D7" w14:textId="49EBC38B" w:rsidR="00DE4196" w:rsidRPr="007E2D2B" w:rsidRDefault="00FF7897" w:rsidP="00904EF9">
      <w:pPr>
        <w:tabs>
          <w:tab w:val="left" w:pos="567"/>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color w:val="0000FF"/>
          <w:sz w:val="24"/>
          <w:szCs w:val="24"/>
          <w:lang w:val="vi-VN"/>
        </w:rPr>
        <w:lastRenderedPageBreak/>
        <w:t>Câu</w:t>
      </w:r>
      <w:r w:rsidR="00D94A31" w:rsidRPr="007E2D2B">
        <w:rPr>
          <w:rFonts w:ascii="Times New Roman" w:hAnsi="Times New Roman" w:cs="Times New Roman"/>
          <w:b/>
          <w:color w:val="0000FF"/>
          <w:sz w:val="24"/>
          <w:szCs w:val="24"/>
          <w:lang w:val="vi-VN"/>
        </w:rPr>
        <w:t xml:space="preserve"> </w:t>
      </w:r>
      <w:r w:rsidRPr="007E2D2B">
        <w:rPr>
          <w:rFonts w:ascii="Times New Roman" w:hAnsi="Times New Roman" w:cs="Times New Roman"/>
          <w:b/>
          <w:color w:val="0000FF"/>
          <w:sz w:val="24"/>
          <w:szCs w:val="24"/>
          <w:lang w:val="vi-VN"/>
        </w:rPr>
        <w:t>47</w:t>
      </w:r>
      <w:r w:rsidR="00D94A31" w:rsidRPr="007E2D2B">
        <w:rPr>
          <w:rFonts w:ascii="Times New Roman" w:hAnsi="Times New Roman" w:cs="Times New Roman"/>
          <w:b/>
          <w:color w:val="0000FF"/>
          <w:sz w:val="24"/>
          <w:szCs w:val="24"/>
          <w:lang w:val="vi-VN"/>
        </w:rPr>
        <w:t>.</w:t>
      </w:r>
      <w:r w:rsidR="00EB3296" w:rsidRPr="007E2D2B">
        <w:rPr>
          <w:rFonts w:ascii="Times New Roman" w:hAnsi="Times New Roman" w:cs="Times New Roman"/>
          <w:b/>
          <w:color w:val="FF00FF"/>
          <w:sz w:val="24"/>
          <w:szCs w:val="24"/>
          <w:lang w:val="vi-VN"/>
        </w:rPr>
        <w:tab/>
        <w:t xml:space="preserve">[2D1-5.8-4] </w:t>
      </w:r>
      <w:r w:rsidR="00D94A31" w:rsidRPr="007E2D2B">
        <w:rPr>
          <w:rFonts w:ascii="Times New Roman" w:hAnsi="Times New Roman" w:cs="Times New Roman"/>
          <w:b/>
          <w:color w:val="FF00FF"/>
          <w:sz w:val="24"/>
          <w:szCs w:val="24"/>
          <w:lang w:val="vi-VN"/>
        </w:rPr>
        <w:t xml:space="preserve">(thi thử lần 2 Quốc Học Huế 2020-2021) </w:t>
      </w:r>
      <w:r w:rsidRPr="007E2D2B">
        <w:rPr>
          <w:rFonts w:ascii="Times New Roman" w:hAnsi="Times New Roman" w:cs="Times New Roman"/>
          <w:sz w:val="24"/>
          <w:szCs w:val="24"/>
          <w:lang w:val="vi-VN"/>
        </w:rPr>
        <w:t>Cho hàm số</w:t>
      </w:r>
      <w:r w:rsidR="00C978E7" w:rsidRPr="00C978E7">
        <w:rPr>
          <w:rFonts w:ascii="Times New Roman" w:hAnsi="Times New Roman" w:cs="Times New Roman"/>
          <w:position w:val="-14"/>
          <w:sz w:val="24"/>
          <w:szCs w:val="24"/>
        </w:rPr>
        <w:object w:dxaOrig="580" w:dyaOrig="400" w14:anchorId="280EEE91">
          <v:shape id="_x0000_i1352" type="#_x0000_t75" style="width:28.5pt;height:20.25pt" o:ole="">
            <v:imagedata r:id="rId661" o:title=""/>
          </v:shape>
          <o:OLEObject Type="Embed" ProgID="Equation.DSMT4" ShapeID="_x0000_i1352" DrawAspect="Content" ObjectID="_1681674178" r:id="rId662"/>
        </w:object>
      </w:r>
      <w:r w:rsidRPr="007E2D2B">
        <w:rPr>
          <w:rFonts w:ascii="Times New Roman" w:hAnsi="Times New Roman" w:cs="Times New Roman"/>
          <w:sz w:val="24"/>
          <w:szCs w:val="24"/>
          <w:lang w:val="vi-VN"/>
        </w:rPr>
        <w:t xml:space="preserve">có đạo hàm liên tục trên </w:t>
      </w:r>
      <w:r w:rsidRPr="006E6ED0">
        <w:rPr>
          <w:rFonts w:ascii="Times New Roman" w:hAnsi="Times New Roman" w:cs="Times New Roman"/>
          <w:position w:val="-4"/>
          <w:sz w:val="24"/>
          <w:szCs w:val="24"/>
        </w:rPr>
        <w:object w:dxaOrig="260" w:dyaOrig="260" w14:anchorId="5FE2FEF9">
          <v:shape id="_x0000_i1353" type="#_x0000_t75" style="width:12.75pt;height:12.75pt" o:ole="">
            <v:imagedata r:id="rId663" o:title=""/>
          </v:shape>
          <o:OLEObject Type="Embed" ProgID="Equation.DSMT4" ShapeID="_x0000_i1353" DrawAspect="Content" ObjectID="_1681674179" r:id="rId664"/>
        </w:object>
      </w:r>
      <w:r w:rsidRPr="007E2D2B">
        <w:rPr>
          <w:rFonts w:ascii="Times New Roman" w:hAnsi="Times New Roman" w:cs="Times New Roman"/>
          <w:sz w:val="24"/>
          <w:szCs w:val="24"/>
          <w:lang w:val="vi-VN"/>
        </w:rPr>
        <w:t xml:space="preserve"> thỏa mãn </w:t>
      </w:r>
      <w:r w:rsidR="00B74D2E" w:rsidRPr="00B74D2E">
        <w:rPr>
          <w:rFonts w:ascii="Times New Roman" w:hAnsi="Times New Roman" w:cs="Times New Roman"/>
          <w:position w:val="-14"/>
          <w:sz w:val="24"/>
          <w:szCs w:val="24"/>
        </w:rPr>
        <w:object w:dxaOrig="2799" w:dyaOrig="400" w14:anchorId="225C8F8B">
          <v:shape id="_x0000_i1354" type="#_x0000_t75" style="width:138.75pt;height:20.25pt" o:ole="">
            <v:imagedata r:id="rId665" o:title=""/>
          </v:shape>
          <o:OLEObject Type="Embed" ProgID="Equation.DSMT4" ShapeID="_x0000_i1354" DrawAspect="Content" ObjectID="_1681674180" r:id="rId666"/>
        </w:object>
      </w:r>
      <w:r w:rsidRPr="007E2D2B">
        <w:rPr>
          <w:rFonts w:ascii="Times New Roman" w:hAnsi="Times New Roman" w:cs="Times New Roman"/>
          <w:sz w:val="24"/>
          <w:szCs w:val="24"/>
          <w:lang w:val="vi-VN"/>
        </w:rPr>
        <w:t xml:space="preserve"> và </w:t>
      </w:r>
      <w:r w:rsidRPr="006E6ED0">
        <w:rPr>
          <w:rFonts w:ascii="Times New Roman" w:hAnsi="Times New Roman" w:cs="Times New Roman"/>
          <w:position w:val="-10"/>
          <w:sz w:val="24"/>
          <w:szCs w:val="24"/>
        </w:rPr>
        <w:object w:dxaOrig="890" w:dyaOrig="310" w14:anchorId="53FB8F5A">
          <v:shape id="_x0000_i1355" type="#_x0000_t75" style="width:44.25pt;height:15.75pt" o:ole="">
            <v:imagedata r:id="rId667" o:title=""/>
          </v:shape>
          <o:OLEObject Type="Embed" ProgID="Equation.DSMT4" ShapeID="_x0000_i1355" DrawAspect="Content" ObjectID="_1681674181" r:id="rId668"/>
        </w:object>
      </w:r>
      <w:r w:rsidRPr="007E2D2B">
        <w:rPr>
          <w:rFonts w:ascii="Times New Roman" w:hAnsi="Times New Roman" w:cs="Times New Roman"/>
          <w:sz w:val="24"/>
          <w:szCs w:val="24"/>
          <w:lang w:val="vi-VN"/>
        </w:rPr>
        <w:t xml:space="preserve"> . Đồ thị hàm số</w:t>
      </w:r>
      <w:r w:rsidR="00C978E7" w:rsidRPr="00C978E7">
        <w:rPr>
          <w:rFonts w:ascii="Times New Roman" w:hAnsi="Times New Roman" w:cs="Times New Roman"/>
          <w:position w:val="-14"/>
          <w:sz w:val="24"/>
          <w:szCs w:val="24"/>
        </w:rPr>
        <w:object w:dxaOrig="960" w:dyaOrig="400" w14:anchorId="74B750F3">
          <v:shape id="_x0000_i1356" type="#_x0000_t75" style="width:48pt;height:20.25pt" o:ole="">
            <v:imagedata r:id="rId669" o:title=""/>
          </v:shape>
          <o:OLEObject Type="Embed" ProgID="Equation.DSMT4" ShapeID="_x0000_i1356" DrawAspect="Content" ObjectID="_1681674182" r:id="rId670"/>
        </w:object>
      </w:r>
      <w:r w:rsidRPr="007E2D2B">
        <w:rPr>
          <w:rFonts w:ascii="Times New Roman" w:hAnsi="Times New Roman" w:cs="Times New Roman"/>
          <w:sz w:val="24"/>
          <w:szCs w:val="24"/>
          <w:lang w:val="vi-VN"/>
        </w:rPr>
        <w:t xml:space="preserve"> cắt trục hoành tại bao nhiêu điểm có hoành đ</w:t>
      </w:r>
      <w:r w:rsidRPr="007E2D2B">
        <w:rPr>
          <w:rFonts w:ascii="Times New Roman" w:hAnsi="Times New Roman" w:cs="Times New Roman"/>
          <w:bCs/>
          <w:sz w:val="24"/>
          <w:szCs w:val="24"/>
          <w:lang w:val="vi-VN"/>
        </w:rPr>
        <w:t>ộ</w:t>
      </w:r>
      <w:r w:rsidRPr="007E2D2B">
        <w:rPr>
          <w:rFonts w:ascii="Times New Roman" w:hAnsi="Times New Roman" w:cs="Times New Roman"/>
          <w:sz w:val="24"/>
          <w:szCs w:val="24"/>
          <w:lang w:val="vi-VN"/>
        </w:rPr>
        <w:t xml:space="preserve"> thuộc đoạn </w:t>
      </w:r>
      <w:r w:rsidRPr="006E6ED0">
        <w:rPr>
          <w:rFonts w:ascii="Times New Roman" w:hAnsi="Times New Roman" w:cs="Times New Roman"/>
          <w:position w:val="-14"/>
          <w:sz w:val="24"/>
          <w:szCs w:val="24"/>
        </w:rPr>
        <w:object w:dxaOrig="620" w:dyaOrig="410" w14:anchorId="37A971A4">
          <v:shape id="_x0000_i1357" type="#_x0000_t75" style="width:30.75pt;height:20.25pt" o:ole="">
            <v:imagedata r:id="rId671" o:title=""/>
          </v:shape>
          <o:OLEObject Type="Embed" ProgID="Equation.DSMT4" ShapeID="_x0000_i1357" DrawAspect="Content" ObjectID="_1681674183" r:id="rId672"/>
        </w:object>
      </w:r>
      <w:r w:rsidR="00DE4196" w:rsidRPr="007E2D2B">
        <w:rPr>
          <w:rFonts w:ascii="Times New Roman" w:hAnsi="Times New Roman" w:cs="Times New Roman"/>
          <w:sz w:val="24"/>
          <w:szCs w:val="24"/>
          <w:lang w:val="vi-VN"/>
        </w:rPr>
        <w:t>?</w:t>
      </w:r>
    </w:p>
    <w:p w14:paraId="3C524CB1" w14:textId="3D62EB10" w:rsidR="00DE4196" w:rsidRPr="007E2D2B"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color w:val="0000FF"/>
          <w:sz w:val="24"/>
          <w:szCs w:val="24"/>
          <w:lang w:val="vi-VN"/>
        </w:rPr>
        <w:tab/>
      </w:r>
      <w:r w:rsidRPr="007E2D2B">
        <w:rPr>
          <w:rFonts w:ascii="Times New Roman" w:eastAsia="Calibri" w:hAnsi="Times New Roman" w:cs="Times New Roman"/>
          <w:b/>
          <w:color w:val="0000FF"/>
          <w:sz w:val="24"/>
          <w:szCs w:val="24"/>
          <w:lang w:val="vi-VN"/>
        </w:rPr>
        <w:t xml:space="preserve">A. </w:t>
      </w:r>
      <w:r w:rsidR="00FF7897" w:rsidRPr="007E2D2B">
        <w:rPr>
          <w:rFonts w:ascii="Times New Roman" w:hAnsi="Times New Roman" w:cs="Times New Roman"/>
          <w:bCs/>
          <w:lang w:val="vi-VN"/>
        </w:rPr>
        <w:t>4043.</w:t>
      </w:r>
      <w:r w:rsidR="00FF7897" w:rsidRPr="007E2D2B">
        <w:rPr>
          <w:rFonts w:ascii="Times New Roman" w:hAnsi="Times New Roman" w:cs="Times New Roman"/>
          <w:lang w:val="vi-VN"/>
        </w:rPr>
        <w:tab/>
      </w:r>
      <w:r w:rsidR="00FF7897" w:rsidRPr="007E2D2B">
        <w:rPr>
          <w:rFonts w:ascii="Times New Roman" w:hAnsi="Times New Roman" w:cs="Times New Roman"/>
          <w:b/>
          <w:color w:val="0000FF"/>
          <w:lang w:val="vi-VN"/>
        </w:rPr>
        <w:t>B.</w:t>
      </w:r>
      <w:r w:rsidR="00C36F4A" w:rsidRPr="007E2D2B">
        <w:rPr>
          <w:rFonts w:ascii="Times New Roman" w:hAnsi="Times New Roman" w:cs="Times New Roman"/>
          <w:b/>
          <w:color w:val="0000FF"/>
          <w:lang w:val="vi-VN"/>
        </w:rPr>
        <w:t xml:space="preserve"> </w:t>
      </w:r>
      <w:r w:rsidR="00FF7897" w:rsidRPr="007E2D2B">
        <w:rPr>
          <w:rFonts w:ascii="Times New Roman" w:hAnsi="Times New Roman" w:cs="Times New Roman"/>
          <w:bCs/>
          <w:lang w:val="vi-VN"/>
        </w:rPr>
        <w:t>3.</w:t>
      </w:r>
      <w:r w:rsidR="00FF7897" w:rsidRPr="007E2D2B">
        <w:rPr>
          <w:rFonts w:ascii="Times New Roman" w:hAnsi="Times New Roman" w:cs="Times New Roman"/>
          <w:lang w:val="vi-VN"/>
        </w:rPr>
        <w:tab/>
      </w:r>
      <w:r w:rsidR="00FF7897" w:rsidRPr="007E2D2B">
        <w:rPr>
          <w:rFonts w:ascii="Times New Roman" w:hAnsi="Times New Roman" w:cs="Times New Roman"/>
          <w:b/>
          <w:color w:val="0000FF"/>
          <w:lang w:val="vi-VN"/>
        </w:rPr>
        <w:t>C.</w:t>
      </w:r>
      <w:r w:rsidR="00C36F4A" w:rsidRPr="007E2D2B">
        <w:rPr>
          <w:rFonts w:ascii="Times New Roman" w:hAnsi="Times New Roman" w:cs="Times New Roman"/>
          <w:b/>
          <w:color w:val="0000FF"/>
          <w:lang w:val="vi-VN"/>
        </w:rPr>
        <w:t xml:space="preserve"> </w:t>
      </w:r>
      <w:r w:rsidR="00FF7897" w:rsidRPr="007E2D2B">
        <w:rPr>
          <w:rFonts w:ascii="Times New Roman" w:hAnsi="Times New Roman" w:cs="Times New Roman"/>
          <w:bCs/>
          <w:lang w:val="vi-VN"/>
        </w:rPr>
        <w:t>1.</w:t>
      </w:r>
      <w:r w:rsidR="00FF7897" w:rsidRPr="007E2D2B">
        <w:rPr>
          <w:rFonts w:ascii="Times New Roman" w:hAnsi="Times New Roman" w:cs="Times New Roman"/>
          <w:lang w:val="vi-VN"/>
        </w:rPr>
        <w:tab/>
      </w:r>
      <w:r w:rsidR="00FF7897" w:rsidRPr="007E2D2B">
        <w:rPr>
          <w:rFonts w:ascii="Times New Roman" w:hAnsi="Times New Roman" w:cs="Times New Roman"/>
          <w:b/>
          <w:color w:val="0000FF"/>
          <w:lang w:val="vi-VN"/>
        </w:rPr>
        <w:t>D.</w:t>
      </w:r>
      <w:r w:rsidR="00C36F4A" w:rsidRPr="007E2D2B">
        <w:rPr>
          <w:rFonts w:ascii="Times New Roman" w:hAnsi="Times New Roman" w:cs="Times New Roman"/>
          <w:b/>
          <w:color w:val="0000FF"/>
          <w:lang w:val="vi-VN"/>
        </w:rPr>
        <w:t xml:space="preserve"> </w:t>
      </w:r>
      <w:r w:rsidR="00FF7897" w:rsidRPr="007E2D2B">
        <w:rPr>
          <w:rFonts w:ascii="Times New Roman" w:hAnsi="Times New Roman" w:cs="Times New Roman"/>
          <w:bCs/>
          <w:lang w:val="vi-VN"/>
        </w:rPr>
        <w:t>1287.</w:t>
      </w:r>
    </w:p>
    <w:p w14:paraId="5B73D007" w14:textId="77777777" w:rsidR="00DE4196" w:rsidRPr="007E2D2B" w:rsidRDefault="00C978E7" w:rsidP="00904EF9">
      <w:pPr>
        <w:tabs>
          <w:tab w:val="left" w:pos="567"/>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color w:val="0000FF"/>
          <w:sz w:val="24"/>
          <w:szCs w:val="24"/>
          <w:lang w:val="vi-VN"/>
        </w:rPr>
        <w:t>Câu</w:t>
      </w:r>
      <w:r w:rsidRPr="001419A3">
        <w:rPr>
          <w:rFonts w:ascii="Times New Roman" w:hAnsi="Times New Roman" w:cs="Times New Roman"/>
          <w:color w:val="0000FF"/>
          <w:sz w:val="24"/>
          <w:szCs w:val="24"/>
          <w:lang w:val="vi-VN"/>
        </w:rPr>
        <w:t xml:space="preserve"> </w:t>
      </w:r>
      <w:r w:rsidRPr="007E2D2B">
        <w:rPr>
          <w:rFonts w:ascii="Times New Roman" w:hAnsi="Times New Roman" w:cs="Times New Roman"/>
          <w:b/>
          <w:color w:val="0000FF"/>
          <w:sz w:val="24"/>
          <w:szCs w:val="24"/>
          <w:lang w:val="vi-VN"/>
        </w:rPr>
        <w:t>48.</w:t>
      </w:r>
      <w:r w:rsidRPr="007E2D2B">
        <w:rPr>
          <w:rFonts w:ascii="Times New Roman" w:hAnsi="Times New Roman" w:cs="Times New Roman"/>
          <w:b/>
          <w:color w:val="FF00FF"/>
          <w:sz w:val="24"/>
          <w:szCs w:val="24"/>
          <w:lang w:val="vi-VN"/>
        </w:rPr>
        <w:tab/>
        <w:t xml:space="preserve">[2D1-2.6-4] (TT L2 Quốc học Huế 2020–2021) </w:t>
      </w:r>
      <w:r w:rsidRPr="007E2D2B">
        <w:rPr>
          <w:rFonts w:ascii="Times New Roman" w:hAnsi="Times New Roman" w:cs="Times New Roman"/>
          <w:sz w:val="24"/>
          <w:lang w:val="vi-VN"/>
        </w:rPr>
        <w:t xml:space="preserve">Cho hàm số </w:t>
      </w:r>
      <w:r w:rsidRPr="003B4EE3">
        <w:rPr>
          <w:position w:val="-24"/>
        </w:rPr>
        <w:object w:dxaOrig="3440" w:dyaOrig="680" w14:anchorId="39B912DC">
          <v:shape id="_x0000_i1358" type="#_x0000_t75" style="width:171.75pt;height:33.75pt" o:ole="">
            <v:imagedata r:id="rId673" o:title=""/>
          </v:shape>
          <o:OLEObject Type="Embed" ProgID="Equation.DSMT4" ShapeID="_x0000_i1358" DrawAspect="Content" ObjectID="_1681674184" r:id="rId674"/>
        </w:object>
      </w:r>
      <w:r w:rsidRPr="007E2D2B">
        <w:rPr>
          <w:rFonts w:ascii="Times New Roman" w:hAnsi="Times New Roman" w:cs="Times New Roman"/>
          <w:sz w:val="24"/>
          <w:lang w:val="vi-VN"/>
        </w:rPr>
        <w:t xml:space="preserve"> có đồ thị </w:t>
      </w:r>
      <w:r w:rsidRPr="003B4EE3">
        <w:rPr>
          <w:position w:val="-14"/>
        </w:rPr>
        <w:object w:dxaOrig="540" w:dyaOrig="400" w14:anchorId="0C1554A5">
          <v:shape id="_x0000_i1359" type="#_x0000_t75" style="width:27pt;height:20.25pt" o:ole="">
            <v:imagedata r:id="rId675" o:title=""/>
          </v:shape>
          <o:OLEObject Type="Embed" ProgID="Equation.DSMT4" ShapeID="_x0000_i1359" DrawAspect="Content" ObjectID="_1681674185" r:id="rId676"/>
        </w:object>
      </w:r>
      <w:r w:rsidRPr="007E2D2B">
        <w:rPr>
          <w:rFonts w:ascii="Times New Roman" w:hAnsi="Times New Roman" w:cs="Times New Roman"/>
          <w:sz w:val="24"/>
          <w:lang w:val="vi-VN"/>
        </w:rPr>
        <w:t xml:space="preserve"> (</w:t>
      </w:r>
      <w:r w:rsidRPr="003B4EE3">
        <w:rPr>
          <w:position w:val="-6"/>
        </w:rPr>
        <w:object w:dxaOrig="260" w:dyaOrig="220" w14:anchorId="295D05CD">
          <v:shape id="_x0000_i1360" type="#_x0000_t75" style="width:12.75pt;height:11.25pt" o:ole="">
            <v:imagedata r:id="rId677" o:title=""/>
          </v:shape>
          <o:OLEObject Type="Embed" ProgID="Equation.DSMT4" ShapeID="_x0000_i1360" DrawAspect="Content" ObjectID="_1681674186" r:id="rId678"/>
        </w:object>
      </w:r>
      <w:r w:rsidRPr="007E2D2B">
        <w:rPr>
          <w:rFonts w:ascii="Times New Roman" w:hAnsi="Times New Roman" w:cs="Times New Roman"/>
          <w:sz w:val="24"/>
          <w:lang w:val="vi-VN"/>
        </w:rPr>
        <w:t xml:space="preserve"> là tham số thực). Gọi </w:t>
      </w:r>
      <w:r w:rsidRPr="003B4EE3">
        <w:rPr>
          <w:position w:val="-4"/>
        </w:rPr>
        <w:object w:dxaOrig="240" w:dyaOrig="260" w14:anchorId="70B4445D">
          <v:shape id="_x0000_i1361" type="#_x0000_t75" style="width:12.75pt;height:12.75pt" o:ole="">
            <v:imagedata r:id="rId679" o:title=""/>
          </v:shape>
          <o:OLEObject Type="Embed" ProgID="Equation.DSMT4" ShapeID="_x0000_i1361" DrawAspect="Content" ObjectID="_1681674187" r:id="rId680"/>
        </w:object>
      </w:r>
      <w:r w:rsidRPr="007E2D2B">
        <w:rPr>
          <w:rFonts w:ascii="Times New Roman" w:hAnsi="Times New Roman" w:cs="Times New Roman"/>
          <w:sz w:val="24"/>
          <w:lang w:val="vi-VN"/>
        </w:rPr>
        <w:t xml:space="preserve"> là điểm thỏa mãn vừa là điểm cực đại của </w:t>
      </w:r>
      <w:r w:rsidRPr="003B4EE3">
        <w:rPr>
          <w:position w:val="-14"/>
        </w:rPr>
        <w:object w:dxaOrig="540" w:dyaOrig="400" w14:anchorId="4EAF9B25">
          <v:shape id="_x0000_i1362" type="#_x0000_t75" style="width:27pt;height:20.25pt" o:ole="">
            <v:imagedata r:id="rId675" o:title=""/>
          </v:shape>
          <o:OLEObject Type="Embed" ProgID="Equation.DSMT4" ShapeID="_x0000_i1362" DrawAspect="Content" ObjectID="_1681674188" r:id="rId681"/>
        </w:object>
      </w:r>
      <w:r w:rsidRPr="007E2D2B">
        <w:rPr>
          <w:rFonts w:ascii="Times New Roman" w:hAnsi="Times New Roman" w:cs="Times New Roman"/>
          <w:sz w:val="24"/>
          <w:lang w:val="vi-VN"/>
        </w:rPr>
        <w:t xml:space="preserve"> ứng với một giá trị </w:t>
      </w:r>
      <w:r w:rsidRPr="003B4EE3">
        <w:rPr>
          <w:position w:val="-6"/>
        </w:rPr>
        <w:object w:dxaOrig="260" w:dyaOrig="220" w14:anchorId="41DFC1EB">
          <v:shape id="_x0000_i1363" type="#_x0000_t75" style="width:12.75pt;height:11.25pt" o:ole="">
            <v:imagedata r:id="rId682" o:title=""/>
          </v:shape>
          <o:OLEObject Type="Embed" ProgID="Equation.DSMT4" ShapeID="_x0000_i1363" DrawAspect="Content" ObjectID="_1681674189" r:id="rId683"/>
        </w:object>
      </w:r>
      <w:r w:rsidRPr="007E2D2B">
        <w:rPr>
          <w:rFonts w:ascii="Times New Roman" w:hAnsi="Times New Roman" w:cs="Times New Roman"/>
          <w:sz w:val="24"/>
          <w:lang w:val="vi-VN"/>
        </w:rPr>
        <w:t xml:space="preserve"> vừa là điểm cực tiểu của </w:t>
      </w:r>
      <w:r w:rsidRPr="003B4EE3">
        <w:rPr>
          <w:position w:val="-14"/>
        </w:rPr>
        <w:object w:dxaOrig="540" w:dyaOrig="400" w14:anchorId="401F284B">
          <v:shape id="_x0000_i1364" type="#_x0000_t75" style="width:27pt;height:20.25pt" o:ole="">
            <v:imagedata r:id="rId675" o:title=""/>
          </v:shape>
          <o:OLEObject Type="Embed" ProgID="Equation.DSMT4" ShapeID="_x0000_i1364" DrawAspect="Content" ObjectID="_1681674190" r:id="rId684"/>
        </w:object>
      </w:r>
      <w:r w:rsidRPr="007E2D2B">
        <w:rPr>
          <w:rFonts w:ascii="Times New Roman" w:hAnsi="Times New Roman" w:cs="Times New Roman"/>
          <w:sz w:val="24"/>
          <w:lang w:val="vi-VN"/>
        </w:rPr>
        <w:t xml:space="preserve"> ứng với giá trị khác của </w:t>
      </w:r>
      <w:r w:rsidRPr="003B4EE3">
        <w:rPr>
          <w:position w:val="-6"/>
        </w:rPr>
        <w:object w:dxaOrig="260" w:dyaOrig="220" w14:anchorId="06598982">
          <v:shape id="_x0000_i1365" type="#_x0000_t75" style="width:12.75pt;height:11.25pt" o:ole="">
            <v:imagedata r:id="rId685" o:title=""/>
          </v:shape>
          <o:OLEObject Type="Embed" ProgID="Equation.DSMT4" ShapeID="_x0000_i1365" DrawAspect="Content" ObjectID="_1681674191" r:id="rId686"/>
        </w:object>
      </w:r>
      <w:r w:rsidRPr="007E2D2B">
        <w:rPr>
          <w:rFonts w:ascii="Times New Roman" w:hAnsi="Times New Roman" w:cs="Times New Roman"/>
          <w:sz w:val="24"/>
          <w:lang w:val="vi-VN"/>
        </w:rPr>
        <w:t xml:space="preserve">. Giá trị của </w:t>
      </w:r>
      <w:r w:rsidRPr="003B4EE3">
        <w:rPr>
          <w:position w:val="-6"/>
        </w:rPr>
        <w:object w:dxaOrig="200" w:dyaOrig="220" w14:anchorId="33FD05E9">
          <v:shape id="_x0000_i1366" type="#_x0000_t75" style="width:9.75pt;height:11.25pt" o:ole="">
            <v:imagedata r:id="rId687" o:title=""/>
          </v:shape>
          <o:OLEObject Type="Embed" ProgID="Equation.DSMT4" ShapeID="_x0000_i1366" DrawAspect="Content" ObjectID="_1681674192" r:id="rId688"/>
        </w:object>
      </w:r>
      <w:r w:rsidRPr="007E2D2B">
        <w:rPr>
          <w:rFonts w:ascii="Times New Roman" w:hAnsi="Times New Roman" w:cs="Times New Roman"/>
          <w:sz w:val="24"/>
          <w:lang w:val="vi-VN"/>
        </w:rPr>
        <w:t xml:space="preserve"> để khoảng cách từ </w:t>
      </w:r>
      <w:r w:rsidRPr="003B4EE3">
        <w:rPr>
          <w:position w:val="-4"/>
        </w:rPr>
        <w:object w:dxaOrig="240" w:dyaOrig="260" w14:anchorId="0CD892A4">
          <v:shape id="_x0000_i1367" type="#_x0000_t75" style="width:12.75pt;height:12.75pt" o:ole="">
            <v:imagedata r:id="rId689" o:title=""/>
          </v:shape>
          <o:OLEObject Type="Embed" ProgID="Equation.DSMT4" ShapeID="_x0000_i1367" DrawAspect="Content" ObjectID="_1681674193" r:id="rId690"/>
        </w:object>
      </w:r>
      <w:r w:rsidRPr="007E2D2B">
        <w:rPr>
          <w:rFonts w:ascii="Times New Roman" w:hAnsi="Times New Roman" w:cs="Times New Roman"/>
          <w:sz w:val="24"/>
          <w:lang w:val="vi-VN"/>
        </w:rPr>
        <w:t xml:space="preserve"> đến đường thẳng </w:t>
      </w:r>
      <w:r w:rsidRPr="003B4EE3">
        <w:rPr>
          <w:position w:val="-14"/>
        </w:rPr>
        <w:object w:dxaOrig="2299" w:dyaOrig="400" w14:anchorId="6B7E4CA1">
          <v:shape id="_x0000_i1368" type="#_x0000_t75" style="width:114.75pt;height:20.25pt" o:ole="">
            <v:imagedata r:id="rId691" o:title=""/>
          </v:shape>
          <o:OLEObject Type="Embed" ProgID="Equation.DSMT4" ShapeID="_x0000_i1368" DrawAspect="Content" ObjectID="_1681674194" r:id="rId692"/>
        </w:object>
      </w:r>
      <w:r w:rsidRPr="007E2D2B">
        <w:rPr>
          <w:rFonts w:ascii="Times New Roman" w:hAnsi="Times New Roman" w:cs="Times New Roman"/>
          <w:sz w:val="24"/>
          <w:lang w:val="vi-VN"/>
        </w:rPr>
        <w:t xml:space="preserve"> đạt giá trị lớn nhất là</w:t>
      </w:r>
    </w:p>
    <w:p w14:paraId="4C819865" w14:textId="4E8C389B" w:rsidR="00DE4196" w:rsidRPr="007E2D2B"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lang w:val="vi-VN"/>
        </w:rPr>
      </w:pPr>
      <w:r w:rsidRPr="007E2D2B">
        <w:rPr>
          <w:rFonts w:ascii="Times New Roman" w:hAnsi="Times New Roman" w:cs="Times New Roman"/>
          <w:b/>
          <w:color w:val="0000FF"/>
          <w:sz w:val="24"/>
          <w:szCs w:val="24"/>
          <w:lang w:val="vi-VN"/>
        </w:rPr>
        <w:tab/>
      </w:r>
      <w:r w:rsidR="00C978E7" w:rsidRPr="007E2D2B">
        <w:rPr>
          <w:rFonts w:ascii="Times New Roman" w:hAnsi="Times New Roman" w:cs="Times New Roman"/>
          <w:b/>
          <w:color w:val="0000FF"/>
          <w:sz w:val="24"/>
          <w:lang w:val="vi-VN"/>
        </w:rPr>
        <w:t>A.</w:t>
      </w:r>
      <w:r w:rsidR="00C978E7" w:rsidRPr="007E2D2B">
        <w:rPr>
          <w:rFonts w:ascii="Times New Roman" w:hAnsi="Times New Roman" w:cs="Times New Roman"/>
          <w:color w:val="0000FF"/>
          <w:sz w:val="24"/>
          <w:lang w:val="vi-VN"/>
        </w:rPr>
        <w:t xml:space="preserve"> </w:t>
      </w:r>
      <w:r w:rsidR="00C978E7" w:rsidRPr="003B4EE3">
        <w:rPr>
          <w:rFonts w:ascii="Times New Roman" w:hAnsi="Times New Roman" w:cs="Times New Roman"/>
          <w:position w:val="-6"/>
          <w:sz w:val="24"/>
        </w:rPr>
        <w:object w:dxaOrig="680" w:dyaOrig="279" w14:anchorId="674EBF63">
          <v:shape id="_x0000_i1369" type="#_x0000_t75" style="width:33.75pt;height:14.25pt" o:ole="">
            <v:imagedata r:id="rId693" o:title=""/>
          </v:shape>
          <o:OLEObject Type="Embed" ProgID="Equation.DSMT4" ShapeID="_x0000_i1369" DrawAspect="Content" ObjectID="_1681674195" r:id="rId694"/>
        </w:object>
      </w:r>
      <w:r w:rsidR="00C978E7" w:rsidRPr="007E2D2B">
        <w:rPr>
          <w:rFonts w:ascii="Times New Roman" w:hAnsi="Times New Roman" w:cs="Times New Roman"/>
          <w:sz w:val="24"/>
          <w:lang w:val="vi-VN"/>
        </w:rPr>
        <w:t>.</w:t>
      </w:r>
      <w:r w:rsidR="00C978E7" w:rsidRPr="007E2D2B">
        <w:rPr>
          <w:rFonts w:ascii="Times New Roman" w:hAnsi="Times New Roman" w:cs="Times New Roman"/>
          <w:sz w:val="24"/>
          <w:lang w:val="vi-VN"/>
        </w:rPr>
        <w:tab/>
      </w:r>
      <w:r w:rsidR="00C978E7" w:rsidRPr="007E2D2B">
        <w:rPr>
          <w:rFonts w:ascii="Times New Roman" w:hAnsi="Times New Roman" w:cs="Times New Roman"/>
          <w:b/>
          <w:color w:val="0000FF"/>
          <w:sz w:val="24"/>
          <w:lang w:val="vi-VN"/>
        </w:rPr>
        <w:t>B.</w:t>
      </w:r>
      <w:r w:rsidR="00C978E7" w:rsidRPr="007E2D2B">
        <w:rPr>
          <w:rFonts w:ascii="Times New Roman" w:hAnsi="Times New Roman" w:cs="Times New Roman"/>
          <w:color w:val="0000FF"/>
          <w:sz w:val="24"/>
          <w:lang w:val="vi-VN"/>
        </w:rPr>
        <w:t xml:space="preserve"> </w:t>
      </w:r>
      <w:r w:rsidR="00C978E7" w:rsidRPr="003B4EE3">
        <w:rPr>
          <w:rFonts w:ascii="Times New Roman" w:hAnsi="Times New Roman" w:cs="Times New Roman"/>
          <w:position w:val="-24"/>
          <w:sz w:val="24"/>
        </w:rPr>
        <w:object w:dxaOrig="700" w:dyaOrig="620" w14:anchorId="53111F64">
          <v:shape id="_x0000_i1370" type="#_x0000_t75" style="width:35.25pt;height:30.75pt" o:ole="">
            <v:imagedata r:id="rId695" o:title=""/>
          </v:shape>
          <o:OLEObject Type="Embed" ProgID="Equation.DSMT4" ShapeID="_x0000_i1370" DrawAspect="Content" ObjectID="_1681674196" r:id="rId696"/>
        </w:object>
      </w:r>
      <w:r w:rsidR="00C978E7" w:rsidRPr="007E2D2B">
        <w:rPr>
          <w:rFonts w:ascii="Times New Roman" w:hAnsi="Times New Roman" w:cs="Times New Roman"/>
          <w:sz w:val="24"/>
          <w:lang w:val="vi-VN"/>
        </w:rPr>
        <w:t>.</w:t>
      </w:r>
      <w:r w:rsidR="00C978E7" w:rsidRPr="007E2D2B">
        <w:rPr>
          <w:rFonts w:ascii="Times New Roman" w:hAnsi="Times New Roman" w:cs="Times New Roman"/>
          <w:sz w:val="24"/>
          <w:lang w:val="vi-VN"/>
        </w:rPr>
        <w:tab/>
      </w:r>
      <w:r w:rsidR="00C978E7" w:rsidRPr="007E2D2B">
        <w:rPr>
          <w:rFonts w:ascii="Times New Roman" w:hAnsi="Times New Roman" w:cs="Times New Roman"/>
          <w:b/>
          <w:color w:val="0000FF"/>
          <w:sz w:val="24"/>
          <w:lang w:val="vi-VN"/>
        </w:rPr>
        <w:t>C.</w:t>
      </w:r>
      <w:r w:rsidR="00C978E7" w:rsidRPr="007E2D2B">
        <w:rPr>
          <w:rFonts w:ascii="Times New Roman" w:hAnsi="Times New Roman" w:cs="Times New Roman"/>
          <w:color w:val="0000FF"/>
          <w:sz w:val="24"/>
          <w:lang w:val="vi-VN"/>
        </w:rPr>
        <w:t xml:space="preserve"> </w:t>
      </w:r>
      <w:r w:rsidR="00C978E7" w:rsidRPr="00A77711">
        <w:rPr>
          <w:rFonts w:ascii="Times New Roman" w:hAnsi="Times New Roman" w:cs="Times New Roman"/>
          <w:position w:val="-24"/>
          <w:sz w:val="24"/>
        </w:rPr>
        <w:object w:dxaOrig="859" w:dyaOrig="620" w14:anchorId="52EE24C8">
          <v:shape id="_x0000_i1371" type="#_x0000_t75" style="width:42.75pt;height:30.75pt" o:ole="">
            <v:imagedata r:id="rId697" o:title=""/>
          </v:shape>
          <o:OLEObject Type="Embed" ProgID="Equation.DSMT4" ShapeID="_x0000_i1371" DrawAspect="Content" ObjectID="_1681674197" r:id="rId698"/>
        </w:object>
      </w:r>
      <w:r w:rsidR="00C978E7" w:rsidRPr="007E2D2B">
        <w:rPr>
          <w:rFonts w:ascii="Times New Roman" w:hAnsi="Times New Roman" w:cs="Times New Roman"/>
          <w:sz w:val="24"/>
          <w:lang w:val="vi-VN"/>
        </w:rPr>
        <w:t>.</w:t>
      </w:r>
      <w:r w:rsidR="00C978E7" w:rsidRPr="007E2D2B">
        <w:rPr>
          <w:rFonts w:ascii="Times New Roman" w:hAnsi="Times New Roman" w:cs="Times New Roman"/>
          <w:sz w:val="24"/>
          <w:lang w:val="vi-VN"/>
        </w:rPr>
        <w:tab/>
      </w:r>
      <w:r w:rsidR="00C978E7" w:rsidRPr="007E2D2B">
        <w:rPr>
          <w:rFonts w:ascii="Times New Roman" w:hAnsi="Times New Roman" w:cs="Times New Roman"/>
          <w:b/>
          <w:color w:val="0000FF"/>
          <w:sz w:val="24"/>
          <w:lang w:val="vi-VN"/>
        </w:rPr>
        <w:t>D.</w:t>
      </w:r>
      <w:r w:rsidR="00C978E7" w:rsidRPr="007E2D2B">
        <w:rPr>
          <w:rFonts w:ascii="Times New Roman" w:hAnsi="Times New Roman" w:cs="Times New Roman"/>
          <w:color w:val="0000FF"/>
          <w:sz w:val="24"/>
          <w:lang w:val="vi-VN"/>
        </w:rPr>
        <w:t xml:space="preserve"> </w:t>
      </w:r>
      <w:r w:rsidR="00C978E7" w:rsidRPr="003B4EE3">
        <w:rPr>
          <w:rFonts w:ascii="Times New Roman" w:hAnsi="Times New Roman" w:cs="Times New Roman"/>
          <w:position w:val="-6"/>
          <w:sz w:val="24"/>
        </w:rPr>
        <w:object w:dxaOrig="540" w:dyaOrig="279" w14:anchorId="1505E440">
          <v:shape id="_x0000_i1372" type="#_x0000_t75" style="width:27pt;height:14.25pt" o:ole="">
            <v:imagedata r:id="rId699" o:title=""/>
          </v:shape>
          <o:OLEObject Type="Embed" ProgID="Equation.DSMT4" ShapeID="_x0000_i1372" DrawAspect="Content" ObjectID="_1681674198" r:id="rId700"/>
        </w:object>
      </w:r>
      <w:r w:rsidR="00C978E7" w:rsidRPr="007E2D2B">
        <w:rPr>
          <w:rFonts w:ascii="Times New Roman" w:hAnsi="Times New Roman" w:cs="Times New Roman"/>
          <w:sz w:val="24"/>
          <w:lang w:val="vi-VN"/>
        </w:rPr>
        <w:t>.</w:t>
      </w:r>
    </w:p>
    <w:p w14:paraId="555E71DB" w14:textId="2149D4EF" w:rsidR="00DE4196" w:rsidRPr="00DD4F9B" w:rsidRDefault="00FF7897" w:rsidP="00904EF9">
      <w:pPr>
        <w:tabs>
          <w:tab w:val="left" w:pos="567"/>
        </w:tabs>
        <w:spacing w:before="0" w:line="276" w:lineRule="auto"/>
        <w:jc w:val="both"/>
        <w:rPr>
          <w:rFonts w:ascii="Times New Roman" w:hAnsi="Times New Roman" w:cs="Times New Roman"/>
          <w:sz w:val="24"/>
          <w:szCs w:val="24"/>
        </w:rPr>
      </w:pPr>
      <w:r w:rsidRPr="007E2D2B">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7E2D2B">
        <w:rPr>
          <w:rFonts w:ascii="Times New Roman" w:hAnsi="Times New Roman" w:cs="Times New Roman"/>
          <w:b/>
          <w:color w:val="0000FF"/>
          <w:sz w:val="24"/>
          <w:szCs w:val="24"/>
          <w:lang w:val="vi-VN"/>
        </w:rPr>
        <w:t>49.</w:t>
      </w:r>
      <w:r w:rsidR="00DE4196" w:rsidRPr="007E2D2B">
        <w:rPr>
          <w:rFonts w:ascii="Times New Roman" w:hAnsi="Times New Roman" w:cs="Times New Roman"/>
          <w:b/>
          <w:color w:val="0000FF"/>
          <w:sz w:val="24"/>
          <w:szCs w:val="24"/>
          <w:lang w:val="vi-VN"/>
        </w:rPr>
        <w:tab/>
      </w:r>
      <w:r w:rsidRPr="007E2D2B">
        <w:rPr>
          <w:rFonts w:ascii="Times New Roman" w:hAnsi="Times New Roman" w:cs="Times New Roman"/>
          <w:b/>
          <w:color w:val="FF00FF"/>
          <w:sz w:val="24"/>
          <w:szCs w:val="24"/>
          <w:lang w:val="vi-VN"/>
        </w:rPr>
        <w:t xml:space="preserve">[1H3-3.5-4] </w:t>
      </w:r>
      <w:r w:rsidR="00D94A31" w:rsidRPr="007E2D2B">
        <w:rPr>
          <w:rFonts w:ascii="Times New Roman" w:hAnsi="Times New Roman" w:cs="Times New Roman"/>
          <w:b/>
          <w:color w:val="FF00FF"/>
          <w:sz w:val="24"/>
          <w:szCs w:val="24"/>
          <w:lang w:val="vi-VN"/>
        </w:rPr>
        <w:t xml:space="preserve">(thi thử lần 2 Quốc Học Huế 2020-2021) </w:t>
      </w:r>
      <w:r w:rsidR="002028F4">
        <w:rPr>
          <w:rFonts w:ascii="Times New Roman" w:hAnsi="Times New Roman" w:cs="Times New Roman"/>
          <w:sz w:val="24"/>
          <w:szCs w:val="24"/>
          <w:lang w:val="vi-VN"/>
        </w:rPr>
        <w:t>Cho h</w:t>
      </w:r>
      <w:r w:rsidRPr="007E2D2B">
        <w:rPr>
          <w:rFonts w:ascii="Times New Roman" w:hAnsi="Times New Roman" w:cs="Times New Roman"/>
          <w:sz w:val="24"/>
          <w:szCs w:val="24"/>
          <w:lang w:val="vi-VN"/>
        </w:rPr>
        <w:t xml:space="preserve">ình lăng trụ tam giác </w:t>
      </w:r>
      <w:r w:rsidRPr="006E6ED0">
        <w:rPr>
          <w:rFonts w:ascii="Times New Roman" w:hAnsi="Times New Roman" w:cs="Times New Roman"/>
          <w:position w:val="-6"/>
          <w:sz w:val="24"/>
          <w:szCs w:val="24"/>
        </w:rPr>
        <w:object w:dxaOrig="1340" w:dyaOrig="280" w14:anchorId="00B9FBEB">
          <v:shape id="_x0000_i1373" type="#_x0000_t75" style="width:66.75pt;height:14.25pt" o:ole="">
            <v:imagedata r:id="rId701" o:title=""/>
          </v:shape>
          <o:OLEObject Type="Embed" ProgID="Equation.DSMT4" ShapeID="_x0000_i1373" DrawAspect="Content" ObjectID="_1681674199" r:id="rId702"/>
        </w:object>
      </w:r>
      <w:r w:rsidR="00E971A0" w:rsidRPr="00E971A0">
        <w:rPr>
          <w:rFonts w:ascii="Times New Roman" w:hAnsi="Times New Roman" w:cs="Times New Roman"/>
          <w:sz w:val="24"/>
          <w:szCs w:val="24"/>
          <w:lang w:val="vi-VN"/>
        </w:rPr>
        <w:t xml:space="preserve"> </w:t>
      </w:r>
      <w:r w:rsidRPr="007E2D2B">
        <w:rPr>
          <w:rFonts w:ascii="Times New Roman" w:hAnsi="Times New Roman" w:cs="Times New Roman"/>
          <w:sz w:val="24"/>
          <w:szCs w:val="24"/>
          <w:lang w:val="vi-VN"/>
        </w:rPr>
        <w:t xml:space="preserve">có mặt bên </w:t>
      </w:r>
      <w:r w:rsidRPr="006E6ED0">
        <w:rPr>
          <w:rFonts w:ascii="Times New Roman" w:hAnsi="Times New Roman" w:cs="Times New Roman"/>
          <w:position w:val="-4"/>
          <w:sz w:val="24"/>
          <w:szCs w:val="24"/>
        </w:rPr>
        <w:object w:dxaOrig="860" w:dyaOrig="260" w14:anchorId="7A022935">
          <v:shape id="_x0000_i1374" type="#_x0000_t75" style="width:42.75pt;height:12.75pt" o:ole="">
            <v:imagedata r:id="rId703" o:title=""/>
          </v:shape>
          <o:OLEObject Type="Embed" ProgID="Equation.DSMT4" ShapeID="_x0000_i1374" DrawAspect="Content" ObjectID="_1681674200" r:id="rId704"/>
        </w:object>
      </w:r>
      <w:r w:rsidR="00E971A0" w:rsidRPr="00E971A0">
        <w:rPr>
          <w:rFonts w:ascii="Times New Roman" w:hAnsi="Times New Roman" w:cs="Times New Roman"/>
          <w:sz w:val="24"/>
          <w:szCs w:val="24"/>
          <w:lang w:val="vi-VN"/>
        </w:rPr>
        <w:t xml:space="preserve"> </w:t>
      </w:r>
      <w:r w:rsidRPr="007E2D2B">
        <w:rPr>
          <w:rFonts w:ascii="Times New Roman" w:hAnsi="Times New Roman" w:cs="Times New Roman"/>
          <w:sz w:val="24"/>
          <w:szCs w:val="24"/>
          <w:lang w:val="vi-VN"/>
        </w:rPr>
        <w:t xml:space="preserve">là hình thoi cạnh </w:t>
      </w:r>
      <w:r w:rsidRPr="006E6ED0">
        <w:rPr>
          <w:rFonts w:ascii="Times New Roman" w:hAnsi="Times New Roman" w:cs="Times New Roman"/>
          <w:position w:val="-6"/>
          <w:sz w:val="24"/>
          <w:szCs w:val="24"/>
        </w:rPr>
        <w:object w:dxaOrig="200" w:dyaOrig="220" w14:anchorId="3FF3C7FD">
          <v:shape id="_x0000_i1375" type="#_x0000_t75" style="width:9.75pt;height:11.25pt" o:ole="">
            <v:imagedata r:id="rId705" o:title=""/>
          </v:shape>
          <o:OLEObject Type="Embed" ProgID="Equation.DSMT4" ShapeID="_x0000_i1375" DrawAspect="Content" ObjectID="_1681674201" r:id="rId706"/>
        </w:object>
      </w:r>
      <w:r w:rsidRPr="007E2D2B">
        <w:rPr>
          <w:rFonts w:ascii="Times New Roman" w:hAnsi="Times New Roman" w:cs="Times New Roman"/>
          <w:sz w:val="24"/>
          <w:szCs w:val="24"/>
          <w:lang w:val="vi-VN"/>
        </w:rPr>
        <w:t xml:space="preserve">, </w:t>
      </w:r>
      <w:r w:rsidRPr="006E6ED0">
        <w:rPr>
          <w:rFonts w:ascii="Times New Roman" w:hAnsi="Times New Roman" w:cs="Times New Roman"/>
          <w:position w:val="-6"/>
          <w:sz w:val="24"/>
          <w:szCs w:val="24"/>
        </w:rPr>
        <w:object w:dxaOrig="1280" w:dyaOrig="360" w14:anchorId="064C17BF">
          <v:shape id="_x0000_i1376" type="#_x0000_t75" style="width:63.75pt;height:18pt" o:ole="">
            <v:imagedata r:id="rId707" o:title=""/>
          </v:shape>
          <o:OLEObject Type="Embed" ProgID="Equation.DSMT4" ShapeID="_x0000_i1376" DrawAspect="Content" ObjectID="_1681674202" r:id="rId708"/>
        </w:object>
      </w:r>
      <w:r w:rsidRPr="007E2D2B">
        <w:rPr>
          <w:rFonts w:ascii="Times New Roman" w:hAnsi="Times New Roman" w:cs="Times New Roman"/>
          <w:sz w:val="24"/>
          <w:szCs w:val="24"/>
          <w:lang w:val="vi-VN"/>
        </w:rPr>
        <w:t xml:space="preserve">và </w:t>
      </w:r>
      <w:r w:rsidRPr="006E6ED0">
        <w:rPr>
          <w:rFonts w:ascii="Times New Roman" w:hAnsi="Times New Roman" w:cs="Times New Roman"/>
          <w:position w:val="-8"/>
          <w:sz w:val="24"/>
          <w:szCs w:val="24"/>
        </w:rPr>
        <w:object w:dxaOrig="1720" w:dyaOrig="360" w14:anchorId="30379DE7">
          <v:shape id="_x0000_i1377" type="#_x0000_t75" style="width:86.25pt;height:18pt" o:ole="">
            <v:imagedata r:id="rId709" o:title=""/>
          </v:shape>
          <o:OLEObject Type="Embed" ProgID="Equation.DSMT4" ShapeID="_x0000_i1377" DrawAspect="Content" ObjectID="_1681674203" r:id="rId710"/>
        </w:object>
      </w:r>
      <w:r w:rsidRPr="007E2D2B">
        <w:rPr>
          <w:rFonts w:ascii="Times New Roman" w:hAnsi="Times New Roman" w:cs="Times New Roman"/>
          <w:sz w:val="24"/>
          <w:szCs w:val="24"/>
          <w:lang w:val="vi-VN"/>
        </w:rPr>
        <w:t xml:space="preserve">, </w:t>
      </w:r>
      <w:r w:rsidRPr="006E6ED0">
        <w:rPr>
          <w:rFonts w:ascii="Times New Roman" w:hAnsi="Times New Roman" w:cs="Times New Roman"/>
          <w:position w:val="-24"/>
          <w:sz w:val="24"/>
          <w:szCs w:val="24"/>
        </w:rPr>
        <w:object w:dxaOrig="1240" w:dyaOrig="680" w14:anchorId="60B18480">
          <v:shape id="_x0000_i1378" type="#_x0000_t75" style="width:62.25pt;height:33.75pt" o:ole="">
            <v:imagedata r:id="rId711" o:title=""/>
          </v:shape>
          <o:OLEObject Type="Embed" ProgID="Equation.DSMT4" ShapeID="_x0000_i1378" DrawAspect="Content" ObjectID="_1681674204" r:id="rId712"/>
        </w:object>
      </w:r>
      <w:r w:rsidRPr="007E2D2B">
        <w:rPr>
          <w:rFonts w:ascii="Times New Roman" w:hAnsi="Times New Roman" w:cs="Times New Roman"/>
          <w:sz w:val="24"/>
          <w:szCs w:val="24"/>
          <w:lang w:val="vi-VN"/>
        </w:rPr>
        <w:t>.</w:t>
      </w:r>
      <w:r w:rsidR="00DD4F9B">
        <w:rPr>
          <w:rFonts w:ascii="Times New Roman" w:hAnsi="Times New Roman" w:cs="Times New Roman"/>
          <w:sz w:val="24"/>
          <w:szCs w:val="24"/>
        </w:rPr>
        <w:t xml:space="preserve"> Tính k</w:t>
      </w:r>
      <w:r w:rsidRPr="007E2D2B">
        <w:rPr>
          <w:rFonts w:ascii="Times New Roman" w:hAnsi="Times New Roman" w:cs="Times New Roman"/>
          <w:sz w:val="24"/>
          <w:szCs w:val="24"/>
          <w:lang w:val="vi-VN"/>
        </w:rPr>
        <w:t xml:space="preserve">hoảng cách giữa hai đường thẳng </w:t>
      </w:r>
      <w:r w:rsidRPr="006E6ED0">
        <w:rPr>
          <w:rFonts w:ascii="Times New Roman" w:hAnsi="Times New Roman" w:cs="Times New Roman"/>
          <w:position w:val="-4"/>
          <w:sz w:val="24"/>
          <w:szCs w:val="24"/>
        </w:rPr>
        <w:object w:dxaOrig="500" w:dyaOrig="260" w14:anchorId="15351DAF">
          <v:shape id="_x0000_i1379" type="#_x0000_t75" style="width:24.75pt;height:12.75pt" o:ole="">
            <v:imagedata r:id="rId713" o:title=""/>
          </v:shape>
          <o:OLEObject Type="Embed" ProgID="Equation.DSMT4" ShapeID="_x0000_i1379" DrawAspect="Content" ObjectID="_1681674205" r:id="rId714"/>
        </w:object>
      </w:r>
      <w:r w:rsidR="00E971A0" w:rsidRPr="00E971A0">
        <w:rPr>
          <w:rFonts w:ascii="Times New Roman" w:hAnsi="Times New Roman" w:cs="Times New Roman"/>
          <w:sz w:val="24"/>
          <w:szCs w:val="24"/>
          <w:lang w:val="vi-VN"/>
        </w:rPr>
        <w:t xml:space="preserve"> </w:t>
      </w:r>
      <w:r w:rsidRPr="007E2D2B">
        <w:rPr>
          <w:rFonts w:ascii="Times New Roman" w:hAnsi="Times New Roman" w:cs="Times New Roman"/>
          <w:sz w:val="24"/>
          <w:szCs w:val="24"/>
          <w:lang w:val="vi-VN"/>
        </w:rPr>
        <w:t xml:space="preserve">và </w:t>
      </w:r>
      <w:r w:rsidRPr="006E6ED0">
        <w:rPr>
          <w:rFonts w:ascii="Times New Roman" w:hAnsi="Times New Roman" w:cs="Times New Roman"/>
          <w:position w:val="-6"/>
          <w:sz w:val="24"/>
          <w:szCs w:val="24"/>
        </w:rPr>
        <w:object w:dxaOrig="420" w:dyaOrig="280" w14:anchorId="31C08DBA">
          <v:shape id="_x0000_i1380" type="#_x0000_t75" style="width:21pt;height:14.25pt" o:ole="">
            <v:imagedata r:id="rId715" o:title=""/>
          </v:shape>
          <o:OLEObject Type="Embed" ProgID="Equation.DSMT4" ShapeID="_x0000_i1380" DrawAspect="Content" ObjectID="_1681674206" r:id="rId716"/>
        </w:object>
      </w:r>
      <w:r w:rsidR="00DD4F9B">
        <w:rPr>
          <w:rFonts w:ascii="Times New Roman" w:hAnsi="Times New Roman" w:cs="Times New Roman"/>
          <w:sz w:val="24"/>
          <w:szCs w:val="24"/>
        </w:rPr>
        <w:t>.</w:t>
      </w:r>
    </w:p>
    <w:p w14:paraId="50E9C613" w14:textId="08AC23CC" w:rsidR="00DE4196"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rPr>
      </w:pPr>
      <w:r w:rsidRPr="007E2D2B">
        <w:rPr>
          <w:rFonts w:ascii="Times New Roman" w:hAnsi="Times New Roman" w:cs="Times New Roman"/>
          <w:b/>
          <w:color w:val="0000FF"/>
          <w:sz w:val="24"/>
          <w:szCs w:val="24"/>
          <w:lang w:val="vi-VN"/>
        </w:rPr>
        <w:tab/>
      </w:r>
      <w:r w:rsidR="00FF7897" w:rsidRPr="007E2D2B">
        <w:rPr>
          <w:rFonts w:ascii="Times New Roman" w:hAnsi="Times New Roman" w:cs="Times New Roman"/>
          <w:b/>
          <w:color w:val="0000FF"/>
          <w:sz w:val="24"/>
          <w:szCs w:val="24"/>
          <w:lang w:val="vi-VN"/>
        </w:rPr>
        <w:t xml:space="preserve">A. </w:t>
      </w:r>
      <w:r w:rsidR="00FF7897" w:rsidRPr="006E6ED0">
        <w:rPr>
          <w:rFonts w:ascii="Times New Roman" w:hAnsi="Times New Roman" w:cs="Times New Roman"/>
          <w:color w:val="000000" w:themeColor="text1"/>
          <w:position w:val="-24"/>
          <w:sz w:val="24"/>
          <w:szCs w:val="24"/>
        </w:rPr>
        <w:object w:dxaOrig="660" w:dyaOrig="680" w14:anchorId="4309F987">
          <v:shape id="_x0000_i1381" type="#_x0000_t75" style="width:33.75pt;height:33.75pt" o:ole="">
            <v:imagedata r:id="rId717" o:title=""/>
          </v:shape>
          <o:OLEObject Type="Embed" ProgID="Equation.DSMT4" ShapeID="_x0000_i1381" DrawAspect="Content" ObjectID="_1681674207" r:id="rId718"/>
        </w:object>
      </w:r>
      <w:r w:rsidR="00FF7897" w:rsidRPr="007E2D2B">
        <w:rPr>
          <w:rFonts w:ascii="Times New Roman" w:hAnsi="Times New Roman" w:cs="Times New Roman"/>
          <w:color w:val="000000" w:themeColor="text1"/>
          <w:sz w:val="24"/>
          <w:szCs w:val="24"/>
          <w:lang w:val="vi-VN"/>
        </w:rPr>
        <w:t>.</w:t>
      </w:r>
      <w:r w:rsidR="00FF7897" w:rsidRPr="007E2D2B">
        <w:rPr>
          <w:rFonts w:ascii="Times New Roman" w:hAnsi="Times New Roman" w:cs="Times New Roman"/>
          <w:sz w:val="24"/>
          <w:szCs w:val="24"/>
          <w:lang w:val="vi-VN"/>
        </w:rPr>
        <w:tab/>
      </w:r>
      <w:r w:rsidR="00FF7897" w:rsidRPr="007E2D2B">
        <w:rPr>
          <w:rFonts w:ascii="Times New Roman" w:hAnsi="Times New Roman" w:cs="Times New Roman"/>
          <w:b/>
          <w:color w:val="0000FF"/>
          <w:sz w:val="24"/>
          <w:szCs w:val="24"/>
          <w:lang w:val="vi-VN"/>
        </w:rPr>
        <w:t xml:space="preserve">B. </w:t>
      </w:r>
      <w:r w:rsidR="00FF7897" w:rsidRPr="006E6ED0">
        <w:rPr>
          <w:rFonts w:ascii="Times New Roman" w:hAnsi="Times New Roman" w:cs="Times New Roman"/>
          <w:color w:val="000000" w:themeColor="text1"/>
          <w:position w:val="-24"/>
          <w:sz w:val="24"/>
          <w:szCs w:val="24"/>
        </w:rPr>
        <w:object w:dxaOrig="780" w:dyaOrig="680" w14:anchorId="70B68B87">
          <v:shape id="_x0000_i1382" type="#_x0000_t75" style="width:38.25pt;height:33.75pt" o:ole="">
            <v:imagedata r:id="rId719" o:title=""/>
          </v:shape>
          <o:OLEObject Type="Embed" ProgID="Equation.DSMT4" ShapeID="_x0000_i1382" DrawAspect="Content" ObjectID="_1681674208" r:id="rId720"/>
        </w:object>
      </w:r>
      <w:r w:rsidR="00FF7897" w:rsidRPr="00CC1030">
        <w:rPr>
          <w:rFonts w:ascii="Times New Roman" w:hAnsi="Times New Roman" w:cs="Times New Roman"/>
          <w:color w:val="000000" w:themeColor="text1"/>
          <w:sz w:val="24"/>
          <w:szCs w:val="24"/>
          <w:lang w:val="vi-VN"/>
        </w:rPr>
        <w:t>.</w:t>
      </w:r>
      <w:r w:rsidRPr="00CC1030">
        <w:rPr>
          <w:rFonts w:ascii="Times New Roman" w:hAnsi="Times New Roman" w:cs="Times New Roman"/>
          <w:color w:val="000000" w:themeColor="text1"/>
          <w:sz w:val="24"/>
          <w:szCs w:val="24"/>
          <w:lang w:val="vi-VN"/>
        </w:rPr>
        <w:tab/>
      </w:r>
      <w:r w:rsidR="00FF7897" w:rsidRPr="00CC1030">
        <w:rPr>
          <w:rFonts w:ascii="Times New Roman" w:hAnsi="Times New Roman" w:cs="Times New Roman"/>
          <w:b/>
          <w:color w:val="0000FF"/>
          <w:sz w:val="24"/>
          <w:szCs w:val="24"/>
          <w:lang w:val="vi-VN"/>
        </w:rPr>
        <w:t xml:space="preserve">C. </w:t>
      </w:r>
      <w:r w:rsidR="00FF7897" w:rsidRPr="006E6ED0">
        <w:rPr>
          <w:rFonts w:ascii="Times New Roman" w:hAnsi="Times New Roman" w:cs="Times New Roman"/>
          <w:color w:val="000000" w:themeColor="text1"/>
          <w:position w:val="-24"/>
          <w:sz w:val="24"/>
          <w:szCs w:val="24"/>
        </w:rPr>
        <w:object w:dxaOrig="660" w:dyaOrig="680" w14:anchorId="2613B1EE">
          <v:shape id="_x0000_i1383" type="#_x0000_t75" style="width:33.75pt;height:33.75pt" o:ole="">
            <v:imagedata r:id="rId721" o:title=""/>
          </v:shape>
          <o:OLEObject Type="Embed" ProgID="Equation.DSMT4" ShapeID="_x0000_i1383" DrawAspect="Content" ObjectID="_1681674209" r:id="rId722"/>
        </w:object>
      </w:r>
      <w:r w:rsidR="00FF7897" w:rsidRPr="00E971A0">
        <w:rPr>
          <w:rFonts w:ascii="Times New Roman" w:hAnsi="Times New Roman" w:cs="Times New Roman"/>
          <w:color w:val="000000" w:themeColor="text1"/>
          <w:sz w:val="24"/>
          <w:szCs w:val="24"/>
          <w:lang w:val="vi-VN"/>
        </w:rPr>
        <w:t>.</w:t>
      </w:r>
      <w:r w:rsidR="00FF7897" w:rsidRPr="00E971A0">
        <w:rPr>
          <w:rFonts w:ascii="Times New Roman" w:hAnsi="Times New Roman" w:cs="Times New Roman"/>
          <w:sz w:val="24"/>
          <w:szCs w:val="24"/>
          <w:lang w:val="vi-VN"/>
        </w:rPr>
        <w:tab/>
      </w:r>
      <w:r w:rsidR="00FF7897" w:rsidRPr="00E971A0">
        <w:rPr>
          <w:rFonts w:ascii="Times New Roman" w:hAnsi="Times New Roman" w:cs="Times New Roman"/>
          <w:b/>
          <w:color w:val="0000FF"/>
          <w:sz w:val="24"/>
          <w:szCs w:val="24"/>
          <w:lang w:val="vi-VN"/>
        </w:rPr>
        <w:t xml:space="preserve">D. </w:t>
      </w:r>
      <w:r w:rsidR="00693124" w:rsidRPr="006E6ED0">
        <w:rPr>
          <w:rFonts w:ascii="Times New Roman" w:hAnsi="Times New Roman" w:cs="Times New Roman"/>
          <w:color w:val="000000" w:themeColor="text1"/>
          <w:position w:val="-24"/>
          <w:sz w:val="24"/>
          <w:szCs w:val="24"/>
        </w:rPr>
        <w:object w:dxaOrig="780" w:dyaOrig="680" w14:anchorId="5C9DC2EA">
          <v:shape id="_x0000_i1384" type="#_x0000_t75" style="width:38.25pt;height:33.75pt" o:ole="">
            <v:imagedata r:id="rId723" o:title=""/>
          </v:shape>
          <o:OLEObject Type="Embed" ProgID="Equation.DSMT4" ShapeID="_x0000_i1384" DrawAspect="Content" ObjectID="_1681674210" r:id="rId724"/>
        </w:object>
      </w:r>
      <w:r w:rsidR="00FF7897" w:rsidRPr="006E6ED0">
        <w:rPr>
          <w:rFonts w:ascii="Times New Roman" w:hAnsi="Times New Roman" w:cs="Times New Roman"/>
          <w:color w:val="000000" w:themeColor="text1"/>
          <w:sz w:val="24"/>
          <w:szCs w:val="24"/>
        </w:rPr>
        <w:t>.</w:t>
      </w:r>
    </w:p>
    <w:p w14:paraId="454239F9" w14:textId="1B009EB3" w:rsidR="00DE4196" w:rsidRDefault="00FF7897" w:rsidP="00904EF9">
      <w:pPr>
        <w:tabs>
          <w:tab w:val="left" w:pos="567"/>
        </w:tabs>
        <w:spacing w:before="0"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50.</w:t>
      </w:r>
      <w:r w:rsidR="00EB3296" w:rsidRPr="00EB3296">
        <w:rPr>
          <w:rFonts w:ascii="Times New Roman" w:hAnsi="Times New Roman" w:cs="Times New Roman"/>
          <w:b/>
          <w:color w:val="FF00FF"/>
          <w:sz w:val="24"/>
          <w:szCs w:val="24"/>
        </w:rPr>
        <w:tab/>
        <w:t xml:space="preserve">[2H3-3.8-4] </w:t>
      </w:r>
      <w:r w:rsidR="00D94A31"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Trong không gian </w:t>
      </w:r>
      <w:r w:rsidRPr="006E6ED0">
        <w:rPr>
          <w:rFonts w:ascii="Times New Roman" w:hAnsi="Times New Roman" w:cs="Times New Roman"/>
          <w:position w:val="-10"/>
          <w:sz w:val="24"/>
          <w:szCs w:val="24"/>
        </w:rPr>
        <w:object w:dxaOrig="550" w:dyaOrig="310" w14:anchorId="27218F6C">
          <v:shape id="_x0000_i1385" type="#_x0000_t75" style="width:27.75pt;height:15.75pt" o:ole="">
            <v:imagedata r:id="rId725" o:title=""/>
          </v:shape>
          <o:OLEObject Type="Embed" ProgID="Equation.DSMT4" ShapeID="_x0000_i1385" DrawAspect="Content" ObjectID="_1681674211" r:id="rId726"/>
        </w:object>
      </w:r>
      <w:r w:rsidRPr="006E6ED0">
        <w:rPr>
          <w:rFonts w:ascii="Times New Roman" w:hAnsi="Times New Roman" w:cs="Times New Roman"/>
          <w:sz w:val="24"/>
          <w:szCs w:val="24"/>
        </w:rPr>
        <w:t xml:space="preserve">, cho hai điểm </w:t>
      </w:r>
      <w:r w:rsidRPr="006E6ED0">
        <w:rPr>
          <w:rFonts w:ascii="Times New Roman" w:hAnsi="Times New Roman" w:cs="Times New Roman"/>
          <w:position w:val="-10"/>
          <w:sz w:val="24"/>
          <w:szCs w:val="24"/>
        </w:rPr>
        <w:object w:dxaOrig="1160" w:dyaOrig="310" w14:anchorId="4D87E25F">
          <v:shape id="_x0000_i1386" type="#_x0000_t75" style="width:57.75pt;height:15.75pt" o:ole="">
            <v:imagedata r:id="rId727" o:title=""/>
          </v:shape>
          <o:OLEObject Type="Embed" ProgID="Equation.DSMT4" ShapeID="_x0000_i1386" DrawAspect="Content" ObjectID="_1681674212" r:id="rId728"/>
        </w:object>
      </w:r>
      <w:r w:rsidRPr="006E6ED0">
        <w:rPr>
          <w:rFonts w:ascii="Times New Roman" w:hAnsi="Times New Roman" w:cs="Times New Roman"/>
          <w:sz w:val="24"/>
          <w:szCs w:val="24"/>
        </w:rPr>
        <w:t xml:space="preserve">, </w:t>
      </w:r>
      <w:r w:rsidRPr="006E6ED0">
        <w:rPr>
          <w:rFonts w:ascii="Times New Roman" w:hAnsi="Times New Roman" w:cs="Times New Roman"/>
          <w:position w:val="-10"/>
          <w:sz w:val="24"/>
          <w:szCs w:val="24"/>
        </w:rPr>
        <w:object w:dxaOrig="1120" w:dyaOrig="310" w14:anchorId="710442EE">
          <v:shape id="_x0000_i1387" type="#_x0000_t75" style="width:56.25pt;height:15.75pt" o:ole="">
            <v:imagedata r:id="rId729" o:title=""/>
          </v:shape>
          <o:OLEObject Type="Embed" ProgID="Equation.DSMT4" ShapeID="_x0000_i1387" DrawAspect="Content" ObjectID="_1681674213" r:id="rId730"/>
        </w:object>
      </w:r>
      <w:r w:rsidRPr="006E6ED0">
        <w:rPr>
          <w:rFonts w:ascii="Times New Roman" w:hAnsi="Times New Roman" w:cs="Times New Roman"/>
          <w:sz w:val="24"/>
          <w:szCs w:val="24"/>
        </w:rPr>
        <w:t xml:space="preserve"> và đường thẳng </w:t>
      </w:r>
      <w:r w:rsidR="005B016F" w:rsidRPr="006E6ED0">
        <w:rPr>
          <w:rFonts w:ascii="Times New Roman" w:hAnsi="Times New Roman" w:cs="Times New Roman"/>
          <w:position w:val="-50"/>
          <w:sz w:val="24"/>
          <w:szCs w:val="24"/>
        </w:rPr>
        <w:object w:dxaOrig="1100" w:dyaOrig="1120" w14:anchorId="4B889E4B">
          <v:shape id="_x0000_i1388" type="#_x0000_t75" style="width:54.75pt;height:56.25pt" o:ole="">
            <v:imagedata r:id="rId731" o:title=""/>
          </v:shape>
          <o:OLEObject Type="Embed" ProgID="Equation.DSMT4" ShapeID="_x0000_i1388" DrawAspect="Content" ObjectID="_1681674214" r:id="rId732"/>
        </w:object>
      </w:r>
      <w:r w:rsidRPr="006E6ED0">
        <w:rPr>
          <w:rFonts w:ascii="Times New Roman" w:hAnsi="Times New Roman" w:cs="Times New Roman"/>
          <w:sz w:val="24"/>
          <w:szCs w:val="24"/>
        </w:rPr>
        <w:t>. Gọ</w:t>
      </w:r>
      <w:r w:rsidR="005B016F">
        <w:rPr>
          <w:rFonts w:ascii="Times New Roman" w:hAnsi="Times New Roman" w:cs="Times New Roman"/>
          <w:sz w:val="24"/>
          <w:szCs w:val="24"/>
        </w:rPr>
        <w:t xml:space="preserve">i </w:t>
      </w:r>
      <w:r w:rsidR="005B016F" w:rsidRPr="00A16BC7">
        <w:rPr>
          <w:position w:val="-4"/>
        </w:rPr>
        <w:object w:dxaOrig="320" w:dyaOrig="260" w14:anchorId="0FFEF3E4">
          <v:shape id="_x0000_i1389" type="#_x0000_t75" style="width:15.75pt;height:12.75pt" o:ole="">
            <v:imagedata r:id="rId733" o:title=""/>
          </v:shape>
          <o:OLEObject Type="Embed" ProgID="Equation.DSMT4" ShapeID="_x0000_i1389" DrawAspect="Content" ObjectID="_1681674215" r:id="rId734"/>
        </w:object>
      </w:r>
      <w:r w:rsidRPr="006E6ED0">
        <w:rPr>
          <w:rFonts w:ascii="Times New Roman" w:hAnsi="Times New Roman" w:cs="Times New Roman"/>
          <w:sz w:val="24"/>
          <w:szCs w:val="24"/>
        </w:rPr>
        <w:t xml:space="preserve"> là điểm di động thuộc mặt phẳng </w:t>
      </w:r>
      <w:r w:rsidR="005B016F" w:rsidRPr="00A16BC7">
        <w:rPr>
          <w:position w:val="-14"/>
        </w:rPr>
        <w:object w:dxaOrig="639" w:dyaOrig="400" w14:anchorId="3B55CE10">
          <v:shape id="_x0000_i1390" type="#_x0000_t75" style="width:31.5pt;height:20.25pt" o:ole="">
            <v:imagedata r:id="rId735" o:title=""/>
          </v:shape>
          <o:OLEObject Type="Embed" ProgID="Equation.DSMT4" ShapeID="_x0000_i1390" DrawAspect="Content" ObjectID="_1681674216" r:id="rId736"/>
        </w:object>
      </w:r>
      <w:r w:rsidRPr="006E6ED0">
        <w:rPr>
          <w:rFonts w:ascii="Times New Roman" w:hAnsi="Times New Roman" w:cs="Times New Roman"/>
          <w:sz w:val="24"/>
          <w:szCs w:val="24"/>
        </w:rPr>
        <w:t xml:space="preserve"> sao cho </w:t>
      </w:r>
      <w:r w:rsidRPr="006E6ED0">
        <w:rPr>
          <w:rFonts w:ascii="Times New Roman" w:hAnsi="Times New Roman" w:cs="Times New Roman"/>
          <w:position w:val="-6"/>
          <w:sz w:val="24"/>
          <w:szCs w:val="24"/>
        </w:rPr>
        <w:object w:dxaOrig="1160" w:dyaOrig="360" w14:anchorId="532D8A92">
          <v:shape id="_x0000_i1391" type="#_x0000_t75" style="width:57.75pt;height:18pt" o:ole="">
            <v:imagedata r:id="rId737" o:title=""/>
          </v:shape>
          <o:OLEObject Type="Embed" ProgID="Equation.DSMT4" ShapeID="_x0000_i1391" DrawAspect="Content" ObjectID="_1681674217" r:id="rId738"/>
        </w:object>
      </w:r>
      <w:r w:rsidR="005B016F">
        <w:rPr>
          <w:rFonts w:ascii="Times New Roman" w:hAnsi="Times New Roman" w:cs="Times New Roman"/>
          <w:sz w:val="24"/>
          <w:szCs w:val="24"/>
        </w:rPr>
        <w:t xml:space="preserve"> và </w:t>
      </w:r>
      <w:r w:rsidR="005B016F" w:rsidRPr="00A16BC7">
        <w:rPr>
          <w:position w:val="-6"/>
        </w:rPr>
        <w:object w:dxaOrig="279" w:dyaOrig="279" w14:anchorId="12F61B6E">
          <v:shape id="_x0000_i1392" type="#_x0000_t75" style="width:14.25pt;height:14.25pt" o:ole="">
            <v:imagedata r:id="rId739" o:title=""/>
          </v:shape>
          <o:OLEObject Type="Embed" ProgID="Equation.DSMT4" ShapeID="_x0000_i1392" DrawAspect="Content" ObjectID="_1681674218" r:id="rId740"/>
        </w:object>
      </w:r>
      <w:r w:rsidRPr="006E6ED0">
        <w:rPr>
          <w:rFonts w:ascii="Times New Roman" w:hAnsi="Times New Roman" w:cs="Times New Roman"/>
          <w:sz w:val="24"/>
          <w:szCs w:val="24"/>
        </w:rPr>
        <w:t xml:space="preserve"> là điểm di động thuộ</w:t>
      </w:r>
      <w:r w:rsidR="005B016F">
        <w:rPr>
          <w:rFonts w:ascii="Times New Roman" w:hAnsi="Times New Roman" w:cs="Times New Roman"/>
          <w:sz w:val="24"/>
          <w:szCs w:val="24"/>
        </w:rPr>
        <w:t xml:space="preserve">c </w:t>
      </w:r>
      <w:r w:rsidR="005B016F" w:rsidRPr="00A16BC7">
        <w:rPr>
          <w:position w:val="-6"/>
        </w:rPr>
        <w:object w:dxaOrig="220" w:dyaOrig="279" w14:anchorId="199CE813">
          <v:shape id="_x0000_i1393" type="#_x0000_t75" style="width:11.25pt;height:14.25pt" o:ole="">
            <v:imagedata r:id="rId741" o:title=""/>
          </v:shape>
          <o:OLEObject Type="Embed" ProgID="Equation.DSMT4" ShapeID="_x0000_i1393" DrawAspect="Content" ObjectID="_1681674219" r:id="rId742"/>
        </w:object>
      </w:r>
      <w:r w:rsidRPr="006E6ED0">
        <w:rPr>
          <w:rFonts w:ascii="Times New Roman" w:hAnsi="Times New Roman" w:cs="Times New Roman"/>
          <w:sz w:val="24"/>
          <w:szCs w:val="24"/>
        </w:rPr>
        <w:t xml:space="preserve">. </w:t>
      </w:r>
      <w:r w:rsidR="00DD4F9B">
        <w:rPr>
          <w:rFonts w:ascii="Times New Roman" w:hAnsi="Times New Roman" w:cs="Times New Roman"/>
          <w:sz w:val="24"/>
          <w:szCs w:val="24"/>
        </w:rPr>
        <w:t>Tìm g</w:t>
      </w:r>
      <w:r w:rsidRPr="006E6ED0">
        <w:rPr>
          <w:rFonts w:ascii="Times New Roman" w:hAnsi="Times New Roman" w:cs="Times New Roman"/>
          <w:sz w:val="24"/>
          <w:szCs w:val="24"/>
        </w:rPr>
        <w:t>iá trị nhỏ nhất củ</w:t>
      </w:r>
      <w:r w:rsidR="005B016F">
        <w:rPr>
          <w:rFonts w:ascii="Times New Roman" w:hAnsi="Times New Roman" w:cs="Times New Roman"/>
          <w:sz w:val="24"/>
          <w:szCs w:val="24"/>
        </w:rPr>
        <w:t xml:space="preserve">a </w:t>
      </w:r>
      <w:r w:rsidR="005B016F" w:rsidRPr="00A16BC7">
        <w:rPr>
          <w:position w:val="-6"/>
        </w:rPr>
        <w:object w:dxaOrig="460" w:dyaOrig="279" w14:anchorId="245F4722">
          <v:shape id="_x0000_i1394" type="#_x0000_t75" style="width:23.25pt;height:14.25pt" o:ole="">
            <v:imagedata r:id="rId743" o:title=""/>
          </v:shape>
          <o:OLEObject Type="Embed" ProgID="Equation.DSMT4" ShapeID="_x0000_i1394" DrawAspect="Content" ObjectID="_1681674220" r:id="rId744"/>
        </w:object>
      </w:r>
      <w:r w:rsidR="00DD4F9B">
        <w:t>.</w:t>
      </w:r>
    </w:p>
    <w:p w14:paraId="1E7D7207" w14:textId="1660557D" w:rsidR="00FF7897" w:rsidRPr="006E6ED0" w:rsidRDefault="00DE4196" w:rsidP="000F2299">
      <w:pPr>
        <w:tabs>
          <w:tab w:val="left" w:pos="720"/>
          <w:tab w:val="left" w:pos="2790"/>
          <w:tab w:val="left" w:pos="5130"/>
          <w:tab w:val="left" w:pos="7470"/>
        </w:tabs>
        <w:spacing w:before="0"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00FF7897" w:rsidRPr="006E6ED0">
        <w:rPr>
          <w:rFonts w:ascii="Times New Roman" w:hAnsi="Times New Roman" w:cs="Times New Roman"/>
          <w:b/>
          <w:color w:val="0000FF"/>
          <w:sz w:val="24"/>
          <w:szCs w:val="24"/>
        </w:rPr>
        <w:t xml:space="preserve">A. </w:t>
      </w:r>
      <w:r w:rsidR="00FF7897" w:rsidRPr="006E6ED0">
        <w:rPr>
          <w:rFonts w:ascii="Times New Roman" w:hAnsi="Times New Roman" w:cs="Times New Roman"/>
          <w:color w:val="000000" w:themeColor="text1"/>
          <w:sz w:val="24"/>
          <w:szCs w:val="24"/>
        </w:rPr>
        <w:t>2.</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B. </w:t>
      </w:r>
      <w:r w:rsidR="00FF7897" w:rsidRPr="006E6ED0">
        <w:rPr>
          <w:rFonts w:ascii="Times New Roman" w:hAnsi="Times New Roman" w:cs="Times New Roman"/>
          <w:color w:val="000000" w:themeColor="text1"/>
          <w:sz w:val="24"/>
          <w:szCs w:val="24"/>
        </w:rPr>
        <w:t>8.</w:t>
      </w:r>
      <w:r w:rsidR="000F2299">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C. </w:t>
      </w:r>
      <w:r w:rsidR="00FF7897" w:rsidRPr="006E6ED0">
        <w:rPr>
          <w:rFonts w:ascii="Times New Roman" w:hAnsi="Times New Roman" w:cs="Times New Roman"/>
          <w:b/>
          <w:color w:val="0000FF"/>
          <w:position w:val="-8"/>
          <w:sz w:val="24"/>
          <w:szCs w:val="24"/>
        </w:rPr>
        <w:object w:dxaOrig="480" w:dyaOrig="360" w14:anchorId="1529EF63">
          <v:shape id="_x0000_i1395" type="#_x0000_t75" style="width:24pt;height:18pt" o:ole="">
            <v:imagedata r:id="rId745" o:title=""/>
          </v:shape>
          <o:OLEObject Type="Embed" ProgID="Equation.DSMT4" ShapeID="_x0000_i1395" DrawAspect="Content" ObjectID="_1681674221" r:id="rId746"/>
        </w:object>
      </w:r>
      <w:r w:rsidR="00FF7897" w:rsidRPr="006E6ED0">
        <w:rPr>
          <w:rFonts w:ascii="Times New Roman" w:hAnsi="Times New Roman" w:cs="Times New Roman"/>
          <w:color w:val="000000" w:themeColor="text1"/>
          <w:sz w:val="24"/>
          <w:szCs w:val="24"/>
        </w:rPr>
        <w:t>.</w:t>
      </w:r>
      <w:r w:rsidR="00FF7897" w:rsidRPr="006E6ED0">
        <w:rPr>
          <w:rFonts w:ascii="Times New Roman" w:hAnsi="Times New Roman" w:cs="Times New Roman"/>
          <w:sz w:val="24"/>
          <w:szCs w:val="24"/>
        </w:rPr>
        <w:tab/>
      </w:r>
      <w:r w:rsidR="00FF7897" w:rsidRPr="006E6ED0">
        <w:rPr>
          <w:rFonts w:ascii="Times New Roman" w:hAnsi="Times New Roman" w:cs="Times New Roman"/>
          <w:b/>
          <w:color w:val="0000FF"/>
          <w:sz w:val="24"/>
          <w:szCs w:val="24"/>
        </w:rPr>
        <w:t xml:space="preserve">D. </w:t>
      </w:r>
      <w:r w:rsidR="00FF7897" w:rsidRPr="006E6ED0">
        <w:rPr>
          <w:rFonts w:ascii="Times New Roman" w:hAnsi="Times New Roman" w:cs="Times New Roman"/>
          <w:b/>
          <w:color w:val="0000FF"/>
          <w:position w:val="-8"/>
          <w:sz w:val="24"/>
          <w:szCs w:val="24"/>
        </w:rPr>
        <w:object w:dxaOrig="480" w:dyaOrig="360" w14:anchorId="04D17578">
          <v:shape id="_x0000_i1396" type="#_x0000_t75" style="width:24pt;height:18pt" o:ole="">
            <v:imagedata r:id="rId747" o:title=""/>
          </v:shape>
          <o:OLEObject Type="Embed" ProgID="Equation.DSMT4" ShapeID="_x0000_i1396" DrawAspect="Content" ObjectID="_1681674222" r:id="rId748"/>
        </w:object>
      </w:r>
      <w:r w:rsidR="00FF7897" w:rsidRPr="006E6ED0">
        <w:rPr>
          <w:rFonts w:ascii="Times New Roman" w:hAnsi="Times New Roman" w:cs="Times New Roman"/>
          <w:sz w:val="24"/>
          <w:szCs w:val="24"/>
        </w:rPr>
        <w:t>.</w:t>
      </w:r>
    </w:p>
    <w:p w14:paraId="45A65487" w14:textId="77777777" w:rsidR="000F2299" w:rsidRDefault="000F2299" w:rsidP="00904EF9">
      <w:pPr>
        <w:spacing w:before="0" w:line="276" w:lineRule="auto"/>
        <w:jc w:val="center"/>
        <w:rPr>
          <w:rFonts w:ascii="Times New Roman" w:eastAsia="Calibri" w:hAnsi="Times New Roman" w:cs="Times New Roman"/>
          <w:b/>
          <w:color w:val="0000FF"/>
          <w:sz w:val="24"/>
          <w:szCs w:val="24"/>
        </w:rPr>
      </w:pPr>
    </w:p>
    <w:p w14:paraId="5B1C4647" w14:textId="64DE77C9" w:rsidR="00C74194" w:rsidRPr="006E6ED0" w:rsidRDefault="00C74194" w:rsidP="00904EF9">
      <w:pPr>
        <w:spacing w:before="0" w:line="276" w:lineRule="auto"/>
        <w:jc w:val="center"/>
        <w:rPr>
          <w:rFonts w:ascii="Times New Roman" w:eastAsia="Calibri" w:hAnsi="Times New Roman" w:cs="Times New Roman"/>
          <w:b/>
          <w:color w:val="0000FF"/>
          <w:sz w:val="24"/>
          <w:szCs w:val="24"/>
        </w:rPr>
      </w:pPr>
      <w:r w:rsidRPr="006E6ED0">
        <w:rPr>
          <w:rFonts w:ascii="Times New Roman" w:eastAsia="Calibri" w:hAnsi="Times New Roman" w:cs="Times New Roman"/>
          <w:b/>
          <w:color w:val="0000FF"/>
          <w:sz w:val="24"/>
          <w:szCs w:val="24"/>
        </w:rPr>
        <w:t>…………HẾT…………</w:t>
      </w:r>
    </w:p>
    <w:p w14:paraId="2CF8F97E" w14:textId="66C0F5E5" w:rsidR="00C74194" w:rsidRPr="006E6ED0" w:rsidRDefault="00C74194" w:rsidP="00904EF9">
      <w:pPr>
        <w:spacing w:before="0" w:line="276" w:lineRule="auto"/>
        <w:rPr>
          <w:rFonts w:ascii="Times New Roman" w:hAnsi="Times New Roman" w:cs="Times New Roman"/>
          <w:b/>
          <w:color w:val="0000FF"/>
          <w:sz w:val="24"/>
          <w:szCs w:val="24"/>
        </w:rPr>
      </w:pPr>
    </w:p>
    <w:p w14:paraId="64BDDFC9" w14:textId="77777777" w:rsidR="00ED7216" w:rsidRDefault="00ED7216" w:rsidP="00904EF9">
      <w:pPr>
        <w:spacing w:before="0" w:line="276" w:lineRule="auto"/>
        <w:rPr>
          <w:rFonts w:ascii="Times New Roman" w:hAnsi="Times New Roman" w:cs="Times New Roman"/>
          <w:b/>
          <w:color w:val="0000FF"/>
          <w:sz w:val="24"/>
          <w:szCs w:val="24"/>
        </w:rPr>
      </w:pPr>
      <w:r>
        <w:rPr>
          <w:rFonts w:ascii="Times New Roman" w:hAnsi="Times New Roman" w:cs="Times New Roman"/>
          <w:b/>
          <w:color w:val="0000FF"/>
          <w:sz w:val="24"/>
          <w:szCs w:val="24"/>
        </w:rPr>
        <w:br w:type="page"/>
      </w:r>
    </w:p>
    <w:p w14:paraId="50B23BD4" w14:textId="679BF2C8" w:rsidR="00185C56" w:rsidRPr="006E6ED0" w:rsidRDefault="00185C56" w:rsidP="00904EF9">
      <w:pPr>
        <w:tabs>
          <w:tab w:val="left" w:pos="992"/>
          <w:tab w:val="left" w:pos="3402"/>
          <w:tab w:val="left" w:pos="5669"/>
          <w:tab w:val="left" w:pos="7937"/>
        </w:tabs>
        <w:spacing w:before="0" w:line="276" w:lineRule="auto"/>
        <w:contextualSpacing/>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lastRenderedPageBreak/>
        <w:t>B-BẢNG ĐÁP ÁN TRẮC NGHIỆM</w:t>
      </w:r>
    </w:p>
    <w:tbl>
      <w:tblPr>
        <w:tblW w:w="6900" w:type="dxa"/>
        <w:jc w:val="center"/>
        <w:tblLook w:val="04A0" w:firstRow="1" w:lastRow="0" w:firstColumn="1" w:lastColumn="0" w:noHBand="0" w:noVBand="1"/>
      </w:tblPr>
      <w:tblGrid>
        <w:gridCol w:w="690"/>
        <w:gridCol w:w="690"/>
        <w:gridCol w:w="690"/>
        <w:gridCol w:w="690"/>
        <w:gridCol w:w="690"/>
        <w:gridCol w:w="690"/>
        <w:gridCol w:w="690"/>
        <w:gridCol w:w="690"/>
        <w:gridCol w:w="690"/>
        <w:gridCol w:w="690"/>
      </w:tblGrid>
      <w:tr w:rsidR="00D16163" w:rsidRPr="006E6ED0" w14:paraId="54607B76" w14:textId="77777777" w:rsidTr="00D16163">
        <w:trPr>
          <w:trHeight w:val="320"/>
          <w:jc w:val="center"/>
        </w:trPr>
        <w:tc>
          <w:tcPr>
            <w:tcW w:w="690" w:type="dxa"/>
            <w:tcBorders>
              <w:top w:val="single" w:sz="8" w:space="0" w:color="auto"/>
              <w:left w:val="single" w:sz="8" w:space="0" w:color="auto"/>
              <w:bottom w:val="single" w:sz="8" w:space="0" w:color="auto"/>
              <w:right w:val="single" w:sz="8" w:space="0" w:color="auto"/>
            </w:tcBorders>
            <w:vAlign w:val="center"/>
            <w:hideMark/>
          </w:tcPr>
          <w:p w14:paraId="3E87BE1E" w14:textId="75981340"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w:t>
            </w:r>
            <w:r w:rsidR="00185C56" w:rsidRPr="006E6ED0">
              <w:rPr>
                <w:rFonts w:ascii="Times New Roman" w:eastAsia="Times New Roman" w:hAnsi="Times New Roman" w:cs="Times New Roman"/>
                <w:color w:val="000000"/>
                <w:sz w:val="24"/>
                <w:szCs w:val="24"/>
              </w:rPr>
              <w:t>A</w:t>
            </w:r>
          </w:p>
        </w:tc>
        <w:tc>
          <w:tcPr>
            <w:tcW w:w="690" w:type="dxa"/>
            <w:tcBorders>
              <w:top w:val="single" w:sz="8" w:space="0" w:color="auto"/>
              <w:left w:val="nil"/>
              <w:bottom w:val="single" w:sz="8" w:space="0" w:color="auto"/>
              <w:right w:val="single" w:sz="8" w:space="0" w:color="auto"/>
            </w:tcBorders>
            <w:vAlign w:val="center"/>
            <w:hideMark/>
          </w:tcPr>
          <w:p w14:paraId="78955A63" w14:textId="14E5D169"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w:t>
            </w:r>
            <w:r w:rsidR="00185C56" w:rsidRPr="006E6ED0">
              <w:rPr>
                <w:rFonts w:ascii="Times New Roman" w:eastAsia="Times New Roman" w:hAnsi="Times New Roman" w:cs="Times New Roman"/>
                <w:color w:val="000000"/>
                <w:sz w:val="24"/>
                <w:szCs w:val="24"/>
              </w:rPr>
              <w:t>B</w:t>
            </w:r>
          </w:p>
        </w:tc>
        <w:tc>
          <w:tcPr>
            <w:tcW w:w="690" w:type="dxa"/>
            <w:tcBorders>
              <w:top w:val="single" w:sz="8" w:space="0" w:color="auto"/>
              <w:left w:val="nil"/>
              <w:bottom w:val="single" w:sz="8" w:space="0" w:color="auto"/>
              <w:right w:val="single" w:sz="8" w:space="0" w:color="auto"/>
            </w:tcBorders>
            <w:vAlign w:val="center"/>
            <w:hideMark/>
          </w:tcPr>
          <w:p w14:paraId="14B991D6" w14:textId="2FB9B10C"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w:t>
            </w:r>
            <w:r w:rsidR="00185C56" w:rsidRPr="006E6ED0">
              <w:rPr>
                <w:rFonts w:ascii="Times New Roman" w:eastAsia="Times New Roman" w:hAnsi="Times New Roman" w:cs="Times New Roman"/>
                <w:color w:val="000000"/>
                <w:sz w:val="24"/>
                <w:szCs w:val="24"/>
              </w:rPr>
              <w:t>A</w:t>
            </w:r>
          </w:p>
        </w:tc>
        <w:tc>
          <w:tcPr>
            <w:tcW w:w="690" w:type="dxa"/>
            <w:tcBorders>
              <w:top w:val="single" w:sz="8" w:space="0" w:color="auto"/>
              <w:left w:val="nil"/>
              <w:bottom w:val="single" w:sz="8" w:space="0" w:color="auto"/>
              <w:right w:val="single" w:sz="8" w:space="0" w:color="auto"/>
            </w:tcBorders>
            <w:vAlign w:val="center"/>
            <w:hideMark/>
          </w:tcPr>
          <w:p w14:paraId="2E1C7A9C" w14:textId="39983351"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w:t>
            </w:r>
            <w:r w:rsidR="00185C56" w:rsidRPr="006E6ED0">
              <w:rPr>
                <w:rFonts w:ascii="Times New Roman" w:eastAsia="Times New Roman" w:hAnsi="Times New Roman" w:cs="Times New Roman"/>
                <w:color w:val="000000"/>
                <w:sz w:val="24"/>
                <w:szCs w:val="24"/>
              </w:rPr>
              <w:t>B</w:t>
            </w:r>
          </w:p>
        </w:tc>
        <w:tc>
          <w:tcPr>
            <w:tcW w:w="690" w:type="dxa"/>
            <w:tcBorders>
              <w:top w:val="single" w:sz="8" w:space="0" w:color="auto"/>
              <w:left w:val="nil"/>
              <w:bottom w:val="single" w:sz="8" w:space="0" w:color="auto"/>
              <w:right w:val="single" w:sz="8" w:space="0" w:color="auto"/>
            </w:tcBorders>
            <w:vAlign w:val="center"/>
            <w:hideMark/>
          </w:tcPr>
          <w:p w14:paraId="15989189" w14:textId="482E57ED"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5.</w:t>
            </w:r>
            <w:r w:rsidR="00185C56" w:rsidRPr="006E6ED0">
              <w:rPr>
                <w:rFonts w:ascii="Times New Roman" w:eastAsia="Times New Roman" w:hAnsi="Times New Roman" w:cs="Times New Roman"/>
                <w:color w:val="000000"/>
                <w:sz w:val="24"/>
                <w:szCs w:val="24"/>
              </w:rPr>
              <w:t>B</w:t>
            </w:r>
          </w:p>
        </w:tc>
        <w:tc>
          <w:tcPr>
            <w:tcW w:w="690" w:type="dxa"/>
            <w:tcBorders>
              <w:top w:val="single" w:sz="8" w:space="0" w:color="auto"/>
              <w:left w:val="nil"/>
              <w:bottom w:val="single" w:sz="8" w:space="0" w:color="auto"/>
              <w:right w:val="single" w:sz="8" w:space="0" w:color="auto"/>
            </w:tcBorders>
            <w:vAlign w:val="center"/>
            <w:hideMark/>
          </w:tcPr>
          <w:p w14:paraId="1913E699" w14:textId="75B7DAA6"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6.</w:t>
            </w:r>
            <w:r w:rsidR="00185C56" w:rsidRPr="006E6ED0">
              <w:rPr>
                <w:rFonts w:ascii="Times New Roman" w:eastAsia="Times New Roman" w:hAnsi="Times New Roman" w:cs="Times New Roman"/>
                <w:color w:val="000000"/>
                <w:sz w:val="24"/>
                <w:szCs w:val="24"/>
              </w:rPr>
              <w:t>D</w:t>
            </w:r>
          </w:p>
        </w:tc>
        <w:tc>
          <w:tcPr>
            <w:tcW w:w="690" w:type="dxa"/>
            <w:tcBorders>
              <w:top w:val="single" w:sz="8" w:space="0" w:color="auto"/>
              <w:left w:val="nil"/>
              <w:bottom w:val="single" w:sz="8" w:space="0" w:color="auto"/>
              <w:right w:val="single" w:sz="8" w:space="0" w:color="auto"/>
            </w:tcBorders>
            <w:vAlign w:val="center"/>
            <w:hideMark/>
          </w:tcPr>
          <w:p w14:paraId="2B824D68" w14:textId="6577A218"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7.</w:t>
            </w:r>
            <w:r w:rsidR="00185C56" w:rsidRPr="006E6ED0">
              <w:rPr>
                <w:rFonts w:ascii="Times New Roman" w:eastAsia="Times New Roman" w:hAnsi="Times New Roman" w:cs="Times New Roman"/>
                <w:color w:val="000000"/>
                <w:sz w:val="24"/>
                <w:szCs w:val="24"/>
              </w:rPr>
              <w:t>C</w:t>
            </w:r>
          </w:p>
        </w:tc>
        <w:tc>
          <w:tcPr>
            <w:tcW w:w="690" w:type="dxa"/>
            <w:tcBorders>
              <w:top w:val="single" w:sz="8" w:space="0" w:color="auto"/>
              <w:left w:val="nil"/>
              <w:bottom w:val="single" w:sz="8" w:space="0" w:color="auto"/>
              <w:right w:val="single" w:sz="8" w:space="0" w:color="auto"/>
            </w:tcBorders>
            <w:vAlign w:val="center"/>
            <w:hideMark/>
          </w:tcPr>
          <w:p w14:paraId="40E04FBF" w14:textId="77777777"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8.C</w:t>
            </w:r>
          </w:p>
        </w:tc>
        <w:tc>
          <w:tcPr>
            <w:tcW w:w="690" w:type="dxa"/>
            <w:tcBorders>
              <w:top w:val="single" w:sz="8" w:space="0" w:color="auto"/>
              <w:left w:val="nil"/>
              <w:bottom w:val="single" w:sz="8" w:space="0" w:color="auto"/>
              <w:right w:val="single" w:sz="8" w:space="0" w:color="auto"/>
            </w:tcBorders>
            <w:vAlign w:val="center"/>
            <w:hideMark/>
          </w:tcPr>
          <w:p w14:paraId="7860185E" w14:textId="3EE8A098"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9.</w:t>
            </w:r>
            <w:r w:rsidR="00185C56" w:rsidRPr="006E6ED0">
              <w:rPr>
                <w:rFonts w:ascii="Times New Roman" w:eastAsia="Times New Roman" w:hAnsi="Times New Roman" w:cs="Times New Roman"/>
                <w:color w:val="000000"/>
                <w:sz w:val="24"/>
                <w:szCs w:val="24"/>
              </w:rPr>
              <w:t>B</w:t>
            </w:r>
          </w:p>
        </w:tc>
        <w:tc>
          <w:tcPr>
            <w:tcW w:w="690" w:type="dxa"/>
            <w:tcBorders>
              <w:top w:val="single" w:sz="8" w:space="0" w:color="auto"/>
              <w:left w:val="nil"/>
              <w:bottom w:val="single" w:sz="8" w:space="0" w:color="auto"/>
              <w:right w:val="single" w:sz="8" w:space="0" w:color="auto"/>
            </w:tcBorders>
            <w:vAlign w:val="center"/>
            <w:hideMark/>
          </w:tcPr>
          <w:p w14:paraId="1993C104" w14:textId="4102ECC6"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10.</w:t>
            </w:r>
            <w:r w:rsidR="00185C56" w:rsidRPr="006E6ED0">
              <w:rPr>
                <w:rFonts w:ascii="Times New Roman" w:eastAsia="Times New Roman" w:hAnsi="Times New Roman" w:cs="Times New Roman"/>
                <w:color w:val="000000"/>
                <w:sz w:val="24"/>
                <w:szCs w:val="24"/>
              </w:rPr>
              <w:t>D</w:t>
            </w:r>
          </w:p>
        </w:tc>
      </w:tr>
      <w:tr w:rsidR="00D16163" w:rsidRPr="006E6ED0" w14:paraId="37436165" w14:textId="77777777" w:rsidTr="00D16163">
        <w:trPr>
          <w:trHeight w:val="320"/>
          <w:jc w:val="center"/>
        </w:trPr>
        <w:tc>
          <w:tcPr>
            <w:tcW w:w="690" w:type="dxa"/>
            <w:tcBorders>
              <w:top w:val="nil"/>
              <w:left w:val="single" w:sz="8" w:space="0" w:color="auto"/>
              <w:bottom w:val="single" w:sz="8" w:space="0" w:color="auto"/>
              <w:right w:val="single" w:sz="8" w:space="0" w:color="auto"/>
            </w:tcBorders>
            <w:vAlign w:val="center"/>
            <w:hideMark/>
          </w:tcPr>
          <w:p w14:paraId="146D42E0" w14:textId="0DB758B6"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11.</w:t>
            </w:r>
            <w:r w:rsidR="00185C56" w:rsidRPr="006E6ED0">
              <w:rPr>
                <w:rFonts w:ascii="Times New Roman" w:eastAsia="Times New Roman" w:hAnsi="Times New Roman" w:cs="Times New Roman"/>
                <w:color w:val="000000"/>
                <w:sz w:val="24"/>
                <w:szCs w:val="24"/>
              </w:rPr>
              <w:t>A</w:t>
            </w:r>
          </w:p>
        </w:tc>
        <w:tc>
          <w:tcPr>
            <w:tcW w:w="690" w:type="dxa"/>
            <w:tcBorders>
              <w:top w:val="nil"/>
              <w:left w:val="nil"/>
              <w:bottom w:val="single" w:sz="8" w:space="0" w:color="auto"/>
              <w:right w:val="single" w:sz="8" w:space="0" w:color="auto"/>
            </w:tcBorders>
            <w:vAlign w:val="center"/>
            <w:hideMark/>
          </w:tcPr>
          <w:p w14:paraId="3EAB3928" w14:textId="32291345"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12.</w:t>
            </w:r>
            <w:r w:rsidR="00185C56" w:rsidRPr="006E6ED0">
              <w:rPr>
                <w:rFonts w:ascii="Times New Roman" w:eastAsia="Times New Roman" w:hAnsi="Times New Roman" w:cs="Times New Roman"/>
                <w:color w:val="000000"/>
                <w:sz w:val="24"/>
                <w:szCs w:val="24"/>
              </w:rPr>
              <w:t>C</w:t>
            </w:r>
          </w:p>
        </w:tc>
        <w:tc>
          <w:tcPr>
            <w:tcW w:w="690" w:type="dxa"/>
            <w:tcBorders>
              <w:top w:val="nil"/>
              <w:left w:val="nil"/>
              <w:bottom w:val="single" w:sz="8" w:space="0" w:color="auto"/>
              <w:right w:val="single" w:sz="8" w:space="0" w:color="auto"/>
            </w:tcBorders>
            <w:vAlign w:val="center"/>
            <w:hideMark/>
          </w:tcPr>
          <w:p w14:paraId="49BC8CB2" w14:textId="433FD0C4"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13.</w:t>
            </w:r>
            <w:r w:rsidR="00185C56" w:rsidRPr="006E6ED0">
              <w:rPr>
                <w:rFonts w:ascii="Times New Roman" w:eastAsia="Times New Roman" w:hAnsi="Times New Roman" w:cs="Times New Roman"/>
                <w:color w:val="000000"/>
                <w:sz w:val="24"/>
                <w:szCs w:val="24"/>
              </w:rPr>
              <w:t>C</w:t>
            </w:r>
          </w:p>
        </w:tc>
        <w:tc>
          <w:tcPr>
            <w:tcW w:w="690" w:type="dxa"/>
            <w:tcBorders>
              <w:top w:val="nil"/>
              <w:left w:val="nil"/>
              <w:bottom w:val="single" w:sz="8" w:space="0" w:color="auto"/>
              <w:right w:val="single" w:sz="8" w:space="0" w:color="auto"/>
            </w:tcBorders>
            <w:vAlign w:val="center"/>
            <w:hideMark/>
          </w:tcPr>
          <w:p w14:paraId="616E6859" w14:textId="59E6E140"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14.</w:t>
            </w:r>
            <w:r w:rsidR="00185C56" w:rsidRPr="006E6ED0">
              <w:rPr>
                <w:rFonts w:ascii="Times New Roman" w:eastAsia="Times New Roman" w:hAnsi="Times New Roman" w:cs="Times New Roman"/>
                <w:color w:val="000000"/>
                <w:sz w:val="24"/>
                <w:szCs w:val="24"/>
              </w:rPr>
              <w:t>B</w:t>
            </w:r>
          </w:p>
        </w:tc>
        <w:tc>
          <w:tcPr>
            <w:tcW w:w="690" w:type="dxa"/>
            <w:tcBorders>
              <w:top w:val="nil"/>
              <w:left w:val="nil"/>
              <w:bottom w:val="single" w:sz="8" w:space="0" w:color="auto"/>
              <w:right w:val="single" w:sz="8" w:space="0" w:color="auto"/>
            </w:tcBorders>
            <w:vAlign w:val="center"/>
            <w:hideMark/>
          </w:tcPr>
          <w:p w14:paraId="63A5F672" w14:textId="319D42CE"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15.</w:t>
            </w:r>
            <w:r w:rsidR="00185C56" w:rsidRPr="006E6ED0">
              <w:rPr>
                <w:rFonts w:ascii="Times New Roman" w:eastAsia="Times New Roman" w:hAnsi="Times New Roman" w:cs="Times New Roman"/>
                <w:color w:val="000000"/>
                <w:sz w:val="24"/>
                <w:szCs w:val="24"/>
              </w:rPr>
              <w:t>A</w:t>
            </w:r>
          </w:p>
        </w:tc>
        <w:tc>
          <w:tcPr>
            <w:tcW w:w="690" w:type="dxa"/>
            <w:tcBorders>
              <w:top w:val="nil"/>
              <w:left w:val="nil"/>
              <w:bottom w:val="single" w:sz="8" w:space="0" w:color="auto"/>
              <w:right w:val="single" w:sz="8" w:space="0" w:color="auto"/>
            </w:tcBorders>
            <w:vAlign w:val="center"/>
            <w:hideMark/>
          </w:tcPr>
          <w:p w14:paraId="70EC64A1" w14:textId="432C8CCA"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16.</w:t>
            </w:r>
            <w:r w:rsidR="00185C56" w:rsidRPr="006E6ED0">
              <w:rPr>
                <w:rFonts w:ascii="Times New Roman" w:eastAsia="Times New Roman" w:hAnsi="Times New Roman" w:cs="Times New Roman"/>
                <w:color w:val="000000"/>
                <w:sz w:val="24"/>
                <w:szCs w:val="24"/>
              </w:rPr>
              <w:t>D</w:t>
            </w:r>
          </w:p>
        </w:tc>
        <w:tc>
          <w:tcPr>
            <w:tcW w:w="690" w:type="dxa"/>
            <w:tcBorders>
              <w:top w:val="nil"/>
              <w:left w:val="nil"/>
              <w:bottom w:val="single" w:sz="8" w:space="0" w:color="auto"/>
              <w:right w:val="single" w:sz="8" w:space="0" w:color="auto"/>
            </w:tcBorders>
            <w:vAlign w:val="center"/>
            <w:hideMark/>
          </w:tcPr>
          <w:p w14:paraId="37DD5FF0" w14:textId="5EDEC717"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17.</w:t>
            </w:r>
            <w:r w:rsidR="003E163D">
              <w:rPr>
                <w:rFonts w:ascii="Times New Roman" w:eastAsia="Times New Roman" w:hAnsi="Times New Roman" w:cs="Times New Roman"/>
                <w:color w:val="000000"/>
                <w:sz w:val="24"/>
                <w:szCs w:val="24"/>
              </w:rPr>
              <w:t>A</w:t>
            </w:r>
          </w:p>
        </w:tc>
        <w:tc>
          <w:tcPr>
            <w:tcW w:w="690" w:type="dxa"/>
            <w:tcBorders>
              <w:top w:val="nil"/>
              <w:left w:val="nil"/>
              <w:bottom w:val="single" w:sz="8" w:space="0" w:color="auto"/>
              <w:right w:val="single" w:sz="8" w:space="0" w:color="auto"/>
            </w:tcBorders>
            <w:vAlign w:val="center"/>
            <w:hideMark/>
          </w:tcPr>
          <w:p w14:paraId="42B63FF2" w14:textId="2388B851"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18.</w:t>
            </w:r>
            <w:r w:rsidR="003E163D">
              <w:rPr>
                <w:rFonts w:ascii="Times New Roman" w:eastAsia="Times New Roman" w:hAnsi="Times New Roman" w:cs="Times New Roman"/>
                <w:color w:val="000000"/>
                <w:sz w:val="24"/>
                <w:szCs w:val="24"/>
              </w:rPr>
              <w:t>C</w:t>
            </w:r>
          </w:p>
        </w:tc>
        <w:tc>
          <w:tcPr>
            <w:tcW w:w="690" w:type="dxa"/>
            <w:tcBorders>
              <w:top w:val="nil"/>
              <w:left w:val="nil"/>
              <w:bottom w:val="single" w:sz="8" w:space="0" w:color="auto"/>
              <w:right w:val="single" w:sz="8" w:space="0" w:color="auto"/>
            </w:tcBorders>
            <w:vAlign w:val="center"/>
            <w:hideMark/>
          </w:tcPr>
          <w:p w14:paraId="64C004DF" w14:textId="4F13B1AC"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19.</w:t>
            </w:r>
            <w:r w:rsidR="003E163D">
              <w:rPr>
                <w:rFonts w:ascii="Times New Roman" w:eastAsia="Times New Roman" w:hAnsi="Times New Roman" w:cs="Times New Roman"/>
                <w:color w:val="000000"/>
                <w:sz w:val="24"/>
                <w:szCs w:val="24"/>
              </w:rPr>
              <w:t>A</w:t>
            </w:r>
          </w:p>
        </w:tc>
        <w:tc>
          <w:tcPr>
            <w:tcW w:w="690" w:type="dxa"/>
            <w:tcBorders>
              <w:top w:val="nil"/>
              <w:left w:val="nil"/>
              <w:bottom w:val="single" w:sz="8" w:space="0" w:color="auto"/>
              <w:right w:val="single" w:sz="8" w:space="0" w:color="auto"/>
            </w:tcBorders>
            <w:vAlign w:val="center"/>
            <w:hideMark/>
          </w:tcPr>
          <w:p w14:paraId="3587D6AC" w14:textId="419400CE"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20.</w:t>
            </w:r>
            <w:r w:rsidR="003E163D">
              <w:rPr>
                <w:rFonts w:ascii="Times New Roman" w:eastAsia="Times New Roman" w:hAnsi="Times New Roman" w:cs="Times New Roman"/>
                <w:color w:val="000000"/>
                <w:sz w:val="24"/>
                <w:szCs w:val="24"/>
              </w:rPr>
              <w:t>A</w:t>
            </w:r>
          </w:p>
        </w:tc>
      </w:tr>
      <w:tr w:rsidR="00D16163" w:rsidRPr="006E6ED0" w14:paraId="4D84B45B" w14:textId="77777777" w:rsidTr="00D16163">
        <w:trPr>
          <w:trHeight w:val="320"/>
          <w:jc w:val="center"/>
        </w:trPr>
        <w:tc>
          <w:tcPr>
            <w:tcW w:w="690" w:type="dxa"/>
            <w:tcBorders>
              <w:top w:val="nil"/>
              <w:left w:val="single" w:sz="8" w:space="0" w:color="auto"/>
              <w:bottom w:val="single" w:sz="8" w:space="0" w:color="auto"/>
              <w:right w:val="single" w:sz="8" w:space="0" w:color="auto"/>
            </w:tcBorders>
            <w:vAlign w:val="center"/>
            <w:hideMark/>
          </w:tcPr>
          <w:p w14:paraId="2EFC4286" w14:textId="77777777"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21.D</w:t>
            </w:r>
          </w:p>
        </w:tc>
        <w:tc>
          <w:tcPr>
            <w:tcW w:w="690" w:type="dxa"/>
            <w:tcBorders>
              <w:top w:val="nil"/>
              <w:left w:val="nil"/>
              <w:bottom w:val="single" w:sz="8" w:space="0" w:color="auto"/>
              <w:right w:val="single" w:sz="8" w:space="0" w:color="auto"/>
            </w:tcBorders>
            <w:vAlign w:val="center"/>
            <w:hideMark/>
          </w:tcPr>
          <w:p w14:paraId="1E90D890" w14:textId="77777777"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22.A</w:t>
            </w:r>
          </w:p>
        </w:tc>
        <w:tc>
          <w:tcPr>
            <w:tcW w:w="690" w:type="dxa"/>
            <w:tcBorders>
              <w:top w:val="nil"/>
              <w:left w:val="nil"/>
              <w:bottom w:val="single" w:sz="8" w:space="0" w:color="auto"/>
              <w:right w:val="single" w:sz="8" w:space="0" w:color="auto"/>
            </w:tcBorders>
            <w:vAlign w:val="center"/>
            <w:hideMark/>
          </w:tcPr>
          <w:p w14:paraId="35D0C389" w14:textId="7D419AEE"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23.</w:t>
            </w:r>
            <w:r w:rsidR="00185C56" w:rsidRPr="006E6ED0">
              <w:rPr>
                <w:rFonts w:ascii="Times New Roman" w:eastAsia="Times New Roman" w:hAnsi="Times New Roman" w:cs="Times New Roman"/>
                <w:color w:val="000000"/>
                <w:sz w:val="24"/>
                <w:szCs w:val="24"/>
              </w:rPr>
              <w:t>B</w:t>
            </w:r>
          </w:p>
        </w:tc>
        <w:tc>
          <w:tcPr>
            <w:tcW w:w="690" w:type="dxa"/>
            <w:tcBorders>
              <w:top w:val="nil"/>
              <w:left w:val="nil"/>
              <w:bottom w:val="single" w:sz="8" w:space="0" w:color="auto"/>
              <w:right w:val="single" w:sz="8" w:space="0" w:color="auto"/>
            </w:tcBorders>
            <w:vAlign w:val="center"/>
            <w:hideMark/>
          </w:tcPr>
          <w:p w14:paraId="24EA3397" w14:textId="77777777"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24.A</w:t>
            </w:r>
          </w:p>
        </w:tc>
        <w:tc>
          <w:tcPr>
            <w:tcW w:w="690" w:type="dxa"/>
            <w:tcBorders>
              <w:top w:val="nil"/>
              <w:left w:val="nil"/>
              <w:bottom w:val="single" w:sz="8" w:space="0" w:color="auto"/>
              <w:right w:val="single" w:sz="8" w:space="0" w:color="auto"/>
            </w:tcBorders>
            <w:vAlign w:val="center"/>
            <w:hideMark/>
          </w:tcPr>
          <w:p w14:paraId="47C9F302" w14:textId="5FCE73C0"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25.</w:t>
            </w:r>
            <w:r w:rsidR="00185C56" w:rsidRPr="006E6ED0">
              <w:rPr>
                <w:rFonts w:ascii="Times New Roman" w:eastAsia="Times New Roman" w:hAnsi="Times New Roman" w:cs="Times New Roman"/>
                <w:color w:val="000000"/>
                <w:sz w:val="24"/>
                <w:szCs w:val="24"/>
              </w:rPr>
              <w:t>D</w:t>
            </w:r>
          </w:p>
        </w:tc>
        <w:tc>
          <w:tcPr>
            <w:tcW w:w="690" w:type="dxa"/>
            <w:tcBorders>
              <w:top w:val="nil"/>
              <w:left w:val="nil"/>
              <w:bottom w:val="single" w:sz="8" w:space="0" w:color="auto"/>
              <w:right w:val="single" w:sz="8" w:space="0" w:color="auto"/>
            </w:tcBorders>
            <w:vAlign w:val="center"/>
            <w:hideMark/>
          </w:tcPr>
          <w:p w14:paraId="297C74AF" w14:textId="1ACF7E84"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26.</w:t>
            </w:r>
            <w:r w:rsidR="00185C56" w:rsidRPr="006E6ED0">
              <w:rPr>
                <w:rFonts w:ascii="Times New Roman" w:eastAsia="Times New Roman" w:hAnsi="Times New Roman" w:cs="Times New Roman"/>
                <w:color w:val="000000"/>
                <w:sz w:val="24"/>
                <w:szCs w:val="24"/>
              </w:rPr>
              <w:t>B</w:t>
            </w:r>
          </w:p>
        </w:tc>
        <w:tc>
          <w:tcPr>
            <w:tcW w:w="690" w:type="dxa"/>
            <w:tcBorders>
              <w:top w:val="nil"/>
              <w:left w:val="nil"/>
              <w:bottom w:val="single" w:sz="8" w:space="0" w:color="auto"/>
              <w:right w:val="single" w:sz="8" w:space="0" w:color="auto"/>
            </w:tcBorders>
            <w:vAlign w:val="center"/>
            <w:hideMark/>
          </w:tcPr>
          <w:p w14:paraId="26953910" w14:textId="0B5799E1"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27.</w:t>
            </w:r>
            <w:r w:rsidR="00185C56" w:rsidRPr="006E6ED0">
              <w:rPr>
                <w:rFonts w:ascii="Times New Roman" w:eastAsia="Times New Roman" w:hAnsi="Times New Roman" w:cs="Times New Roman"/>
                <w:color w:val="000000"/>
                <w:sz w:val="24"/>
                <w:szCs w:val="24"/>
              </w:rPr>
              <w:t>C</w:t>
            </w:r>
          </w:p>
        </w:tc>
        <w:tc>
          <w:tcPr>
            <w:tcW w:w="690" w:type="dxa"/>
            <w:tcBorders>
              <w:top w:val="nil"/>
              <w:left w:val="nil"/>
              <w:bottom w:val="single" w:sz="8" w:space="0" w:color="auto"/>
              <w:right w:val="single" w:sz="8" w:space="0" w:color="auto"/>
            </w:tcBorders>
            <w:vAlign w:val="center"/>
            <w:hideMark/>
          </w:tcPr>
          <w:p w14:paraId="45BAEC56" w14:textId="1C618F32"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28.</w:t>
            </w:r>
            <w:r w:rsidR="00185C56" w:rsidRPr="006E6ED0">
              <w:rPr>
                <w:rFonts w:ascii="Times New Roman" w:eastAsia="Times New Roman" w:hAnsi="Times New Roman" w:cs="Times New Roman"/>
                <w:color w:val="000000"/>
                <w:sz w:val="24"/>
                <w:szCs w:val="24"/>
              </w:rPr>
              <w:t>B</w:t>
            </w:r>
          </w:p>
        </w:tc>
        <w:tc>
          <w:tcPr>
            <w:tcW w:w="690" w:type="dxa"/>
            <w:tcBorders>
              <w:top w:val="nil"/>
              <w:left w:val="nil"/>
              <w:bottom w:val="single" w:sz="8" w:space="0" w:color="auto"/>
              <w:right w:val="single" w:sz="8" w:space="0" w:color="auto"/>
            </w:tcBorders>
            <w:vAlign w:val="center"/>
            <w:hideMark/>
          </w:tcPr>
          <w:p w14:paraId="2F096AB2" w14:textId="77777777"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29.C</w:t>
            </w:r>
          </w:p>
        </w:tc>
        <w:tc>
          <w:tcPr>
            <w:tcW w:w="690" w:type="dxa"/>
            <w:tcBorders>
              <w:top w:val="nil"/>
              <w:left w:val="nil"/>
              <w:bottom w:val="single" w:sz="8" w:space="0" w:color="auto"/>
              <w:right w:val="single" w:sz="8" w:space="0" w:color="auto"/>
            </w:tcBorders>
            <w:vAlign w:val="center"/>
            <w:hideMark/>
          </w:tcPr>
          <w:p w14:paraId="174F0522" w14:textId="7112D791"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30.</w:t>
            </w:r>
            <w:r w:rsidR="00185C56" w:rsidRPr="006E6ED0">
              <w:rPr>
                <w:rFonts w:ascii="Times New Roman" w:eastAsia="Times New Roman" w:hAnsi="Times New Roman" w:cs="Times New Roman"/>
                <w:color w:val="000000"/>
                <w:sz w:val="24"/>
                <w:szCs w:val="24"/>
              </w:rPr>
              <w:t>D</w:t>
            </w:r>
          </w:p>
        </w:tc>
      </w:tr>
      <w:tr w:rsidR="00D16163" w:rsidRPr="006E6ED0" w14:paraId="5EE78CD4" w14:textId="77777777" w:rsidTr="00D16163">
        <w:trPr>
          <w:trHeight w:val="320"/>
          <w:jc w:val="center"/>
        </w:trPr>
        <w:tc>
          <w:tcPr>
            <w:tcW w:w="690" w:type="dxa"/>
            <w:tcBorders>
              <w:top w:val="nil"/>
              <w:left w:val="single" w:sz="8" w:space="0" w:color="auto"/>
              <w:bottom w:val="single" w:sz="8" w:space="0" w:color="auto"/>
              <w:right w:val="single" w:sz="8" w:space="0" w:color="auto"/>
            </w:tcBorders>
            <w:vAlign w:val="center"/>
            <w:hideMark/>
          </w:tcPr>
          <w:p w14:paraId="7707DA13" w14:textId="77777777"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31.D</w:t>
            </w:r>
          </w:p>
        </w:tc>
        <w:tc>
          <w:tcPr>
            <w:tcW w:w="690" w:type="dxa"/>
            <w:tcBorders>
              <w:top w:val="nil"/>
              <w:left w:val="nil"/>
              <w:bottom w:val="single" w:sz="8" w:space="0" w:color="auto"/>
              <w:right w:val="single" w:sz="8" w:space="0" w:color="auto"/>
            </w:tcBorders>
            <w:vAlign w:val="center"/>
            <w:hideMark/>
          </w:tcPr>
          <w:p w14:paraId="03461500" w14:textId="77777777"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32.A</w:t>
            </w:r>
          </w:p>
        </w:tc>
        <w:tc>
          <w:tcPr>
            <w:tcW w:w="690" w:type="dxa"/>
            <w:tcBorders>
              <w:top w:val="nil"/>
              <w:left w:val="nil"/>
              <w:bottom w:val="single" w:sz="8" w:space="0" w:color="auto"/>
              <w:right w:val="single" w:sz="8" w:space="0" w:color="auto"/>
            </w:tcBorders>
            <w:vAlign w:val="center"/>
            <w:hideMark/>
          </w:tcPr>
          <w:p w14:paraId="32A04B7C" w14:textId="35952597"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33.</w:t>
            </w:r>
            <w:r w:rsidR="00185C56" w:rsidRPr="006E6ED0">
              <w:rPr>
                <w:rFonts w:ascii="Times New Roman" w:eastAsia="Times New Roman" w:hAnsi="Times New Roman" w:cs="Times New Roman"/>
                <w:color w:val="000000"/>
                <w:sz w:val="24"/>
                <w:szCs w:val="24"/>
              </w:rPr>
              <w:t>A</w:t>
            </w:r>
          </w:p>
        </w:tc>
        <w:tc>
          <w:tcPr>
            <w:tcW w:w="690" w:type="dxa"/>
            <w:tcBorders>
              <w:top w:val="nil"/>
              <w:left w:val="nil"/>
              <w:bottom w:val="single" w:sz="8" w:space="0" w:color="auto"/>
              <w:right w:val="single" w:sz="8" w:space="0" w:color="auto"/>
            </w:tcBorders>
            <w:vAlign w:val="center"/>
            <w:hideMark/>
          </w:tcPr>
          <w:p w14:paraId="4A7CAD83" w14:textId="03726A46"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34.</w:t>
            </w:r>
            <w:r w:rsidR="00185C56" w:rsidRPr="006E6ED0">
              <w:rPr>
                <w:rFonts w:ascii="Times New Roman" w:eastAsia="Times New Roman" w:hAnsi="Times New Roman" w:cs="Times New Roman"/>
                <w:color w:val="000000"/>
                <w:sz w:val="24"/>
                <w:szCs w:val="24"/>
              </w:rPr>
              <w:t>A</w:t>
            </w:r>
          </w:p>
        </w:tc>
        <w:tc>
          <w:tcPr>
            <w:tcW w:w="690" w:type="dxa"/>
            <w:tcBorders>
              <w:top w:val="nil"/>
              <w:left w:val="nil"/>
              <w:bottom w:val="single" w:sz="8" w:space="0" w:color="auto"/>
              <w:right w:val="single" w:sz="8" w:space="0" w:color="auto"/>
            </w:tcBorders>
            <w:vAlign w:val="center"/>
            <w:hideMark/>
          </w:tcPr>
          <w:p w14:paraId="2C1966CA" w14:textId="254691CD"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35.</w:t>
            </w:r>
            <w:r w:rsidR="00185C56" w:rsidRPr="006E6ED0">
              <w:rPr>
                <w:rFonts w:ascii="Times New Roman" w:eastAsia="Times New Roman" w:hAnsi="Times New Roman" w:cs="Times New Roman"/>
                <w:color w:val="000000"/>
                <w:sz w:val="24"/>
                <w:szCs w:val="24"/>
              </w:rPr>
              <w:t>D</w:t>
            </w:r>
          </w:p>
        </w:tc>
        <w:tc>
          <w:tcPr>
            <w:tcW w:w="690" w:type="dxa"/>
            <w:tcBorders>
              <w:top w:val="nil"/>
              <w:left w:val="nil"/>
              <w:bottom w:val="single" w:sz="8" w:space="0" w:color="auto"/>
              <w:right w:val="single" w:sz="8" w:space="0" w:color="auto"/>
            </w:tcBorders>
            <w:vAlign w:val="center"/>
            <w:hideMark/>
          </w:tcPr>
          <w:p w14:paraId="658911F2" w14:textId="7CF9BE25"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36.</w:t>
            </w:r>
            <w:r w:rsidR="00185C56" w:rsidRPr="006E6ED0">
              <w:rPr>
                <w:rFonts w:ascii="Times New Roman" w:eastAsia="Times New Roman" w:hAnsi="Times New Roman" w:cs="Times New Roman"/>
                <w:color w:val="000000"/>
                <w:sz w:val="24"/>
                <w:szCs w:val="24"/>
              </w:rPr>
              <w:t>C</w:t>
            </w:r>
          </w:p>
        </w:tc>
        <w:tc>
          <w:tcPr>
            <w:tcW w:w="690" w:type="dxa"/>
            <w:tcBorders>
              <w:top w:val="nil"/>
              <w:left w:val="nil"/>
              <w:bottom w:val="single" w:sz="8" w:space="0" w:color="auto"/>
              <w:right w:val="single" w:sz="8" w:space="0" w:color="auto"/>
            </w:tcBorders>
            <w:vAlign w:val="center"/>
            <w:hideMark/>
          </w:tcPr>
          <w:p w14:paraId="56826474" w14:textId="769AE4C5"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37.</w:t>
            </w:r>
            <w:r w:rsidR="00185C56" w:rsidRPr="006E6ED0">
              <w:rPr>
                <w:rFonts w:ascii="Times New Roman" w:eastAsia="Times New Roman" w:hAnsi="Times New Roman" w:cs="Times New Roman"/>
                <w:color w:val="000000"/>
                <w:sz w:val="24"/>
                <w:szCs w:val="24"/>
              </w:rPr>
              <w:t>A</w:t>
            </w:r>
          </w:p>
        </w:tc>
        <w:tc>
          <w:tcPr>
            <w:tcW w:w="690" w:type="dxa"/>
            <w:tcBorders>
              <w:top w:val="nil"/>
              <w:left w:val="nil"/>
              <w:bottom w:val="single" w:sz="8" w:space="0" w:color="auto"/>
              <w:right w:val="single" w:sz="8" w:space="0" w:color="auto"/>
            </w:tcBorders>
            <w:vAlign w:val="center"/>
            <w:hideMark/>
          </w:tcPr>
          <w:p w14:paraId="6354936D" w14:textId="5D26A4F0"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38.</w:t>
            </w:r>
            <w:r w:rsidR="00185C56" w:rsidRPr="006E6ED0">
              <w:rPr>
                <w:rFonts w:ascii="Times New Roman" w:eastAsia="Times New Roman" w:hAnsi="Times New Roman" w:cs="Times New Roman"/>
                <w:color w:val="000000"/>
                <w:sz w:val="24"/>
                <w:szCs w:val="24"/>
              </w:rPr>
              <w:t>B</w:t>
            </w:r>
          </w:p>
        </w:tc>
        <w:tc>
          <w:tcPr>
            <w:tcW w:w="690" w:type="dxa"/>
            <w:tcBorders>
              <w:top w:val="nil"/>
              <w:left w:val="nil"/>
              <w:bottom w:val="single" w:sz="8" w:space="0" w:color="auto"/>
              <w:right w:val="single" w:sz="8" w:space="0" w:color="auto"/>
            </w:tcBorders>
            <w:vAlign w:val="center"/>
            <w:hideMark/>
          </w:tcPr>
          <w:p w14:paraId="3EA89BE8" w14:textId="44230DB8"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39.</w:t>
            </w:r>
            <w:r w:rsidR="00185C56" w:rsidRPr="006E6ED0">
              <w:rPr>
                <w:rFonts w:ascii="Times New Roman" w:eastAsia="Times New Roman" w:hAnsi="Times New Roman" w:cs="Times New Roman"/>
                <w:color w:val="000000"/>
                <w:sz w:val="24"/>
                <w:szCs w:val="24"/>
              </w:rPr>
              <w:t>D</w:t>
            </w:r>
          </w:p>
        </w:tc>
        <w:tc>
          <w:tcPr>
            <w:tcW w:w="690" w:type="dxa"/>
            <w:tcBorders>
              <w:top w:val="nil"/>
              <w:left w:val="nil"/>
              <w:bottom w:val="single" w:sz="8" w:space="0" w:color="auto"/>
              <w:right w:val="single" w:sz="8" w:space="0" w:color="auto"/>
            </w:tcBorders>
            <w:vAlign w:val="center"/>
            <w:hideMark/>
          </w:tcPr>
          <w:p w14:paraId="6571EEEB" w14:textId="2E4C5141"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40.</w:t>
            </w:r>
            <w:r w:rsidR="00185C56" w:rsidRPr="006E6ED0">
              <w:rPr>
                <w:rFonts w:ascii="Times New Roman" w:eastAsia="Times New Roman" w:hAnsi="Times New Roman" w:cs="Times New Roman"/>
                <w:color w:val="000000"/>
                <w:sz w:val="24"/>
                <w:szCs w:val="24"/>
              </w:rPr>
              <w:t>B</w:t>
            </w:r>
          </w:p>
        </w:tc>
      </w:tr>
      <w:tr w:rsidR="00D16163" w:rsidRPr="006E6ED0" w14:paraId="7C9ECF39" w14:textId="77777777" w:rsidTr="00D16163">
        <w:trPr>
          <w:trHeight w:val="320"/>
          <w:jc w:val="center"/>
        </w:trPr>
        <w:tc>
          <w:tcPr>
            <w:tcW w:w="690" w:type="dxa"/>
            <w:tcBorders>
              <w:top w:val="nil"/>
              <w:left w:val="single" w:sz="8" w:space="0" w:color="auto"/>
              <w:bottom w:val="single" w:sz="8" w:space="0" w:color="auto"/>
              <w:right w:val="single" w:sz="8" w:space="0" w:color="auto"/>
            </w:tcBorders>
            <w:vAlign w:val="center"/>
            <w:hideMark/>
          </w:tcPr>
          <w:p w14:paraId="74128A96" w14:textId="6C7B9310"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41.</w:t>
            </w:r>
            <w:r w:rsidR="00185C56" w:rsidRPr="006E6ED0">
              <w:rPr>
                <w:rFonts w:ascii="Times New Roman" w:eastAsia="Times New Roman" w:hAnsi="Times New Roman" w:cs="Times New Roman"/>
                <w:color w:val="000000"/>
                <w:sz w:val="24"/>
                <w:szCs w:val="24"/>
              </w:rPr>
              <w:t>B</w:t>
            </w:r>
          </w:p>
        </w:tc>
        <w:tc>
          <w:tcPr>
            <w:tcW w:w="690" w:type="dxa"/>
            <w:tcBorders>
              <w:top w:val="nil"/>
              <w:left w:val="nil"/>
              <w:bottom w:val="single" w:sz="8" w:space="0" w:color="auto"/>
              <w:right w:val="single" w:sz="8" w:space="0" w:color="auto"/>
            </w:tcBorders>
            <w:vAlign w:val="center"/>
            <w:hideMark/>
          </w:tcPr>
          <w:p w14:paraId="065B9A13" w14:textId="4A82B060"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42.</w:t>
            </w:r>
            <w:r w:rsidR="00185C56" w:rsidRPr="006E6ED0">
              <w:rPr>
                <w:rFonts w:ascii="Times New Roman" w:eastAsia="Times New Roman" w:hAnsi="Times New Roman" w:cs="Times New Roman"/>
                <w:color w:val="000000"/>
                <w:sz w:val="24"/>
                <w:szCs w:val="24"/>
              </w:rPr>
              <w:t>C</w:t>
            </w:r>
          </w:p>
        </w:tc>
        <w:tc>
          <w:tcPr>
            <w:tcW w:w="690" w:type="dxa"/>
            <w:tcBorders>
              <w:top w:val="nil"/>
              <w:left w:val="nil"/>
              <w:bottom w:val="single" w:sz="8" w:space="0" w:color="auto"/>
              <w:right w:val="single" w:sz="8" w:space="0" w:color="auto"/>
            </w:tcBorders>
            <w:vAlign w:val="center"/>
            <w:hideMark/>
          </w:tcPr>
          <w:p w14:paraId="03328EDE" w14:textId="4B675B51"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43.</w:t>
            </w:r>
            <w:r w:rsidR="00185C56" w:rsidRPr="006E6ED0">
              <w:rPr>
                <w:rFonts w:ascii="Times New Roman" w:eastAsia="Times New Roman" w:hAnsi="Times New Roman" w:cs="Times New Roman"/>
                <w:color w:val="000000"/>
                <w:sz w:val="24"/>
                <w:szCs w:val="24"/>
              </w:rPr>
              <w:t>C</w:t>
            </w:r>
          </w:p>
        </w:tc>
        <w:tc>
          <w:tcPr>
            <w:tcW w:w="690" w:type="dxa"/>
            <w:tcBorders>
              <w:top w:val="nil"/>
              <w:left w:val="nil"/>
              <w:bottom w:val="single" w:sz="8" w:space="0" w:color="auto"/>
              <w:right w:val="single" w:sz="8" w:space="0" w:color="auto"/>
            </w:tcBorders>
            <w:vAlign w:val="center"/>
            <w:hideMark/>
          </w:tcPr>
          <w:p w14:paraId="459F8475" w14:textId="77777777"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44.B</w:t>
            </w:r>
          </w:p>
        </w:tc>
        <w:tc>
          <w:tcPr>
            <w:tcW w:w="690" w:type="dxa"/>
            <w:tcBorders>
              <w:top w:val="nil"/>
              <w:left w:val="nil"/>
              <w:bottom w:val="single" w:sz="8" w:space="0" w:color="auto"/>
              <w:right w:val="single" w:sz="8" w:space="0" w:color="auto"/>
            </w:tcBorders>
            <w:vAlign w:val="center"/>
            <w:hideMark/>
          </w:tcPr>
          <w:p w14:paraId="13A963FC" w14:textId="0FCC415A"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45.</w:t>
            </w:r>
            <w:r w:rsidR="00185C56" w:rsidRPr="006E6ED0">
              <w:rPr>
                <w:rFonts w:ascii="Times New Roman" w:eastAsia="Times New Roman" w:hAnsi="Times New Roman" w:cs="Times New Roman"/>
                <w:color w:val="000000"/>
                <w:sz w:val="24"/>
                <w:szCs w:val="24"/>
              </w:rPr>
              <w:t>B</w:t>
            </w:r>
          </w:p>
        </w:tc>
        <w:tc>
          <w:tcPr>
            <w:tcW w:w="690" w:type="dxa"/>
            <w:tcBorders>
              <w:top w:val="nil"/>
              <w:left w:val="nil"/>
              <w:bottom w:val="single" w:sz="8" w:space="0" w:color="auto"/>
              <w:right w:val="single" w:sz="8" w:space="0" w:color="auto"/>
            </w:tcBorders>
            <w:vAlign w:val="center"/>
            <w:hideMark/>
          </w:tcPr>
          <w:p w14:paraId="646D7F1B" w14:textId="0BB66445"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46.</w:t>
            </w:r>
            <w:r w:rsidR="00185C56" w:rsidRPr="006E6ED0">
              <w:rPr>
                <w:rFonts w:ascii="Times New Roman" w:eastAsia="Times New Roman" w:hAnsi="Times New Roman" w:cs="Times New Roman"/>
                <w:color w:val="000000"/>
                <w:sz w:val="24"/>
                <w:szCs w:val="24"/>
              </w:rPr>
              <w:t>D</w:t>
            </w:r>
          </w:p>
        </w:tc>
        <w:tc>
          <w:tcPr>
            <w:tcW w:w="690" w:type="dxa"/>
            <w:tcBorders>
              <w:top w:val="nil"/>
              <w:left w:val="nil"/>
              <w:bottom w:val="single" w:sz="8" w:space="0" w:color="auto"/>
              <w:right w:val="single" w:sz="8" w:space="0" w:color="auto"/>
            </w:tcBorders>
            <w:vAlign w:val="center"/>
            <w:hideMark/>
          </w:tcPr>
          <w:p w14:paraId="57B2105D" w14:textId="528C3D1C"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47.</w:t>
            </w:r>
            <w:r w:rsidR="00185C56" w:rsidRPr="006E6ED0">
              <w:rPr>
                <w:rFonts w:ascii="Times New Roman" w:eastAsia="Times New Roman" w:hAnsi="Times New Roman" w:cs="Times New Roman"/>
                <w:color w:val="000000"/>
                <w:sz w:val="24"/>
                <w:szCs w:val="24"/>
              </w:rPr>
              <w:t>D</w:t>
            </w:r>
          </w:p>
        </w:tc>
        <w:tc>
          <w:tcPr>
            <w:tcW w:w="690" w:type="dxa"/>
            <w:tcBorders>
              <w:top w:val="nil"/>
              <w:left w:val="nil"/>
              <w:bottom w:val="single" w:sz="8" w:space="0" w:color="auto"/>
              <w:right w:val="single" w:sz="8" w:space="0" w:color="auto"/>
            </w:tcBorders>
            <w:vAlign w:val="center"/>
            <w:hideMark/>
          </w:tcPr>
          <w:p w14:paraId="652AACA7" w14:textId="65EFB933"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48.</w:t>
            </w:r>
            <w:r w:rsidR="003E163D">
              <w:rPr>
                <w:rFonts w:ascii="Times New Roman" w:eastAsia="Times New Roman" w:hAnsi="Times New Roman" w:cs="Times New Roman"/>
                <w:color w:val="000000"/>
                <w:sz w:val="24"/>
                <w:szCs w:val="24"/>
              </w:rPr>
              <w:t>C</w:t>
            </w:r>
          </w:p>
        </w:tc>
        <w:tc>
          <w:tcPr>
            <w:tcW w:w="690" w:type="dxa"/>
            <w:tcBorders>
              <w:top w:val="nil"/>
              <w:left w:val="nil"/>
              <w:bottom w:val="single" w:sz="8" w:space="0" w:color="auto"/>
              <w:right w:val="single" w:sz="8" w:space="0" w:color="auto"/>
            </w:tcBorders>
            <w:vAlign w:val="center"/>
            <w:hideMark/>
          </w:tcPr>
          <w:p w14:paraId="312E7FF3" w14:textId="6D849FBA"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49.</w:t>
            </w:r>
            <w:r w:rsidR="00185C56" w:rsidRPr="006E6ED0">
              <w:rPr>
                <w:rFonts w:ascii="Times New Roman" w:eastAsia="Times New Roman" w:hAnsi="Times New Roman" w:cs="Times New Roman"/>
                <w:color w:val="000000"/>
                <w:sz w:val="24"/>
                <w:szCs w:val="24"/>
              </w:rPr>
              <w:t>D</w:t>
            </w:r>
          </w:p>
        </w:tc>
        <w:tc>
          <w:tcPr>
            <w:tcW w:w="690" w:type="dxa"/>
            <w:tcBorders>
              <w:top w:val="nil"/>
              <w:left w:val="nil"/>
              <w:bottom w:val="single" w:sz="8" w:space="0" w:color="auto"/>
              <w:right w:val="single" w:sz="8" w:space="0" w:color="auto"/>
            </w:tcBorders>
            <w:vAlign w:val="center"/>
            <w:hideMark/>
          </w:tcPr>
          <w:p w14:paraId="5FEF5BBA" w14:textId="11AFB6F5" w:rsidR="00D16163" w:rsidRPr="006E6ED0" w:rsidRDefault="00D16163" w:rsidP="00904EF9">
            <w:pPr>
              <w:spacing w:before="0" w:line="276" w:lineRule="auto"/>
              <w:rPr>
                <w:rFonts w:ascii="Times New Roman" w:eastAsia="Times New Roman" w:hAnsi="Times New Roman" w:cs="Times New Roman"/>
                <w:color w:val="000000"/>
                <w:sz w:val="24"/>
                <w:szCs w:val="24"/>
              </w:rPr>
            </w:pPr>
            <w:r w:rsidRPr="006E6ED0">
              <w:rPr>
                <w:rFonts w:ascii="Times New Roman" w:eastAsia="Times New Roman" w:hAnsi="Times New Roman" w:cs="Times New Roman"/>
                <w:color w:val="000000"/>
                <w:sz w:val="24"/>
                <w:szCs w:val="24"/>
              </w:rPr>
              <w:t>50.</w:t>
            </w:r>
            <w:r w:rsidR="00185C56" w:rsidRPr="006E6ED0">
              <w:rPr>
                <w:rFonts w:ascii="Times New Roman" w:eastAsia="Times New Roman" w:hAnsi="Times New Roman" w:cs="Times New Roman"/>
                <w:color w:val="000000"/>
                <w:sz w:val="24"/>
                <w:szCs w:val="24"/>
              </w:rPr>
              <w:t>A</w:t>
            </w:r>
          </w:p>
        </w:tc>
      </w:tr>
    </w:tbl>
    <w:p w14:paraId="7380CA0B" w14:textId="77777777" w:rsidR="00D16163" w:rsidRPr="006E6ED0" w:rsidRDefault="00D16163" w:rsidP="00904EF9">
      <w:pPr>
        <w:pStyle w:val="ListParagraph"/>
        <w:tabs>
          <w:tab w:val="left" w:pos="992"/>
        </w:tabs>
        <w:spacing w:line="276" w:lineRule="auto"/>
        <w:ind w:hanging="720"/>
        <w:jc w:val="left"/>
        <w:rPr>
          <w:b/>
          <w:color w:val="0000FF"/>
        </w:rPr>
      </w:pPr>
    </w:p>
    <w:p w14:paraId="3617FB1A" w14:textId="31002084" w:rsidR="00185C56" w:rsidRDefault="00185C56" w:rsidP="00904EF9">
      <w:pPr>
        <w:spacing w:before="0" w:line="276" w:lineRule="auto"/>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C-ĐÁP ÁN CHI TIẾT</w:t>
      </w:r>
    </w:p>
    <w:p w14:paraId="673646D5" w14:textId="2926D720"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1.</w:t>
      </w:r>
      <w:r w:rsidRPr="006E6ED0">
        <w:rPr>
          <w:rFonts w:ascii="Times New Roman" w:hAnsi="Times New Roman" w:cs="Times New Roman"/>
          <w:b/>
          <w:color w:val="FF00FF"/>
          <w:sz w:val="24"/>
          <w:szCs w:val="24"/>
        </w:rPr>
        <w:tab/>
      </w:r>
      <w:r w:rsidR="003D29B2" w:rsidRPr="003A4264">
        <w:rPr>
          <w:rFonts w:ascii="Times New Roman" w:hAnsi="Times New Roman" w:cs="Times New Roman"/>
          <w:b/>
          <w:color w:val="FF00FF"/>
          <w:sz w:val="24"/>
          <w:szCs w:val="24"/>
        </w:rPr>
        <w:t xml:space="preserve">[2D3-1.1-2] </w:t>
      </w:r>
      <w:r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Tìm họ nguyên hàm của hàm số </w:t>
      </w:r>
      <w:r w:rsidRPr="006E6ED0">
        <w:rPr>
          <w:rFonts w:ascii="Times New Roman" w:hAnsi="Times New Roman" w:cs="Times New Roman"/>
          <w:position w:val="-24"/>
          <w:sz w:val="24"/>
          <w:szCs w:val="24"/>
        </w:rPr>
        <w:object w:dxaOrig="1420" w:dyaOrig="620" w14:anchorId="6A2E2B28">
          <v:shape id="_x0000_i1397" type="#_x0000_t75" style="width:71.25pt;height:30.75pt" o:ole="">
            <v:imagedata r:id="rId13" o:title=""/>
          </v:shape>
          <o:OLEObject Type="Embed" ProgID="Equation.DSMT4" ShapeID="_x0000_i1397" DrawAspect="Content" ObjectID="_1681674223" r:id="rId749"/>
        </w:object>
      </w:r>
      <w:r w:rsidRPr="006E6ED0">
        <w:rPr>
          <w:rFonts w:ascii="Times New Roman" w:hAnsi="Times New Roman" w:cs="Times New Roman"/>
          <w:sz w:val="24"/>
          <w:szCs w:val="24"/>
        </w:rPr>
        <w:t xml:space="preserve"> trên </w:t>
      </w:r>
      <w:r w:rsidRPr="006E6ED0">
        <w:rPr>
          <w:rFonts w:ascii="Times New Roman" w:hAnsi="Times New Roman" w:cs="Times New Roman"/>
          <w:position w:val="-28"/>
          <w:sz w:val="24"/>
          <w:szCs w:val="24"/>
        </w:rPr>
        <w:object w:dxaOrig="980" w:dyaOrig="680" w14:anchorId="083A8011">
          <v:shape id="_x0000_i1398" type="#_x0000_t75" style="width:48.75pt;height:33.75pt" o:ole="">
            <v:imagedata r:id="rId15" o:title=""/>
          </v:shape>
          <o:OLEObject Type="Embed" ProgID="Equation.DSMT4" ShapeID="_x0000_i1398" DrawAspect="Content" ObjectID="_1681674224" r:id="rId750"/>
        </w:object>
      </w:r>
      <w:r w:rsidRPr="006E6ED0">
        <w:rPr>
          <w:rFonts w:ascii="Times New Roman" w:hAnsi="Times New Roman" w:cs="Times New Roman"/>
          <w:sz w:val="24"/>
          <w:szCs w:val="24"/>
        </w:rPr>
        <w:t>.</w:t>
      </w:r>
    </w:p>
    <w:p w14:paraId="28483551"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highlight w:val="green"/>
          <w:u w:val="single"/>
        </w:rPr>
        <w:t>A.</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24"/>
          <w:sz w:val="24"/>
          <w:szCs w:val="24"/>
          <w:highlight w:val="green"/>
        </w:rPr>
        <w:object w:dxaOrig="2650" w:dyaOrig="610" w14:anchorId="474FBA2E">
          <v:shape id="_x0000_i1399" type="#_x0000_t75" style="width:133.5pt;height:30.75pt" o:ole="">
            <v:imagedata r:id="rId17" o:title=""/>
          </v:shape>
          <o:OLEObject Type="Embed" ProgID="Equation.DSMT4" ShapeID="_x0000_i1399" DrawAspect="Content" ObjectID="_1681674225" r:id="rId751"/>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position w:val="-24"/>
          <w:sz w:val="24"/>
          <w:szCs w:val="24"/>
        </w:rPr>
        <w:object w:dxaOrig="2880" w:dyaOrig="610" w14:anchorId="58A664C8">
          <v:shape id="_x0000_i1400" type="#_x0000_t75" style="width:2in;height:30.75pt" o:ole="">
            <v:imagedata r:id="rId19" o:title=""/>
          </v:shape>
          <o:OLEObject Type="Embed" ProgID="Equation.DSMT4" ShapeID="_x0000_i1400" DrawAspect="Content" ObjectID="_1681674226" r:id="rId752"/>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p>
    <w:p w14:paraId="75323964"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C. </w:t>
      </w:r>
      <w:r w:rsidRPr="006E6ED0">
        <w:rPr>
          <w:rFonts w:ascii="Times New Roman" w:hAnsi="Times New Roman" w:cs="Times New Roman"/>
          <w:position w:val="-16"/>
          <w:sz w:val="24"/>
          <w:szCs w:val="24"/>
        </w:rPr>
        <w:object w:dxaOrig="2480" w:dyaOrig="440" w14:anchorId="02751FFB">
          <v:shape id="_x0000_i1401" type="#_x0000_t75" style="width:123.75pt;height:21.75pt" o:ole="">
            <v:imagedata r:id="rId21" o:title=""/>
          </v:shape>
          <o:OLEObject Type="Embed" ProgID="Equation.DSMT4" ShapeID="_x0000_i1401" DrawAspect="Content" ObjectID="_1681674227" r:id="rId753"/>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24"/>
          <w:sz w:val="24"/>
          <w:szCs w:val="24"/>
        </w:rPr>
        <w:object w:dxaOrig="2760" w:dyaOrig="610" w14:anchorId="6258930F">
          <v:shape id="_x0000_i1402" type="#_x0000_t75" style="width:138pt;height:30.75pt" o:ole="">
            <v:imagedata r:id="rId23" o:title=""/>
          </v:shape>
          <o:OLEObject Type="Embed" ProgID="Equation.DSMT4" ShapeID="_x0000_i1402" DrawAspect="Content" ObjectID="_1681674228" r:id="rId754"/>
        </w:object>
      </w:r>
      <w:r w:rsidRPr="006E6ED0">
        <w:rPr>
          <w:rFonts w:ascii="Times New Roman" w:hAnsi="Times New Roman" w:cs="Times New Roman"/>
          <w:sz w:val="24"/>
          <w:szCs w:val="24"/>
        </w:rPr>
        <w:t>.</w:t>
      </w:r>
    </w:p>
    <w:p w14:paraId="22D0B0C9" w14:textId="77777777" w:rsidR="00837006"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3B1AC172"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FB tác giả: Phan Văn Đỏ.</w:t>
      </w:r>
    </w:p>
    <w:p w14:paraId="0C7C159F" w14:textId="6CB0430F" w:rsidR="00837006" w:rsidRPr="006E6ED0" w:rsidRDefault="00837006" w:rsidP="00904EF9">
      <w:pPr>
        <w:spacing w:line="276" w:lineRule="auto"/>
        <w:ind w:hanging="2"/>
        <w:jc w:val="both"/>
        <w:rPr>
          <w:rFonts w:ascii="Times New Roman" w:hAnsi="Times New Roman" w:cs="Times New Roman"/>
          <w:sz w:val="24"/>
          <w:szCs w:val="24"/>
        </w:rPr>
      </w:pPr>
      <w:r w:rsidRPr="00340777">
        <w:rPr>
          <w:rFonts w:ascii="Times New Roman" w:hAnsi="Times New Roman" w:cs="Times New Roman"/>
          <w:sz w:val="24"/>
          <w:szCs w:val="24"/>
          <w:highlight w:val="green"/>
        </w:rPr>
        <w:t>Chọn A</w:t>
      </w:r>
      <w:r w:rsidR="00340777" w:rsidRPr="00340777">
        <w:rPr>
          <w:rFonts w:ascii="Times New Roman" w:hAnsi="Times New Roman" w:cs="Times New Roman"/>
          <w:sz w:val="24"/>
          <w:szCs w:val="24"/>
          <w:highlight w:val="green"/>
        </w:rPr>
        <w:t>.</w:t>
      </w:r>
    </w:p>
    <w:p w14:paraId="0F563B1F"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position w:val="-24"/>
          <w:sz w:val="24"/>
          <w:szCs w:val="24"/>
        </w:rPr>
        <w:object w:dxaOrig="5680" w:dyaOrig="610" w14:anchorId="7B0E8D1A">
          <v:shape id="_x0000_i1403" type="#_x0000_t75" style="width:284.25pt;height:30.75pt" o:ole="">
            <v:imagedata r:id="rId755" o:title=""/>
          </v:shape>
          <o:OLEObject Type="Embed" ProgID="Equation.DSMT4" ShapeID="_x0000_i1403" DrawAspect="Content" ObjectID="_1681674229" r:id="rId756"/>
        </w:object>
      </w:r>
      <w:r w:rsidRPr="006E6ED0">
        <w:rPr>
          <w:rFonts w:ascii="Times New Roman" w:hAnsi="Times New Roman" w:cs="Times New Roman"/>
          <w:sz w:val="24"/>
          <w:szCs w:val="24"/>
        </w:rPr>
        <w:t>.</w:t>
      </w:r>
    </w:p>
    <w:p w14:paraId="7A26DD3D" w14:textId="7CBF696C"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2</w:t>
      </w:r>
      <w:r w:rsidRPr="006E6ED0">
        <w:rPr>
          <w:rFonts w:ascii="Times New Roman" w:hAnsi="Times New Roman" w:cs="Times New Roman"/>
          <w:b/>
          <w:color w:val="0000FF"/>
          <w:sz w:val="24"/>
          <w:szCs w:val="24"/>
          <w:lang w:val="vi-VN"/>
        </w:rPr>
        <w:t>.</w:t>
      </w:r>
      <w:r w:rsidRPr="006E6ED0">
        <w:rPr>
          <w:rFonts w:ascii="Times New Roman" w:hAnsi="Times New Roman" w:cs="Times New Roman"/>
          <w:b/>
          <w:color w:val="FF00FF"/>
          <w:sz w:val="24"/>
          <w:szCs w:val="24"/>
          <w:lang w:val="vi-VN"/>
        </w:rPr>
        <w:tab/>
      </w:r>
      <w:r w:rsidR="003D29B2" w:rsidRPr="003A4264">
        <w:rPr>
          <w:rFonts w:ascii="Times New Roman" w:hAnsi="Times New Roman" w:cs="Times New Roman"/>
          <w:b/>
          <w:color w:val="FF00FF"/>
          <w:sz w:val="24"/>
          <w:szCs w:val="24"/>
          <w:lang w:val="vi-VN"/>
        </w:rPr>
        <w:t xml:space="preserve">[2D1-3.2-1] </w:t>
      </w:r>
      <w:r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Cho hàm số </w:t>
      </w:r>
      <w:r w:rsidRPr="006E6ED0">
        <w:rPr>
          <w:rFonts w:ascii="Times New Roman" w:hAnsi="Times New Roman" w:cs="Times New Roman"/>
          <w:position w:val="-14"/>
          <w:sz w:val="24"/>
          <w:szCs w:val="24"/>
        </w:rPr>
        <w:object w:dxaOrig="960" w:dyaOrig="400" w14:anchorId="78480971">
          <v:shape id="_x0000_i1404" type="#_x0000_t75" style="width:48pt;height:20.25pt" o:ole="">
            <v:imagedata r:id="rId25" o:title=""/>
          </v:shape>
          <o:OLEObject Type="Embed" ProgID="Equation.DSMT4" ShapeID="_x0000_i1404" DrawAspect="Content" ObjectID="_1681674230" r:id="rId757"/>
        </w:object>
      </w:r>
      <w:r w:rsidRPr="006E6ED0">
        <w:rPr>
          <w:rFonts w:ascii="Times New Roman" w:hAnsi="Times New Roman" w:cs="Times New Roman"/>
          <w:sz w:val="24"/>
          <w:szCs w:val="24"/>
        </w:rPr>
        <w:t xml:space="preserve"> xác định trên tập </w:t>
      </w:r>
      <w:r w:rsidRPr="006E6ED0">
        <w:rPr>
          <w:rFonts w:ascii="Times New Roman" w:hAnsi="Times New Roman" w:cs="Times New Roman"/>
          <w:position w:val="-4"/>
          <w:sz w:val="24"/>
          <w:szCs w:val="24"/>
        </w:rPr>
        <w:object w:dxaOrig="260" w:dyaOrig="260" w14:anchorId="7E9F1C92">
          <v:shape id="_x0000_i1405" type="#_x0000_t75" style="width:12.75pt;height:12.75pt" o:ole="">
            <v:imagedata r:id="rId27" o:title=""/>
          </v:shape>
          <o:OLEObject Type="Embed" ProgID="Equation.DSMT4" ShapeID="_x0000_i1405" DrawAspect="Content" ObjectID="_1681674231" r:id="rId758"/>
        </w:object>
      </w:r>
      <w:r w:rsidRPr="006E6ED0">
        <w:rPr>
          <w:rFonts w:ascii="Times New Roman" w:hAnsi="Times New Roman" w:cs="Times New Roman"/>
          <w:sz w:val="24"/>
          <w:szCs w:val="24"/>
        </w:rPr>
        <w:t xml:space="preserve">. Số </w:t>
      </w:r>
      <w:r w:rsidRPr="006E6ED0">
        <w:rPr>
          <w:rFonts w:ascii="Times New Roman" w:hAnsi="Times New Roman" w:cs="Times New Roman"/>
          <w:position w:val="-4"/>
          <w:sz w:val="24"/>
          <w:szCs w:val="24"/>
        </w:rPr>
        <w:object w:dxaOrig="320" w:dyaOrig="260" w14:anchorId="39181C3A">
          <v:shape id="_x0000_i1406" type="#_x0000_t75" style="width:15.75pt;height:12.75pt" o:ole="">
            <v:imagedata r:id="rId29" o:title=""/>
          </v:shape>
          <o:OLEObject Type="Embed" ProgID="Equation.DSMT4" ShapeID="_x0000_i1406" DrawAspect="Content" ObjectID="_1681674232" r:id="rId759"/>
        </w:object>
      </w:r>
      <w:r w:rsidRPr="006E6ED0">
        <w:rPr>
          <w:rFonts w:ascii="Times New Roman" w:hAnsi="Times New Roman" w:cs="Times New Roman"/>
          <w:sz w:val="24"/>
          <w:szCs w:val="24"/>
        </w:rPr>
        <w:t xml:space="preserve">được gọi là giá trị lớn nhất của hàm số </w:t>
      </w:r>
      <w:r w:rsidRPr="006E6ED0">
        <w:rPr>
          <w:rFonts w:ascii="Times New Roman" w:hAnsi="Times New Roman" w:cs="Times New Roman"/>
          <w:position w:val="-14"/>
          <w:sz w:val="24"/>
          <w:szCs w:val="24"/>
        </w:rPr>
        <w:object w:dxaOrig="960" w:dyaOrig="400" w14:anchorId="6CFFBB67">
          <v:shape id="_x0000_i1407" type="#_x0000_t75" style="width:48pt;height:20.25pt" o:ole="">
            <v:imagedata r:id="rId31" o:title=""/>
          </v:shape>
          <o:OLEObject Type="Embed" ProgID="Equation.DSMT4" ShapeID="_x0000_i1407" DrawAspect="Content" ObjectID="_1681674233" r:id="rId760"/>
        </w:object>
      </w:r>
      <w:r w:rsidRPr="006E6ED0">
        <w:rPr>
          <w:rFonts w:ascii="Times New Roman" w:hAnsi="Times New Roman" w:cs="Times New Roman"/>
          <w:sz w:val="24"/>
          <w:szCs w:val="24"/>
        </w:rPr>
        <w:t xml:space="preserve"> trên </w:t>
      </w:r>
      <w:r w:rsidRPr="006E6ED0">
        <w:rPr>
          <w:rFonts w:ascii="Times New Roman" w:hAnsi="Times New Roman" w:cs="Times New Roman"/>
          <w:position w:val="-4"/>
          <w:sz w:val="24"/>
          <w:szCs w:val="24"/>
        </w:rPr>
        <w:object w:dxaOrig="260" w:dyaOrig="260" w14:anchorId="29C5528F">
          <v:shape id="_x0000_i1408" type="#_x0000_t75" style="width:12.75pt;height:12.75pt" o:ole="">
            <v:imagedata r:id="rId33" o:title=""/>
          </v:shape>
          <o:OLEObject Type="Embed" ProgID="Equation.DSMT4" ShapeID="_x0000_i1408" DrawAspect="Content" ObjectID="_1681674234" r:id="rId761"/>
        </w:object>
      </w:r>
      <w:r w:rsidRPr="006E6ED0">
        <w:rPr>
          <w:rFonts w:ascii="Times New Roman" w:hAnsi="Times New Roman" w:cs="Times New Roman"/>
          <w:sz w:val="24"/>
          <w:szCs w:val="24"/>
        </w:rPr>
        <w:t xml:space="preserve"> nếu </w:t>
      </w:r>
    </w:p>
    <w:p w14:paraId="40026A37"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A. </w:t>
      </w:r>
      <w:r w:rsidRPr="006E6ED0">
        <w:rPr>
          <w:rFonts w:ascii="Times New Roman" w:hAnsi="Times New Roman" w:cs="Times New Roman"/>
          <w:position w:val="-14"/>
          <w:sz w:val="24"/>
          <w:szCs w:val="24"/>
        </w:rPr>
        <w:object w:dxaOrig="1060" w:dyaOrig="400" w14:anchorId="11FD0068">
          <v:shape id="_x0000_i1409" type="#_x0000_t75" style="width:53.25pt;height:20.25pt" o:ole="">
            <v:imagedata r:id="rId35" o:title=""/>
          </v:shape>
          <o:OLEObject Type="Embed" ProgID="Equation.DSMT4" ShapeID="_x0000_i1409" DrawAspect="Content" ObjectID="_1681674235" r:id="rId762"/>
        </w:object>
      </w:r>
      <w:r w:rsidRPr="006E6ED0">
        <w:rPr>
          <w:rFonts w:ascii="Times New Roman" w:hAnsi="Times New Roman" w:cs="Times New Roman"/>
          <w:sz w:val="24"/>
          <w:szCs w:val="24"/>
        </w:rPr>
        <w:t xml:space="preserve"> với mọi </w:t>
      </w:r>
      <w:r w:rsidRPr="006E6ED0">
        <w:rPr>
          <w:rFonts w:ascii="Times New Roman" w:hAnsi="Times New Roman" w:cs="Times New Roman"/>
          <w:position w:val="-6"/>
          <w:sz w:val="24"/>
          <w:szCs w:val="24"/>
        </w:rPr>
        <w:object w:dxaOrig="620" w:dyaOrig="280" w14:anchorId="3205620F">
          <v:shape id="_x0000_i1410" type="#_x0000_t75" style="width:30.75pt;height:14.25pt" o:ole="">
            <v:imagedata r:id="rId37" o:title=""/>
          </v:shape>
          <o:OLEObject Type="Embed" ProgID="Equation.DSMT4" ShapeID="_x0000_i1410" DrawAspect="Content" ObjectID="_1681674236" r:id="rId763"/>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p>
    <w:p w14:paraId="37B19FF7"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highlight w:val="green"/>
          <w:u w:val="single"/>
        </w:rPr>
        <w:t>B.</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14"/>
          <w:sz w:val="24"/>
          <w:szCs w:val="24"/>
          <w:highlight w:val="green"/>
        </w:rPr>
        <w:object w:dxaOrig="1060" w:dyaOrig="400" w14:anchorId="138FAFD8">
          <v:shape id="_x0000_i1411" type="#_x0000_t75" style="width:53.25pt;height:20.25pt" o:ole="">
            <v:imagedata r:id="rId35" o:title=""/>
          </v:shape>
          <o:OLEObject Type="Embed" ProgID="Equation.DSMT4" ShapeID="_x0000_i1411" DrawAspect="Content" ObjectID="_1681674237" r:id="rId764"/>
        </w:object>
      </w:r>
      <w:r w:rsidRPr="006E6ED0">
        <w:rPr>
          <w:rFonts w:ascii="Times New Roman" w:hAnsi="Times New Roman" w:cs="Times New Roman"/>
          <w:sz w:val="24"/>
          <w:szCs w:val="24"/>
          <w:highlight w:val="green"/>
        </w:rPr>
        <w:t xml:space="preserve"> với mọi </w:t>
      </w:r>
      <w:r w:rsidRPr="006E6ED0">
        <w:rPr>
          <w:rFonts w:ascii="Times New Roman" w:hAnsi="Times New Roman" w:cs="Times New Roman"/>
          <w:position w:val="-6"/>
          <w:sz w:val="24"/>
          <w:szCs w:val="24"/>
          <w:highlight w:val="green"/>
        </w:rPr>
        <w:object w:dxaOrig="620" w:dyaOrig="280" w14:anchorId="0A59B582">
          <v:shape id="_x0000_i1412" type="#_x0000_t75" style="width:30.75pt;height:14.25pt" o:ole="">
            <v:imagedata r:id="rId37" o:title=""/>
          </v:shape>
          <o:OLEObject Type="Embed" ProgID="Equation.DSMT4" ShapeID="_x0000_i1412" DrawAspect="Content" ObjectID="_1681674238" r:id="rId765"/>
        </w:object>
      </w:r>
      <w:r w:rsidRPr="006E6ED0">
        <w:rPr>
          <w:rFonts w:ascii="Times New Roman" w:hAnsi="Times New Roman" w:cs="Times New Roman"/>
          <w:sz w:val="24"/>
          <w:szCs w:val="24"/>
          <w:highlight w:val="green"/>
        </w:rPr>
        <w:t xml:space="preserve"> và tồn tại </w:t>
      </w:r>
      <w:r w:rsidRPr="006E6ED0">
        <w:rPr>
          <w:rFonts w:ascii="Times New Roman" w:hAnsi="Times New Roman" w:cs="Times New Roman"/>
          <w:position w:val="-12"/>
          <w:sz w:val="24"/>
          <w:szCs w:val="24"/>
          <w:highlight w:val="green"/>
        </w:rPr>
        <w:object w:dxaOrig="700" w:dyaOrig="360" w14:anchorId="2E94ED02">
          <v:shape id="_x0000_i1413" type="#_x0000_t75" style="width:35.25pt;height:18pt" o:ole="">
            <v:imagedata r:id="rId41" o:title=""/>
          </v:shape>
          <o:OLEObject Type="Embed" ProgID="Equation.DSMT4" ShapeID="_x0000_i1413" DrawAspect="Content" ObjectID="_1681674239" r:id="rId766"/>
        </w:object>
      </w:r>
      <w:r w:rsidRPr="006E6ED0">
        <w:rPr>
          <w:rFonts w:ascii="Times New Roman" w:hAnsi="Times New Roman" w:cs="Times New Roman"/>
          <w:sz w:val="24"/>
          <w:szCs w:val="24"/>
          <w:highlight w:val="green"/>
        </w:rPr>
        <w:t xml:space="preserve"> sao cho </w:t>
      </w:r>
      <w:r w:rsidRPr="006E6ED0">
        <w:rPr>
          <w:rFonts w:ascii="Times New Roman" w:hAnsi="Times New Roman" w:cs="Times New Roman"/>
          <w:position w:val="-14"/>
          <w:sz w:val="24"/>
          <w:szCs w:val="24"/>
          <w:highlight w:val="green"/>
        </w:rPr>
        <w:object w:dxaOrig="1160" w:dyaOrig="400" w14:anchorId="225522B8">
          <v:shape id="_x0000_i1414" type="#_x0000_t75" style="width:57.75pt;height:20.25pt" o:ole="">
            <v:imagedata r:id="rId43" o:title=""/>
          </v:shape>
          <o:OLEObject Type="Embed" ProgID="Equation.DSMT4" ShapeID="_x0000_i1414" DrawAspect="Content" ObjectID="_1681674240" r:id="rId767"/>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p>
    <w:p w14:paraId="3452945B"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C. </w:t>
      </w:r>
      <w:r w:rsidRPr="006E6ED0">
        <w:rPr>
          <w:rFonts w:ascii="Times New Roman" w:hAnsi="Times New Roman" w:cs="Times New Roman"/>
          <w:position w:val="-14"/>
          <w:sz w:val="24"/>
          <w:szCs w:val="24"/>
        </w:rPr>
        <w:object w:dxaOrig="1060" w:dyaOrig="400" w14:anchorId="3721C124">
          <v:shape id="_x0000_i1415" type="#_x0000_t75" style="width:53.25pt;height:20.25pt" o:ole="">
            <v:imagedata r:id="rId45" o:title=""/>
          </v:shape>
          <o:OLEObject Type="Embed" ProgID="Equation.DSMT4" ShapeID="_x0000_i1415" DrawAspect="Content" ObjectID="_1681674241" r:id="rId768"/>
        </w:object>
      </w:r>
      <w:r w:rsidRPr="006E6ED0">
        <w:rPr>
          <w:rFonts w:ascii="Times New Roman" w:hAnsi="Times New Roman" w:cs="Times New Roman"/>
          <w:sz w:val="24"/>
          <w:szCs w:val="24"/>
        </w:rPr>
        <w:t xml:space="preserve"> với mọi </w:t>
      </w:r>
      <w:r w:rsidRPr="006E6ED0">
        <w:rPr>
          <w:rFonts w:ascii="Times New Roman" w:hAnsi="Times New Roman" w:cs="Times New Roman"/>
          <w:position w:val="-6"/>
          <w:sz w:val="24"/>
          <w:szCs w:val="24"/>
        </w:rPr>
        <w:object w:dxaOrig="620" w:dyaOrig="280" w14:anchorId="24FB42D1">
          <v:shape id="_x0000_i1416" type="#_x0000_t75" style="width:30.75pt;height:14.25pt" o:ole="">
            <v:imagedata r:id="rId37" o:title=""/>
          </v:shape>
          <o:OLEObject Type="Embed" ProgID="Equation.DSMT4" ShapeID="_x0000_i1416" DrawAspect="Content" ObjectID="_1681674242" r:id="rId769"/>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p>
    <w:p w14:paraId="5F1247CA"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14"/>
          <w:sz w:val="24"/>
          <w:szCs w:val="24"/>
        </w:rPr>
        <w:object w:dxaOrig="1060" w:dyaOrig="400" w14:anchorId="563F235E">
          <v:shape id="_x0000_i1417" type="#_x0000_t75" style="width:53.25pt;height:20.25pt" o:ole="">
            <v:imagedata r:id="rId48" o:title=""/>
          </v:shape>
          <o:OLEObject Type="Embed" ProgID="Equation.DSMT4" ShapeID="_x0000_i1417" DrawAspect="Content" ObjectID="_1681674243" r:id="rId770"/>
        </w:object>
      </w:r>
      <w:r w:rsidRPr="006E6ED0">
        <w:rPr>
          <w:rFonts w:ascii="Times New Roman" w:hAnsi="Times New Roman" w:cs="Times New Roman"/>
          <w:sz w:val="24"/>
          <w:szCs w:val="24"/>
        </w:rPr>
        <w:t xml:space="preserve"> với mọi </w:t>
      </w:r>
      <w:r w:rsidRPr="006E6ED0">
        <w:rPr>
          <w:rFonts w:ascii="Times New Roman" w:hAnsi="Times New Roman" w:cs="Times New Roman"/>
          <w:position w:val="-6"/>
          <w:sz w:val="24"/>
          <w:szCs w:val="24"/>
        </w:rPr>
        <w:object w:dxaOrig="620" w:dyaOrig="280" w14:anchorId="4F3CA603">
          <v:shape id="_x0000_i1418" type="#_x0000_t75" style="width:30.75pt;height:14.25pt" o:ole="">
            <v:imagedata r:id="rId37" o:title=""/>
          </v:shape>
          <o:OLEObject Type="Embed" ProgID="Equation.DSMT4" ShapeID="_x0000_i1418" DrawAspect="Content" ObjectID="_1681674244" r:id="rId771"/>
        </w:object>
      </w:r>
      <w:r w:rsidRPr="006E6ED0">
        <w:rPr>
          <w:rFonts w:ascii="Times New Roman" w:hAnsi="Times New Roman" w:cs="Times New Roman"/>
          <w:sz w:val="24"/>
          <w:szCs w:val="24"/>
        </w:rPr>
        <w:t xml:space="preserve"> và tồn tại </w:t>
      </w:r>
      <w:r w:rsidRPr="006E6ED0">
        <w:rPr>
          <w:rFonts w:ascii="Times New Roman" w:hAnsi="Times New Roman" w:cs="Times New Roman"/>
          <w:position w:val="-12"/>
          <w:sz w:val="24"/>
          <w:szCs w:val="24"/>
        </w:rPr>
        <w:object w:dxaOrig="700" w:dyaOrig="360" w14:anchorId="64B9AB43">
          <v:shape id="_x0000_i1419" type="#_x0000_t75" style="width:35.25pt;height:18pt" o:ole="">
            <v:imagedata r:id="rId41" o:title=""/>
          </v:shape>
          <o:OLEObject Type="Embed" ProgID="Equation.DSMT4" ShapeID="_x0000_i1419" DrawAspect="Content" ObjectID="_1681674245" r:id="rId772"/>
        </w:object>
      </w:r>
      <w:r w:rsidRPr="006E6ED0">
        <w:rPr>
          <w:rFonts w:ascii="Times New Roman" w:hAnsi="Times New Roman" w:cs="Times New Roman"/>
          <w:sz w:val="24"/>
          <w:szCs w:val="24"/>
        </w:rPr>
        <w:t xml:space="preserve"> sao cho </w:t>
      </w:r>
      <w:r w:rsidRPr="006E6ED0">
        <w:rPr>
          <w:rFonts w:ascii="Times New Roman" w:hAnsi="Times New Roman" w:cs="Times New Roman"/>
          <w:position w:val="-14"/>
          <w:sz w:val="24"/>
          <w:szCs w:val="24"/>
        </w:rPr>
        <w:object w:dxaOrig="1160" w:dyaOrig="400" w14:anchorId="41EC11F1">
          <v:shape id="_x0000_i1420" type="#_x0000_t75" style="width:57.75pt;height:20.25pt" o:ole="">
            <v:imagedata r:id="rId43" o:title=""/>
          </v:shape>
          <o:OLEObject Type="Embed" ProgID="Equation.DSMT4" ShapeID="_x0000_i1420" DrawAspect="Content" ObjectID="_1681674246" r:id="rId773"/>
        </w:object>
      </w:r>
      <w:r w:rsidRPr="006E6ED0">
        <w:rPr>
          <w:rFonts w:ascii="Times New Roman" w:hAnsi="Times New Roman" w:cs="Times New Roman"/>
          <w:color w:val="000000" w:themeColor="text1"/>
          <w:sz w:val="24"/>
          <w:szCs w:val="24"/>
        </w:rPr>
        <w:t>.</w:t>
      </w:r>
    </w:p>
    <w:p w14:paraId="5B58FD54"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7FFB5D66" w14:textId="77777777" w:rsidR="00837006" w:rsidRPr="006E6ED0" w:rsidRDefault="00837006" w:rsidP="00904EF9">
      <w:pPr>
        <w:tabs>
          <w:tab w:val="left" w:pos="2268"/>
        </w:tabs>
        <w:ind w:firstLine="0"/>
        <w:jc w:val="right"/>
        <w:rPr>
          <w:rFonts w:ascii="Times New Roman" w:hAnsi="Times New Roman" w:cs="Times New Roman"/>
          <w:b/>
          <w:i/>
          <w:sz w:val="24"/>
          <w:szCs w:val="24"/>
        </w:rPr>
      </w:pPr>
      <w:r w:rsidRPr="006E6ED0">
        <w:rPr>
          <w:rFonts w:ascii="Times New Roman" w:hAnsi="Times New Roman" w:cs="Times New Roman"/>
          <w:b/>
          <w:i/>
          <w:sz w:val="24"/>
          <w:szCs w:val="24"/>
        </w:rPr>
        <w:t>FB tác giả: Phan Văn Đỏ.</w:t>
      </w:r>
    </w:p>
    <w:p w14:paraId="693B02BF" w14:textId="296A439A" w:rsidR="00837006" w:rsidRPr="006E6ED0" w:rsidRDefault="00837006" w:rsidP="00904EF9">
      <w:pPr>
        <w:spacing w:line="276" w:lineRule="auto"/>
        <w:ind w:hanging="2"/>
        <w:jc w:val="both"/>
        <w:rPr>
          <w:rFonts w:ascii="Times New Roman" w:hAnsi="Times New Roman" w:cs="Times New Roman"/>
          <w:sz w:val="24"/>
          <w:szCs w:val="24"/>
        </w:rPr>
      </w:pPr>
      <w:r w:rsidRPr="00340777">
        <w:rPr>
          <w:rFonts w:ascii="Times New Roman" w:hAnsi="Times New Roman" w:cs="Times New Roman"/>
          <w:sz w:val="24"/>
          <w:szCs w:val="24"/>
          <w:highlight w:val="green"/>
        </w:rPr>
        <w:t>Chọn B</w:t>
      </w:r>
      <w:r w:rsidR="00340777" w:rsidRPr="00340777">
        <w:rPr>
          <w:rFonts w:ascii="Times New Roman" w:hAnsi="Times New Roman" w:cs="Times New Roman"/>
          <w:sz w:val="24"/>
          <w:szCs w:val="24"/>
          <w:highlight w:val="green"/>
        </w:rPr>
        <w:t>.</w:t>
      </w:r>
    </w:p>
    <w:p w14:paraId="17E53A6C" w14:textId="6282D7D7" w:rsidR="00837006" w:rsidRDefault="00837006" w:rsidP="00904EF9">
      <w:pPr>
        <w:tabs>
          <w:tab w:val="left" w:pos="2268"/>
        </w:tabs>
        <w:ind w:firstLine="0"/>
        <w:jc w:val="both"/>
        <w:rPr>
          <w:rFonts w:ascii="Times New Roman" w:hAnsi="Times New Roman" w:cs="Times New Roman"/>
          <w:bCs/>
          <w:sz w:val="24"/>
          <w:szCs w:val="24"/>
        </w:rPr>
      </w:pPr>
      <w:r w:rsidRPr="006E6ED0">
        <w:rPr>
          <w:rFonts w:ascii="Times New Roman" w:hAnsi="Times New Roman" w:cs="Times New Roman"/>
          <w:bCs/>
          <w:sz w:val="24"/>
          <w:szCs w:val="24"/>
        </w:rPr>
        <w:t>Định nghĩa GTLN-GTNN của hàm số trên đoạn.</w:t>
      </w:r>
    </w:p>
    <w:p w14:paraId="4FFEFD54" w14:textId="3B5BBA26"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3.</w:t>
      </w:r>
      <w:r w:rsidRPr="006E6ED0">
        <w:rPr>
          <w:rFonts w:ascii="Times New Roman" w:hAnsi="Times New Roman" w:cs="Times New Roman"/>
          <w:b/>
          <w:color w:val="FF00FF"/>
          <w:sz w:val="24"/>
          <w:szCs w:val="24"/>
        </w:rPr>
        <w:tab/>
      </w:r>
      <w:r w:rsidR="003D29B2" w:rsidRPr="00EB3302">
        <w:rPr>
          <w:rFonts w:ascii="Times New Roman" w:hAnsi="Times New Roman" w:cs="Times New Roman"/>
          <w:b/>
          <w:color w:val="FF00FF"/>
          <w:sz w:val="24"/>
          <w:szCs w:val="24"/>
          <w:lang w:val="vi-VN"/>
        </w:rPr>
        <w:t xml:space="preserve">[2D1-1.2-1] </w:t>
      </w:r>
      <w:r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Cho hàm số </w:t>
      </w:r>
      <w:r w:rsidRPr="006E6ED0">
        <w:rPr>
          <w:rFonts w:ascii="Times New Roman" w:hAnsi="Times New Roman" w:cs="Times New Roman"/>
          <w:position w:val="-14"/>
          <w:sz w:val="24"/>
          <w:szCs w:val="24"/>
        </w:rPr>
        <w:object w:dxaOrig="960" w:dyaOrig="400" w14:anchorId="187913E9">
          <v:shape id="_x0000_i1421" type="#_x0000_t75" style="width:48pt;height:20.25pt" o:ole="">
            <v:imagedata r:id="rId53" o:title=""/>
          </v:shape>
          <o:OLEObject Type="Embed" ProgID="Equation.DSMT4" ShapeID="_x0000_i1421" DrawAspect="Content" ObjectID="_1681674247" r:id="rId774"/>
        </w:object>
      </w:r>
      <w:r w:rsidRPr="006E6ED0">
        <w:rPr>
          <w:rFonts w:ascii="Times New Roman" w:hAnsi="Times New Roman" w:cs="Times New Roman"/>
          <w:sz w:val="24"/>
          <w:szCs w:val="24"/>
        </w:rPr>
        <w:t xml:space="preserve"> có bảng biến thiên như sau: </w:t>
      </w:r>
    </w:p>
    <w:p w14:paraId="04494CEC" w14:textId="77777777" w:rsidR="00837006" w:rsidRPr="006E6ED0" w:rsidRDefault="00837006" w:rsidP="00904EF9">
      <w:pPr>
        <w:tabs>
          <w:tab w:val="left" w:pos="2268"/>
        </w:tabs>
        <w:spacing w:before="0" w:line="276" w:lineRule="auto"/>
        <w:ind w:hanging="964"/>
        <w:jc w:val="center"/>
        <w:rPr>
          <w:rFonts w:ascii="Times New Roman" w:hAnsi="Times New Roman" w:cs="Times New Roman"/>
          <w:sz w:val="24"/>
          <w:szCs w:val="24"/>
        </w:rPr>
      </w:pPr>
      <w:r w:rsidRPr="006E6ED0">
        <w:rPr>
          <w:rFonts w:ascii="Times New Roman" w:hAnsi="Times New Roman" w:cs="Times New Roman"/>
          <w:noProof/>
          <w:sz w:val="24"/>
          <w:szCs w:val="24"/>
        </w:rPr>
        <w:drawing>
          <wp:inline distT="0" distB="0" distL="0" distR="0" wp14:anchorId="68A42E56" wp14:editId="53CBA5A5">
            <wp:extent cx="4324350" cy="1257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24350" cy="1257300"/>
                    </a:xfrm>
                    <a:prstGeom prst="rect">
                      <a:avLst/>
                    </a:prstGeom>
                    <a:noFill/>
                    <a:ln>
                      <a:noFill/>
                    </a:ln>
                  </pic:spPr>
                </pic:pic>
              </a:graphicData>
            </a:graphic>
          </wp:inline>
        </w:drawing>
      </w:r>
    </w:p>
    <w:p w14:paraId="0B189F34" w14:textId="77777777"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sz w:val="24"/>
          <w:szCs w:val="24"/>
        </w:rPr>
        <w:tab/>
        <w:t xml:space="preserve">Hàm số đã cho nghịch biến trên khoảng nào dưới đây? </w:t>
      </w:r>
    </w:p>
    <w:p w14:paraId="4AA03A79"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highlight w:val="green"/>
          <w:u w:val="single"/>
        </w:rPr>
        <w:lastRenderedPageBreak/>
        <w:t>A.</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14"/>
          <w:sz w:val="24"/>
          <w:szCs w:val="24"/>
          <w:highlight w:val="green"/>
        </w:rPr>
        <w:object w:dxaOrig="680" w:dyaOrig="400" w14:anchorId="77FD7E73">
          <v:shape id="_x0000_i1422" type="#_x0000_t75" style="width:33.75pt;height:20.25pt" o:ole="">
            <v:imagedata r:id="rId56" o:title=""/>
          </v:shape>
          <o:OLEObject Type="Embed" ProgID="Equation.DSMT4" ShapeID="_x0000_i1422" DrawAspect="Content" ObjectID="_1681674248" r:id="rId775"/>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position w:val="-14"/>
          <w:sz w:val="24"/>
          <w:szCs w:val="24"/>
        </w:rPr>
        <w:object w:dxaOrig="520" w:dyaOrig="400" w14:anchorId="52E8F371">
          <v:shape id="_x0000_i1423" type="#_x0000_t75" style="width:27pt;height:20.25pt" o:ole="">
            <v:imagedata r:id="rId58" o:title=""/>
          </v:shape>
          <o:OLEObject Type="Embed" ProgID="Equation.DSMT4" ShapeID="_x0000_i1423" DrawAspect="Content" ObjectID="_1681674249" r:id="rId776"/>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C. </w:t>
      </w:r>
      <w:r w:rsidRPr="006E6ED0">
        <w:rPr>
          <w:rFonts w:ascii="Times New Roman" w:hAnsi="Times New Roman" w:cs="Times New Roman"/>
          <w:position w:val="-14"/>
          <w:sz w:val="24"/>
          <w:szCs w:val="24"/>
        </w:rPr>
        <w:object w:dxaOrig="760" w:dyaOrig="400" w14:anchorId="4DD02505">
          <v:shape id="_x0000_i1424" type="#_x0000_t75" style="width:38.25pt;height:20.25pt" o:ole="">
            <v:imagedata r:id="rId60" o:title=""/>
          </v:shape>
          <o:OLEObject Type="Embed" ProgID="Equation.DSMT4" ShapeID="_x0000_i1424" DrawAspect="Content" ObjectID="_1681674250" r:id="rId777"/>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14"/>
          <w:sz w:val="24"/>
          <w:szCs w:val="24"/>
        </w:rPr>
        <w:object w:dxaOrig="580" w:dyaOrig="390" w14:anchorId="45290B08">
          <v:shape id="_x0000_i1425" type="#_x0000_t75" style="width:29.25pt;height:20.25pt" o:ole="">
            <v:imagedata r:id="rId62" o:title=""/>
          </v:shape>
          <o:OLEObject Type="Embed" ProgID="Equation.DSMT4" ShapeID="_x0000_i1425" DrawAspect="Content" ObjectID="_1681674251" r:id="rId778"/>
        </w:object>
      </w:r>
      <w:r w:rsidRPr="006E6ED0">
        <w:rPr>
          <w:rFonts w:ascii="Times New Roman" w:hAnsi="Times New Roman" w:cs="Times New Roman"/>
          <w:sz w:val="24"/>
          <w:szCs w:val="24"/>
        </w:rPr>
        <w:t>.</w:t>
      </w:r>
    </w:p>
    <w:p w14:paraId="7FF010B7"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37BE37BD" w14:textId="77777777" w:rsidR="00837006" w:rsidRPr="006E6ED0" w:rsidRDefault="00837006" w:rsidP="00904EF9">
      <w:pPr>
        <w:tabs>
          <w:tab w:val="left" w:pos="2268"/>
        </w:tabs>
        <w:ind w:firstLine="0"/>
        <w:jc w:val="right"/>
        <w:rPr>
          <w:rFonts w:ascii="Times New Roman" w:hAnsi="Times New Roman" w:cs="Times New Roman"/>
          <w:b/>
          <w:i/>
          <w:sz w:val="24"/>
          <w:szCs w:val="24"/>
        </w:rPr>
      </w:pPr>
      <w:r w:rsidRPr="006E6ED0">
        <w:rPr>
          <w:rFonts w:ascii="Times New Roman" w:hAnsi="Times New Roman" w:cs="Times New Roman"/>
          <w:b/>
          <w:i/>
          <w:sz w:val="24"/>
          <w:szCs w:val="24"/>
        </w:rPr>
        <w:t>FB tác giả: Phan Văn Đỏ</w:t>
      </w:r>
    </w:p>
    <w:p w14:paraId="176D1FDC" w14:textId="612D7EE7" w:rsidR="00837006" w:rsidRPr="006E6ED0" w:rsidRDefault="00837006" w:rsidP="00904EF9">
      <w:pPr>
        <w:spacing w:line="276" w:lineRule="auto"/>
        <w:ind w:hanging="2"/>
        <w:jc w:val="both"/>
        <w:rPr>
          <w:rFonts w:ascii="Times New Roman" w:hAnsi="Times New Roman" w:cs="Times New Roman"/>
          <w:sz w:val="24"/>
          <w:szCs w:val="24"/>
        </w:rPr>
      </w:pPr>
      <w:r w:rsidRPr="00340777">
        <w:rPr>
          <w:rFonts w:ascii="Times New Roman" w:hAnsi="Times New Roman" w:cs="Times New Roman"/>
          <w:sz w:val="24"/>
          <w:szCs w:val="24"/>
          <w:highlight w:val="green"/>
        </w:rPr>
        <w:t>Chọn A</w:t>
      </w:r>
      <w:r w:rsidR="00340777" w:rsidRPr="00340777">
        <w:rPr>
          <w:rFonts w:ascii="Times New Roman" w:hAnsi="Times New Roman" w:cs="Times New Roman"/>
          <w:sz w:val="24"/>
          <w:szCs w:val="24"/>
          <w:highlight w:val="green"/>
        </w:rPr>
        <w:t>.</w:t>
      </w:r>
    </w:p>
    <w:p w14:paraId="506BF85D" w14:textId="77777777" w:rsidR="00837006" w:rsidRPr="006E6ED0" w:rsidRDefault="00837006" w:rsidP="00904EF9">
      <w:pPr>
        <w:tabs>
          <w:tab w:val="left" w:pos="2268"/>
        </w:tabs>
        <w:ind w:firstLine="0"/>
        <w:jc w:val="both"/>
        <w:rPr>
          <w:rFonts w:ascii="Times New Roman" w:hAnsi="Times New Roman" w:cs="Times New Roman"/>
          <w:bCs/>
          <w:iCs/>
          <w:color w:val="0000FF"/>
          <w:sz w:val="24"/>
          <w:szCs w:val="24"/>
        </w:rPr>
      </w:pPr>
      <w:r w:rsidRPr="006E6ED0">
        <w:rPr>
          <w:rFonts w:ascii="Times New Roman" w:hAnsi="Times New Roman" w:cs="Times New Roman"/>
          <w:bCs/>
          <w:iCs/>
          <w:sz w:val="24"/>
          <w:szCs w:val="24"/>
        </w:rPr>
        <w:t xml:space="preserve">Hàm số nghịch biến trên khoảng </w:t>
      </w:r>
      <w:r w:rsidRPr="006E6ED0">
        <w:rPr>
          <w:rFonts w:ascii="Times New Roman" w:hAnsi="Times New Roman" w:cs="Times New Roman"/>
          <w:bCs/>
          <w:iCs/>
          <w:position w:val="-14"/>
          <w:sz w:val="24"/>
          <w:szCs w:val="24"/>
        </w:rPr>
        <w:object w:dxaOrig="680" w:dyaOrig="400" w14:anchorId="5299000E">
          <v:shape id="_x0000_i1426" type="#_x0000_t75" style="width:33.75pt;height:20.25pt" o:ole="">
            <v:imagedata r:id="rId779" o:title=""/>
          </v:shape>
          <o:OLEObject Type="Embed" ProgID="Equation.DSMT4" ShapeID="_x0000_i1426" DrawAspect="Content" ObjectID="_1681674252" r:id="rId780"/>
        </w:object>
      </w:r>
      <w:r w:rsidRPr="006E6ED0">
        <w:rPr>
          <w:rFonts w:ascii="Times New Roman" w:hAnsi="Times New Roman" w:cs="Times New Roman"/>
          <w:bCs/>
          <w:iCs/>
          <w:sz w:val="24"/>
          <w:szCs w:val="24"/>
        </w:rPr>
        <w:t>.</w:t>
      </w:r>
    </w:p>
    <w:p w14:paraId="5923DF86" w14:textId="6FCCEEA3" w:rsidR="00837006" w:rsidRPr="006E6ED0" w:rsidRDefault="00837006" w:rsidP="00904EF9">
      <w:pPr>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4.</w:t>
      </w:r>
      <w:r w:rsidRPr="006E6ED0">
        <w:rPr>
          <w:rFonts w:ascii="Times New Roman" w:hAnsi="Times New Roman" w:cs="Times New Roman"/>
          <w:b/>
          <w:color w:val="FF00FF"/>
          <w:sz w:val="24"/>
          <w:szCs w:val="24"/>
        </w:rPr>
        <w:tab/>
      </w:r>
      <w:r w:rsidR="003D29B2" w:rsidRPr="009E5CF1">
        <w:rPr>
          <w:rFonts w:ascii="Times New Roman" w:hAnsi="Times New Roman" w:cs="Times New Roman"/>
          <w:b/>
          <w:color w:val="FF00FF"/>
          <w:sz w:val="24"/>
          <w:szCs w:val="24"/>
        </w:rPr>
        <w:t>[2D1-1.1-1]</w:t>
      </w:r>
      <w:r w:rsidR="003D29B2">
        <w:rPr>
          <w:rFonts w:ascii="Times New Roman" w:hAnsi="Times New Roman" w:cs="Times New Roman"/>
          <w:b/>
          <w:color w:val="FF00FF"/>
          <w:sz w:val="24"/>
          <w:szCs w:val="24"/>
        </w:rPr>
        <w:t xml:space="preserve"> </w:t>
      </w:r>
      <w:r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Trong các hàm số sau hàm số nào đồng biến trên </w:t>
      </w:r>
      <w:r w:rsidRPr="006E6ED0">
        <w:rPr>
          <w:rFonts w:ascii="Times New Roman" w:hAnsi="Times New Roman" w:cs="Times New Roman"/>
          <w:position w:val="-4"/>
          <w:sz w:val="24"/>
          <w:szCs w:val="24"/>
        </w:rPr>
        <w:object w:dxaOrig="260" w:dyaOrig="260" w14:anchorId="52A4043C">
          <v:shape id="_x0000_i1427" type="#_x0000_t75" style="width:12.75pt;height:12.75pt" o:ole="">
            <v:imagedata r:id="rId64" o:title=""/>
          </v:shape>
          <o:OLEObject Type="Embed" ProgID="Equation.DSMT4" ShapeID="_x0000_i1427" DrawAspect="Content" ObjectID="_1681674253" r:id="rId781"/>
        </w:object>
      </w:r>
      <w:r w:rsidRPr="006E6ED0">
        <w:rPr>
          <w:rFonts w:ascii="Times New Roman" w:hAnsi="Times New Roman" w:cs="Times New Roman"/>
          <w:sz w:val="24"/>
          <w:szCs w:val="24"/>
        </w:rPr>
        <w:t>?</w:t>
      </w:r>
    </w:p>
    <w:p w14:paraId="50430C6B"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A. </w:t>
      </w:r>
      <w:r w:rsidRPr="006E6ED0">
        <w:rPr>
          <w:rFonts w:ascii="Times New Roman" w:hAnsi="Times New Roman" w:cs="Times New Roman"/>
          <w:position w:val="-24"/>
          <w:sz w:val="24"/>
          <w:szCs w:val="24"/>
        </w:rPr>
        <w:object w:dxaOrig="1010" w:dyaOrig="640" w14:anchorId="794341E4">
          <v:shape id="_x0000_i1428" type="#_x0000_t75" style="width:50.25pt;height:33pt" o:ole="">
            <v:imagedata r:id="rId66" o:title=""/>
          </v:shape>
          <o:OLEObject Type="Embed" ProgID="Equation.DSMT4" ShapeID="_x0000_i1428" DrawAspect="Content" ObjectID="_1681674254" r:id="rId782"/>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BF7A5E">
        <w:rPr>
          <w:rFonts w:ascii="Times New Roman" w:hAnsi="Times New Roman" w:cs="Times New Roman"/>
          <w:b/>
          <w:color w:val="0000FF"/>
          <w:sz w:val="24"/>
          <w:szCs w:val="24"/>
          <w:highlight w:val="green"/>
          <w:u w:val="single"/>
        </w:rPr>
        <w:t>B.</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10"/>
          <w:sz w:val="24"/>
          <w:szCs w:val="24"/>
          <w:highlight w:val="green"/>
        </w:rPr>
        <w:object w:dxaOrig="1960" w:dyaOrig="370" w14:anchorId="2443CEB3">
          <v:shape id="_x0000_i1429" type="#_x0000_t75" style="width:99pt;height:19.5pt" o:ole="">
            <v:imagedata r:id="rId68" o:title=""/>
          </v:shape>
          <o:OLEObject Type="Embed" ProgID="Equation.DSMT4" ShapeID="_x0000_i1429" DrawAspect="Content" ObjectID="_1681674255" r:id="rId783"/>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p>
    <w:p w14:paraId="37403E90"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C. </w:t>
      </w:r>
      <w:r w:rsidRPr="006E6ED0">
        <w:rPr>
          <w:rFonts w:ascii="Times New Roman" w:hAnsi="Times New Roman" w:cs="Times New Roman"/>
          <w:position w:val="-10"/>
          <w:sz w:val="24"/>
          <w:szCs w:val="24"/>
        </w:rPr>
        <w:object w:dxaOrig="1230" w:dyaOrig="330" w14:anchorId="585D8111">
          <v:shape id="_x0000_i1430" type="#_x0000_t75" style="width:61.5pt;height:16.5pt" o:ole="">
            <v:imagedata r:id="rId70" o:title=""/>
          </v:shape>
          <o:OLEObject Type="Embed" ProgID="Equation.DSMT4" ShapeID="_x0000_i1430" DrawAspect="Content" ObjectID="_1681674256" r:id="rId784"/>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10"/>
          <w:sz w:val="24"/>
          <w:szCs w:val="24"/>
        </w:rPr>
        <w:object w:dxaOrig="1330" w:dyaOrig="430" w14:anchorId="162D536D">
          <v:shape id="_x0000_i1431" type="#_x0000_t75" style="width:66.75pt;height:21.75pt" o:ole="">
            <v:imagedata r:id="rId72" o:title=""/>
          </v:shape>
          <o:OLEObject Type="Embed" ProgID="Equation.DSMT4" ShapeID="_x0000_i1431" DrawAspect="Content" ObjectID="_1681674257" r:id="rId785"/>
        </w:object>
      </w:r>
      <w:r w:rsidRPr="006E6ED0">
        <w:rPr>
          <w:rFonts w:ascii="Times New Roman" w:hAnsi="Times New Roman" w:cs="Times New Roman"/>
          <w:color w:val="000000" w:themeColor="text1"/>
          <w:sz w:val="24"/>
          <w:szCs w:val="24"/>
        </w:rPr>
        <w:t>.</w:t>
      </w:r>
    </w:p>
    <w:p w14:paraId="36ACDE0C"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20CF53FE"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FB tác giả: Phan Văn Đỏ</w:t>
      </w:r>
    </w:p>
    <w:p w14:paraId="4CD604C0" w14:textId="3E6FC6E1" w:rsidR="00837006" w:rsidRPr="006E6ED0" w:rsidRDefault="00837006" w:rsidP="00904EF9">
      <w:pPr>
        <w:spacing w:line="276" w:lineRule="auto"/>
        <w:jc w:val="both"/>
        <w:rPr>
          <w:rFonts w:ascii="Times New Roman" w:hAnsi="Times New Roman" w:cs="Times New Roman"/>
          <w:sz w:val="24"/>
          <w:szCs w:val="24"/>
        </w:rPr>
      </w:pPr>
      <w:r w:rsidRPr="006E6ED0">
        <w:rPr>
          <w:rFonts w:ascii="Times New Roman" w:hAnsi="Times New Roman" w:cs="Times New Roman"/>
          <w:sz w:val="24"/>
          <w:szCs w:val="24"/>
        </w:rPr>
        <w:tab/>
      </w:r>
      <w:r w:rsidRPr="00340777">
        <w:rPr>
          <w:rFonts w:ascii="Times New Roman" w:hAnsi="Times New Roman" w:cs="Times New Roman"/>
          <w:sz w:val="24"/>
          <w:szCs w:val="24"/>
          <w:highlight w:val="green"/>
        </w:rPr>
        <w:t>Chọn B</w:t>
      </w:r>
      <w:r w:rsidR="00340777" w:rsidRPr="00340777">
        <w:rPr>
          <w:rFonts w:ascii="Times New Roman" w:hAnsi="Times New Roman" w:cs="Times New Roman"/>
          <w:sz w:val="24"/>
          <w:szCs w:val="24"/>
          <w:highlight w:val="green"/>
        </w:rPr>
        <w:t>.</w:t>
      </w:r>
    </w:p>
    <w:p w14:paraId="49810C8C" w14:textId="77777777"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Pr>
          <w:rFonts w:ascii="Times New Roman" w:hAnsi="Times New Roman" w:cs="Times New Roman"/>
          <w:sz w:val="24"/>
          <w:szCs w:val="24"/>
        </w:rPr>
        <w:tab/>
      </w:r>
      <w:r w:rsidRPr="006E6ED0">
        <w:rPr>
          <w:rFonts w:ascii="Times New Roman" w:hAnsi="Times New Roman" w:cs="Times New Roman"/>
          <w:sz w:val="24"/>
          <w:szCs w:val="24"/>
        </w:rPr>
        <w:t xml:space="preserve">Hàm số </w:t>
      </w:r>
      <w:r w:rsidRPr="006E6ED0">
        <w:rPr>
          <w:rFonts w:ascii="Times New Roman" w:hAnsi="Times New Roman" w:cs="Times New Roman"/>
          <w:position w:val="-24"/>
          <w:sz w:val="24"/>
          <w:szCs w:val="24"/>
        </w:rPr>
        <w:object w:dxaOrig="1010" w:dyaOrig="640" w14:anchorId="63E645CD">
          <v:shape id="_x0000_i1432" type="#_x0000_t75" style="width:50.25pt;height:33pt" o:ole="">
            <v:imagedata r:id="rId66" o:title=""/>
          </v:shape>
          <o:OLEObject Type="Embed" ProgID="Equation.DSMT4" ShapeID="_x0000_i1432" DrawAspect="Content" ObjectID="_1681674258" r:id="rId786"/>
        </w:object>
      </w:r>
      <w:r w:rsidRPr="006E6ED0">
        <w:rPr>
          <w:rFonts w:ascii="Times New Roman" w:hAnsi="Times New Roman" w:cs="Times New Roman"/>
          <w:sz w:val="24"/>
          <w:szCs w:val="24"/>
        </w:rPr>
        <w:t xml:space="preserve"> có tập xác định </w:t>
      </w:r>
      <w:r w:rsidRPr="006E6ED0">
        <w:rPr>
          <w:rFonts w:ascii="Times New Roman" w:hAnsi="Times New Roman" w:cs="Times New Roman"/>
          <w:position w:val="-14"/>
          <w:sz w:val="24"/>
          <w:szCs w:val="24"/>
        </w:rPr>
        <w:object w:dxaOrig="1280" w:dyaOrig="400" w14:anchorId="1410B513">
          <v:shape id="_x0000_i1433" type="#_x0000_t75" style="width:63.75pt;height:20.25pt" o:ole="">
            <v:imagedata r:id="rId787" o:title=""/>
          </v:shape>
          <o:OLEObject Type="Embed" ProgID="Equation.DSMT4" ShapeID="_x0000_i1433" DrawAspect="Content" ObjectID="_1681674259" r:id="rId788"/>
        </w:object>
      </w:r>
      <w:r w:rsidRPr="006E6ED0">
        <w:rPr>
          <w:rFonts w:ascii="Times New Roman" w:hAnsi="Times New Roman" w:cs="Times New Roman"/>
          <w:sz w:val="24"/>
          <w:szCs w:val="24"/>
        </w:rPr>
        <w:t xml:space="preserve"> nên hàm số không thể đồng biến trên </w:t>
      </w:r>
      <w:r w:rsidRPr="006E6ED0">
        <w:rPr>
          <w:rFonts w:ascii="Times New Roman" w:hAnsi="Times New Roman" w:cs="Times New Roman"/>
          <w:position w:val="-4"/>
          <w:sz w:val="24"/>
          <w:szCs w:val="24"/>
        </w:rPr>
        <w:object w:dxaOrig="260" w:dyaOrig="260" w14:anchorId="5FFF4715">
          <v:shape id="_x0000_i1434" type="#_x0000_t75" style="width:12.75pt;height:12.75pt" o:ole="">
            <v:imagedata r:id="rId64" o:title=""/>
          </v:shape>
          <o:OLEObject Type="Embed" ProgID="Equation.DSMT4" ShapeID="_x0000_i1434" DrawAspect="Content" ObjectID="_1681674260" r:id="rId789"/>
        </w:object>
      </w:r>
      <w:r w:rsidRPr="006E6ED0">
        <w:rPr>
          <w:rFonts w:ascii="Times New Roman" w:hAnsi="Times New Roman" w:cs="Times New Roman"/>
          <w:sz w:val="24"/>
          <w:szCs w:val="24"/>
        </w:rPr>
        <w:t xml:space="preserve"> do đó ta loại phương án </w:t>
      </w:r>
      <w:r w:rsidRPr="006E6ED0">
        <w:rPr>
          <w:rFonts w:ascii="Times New Roman" w:hAnsi="Times New Roman" w:cs="Times New Roman"/>
          <w:b/>
          <w:bCs/>
          <w:sz w:val="24"/>
          <w:szCs w:val="24"/>
        </w:rPr>
        <w:t>A</w:t>
      </w:r>
      <w:r w:rsidRPr="006E6ED0">
        <w:rPr>
          <w:rFonts w:ascii="Times New Roman" w:hAnsi="Times New Roman" w:cs="Times New Roman"/>
          <w:sz w:val="24"/>
          <w:szCs w:val="24"/>
        </w:rPr>
        <w:t>.</w:t>
      </w:r>
    </w:p>
    <w:p w14:paraId="76CB25AE" w14:textId="77777777"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sz w:val="24"/>
          <w:szCs w:val="24"/>
        </w:rPr>
        <w:tab/>
        <w:t xml:space="preserve">Hàm số </w:t>
      </w:r>
      <w:r w:rsidRPr="006E6ED0">
        <w:rPr>
          <w:rFonts w:ascii="Times New Roman" w:hAnsi="Times New Roman" w:cs="Times New Roman"/>
          <w:position w:val="-10"/>
          <w:sz w:val="24"/>
          <w:szCs w:val="24"/>
        </w:rPr>
        <w:object w:dxaOrig="1240" w:dyaOrig="320" w14:anchorId="5F56DEC6">
          <v:shape id="_x0000_i1435" type="#_x0000_t75" style="width:62.25pt;height:15.75pt" o:ole="">
            <v:imagedata r:id="rId790" o:title=""/>
          </v:shape>
          <o:OLEObject Type="Embed" ProgID="Equation.DSMT4" ShapeID="_x0000_i1435" DrawAspect="Content" ObjectID="_1681674261" r:id="rId791"/>
        </w:object>
      </w:r>
      <w:r w:rsidRPr="006E6ED0">
        <w:rPr>
          <w:rFonts w:ascii="Times New Roman" w:hAnsi="Times New Roman" w:cs="Times New Roman"/>
          <w:sz w:val="24"/>
          <w:szCs w:val="24"/>
        </w:rPr>
        <w:t xml:space="preserve"> có tập xác định </w:t>
      </w:r>
      <w:r w:rsidRPr="006E6ED0">
        <w:rPr>
          <w:rFonts w:ascii="Times New Roman" w:hAnsi="Times New Roman" w:cs="Times New Roman"/>
          <w:position w:val="-28"/>
          <w:sz w:val="24"/>
          <w:szCs w:val="24"/>
        </w:rPr>
        <w:object w:dxaOrig="2380" w:dyaOrig="680" w14:anchorId="22AD2C38">
          <v:shape id="_x0000_i1436" type="#_x0000_t75" style="width:119.25pt;height:33.75pt" o:ole="">
            <v:imagedata r:id="rId792" o:title=""/>
          </v:shape>
          <o:OLEObject Type="Embed" ProgID="Equation.DSMT4" ShapeID="_x0000_i1436" DrawAspect="Content" ObjectID="_1681674262" r:id="rId793"/>
        </w:object>
      </w:r>
      <w:r w:rsidRPr="006E6ED0">
        <w:rPr>
          <w:rFonts w:ascii="Times New Roman" w:hAnsi="Times New Roman" w:cs="Times New Roman"/>
          <w:sz w:val="24"/>
          <w:szCs w:val="24"/>
        </w:rPr>
        <w:t xml:space="preserve"> nên hàm số không thể đồng biến trên </w:t>
      </w:r>
      <w:r w:rsidRPr="006E6ED0">
        <w:rPr>
          <w:rFonts w:ascii="Times New Roman" w:hAnsi="Times New Roman" w:cs="Times New Roman"/>
          <w:position w:val="-4"/>
          <w:sz w:val="24"/>
          <w:szCs w:val="24"/>
        </w:rPr>
        <w:object w:dxaOrig="260" w:dyaOrig="260" w14:anchorId="68863576">
          <v:shape id="_x0000_i1437" type="#_x0000_t75" style="width:12.75pt;height:12.75pt" o:ole="">
            <v:imagedata r:id="rId64" o:title=""/>
          </v:shape>
          <o:OLEObject Type="Embed" ProgID="Equation.DSMT4" ShapeID="_x0000_i1437" DrawAspect="Content" ObjectID="_1681674263" r:id="rId794"/>
        </w:object>
      </w:r>
      <w:r w:rsidRPr="006E6ED0">
        <w:rPr>
          <w:rFonts w:ascii="Times New Roman" w:hAnsi="Times New Roman" w:cs="Times New Roman"/>
          <w:sz w:val="24"/>
          <w:szCs w:val="24"/>
        </w:rPr>
        <w:t xml:space="preserve"> do đó ta loại phương án </w:t>
      </w:r>
      <w:r w:rsidRPr="006E6ED0">
        <w:rPr>
          <w:rFonts w:ascii="Times New Roman" w:hAnsi="Times New Roman" w:cs="Times New Roman"/>
          <w:b/>
          <w:bCs/>
          <w:sz w:val="24"/>
          <w:szCs w:val="24"/>
        </w:rPr>
        <w:t>C</w:t>
      </w:r>
      <w:r w:rsidRPr="006E6ED0">
        <w:rPr>
          <w:rFonts w:ascii="Times New Roman" w:hAnsi="Times New Roman" w:cs="Times New Roman"/>
          <w:sz w:val="24"/>
          <w:szCs w:val="24"/>
        </w:rPr>
        <w:t>.</w:t>
      </w:r>
    </w:p>
    <w:p w14:paraId="6A7187B5" w14:textId="77777777" w:rsidR="00837006" w:rsidRPr="006E6ED0" w:rsidRDefault="00837006" w:rsidP="00904EF9">
      <w:pPr>
        <w:tabs>
          <w:tab w:val="center" w:pos="2268"/>
          <w:tab w:val="right" w:pos="3402"/>
          <w:tab w:val="left" w:pos="4253"/>
          <w:tab w:val="center" w:pos="6804"/>
        </w:tabs>
        <w:spacing w:line="256" w:lineRule="auto"/>
        <w:ind w:hanging="360"/>
        <w:jc w:val="both"/>
        <w:rPr>
          <w:rFonts w:ascii="Times New Roman" w:hAnsi="Times New Roman" w:cs="Times New Roman"/>
          <w:sz w:val="24"/>
          <w:szCs w:val="24"/>
        </w:rPr>
      </w:pPr>
      <w:r w:rsidRPr="006E6ED0">
        <w:rPr>
          <w:rFonts w:ascii="Times New Roman" w:hAnsi="Times New Roman" w:cs="Times New Roman"/>
          <w:sz w:val="24"/>
          <w:szCs w:val="24"/>
        </w:rPr>
        <w:tab/>
        <w:t xml:space="preserve">Hàm số </w:t>
      </w:r>
      <w:r w:rsidRPr="006E6ED0">
        <w:rPr>
          <w:rFonts w:ascii="Times New Roman" w:hAnsi="Times New Roman" w:cs="Times New Roman"/>
          <w:position w:val="-10"/>
          <w:sz w:val="24"/>
          <w:szCs w:val="24"/>
        </w:rPr>
        <w:object w:dxaOrig="1310" w:dyaOrig="430" w14:anchorId="7FBDD6E4">
          <v:shape id="_x0000_i1438" type="#_x0000_t75" style="width:65.25pt;height:21.75pt" o:ole="">
            <v:imagedata r:id="rId795" o:title=""/>
          </v:shape>
          <o:OLEObject Type="Embed" ProgID="Equation.DSMT4" ShapeID="_x0000_i1438" DrawAspect="Content" ObjectID="_1681674264" r:id="rId796"/>
        </w:object>
      </w:r>
      <w:r w:rsidRPr="006E6ED0">
        <w:rPr>
          <w:rFonts w:ascii="Times New Roman" w:hAnsi="Times New Roman" w:cs="Times New Roman"/>
          <w:sz w:val="24"/>
          <w:szCs w:val="24"/>
        </w:rPr>
        <w:t xml:space="preserve"> có tập xác định </w:t>
      </w:r>
      <w:r w:rsidRPr="006E6ED0">
        <w:rPr>
          <w:rFonts w:ascii="Times New Roman" w:hAnsi="Times New Roman" w:cs="Times New Roman"/>
          <w:position w:val="-14"/>
          <w:sz w:val="24"/>
          <w:szCs w:val="24"/>
        </w:rPr>
        <w:object w:dxaOrig="1180" w:dyaOrig="400" w14:anchorId="30E9DFAA">
          <v:shape id="_x0000_i1439" type="#_x0000_t75" style="width:59.25pt;height:20.25pt" o:ole="">
            <v:imagedata r:id="rId797" o:title=""/>
          </v:shape>
          <o:OLEObject Type="Embed" ProgID="Equation.DSMT4" ShapeID="_x0000_i1439" DrawAspect="Content" ObjectID="_1681674265" r:id="rId798"/>
        </w:object>
      </w:r>
      <w:r w:rsidRPr="006E6ED0">
        <w:rPr>
          <w:rFonts w:ascii="Times New Roman" w:hAnsi="Times New Roman" w:cs="Times New Roman"/>
          <w:sz w:val="24"/>
          <w:szCs w:val="24"/>
        </w:rPr>
        <w:t xml:space="preserve"> nên hàm số không thể đồng biến trên </w:t>
      </w:r>
      <w:r w:rsidRPr="006E6ED0">
        <w:rPr>
          <w:rFonts w:ascii="Times New Roman" w:hAnsi="Times New Roman" w:cs="Times New Roman"/>
          <w:position w:val="-4"/>
          <w:sz w:val="24"/>
          <w:szCs w:val="24"/>
        </w:rPr>
        <w:object w:dxaOrig="260" w:dyaOrig="260" w14:anchorId="173659E6">
          <v:shape id="_x0000_i1440" type="#_x0000_t75" style="width:12.75pt;height:12.75pt" o:ole="">
            <v:imagedata r:id="rId64" o:title=""/>
          </v:shape>
          <o:OLEObject Type="Embed" ProgID="Equation.DSMT4" ShapeID="_x0000_i1440" DrawAspect="Content" ObjectID="_1681674266" r:id="rId799"/>
        </w:object>
      </w:r>
      <w:r w:rsidRPr="006E6ED0">
        <w:rPr>
          <w:rFonts w:ascii="Times New Roman" w:hAnsi="Times New Roman" w:cs="Times New Roman"/>
          <w:sz w:val="24"/>
          <w:szCs w:val="24"/>
        </w:rPr>
        <w:t xml:space="preserve"> do đó ta loại phương án </w:t>
      </w:r>
      <w:r w:rsidRPr="006E6ED0">
        <w:rPr>
          <w:rFonts w:ascii="Times New Roman" w:hAnsi="Times New Roman" w:cs="Times New Roman"/>
          <w:b/>
          <w:bCs/>
          <w:sz w:val="24"/>
          <w:szCs w:val="24"/>
        </w:rPr>
        <w:t>D</w:t>
      </w:r>
      <w:r w:rsidRPr="006E6ED0">
        <w:rPr>
          <w:rFonts w:ascii="Times New Roman" w:hAnsi="Times New Roman" w:cs="Times New Roman"/>
          <w:sz w:val="24"/>
          <w:szCs w:val="24"/>
        </w:rPr>
        <w:t>.</w:t>
      </w:r>
    </w:p>
    <w:p w14:paraId="20702291" w14:textId="5352D446" w:rsidR="00837006" w:rsidRDefault="00837006" w:rsidP="00904EF9">
      <w:pPr>
        <w:tabs>
          <w:tab w:val="center" w:pos="2268"/>
          <w:tab w:val="right" w:pos="3402"/>
          <w:tab w:val="left" w:pos="4253"/>
          <w:tab w:val="center" w:pos="6804"/>
        </w:tabs>
        <w:spacing w:line="256" w:lineRule="auto"/>
        <w:ind w:hanging="360"/>
        <w:jc w:val="both"/>
        <w:rPr>
          <w:rFonts w:ascii="Times New Roman" w:hAnsi="Times New Roman" w:cs="Times New Roman"/>
          <w:sz w:val="24"/>
          <w:szCs w:val="24"/>
        </w:rPr>
      </w:pPr>
      <w:r w:rsidRPr="006E6ED0">
        <w:rPr>
          <w:rFonts w:ascii="Times New Roman" w:hAnsi="Times New Roman" w:cs="Times New Roman"/>
          <w:sz w:val="24"/>
          <w:szCs w:val="24"/>
        </w:rPr>
        <w:tab/>
        <w:t xml:space="preserve">Hàm số </w:t>
      </w:r>
      <w:r w:rsidRPr="006E6ED0">
        <w:rPr>
          <w:rFonts w:ascii="Times New Roman" w:hAnsi="Times New Roman" w:cs="Times New Roman"/>
          <w:position w:val="-10"/>
          <w:sz w:val="24"/>
          <w:szCs w:val="24"/>
        </w:rPr>
        <w:object w:dxaOrig="4930" w:dyaOrig="370" w14:anchorId="1B237791">
          <v:shape id="_x0000_i1441" type="#_x0000_t75" style="width:246.75pt;height:19.5pt" o:ole="">
            <v:imagedata r:id="rId800" o:title=""/>
          </v:shape>
          <o:OLEObject Type="Embed" ProgID="Equation.DSMT4" ShapeID="_x0000_i1441" DrawAspect="Content" ObjectID="_1681674267" r:id="rId801"/>
        </w:object>
      </w:r>
      <w:r w:rsidRPr="006E6ED0">
        <w:rPr>
          <w:rFonts w:ascii="Times New Roman" w:hAnsi="Times New Roman" w:cs="Times New Roman"/>
          <w:sz w:val="24"/>
          <w:szCs w:val="24"/>
        </w:rPr>
        <w:t xml:space="preserve">. Suy ra hàm số đồng biến trên </w:t>
      </w:r>
      <w:r w:rsidRPr="006E6ED0">
        <w:rPr>
          <w:rFonts w:ascii="Times New Roman" w:hAnsi="Times New Roman" w:cs="Times New Roman"/>
          <w:position w:val="-4"/>
          <w:sz w:val="24"/>
          <w:szCs w:val="24"/>
        </w:rPr>
        <w:object w:dxaOrig="260" w:dyaOrig="260" w14:anchorId="3AAEB331">
          <v:shape id="_x0000_i1442" type="#_x0000_t75" style="width:12.75pt;height:12.75pt" o:ole="">
            <v:imagedata r:id="rId802" o:title=""/>
          </v:shape>
          <o:OLEObject Type="Embed" ProgID="Equation.DSMT4" ShapeID="_x0000_i1442" DrawAspect="Content" ObjectID="_1681674268" r:id="rId803"/>
        </w:object>
      </w:r>
      <w:r w:rsidRPr="006E6ED0">
        <w:rPr>
          <w:rFonts w:ascii="Times New Roman" w:hAnsi="Times New Roman" w:cs="Times New Roman"/>
          <w:sz w:val="24"/>
          <w:szCs w:val="24"/>
        </w:rPr>
        <w:t>.</w:t>
      </w:r>
    </w:p>
    <w:p w14:paraId="08EAD92A" w14:textId="55CF4521"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5.</w:t>
      </w:r>
      <w:r w:rsidRPr="006E6ED0">
        <w:rPr>
          <w:rFonts w:ascii="Times New Roman" w:hAnsi="Times New Roman" w:cs="Times New Roman"/>
          <w:b/>
          <w:color w:val="FF00FF"/>
          <w:sz w:val="24"/>
          <w:szCs w:val="24"/>
        </w:rPr>
        <w:tab/>
      </w:r>
      <w:r w:rsidR="003D29B2" w:rsidRPr="006E6ED0">
        <w:rPr>
          <w:rFonts w:ascii="Times New Roman" w:hAnsi="Times New Roman" w:cs="Times New Roman"/>
          <w:b/>
          <w:color w:val="FF00FF"/>
          <w:sz w:val="24"/>
          <w:szCs w:val="24"/>
        </w:rPr>
        <w:t>[2D2-4.2-2]</w:t>
      </w:r>
      <w:r w:rsidR="002E5910">
        <w:rPr>
          <w:rFonts w:ascii="Times New Roman" w:hAnsi="Times New Roman" w:cs="Times New Roman"/>
          <w:b/>
          <w:color w:val="FF00FF"/>
          <w:sz w:val="24"/>
          <w:szCs w:val="24"/>
        </w:rPr>
        <w:t xml:space="preserve"> </w:t>
      </w:r>
      <w:r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Tính đạo hàm của hàm số </w:t>
      </w:r>
      <w:r w:rsidRPr="006E6ED0">
        <w:rPr>
          <w:rFonts w:ascii="Times New Roman" w:hAnsi="Times New Roman" w:cs="Times New Roman"/>
          <w:position w:val="-16"/>
          <w:sz w:val="24"/>
          <w:szCs w:val="24"/>
        </w:rPr>
        <w:object w:dxaOrig="1910" w:dyaOrig="440" w14:anchorId="5B1D3D82">
          <v:shape id="_x0000_i1443" type="#_x0000_t75" style="width:95.25pt;height:21.75pt" o:ole="">
            <v:imagedata r:id="rId74" o:title=""/>
          </v:shape>
          <o:OLEObject Type="Embed" ProgID="Equation.DSMT4" ShapeID="_x0000_i1443" DrawAspect="Content" ObjectID="_1681674269" r:id="rId804"/>
        </w:object>
      </w:r>
      <w:r w:rsidR="002E5910">
        <w:rPr>
          <w:rFonts w:ascii="Times New Roman" w:hAnsi="Times New Roman" w:cs="Times New Roman"/>
          <w:sz w:val="24"/>
          <w:szCs w:val="24"/>
        </w:rPr>
        <w:t>.</w:t>
      </w:r>
    </w:p>
    <w:p w14:paraId="3499D47C"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A. </w:t>
      </w:r>
      <w:r w:rsidRPr="006E6ED0">
        <w:rPr>
          <w:rFonts w:ascii="Times New Roman" w:hAnsi="Times New Roman" w:cs="Times New Roman"/>
          <w:position w:val="-24"/>
          <w:sz w:val="24"/>
          <w:szCs w:val="24"/>
        </w:rPr>
        <w:object w:dxaOrig="2040" w:dyaOrig="620" w14:anchorId="0BCD94D9">
          <v:shape id="_x0000_i1444" type="#_x0000_t75" style="width:102pt;height:30.75pt" o:ole="">
            <v:imagedata r:id="rId76" o:title=""/>
          </v:shape>
          <o:OLEObject Type="Embed" ProgID="Equation.DSMT4" ShapeID="_x0000_i1444" DrawAspect="Content" ObjectID="_1681674270" r:id="rId805"/>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b/>
          <w:color w:val="0000FF"/>
          <w:sz w:val="24"/>
          <w:szCs w:val="24"/>
          <w:highlight w:val="green"/>
          <w:u w:val="single"/>
        </w:rPr>
        <w:t>B.</w:t>
      </w:r>
      <w:r w:rsidRPr="00CC103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36"/>
          <w:sz w:val="24"/>
          <w:szCs w:val="24"/>
          <w:highlight w:val="green"/>
        </w:rPr>
        <w:object w:dxaOrig="2480" w:dyaOrig="730" w14:anchorId="68D3FC88">
          <v:shape id="_x0000_i1445" type="#_x0000_t75" style="width:123.75pt;height:36.75pt" o:ole="">
            <v:imagedata r:id="rId78" o:title=""/>
          </v:shape>
          <o:OLEObject Type="Embed" ProgID="Equation.DSMT4" ShapeID="_x0000_i1445" DrawAspect="Content" ObjectID="_1681674271" r:id="rId806"/>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p>
    <w:p w14:paraId="0C7963AE"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C. </w:t>
      </w:r>
      <w:r w:rsidRPr="006E6ED0">
        <w:rPr>
          <w:rFonts w:ascii="Times New Roman" w:hAnsi="Times New Roman" w:cs="Times New Roman"/>
          <w:position w:val="-24"/>
          <w:sz w:val="24"/>
          <w:szCs w:val="24"/>
        </w:rPr>
        <w:object w:dxaOrig="1640" w:dyaOrig="660" w14:anchorId="278BD3FC">
          <v:shape id="_x0000_i1446" type="#_x0000_t75" style="width:81.75pt;height:33.75pt" o:ole="">
            <v:imagedata r:id="rId80" o:title=""/>
          </v:shape>
          <o:OLEObject Type="Embed" ProgID="Equation.DSMT4" ShapeID="_x0000_i1446" DrawAspect="Content" ObjectID="_1681674272" r:id="rId807"/>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36"/>
          <w:sz w:val="24"/>
          <w:szCs w:val="24"/>
        </w:rPr>
        <w:object w:dxaOrig="2280" w:dyaOrig="780" w14:anchorId="3A503793">
          <v:shape id="_x0000_i1447" type="#_x0000_t75" style="width:114pt;height:38.25pt" o:ole="">
            <v:imagedata r:id="rId82" o:title=""/>
          </v:shape>
          <o:OLEObject Type="Embed" ProgID="Equation.DSMT4" ShapeID="_x0000_i1447" DrawAspect="Content" ObjectID="_1681674273" r:id="rId808"/>
        </w:object>
      </w:r>
      <w:r w:rsidRPr="006E6ED0">
        <w:rPr>
          <w:rFonts w:ascii="Times New Roman" w:hAnsi="Times New Roman" w:cs="Times New Roman"/>
          <w:sz w:val="24"/>
          <w:szCs w:val="24"/>
        </w:rPr>
        <w:t>.</w:t>
      </w:r>
    </w:p>
    <w:p w14:paraId="27F1BA64"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7F88604C"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Nguyễn Huyền Nga                    </w:t>
      </w:r>
    </w:p>
    <w:p w14:paraId="2DE338E0" w14:textId="147A99ED" w:rsidR="00837006" w:rsidRPr="006E6ED0" w:rsidRDefault="00837006" w:rsidP="00904EF9">
      <w:pPr>
        <w:spacing w:line="276" w:lineRule="auto"/>
        <w:ind w:hanging="2"/>
        <w:jc w:val="both"/>
        <w:rPr>
          <w:rFonts w:ascii="Times New Roman" w:hAnsi="Times New Roman" w:cs="Times New Roman"/>
          <w:sz w:val="24"/>
          <w:szCs w:val="24"/>
        </w:rPr>
      </w:pPr>
      <w:r w:rsidRPr="00340777">
        <w:rPr>
          <w:rFonts w:ascii="Times New Roman" w:hAnsi="Times New Roman" w:cs="Times New Roman"/>
          <w:sz w:val="24"/>
          <w:szCs w:val="24"/>
          <w:highlight w:val="green"/>
        </w:rPr>
        <w:t>Chọn B</w:t>
      </w:r>
      <w:r w:rsidR="00340777" w:rsidRPr="00340777">
        <w:rPr>
          <w:rFonts w:ascii="Times New Roman" w:hAnsi="Times New Roman" w:cs="Times New Roman"/>
          <w:sz w:val="24"/>
          <w:szCs w:val="24"/>
          <w:highlight w:val="green"/>
        </w:rPr>
        <w:t>.</w:t>
      </w:r>
    </w:p>
    <w:p w14:paraId="0109A732"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Đạo hàm của hàm số là </w:t>
      </w:r>
      <w:r w:rsidRPr="006E6ED0">
        <w:rPr>
          <w:rFonts w:ascii="Times New Roman" w:hAnsi="Times New Roman" w:cs="Times New Roman"/>
          <w:position w:val="-36"/>
          <w:sz w:val="24"/>
          <w:szCs w:val="24"/>
        </w:rPr>
        <w:object w:dxaOrig="2480" w:dyaOrig="730" w14:anchorId="3270D1C1">
          <v:shape id="_x0000_i1448" type="#_x0000_t75" style="width:123.75pt;height:36.75pt" o:ole="">
            <v:imagedata r:id="rId78" o:title=""/>
          </v:shape>
          <o:OLEObject Type="Embed" ProgID="Equation.DSMT4" ShapeID="_x0000_i1448" DrawAspect="Content" ObjectID="_1681674274" r:id="rId809"/>
        </w:object>
      </w:r>
      <w:r w:rsidRPr="006E6ED0">
        <w:rPr>
          <w:rFonts w:ascii="Times New Roman" w:hAnsi="Times New Roman" w:cs="Times New Roman"/>
          <w:sz w:val="24"/>
          <w:szCs w:val="24"/>
        </w:rPr>
        <w:t>.</w:t>
      </w:r>
    </w:p>
    <w:p w14:paraId="6A5FD705" w14:textId="77777777"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lang w:val="vi-VN"/>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6</w:t>
      </w:r>
      <w:r w:rsidRPr="006E6ED0">
        <w:rPr>
          <w:rFonts w:ascii="Times New Roman" w:hAnsi="Times New Roman" w:cs="Times New Roman"/>
          <w:b/>
          <w:color w:val="0000FF"/>
          <w:sz w:val="24"/>
          <w:szCs w:val="24"/>
          <w:lang w:val="vi-VN"/>
        </w:rPr>
        <w:t>.</w:t>
      </w:r>
      <w:r w:rsidRPr="006E6ED0">
        <w:rPr>
          <w:rFonts w:ascii="Times New Roman" w:hAnsi="Times New Roman" w:cs="Times New Roman"/>
          <w:sz w:val="24"/>
          <w:szCs w:val="24"/>
        </w:rPr>
        <w:tab/>
      </w:r>
      <w:r w:rsidRPr="006E6ED0">
        <w:rPr>
          <w:rFonts w:ascii="Times New Roman" w:hAnsi="Times New Roman" w:cs="Times New Roman"/>
          <w:b/>
          <w:color w:val="FF00FF"/>
          <w:sz w:val="24"/>
          <w:szCs w:val="24"/>
        </w:rPr>
        <w:t xml:space="preserve">[2H3-3.3-2] (thi thử lần 2 Quốc Học Huế 2020-2021) </w:t>
      </w:r>
      <w:r w:rsidRPr="006E6ED0">
        <w:rPr>
          <w:rFonts w:ascii="Times New Roman" w:hAnsi="Times New Roman" w:cs="Times New Roman"/>
          <w:sz w:val="24"/>
          <w:szCs w:val="24"/>
        </w:rPr>
        <w:t xml:space="preserve">Thể tích của khối tròn xoay khi quay hình phẳng giới hạn bởi các đường </w:t>
      </w:r>
      <w:r w:rsidRPr="006E6ED0">
        <w:rPr>
          <w:rFonts w:ascii="Times New Roman" w:hAnsi="Times New Roman" w:cs="Times New Roman"/>
          <w:position w:val="-10"/>
          <w:sz w:val="24"/>
          <w:szCs w:val="24"/>
        </w:rPr>
        <w:object w:dxaOrig="770" w:dyaOrig="380" w14:anchorId="2D2B9A4D">
          <v:shape id="_x0000_i1449" type="#_x0000_t75" style="width:38.25pt;height:19.5pt" o:ole="">
            <v:imagedata r:id="rId84" o:title=""/>
          </v:shape>
          <o:OLEObject Type="Embed" ProgID="Equation.DSMT4" ShapeID="_x0000_i1449" DrawAspect="Content" ObjectID="_1681674275" r:id="rId810"/>
        </w:object>
      </w:r>
      <w:r w:rsidRPr="006E6ED0">
        <w:rPr>
          <w:rFonts w:ascii="Times New Roman" w:hAnsi="Times New Roman" w:cs="Times New Roman"/>
          <w:sz w:val="24"/>
          <w:szCs w:val="24"/>
        </w:rPr>
        <w:t xml:space="preserve">, trục </w:t>
      </w:r>
      <w:r w:rsidRPr="006E6ED0">
        <w:rPr>
          <w:rFonts w:ascii="Times New Roman" w:hAnsi="Times New Roman" w:cs="Times New Roman"/>
          <w:position w:val="-6"/>
          <w:sz w:val="24"/>
          <w:szCs w:val="24"/>
        </w:rPr>
        <w:object w:dxaOrig="360" w:dyaOrig="290" w14:anchorId="7CCB56DB">
          <v:shape id="_x0000_i1450" type="#_x0000_t75" style="width:18pt;height:14.25pt" o:ole="">
            <v:imagedata r:id="rId86" o:title=""/>
          </v:shape>
          <o:OLEObject Type="Embed" ProgID="Equation.DSMT4" ShapeID="_x0000_i1450" DrawAspect="Content" ObjectID="_1681674276" r:id="rId811"/>
        </w:object>
      </w:r>
      <w:r w:rsidRPr="006E6ED0">
        <w:rPr>
          <w:rFonts w:ascii="Times New Roman" w:hAnsi="Times New Roman" w:cs="Times New Roman"/>
          <w:sz w:val="24"/>
          <w:szCs w:val="24"/>
        </w:rPr>
        <w:t xml:space="preserve"> và hai đường thẳng </w:t>
      </w:r>
      <w:r w:rsidRPr="006E6ED0">
        <w:rPr>
          <w:rFonts w:ascii="Times New Roman" w:hAnsi="Times New Roman" w:cs="Times New Roman"/>
          <w:position w:val="-10"/>
          <w:sz w:val="24"/>
          <w:szCs w:val="24"/>
        </w:rPr>
        <w:object w:dxaOrig="1080" w:dyaOrig="310" w14:anchorId="1FD01C6D">
          <v:shape id="_x0000_i1451" type="#_x0000_t75" style="width:54.75pt;height:15.75pt" o:ole="">
            <v:imagedata r:id="rId88" o:title=""/>
          </v:shape>
          <o:OLEObject Type="Embed" ProgID="Equation.DSMT4" ShapeID="_x0000_i1451" DrawAspect="Content" ObjectID="_1681674277" r:id="rId812"/>
        </w:object>
      </w:r>
      <w:r w:rsidRPr="006E6ED0">
        <w:rPr>
          <w:rFonts w:ascii="Times New Roman" w:hAnsi="Times New Roman" w:cs="Times New Roman"/>
          <w:sz w:val="24"/>
          <w:szCs w:val="24"/>
        </w:rPr>
        <w:t xml:space="preserve"> quanh trục hoành được tính bởi công thức nào dưới đây?</w:t>
      </w:r>
    </w:p>
    <w:p w14:paraId="79C8BAF3" w14:textId="77777777" w:rsidR="00837006" w:rsidRPr="00837006"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lang w:val="vi-VN"/>
        </w:rPr>
      </w:pPr>
      <w:r w:rsidRPr="00837006">
        <w:rPr>
          <w:rFonts w:ascii="Times New Roman" w:hAnsi="Times New Roman" w:cs="Times New Roman"/>
          <w:b/>
          <w:color w:val="0000FF"/>
          <w:sz w:val="24"/>
          <w:szCs w:val="24"/>
          <w:lang w:val="vi-VN"/>
        </w:rPr>
        <w:lastRenderedPageBreak/>
        <w:t xml:space="preserve">A. </w:t>
      </w:r>
      <w:r w:rsidRPr="006E6ED0">
        <w:rPr>
          <w:rFonts w:ascii="Times New Roman" w:hAnsi="Times New Roman" w:cs="Times New Roman"/>
          <w:position w:val="-30"/>
          <w:sz w:val="24"/>
          <w:szCs w:val="24"/>
        </w:rPr>
        <w:object w:dxaOrig="1310" w:dyaOrig="720" w14:anchorId="0DDF47A9">
          <v:shape id="_x0000_i1452" type="#_x0000_t75" style="width:65.25pt;height:36pt" o:ole="">
            <v:imagedata r:id="rId90" o:title=""/>
          </v:shape>
          <o:OLEObject Type="Embed" ProgID="Equation.DSMT4" ShapeID="_x0000_i1452" DrawAspect="Content" ObjectID="_1681674278" r:id="rId813"/>
        </w:objec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lang w:val="vi-VN"/>
        </w:rPr>
        <w:t xml:space="preserve">B. </w:t>
      </w:r>
      <w:r w:rsidRPr="006E6ED0">
        <w:rPr>
          <w:rFonts w:ascii="Times New Roman" w:hAnsi="Times New Roman" w:cs="Times New Roman"/>
          <w:position w:val="-30"/>
          <w:sz w:val="24"/>
          <w:szCs w:val="24"/>
        </w:rPr>
        <w:object w:dxaOrig="1260" w:dyaOrig="720" w14:anchorId="49CCCB80">
          <v:shape id="_x0000_i1453" type="#_x0000_t75" style="width:63pt;height:36pt" o:ole="">
            <v:imagedata r:id="rId92" o:title=""/>
          </v:shape>
          <o:OLEObject Type="Embed" ProgID="Equation.DSMT4" ShapeID="_x0000_i1453" DrawAspect="Content" ObjectID="_1681674279" r:id="rId814"/>
        </w:objec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lang w:val="vi-VN"/>
        </w:rPr>
        <w:t xml:space="preserve">C. </w:t>
      </w:r>
      <w:r w:rsidRPr="006E6ED0">
        <w:rPr>
          <w:rFonts w:ascii="Times New Roman" w:hAnsi="Times New Roman" w:cs="Times New Roman"/>
          <w:position w:val="-30"/>
          <w:sz w:val="24"/>
          <w:szCs w:val="24"/>
        </w:rPr>
        <w:object w:dxaOrig="1220" w:dyaOrig="720" w14:anchorId="50A7D4AD">
          <v:shape id="_x0000_i1454" type="#_x0000_t75" style="width:60.75pt;height:36pt" o:ole="">
            <v:imagedata r:id="rId94" o:title=""/>
          </v:shape>
          <o:OLEObject Type="Embed" ProgID="Equation.DSMT4" ShapeID="_x0000_i1454" DrawAspect="Content" ObjectID="_1681674280" r:id="rId815"/>
        </w:objec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highlight w:val="green"/>
          <w:u w:val="single"/>
          <w:lang w:val="vi-VN"/>
        </w:rPr>
        <w:t>D.</w:t>
      </w:r>
      <w:r w:rsidRPr="00837006">
        <w:rPr>
          <w:rFonts w:ascii="Times New Roman" w:hAnsi="Times New Roman" w:cs="Times New Roman"/>
          <w:b/>
          <w:color w:val="0000FF"/>
          <w:sz w:val="24"/>
          <w:szCs w:val="24"/>
          <w:highlight w:val="green"/>
          <w:lang w:val="vi-VN"/>
        </w:rPr>
        <w:t xml:space="preserve"> </w:t>
      </w:r>
      <w:r w:rsidRPr="006E6ED0">
        <w:rPr>
          <w:rFonts w:ascii="Times New Roman" w:hAnsi="Times New Roman" w:cs="Times New Roman"/>
          <w:position w:val="-30"/>
          <w:sz w:val="24"/>
          <w:szCs w:val="24"/>
          <w:highlight w:val="green"/>
        </w:rPr>
        <w:object w:dxaOrig="1120" w:dyaOrig="720" w14:anchorId="5196CF42">
          <v:shape id="_x0000_i1455" type="#_x0000_t75" style="width:56.25pt;height:36pt" o:ole="">
            <v:imagedata r:id="rId96" o:title=""/>
          </v:shape>
          <o:OLEObject Type="Embed" ProgID="Equation.DSMT4" ShapeID="_x0000_i1455" DrawAspect="Content" ObjectID="_1681674281" r:id="rId816"/>
        </w:object>
      </w:r>
      <w:r w:rsidRPr="00837006">
        <w:rPr>
          <w:rFonts w:ascii="Times New Roman" w:hAnsi="Times New Roman" w:cs="Times New Roman"/>
          <w:color w:val="000000" w:themeColor="text1"/>
          <w:sz w:val="24"/>
          <w:szCs w:val="24"/>
          <w:highlight w:val="green"/>
          <w:lang w:val="vi-VN"/>
        </w:rPr>
        <w:t>.</w:t>
      </w:r>
    </w:p>
    <w:p w14:paraId="24B8E34E" w14:textId="77777777" w:rsidR="00837006" w:rsidRPr="00837006" w:rsidRDefault="00837006" w:rsidP="00904EF9">
      <w:pPr>
        <w:tabs>
          <w:tab w:val="left" w:pos="2268"/>
        </w:tabs>
        <w:ind w:firstLine="0"/>
        <w:jc w:val="center"/>
        <w:rPr>
          <w:rFonts w:ascii="Times New Roman" w:hAnsi="Times New Roman" w:cs="Times New Roman"/>
          <w:b/>
          <w:color w:val="0000FF"/>
          <w:sz w:val="24"/>
          <w:szCs w:val="24"/>
          <w:lang w:val="vi-VN"/>
        </w:rPr>
      </w:pPr>
      <w:r w:rsidRPr="00837006">
        <w:rPr>
          <w:rFonts w:ascii="Times New Roman" w:hAnsi="Times New Roman" w:cs="Times New Roman"/>
          <w:b/>
          <w:color w:val="0000FF"/>
          <w:sz w:val="24"/>
          <w:szCs w:val="24"/>
          <w:lang w:val="vi-VN"/>
        </w:rPr>
        <w:t>Lời giải</w:t>
      </w:r>
    </w:p>
    <w:p w14:paraId="63F4F7E2" w14:textId="77777777" w:rsidR="00837006" w:rsidRPr="00837006" w:rsidRDefault="00837006" w:rsidP="00904EF9">
      <w:pPr>
        <w:tabs>
          <w:tab w:val="left" w:pos="2268"/>
        </w:tabs>
        <w:ind w:firstLine="0"/>
        <w:jc w:val="right"/>
        <w:rPr>
          <w:rFonts w:ascii="Times New Roman" w:hAnsi="Times New Roman" w:cs="Times New Roman"/>
          <w:b/>
          <w:color w:val="0000FF"/>
          <w:sz w:val="24"/>
          <w:szCs w:val="24"/>
          <w:lang w:val="vi-VN"/>
        </w:rPr>
      </w:pPr>
      <w:r w:rsidRPr="00837006">
        <w:rPr>
          <w:rFonts w:ascii="Times New Roman" w:hAnsi="Times New Roman" w:cs="Times New Roman"/>
          <w:b/>
          <w:i/>
          <w:sz w:val="24"/>
          <w:szCs w:val="24"/>
          <w:lang w:val="vi-VN"/>
        </w:rPr>
        <w:t xml:space="preserve">FB tác giả: Nguyễn Huyền Nga                   </w:t>
      </w:r>
    </w:p>
    <w:p w14:paraId="47D67D0E" w14:textId="7B8E12F7" w:rsidR="00837006" w:rsidRPr="00CC1030" w:rsidRDefault="00837006" w:rsidP="00904EF9">
      <w:pPr>
        <w:spacing w:line="276" w:lineRule="auto"/>
        <w:ind w:hanging="2"/>
        <w:jc w:val="both"/>
        <w:rPr>
          <w:rFonts w:ascii="Times New Roman" w:hAnsi="Times New Roman" w:cs="Times New Roman"/>
          <w:sz w:val="24"/>
          <w:szCs w:val="24"/>
          <w:lang w:val="vi-VN"/>
        </w:rPr>
      </w:pPr>
      <w:r w:rsidRPr="00340777">
        <w:rPr>
          <w:rFonts w:ascii="Times New Roman" w:hAnsi="Times New Roman" w:cs="Times New Roman"/>
          <w:sz w:val="24"/>
          <w:szCs w:val="24"/>
          <w:highlight w:val="green"/>
          <w:lang w:val="vi-VN"/>
        </w:rPr>
        <w:t>Chọn D</w:t>
      </w:r>
      <w:r w:rsidR="00340777" w:rsidRPr="00CC1030">
        <w:rPr>
          <w:rFonts w:ascii="Times New Roman" w:hAnsi="Times New Roman" w:cs="Times New Roman"/>
          <w:sz w:val="24"/>
          <w:szCs w:val="24"/>
          <w:highlight w:val="green"/>
          <w:lang w:val="vi-VN"/>
        </w:rPr>
        <w:t>.</w:t>
      </w:r>
    </w:p>
    <w:p w14:paraId="0A8867C4" w14:textId="77777777" w:rsidR="00837006" w:rsidRPr="00837006" w:rsidRDefault="00837006" w:rsidP="00904EF9">
      <w:pPr>
        <w:tabs>
          <w:tab w:val="left" w:pos="2268"/>
        </w:tabs>
        <w:ind w:firstLine="0"/>
        <w:jc w:val="both"/>
        <w:rPr>
          <w:rFonts w:ascii="Times New Roman" w:hAnsi="Times New Roman" w:cs="Times New Roman"/>
          <w:sz w:val="24"/>
          <w:szCs w:val="24"/>
          <w:lang w:val="vi-VN"/>
        </w:rPr>
      </w:pPr>
      <w:r w:rsidRPr="00837006">
        <w:rPr>
          <w:rFonts w:ascii="Times New Roman" w:hAnsi="Times New Roman" w:cs="Times New Roman"/>
          <w:sz w:val="24"/>
          <w:szCs w:val="24"/>
          <w:lang w:val="vi-VN"/>
        </w:rPr>
        <w:t xml:space="preserve">Thể tích của khối tròn xoay khi quay hình phẳng giới hạn bởi các đường </w:t>
      </w:r>
      <w:r w:rsidRPr="006E6ED0">
        <w:rPr>
          <w:rFonts w:ascii="Times New Roman" w:hAnsi="Times New Roman" w:cs="Times New Roman"/>
          <w:position w:val="-10"/>
          <w:sz w:val="24"/>
          <w:szCs w:val="24"/>
        </w:rPr>
        <w:object w:dxaOrig="770" w:dyaOrig="380" w14:anchorId="2199EBB9">
          <v:shape id="_x0000_i1456" type="#_x0000_t75" style="width:38.25pt;height:19.5pt" o:ole="">
            <v:imagedata r:id="rId84" o:title=""/>
          </v:shape>
          <o:OLEObject Type="Embed" ProgID="Equation.DSMT4" ShapeID="_x0000_i1456" DrawAspect="Content" ObjectID="_1681674282" r:id="rId817"/>
        </w:object>
      </w:r>
      <w:r w:rsidRPr="00837006">
        <w:rPr>
          <w:rFonts w:ascii="Times New Roman" w:hAnsi="Times New Roman" w:cs="Times New Roman"/>
          <w:sz w:val="24"/>
          <w:szCs w:val="24"/>
          <w:lang w:val="vi-VN"/>
        </w:rPr>
        <w:t xml:space="preserve">, trục </w:t>
      </w:r>
      <w:r w:rsidRPr="006E6ED0">
        <w:rPr>
          <w:rFonts w:ascii="Times New Roman" w:hAnsi="Times New Roman" w:cs="Times New Roman"/>
          <w:position w:val="-6"/>
          <w:sz w:val="24"/>
          <w:szCs w:val="24"/>
        </w:rPr>
        <w:object w:dxaOrig="360" w:dyaOrig="290" w14:anchorId="28F4DC65">
          <v:shape id="_x0000_i1457" type="#_x0000_t75" style="width:18pt;height:14.25pt" o:ole="">
            <v:imagedata r:id="rId86" o:title=""/>
          </v:shape>
          <o:OLEObject Type="Embed" ProgID="Equation.DSMT4" ShapeID="_x0000_i1457" DrawAspect="Content" ObjectID="_1681674283" r:id="rId818"/>
        </w:object>
      </w:r>
      <w:r w:rsidRPr="00837006">
        <w:rPr>
          <w:rFonts w:ascii="Times New Roman" w:hAnsi="Times New Roman" w:cs="Times New Roman"/>
          <w:sz w:val="24"/>
          <w:szCs w:val="24"/>
          <w:lang w:val="vi-VN"/>
        </w:rPr>
        <w:t xml:space="preserve"> và hai đường thẳng </w:t>
      </w:r>
      <w:r w:rsidRPr="006E6ED0">
        <w:rPr>
          <w:rFonts w:ascii="Times New Roman" w:hAnsi="Times New Roman" w:cs="Times New Roman"/>
          <w:position w:val="-10"/>
          <w:sz w:val="24"/>
          <w:szCs w:val="24"/>
        </w:rPr>
        <w:object w:dxaOrig="1080" w:dyaOrig="310" w14:anchorId="54B7CD68">
          <v:shape id="_x0000_i1458" type="#_x0000_t75" style="width:54.75pt;height:15.75pt" o:ole="">
            <v:imagedata r:id="rId88" o:title=""/>
          </v:shape>
          <o:OLEObject Type="Embed" ProgID="Equation.DSMT4" ShapeID="_x0000_i1458" DrawAspect="Content" ObjectID="_1681674284" r:id="rId819"/>
        </w:object>
      </w:r>
      <w:r w:rsidRPr="00837006">
        <w:rPr>
          <w:rFonts w:ascii="Times New Roman" w:hAnsi="Times New Roman" w:cs="Times New Roman"/>
          <w:sz w:val="24"/>
          <w:szCs w:val="24"/>
          <w:lang w:val="vi-VN"/>
        </w:rPr>
        <w:t xml:space="preserve"> quanh trục hoành là </w:t>
      </w:r>
      <w:r w:rsidRPr="006E6ED0">
        <w:rPr>
          <w:rFonts w:ascii="Times New Roman" w:hAnsi="Times New Roman" w:cs="Times New Roman"/>
          <w:position w:val="-30"/>
          <w:sz w:val="24"/>
          <w:szCs w:val="24"/>
        </w:rPr>
        <w:object w:dxaOrig="1120" w:dyaOrig="720" w14:anchorId="2A4FE9E5">
          <v:shape id="_x0000_i1459" type="#_x0000_t75" style="width:56.25pt;height:36pt" o:ole="">
            <v:imagedata r:id="rId96" o:title=""/>
          </v:shape>
          <o:OLEObject Type="Embed" ProgID="Equation.DSMT4" ShapeID="_x0000_i1459" DrawAspect="Content" ObjectID="_1681674285" r:id="rId820"/>
        </w:object>
      </w:r>
      <w:r w:rsidRPr="00837006">
        <w:rPr>
          <w:rFonts w:ascii="Times New Roman" w:hAnsi="Times New Roman" w:cs="Times New Roman"/>
          <w:sz w:val="24"/>
          <w:szCs w:val="24"/>
          <w:lang w:val="vi-VN"/>
        </w:rPr>
        <w:t>.</w:t>
      </w:r>
    </w:p>
    <w:p w14:paraId="2E019056" w14:textId="77777777" w:rsidR="00837006" w:rsidRPr="00837006" w:rsidRDefault="00837006" w:rsidP="00904EF9">
      <w:pPr>
        <w:tabs>
          <w:tab w:val="left" w:pos="2268"/>
        </w:tabs>
        <w:spacing w:before="0" w:line="276" w:lineRule="auto"/>
        <w:ind w:hanging="964"/>
        <w:jc w:val="both"/>
        <w:rPr>
          <w:rFonts w:ascii="Times New Roman" w:hAnsi="Times New Roman" w:cs="Times New Roman"/>
          <w:sz w:val="24"/>
          <w:szCs w:val="24"/>
          <w:lang w:val="vi-VN"/>
        </w:rPr>
      </w:pPr>
      <w:r w:rsidRPr="00837006">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837006">
        <w:rPr>
          <w:rFonts w:ascii="Times New Roman" w:hAnsi="Times New Roman" w:cs="Times New Roman"/>
          <w:b/>
          <w:color w:val="0000FF"/>
          <w:sz w:val="24"/>
          <w:szCs w:val="24"/>
          <w:lang w:val="vi-VN"/>
        </w:rPr>
        <w:t>7.</w:t>
      </w:r>
      <w:r w:rsidRPr="00837006">
        <w:rPr>
          <w:rFonts w:ascii="Times New Roman" w:hAnsi="Times New Roman" w:cs="Times New Roman"/>
          <w:b/>
          <w:color w:val="FF00FF"/>
          <w:sz w:val="24"/>
          <w:szCs w:val="24"/>
          <w:lang w:val="vi-VN"/>
        </w:rPr>
        <w:tab/>
        <w:t xml:space="preserve">[2H1-3.2-1] (thi thử lần 2 Quốc Học Huế 2020-2021) </w:t>
      </w:r>
      <w:r w:rsidRPr="00837006">
        <w:rPr>
          <w:rFonts w:ascii="Times New Roman" w:hAnsi="Times New Roman" w:cs="Times New Roman"/>
          <w:sz w:val="24"/>
          <w:szCs w:val="24"/>
          <w:lang w:val="vi-VN"/>
        </w:rPr>
        <w:t xml:space="preserve">Tính thể tích </w:t>
      </w:r>
      <w:r w:rsidRPr="006E6ED0">
        <w:rPr>
          <w:rFonts w:ascii="Times New Roman" w:hAnsi="Times New Roman" w:cs="Times New Roman"/>
          <w:position w:val="-6"/>
          <w:sz w:val="24"/>
          <w:szCs w:val="24"/>
        </w:rPr>
        <w:object w:dxaOrig="240" w:dyaOrig="290" w14:anchorId="56CCCB3C">
          <v:shape id="_x0000_i1460" type="#_x0000_t75" style="width:12.75pt;height:14.25pt" o:ole="">
            <v:imagedata r:id="rId98" o:title=""/>
          </v:shape>
          <o:OLEObject Type="Embed" ProgID="Equation.DSMT4" ShapeID="_x0000_i1460" DrawAspect="Content" ObjectID="_1681674286" r:id="rId821"/>
        </w:object>
      </w:r>
      <w:r w:rsidRPr="00837006">
        <w:rPr>
          <w:rFonts w:ascii="Times New Roman" w:hAnsi="Times New Roman" w:cs="Times New Roman"/>
          <w:sz w:val="24"/>
          <w:szCs w:val="24"/>
          <w:lang w:val="vi-VN"/>
        </w:rPr>
        <w:t xml:space="preserve"> của khối chóp có chiều cao bằng 5 cm và diện tích đáy bằng 12</w:t>
      </w:r>
      <w:r w:rsidRPr="006E6ED0">
        <w:rPr>
          <w:rFonts w:ascii="Times New Roman" w:hAnsi="Times New Roman" w:cs="Times New Roman"/>
          <w:position w:val="-10"/>
          <w:sz w:val="24"/>
          <w:szCs w:val="24"/>
        </w:rPr>
        <w:object w:dxaOrig="500" w:dyaOrig="360" w14:anchorId="099D9CDC">
          <v:shape id="_x0000_i1461" type="#_x0000_t75" style="width:24.75pt;height:18pt" o:ole="">
            <v:imagedata r:id="rId100" o:title=""/>
          </v:shape>
          <o:OLEObject Type="Embed" ProgID="Equation.DSMT4" ShapeID="_x0000_i1461" DrawAspect="Content" ObjectID="_1681674287" r:id="rId822"/>
        </w:object>
      </w:r>
      <w:r w:rsidRPr="00837006">
        <w:rPr>
          <w:rFonts w:ascii="Times New Roman" w:hAnsi="Times New Roman" w:cs="Times New Roman"/>
          <w:sz w:val="24"/>
          <w:szCs w:val="24"/>
          <w:lang w:val="vi-VN"/>
        </w:rPr>
        <w:t>.</w:t>
      </w:r>
    </w:p>
    <w:p w14:paraId="0D0B0DAF"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837006">
        <w:rPr>
          <w:rFonts w:ascii="Times New Roman" w:hAnsi="Times New Roman" w:cs="Times New Roman"/>
          <w:b/>
          <w:color w:val="0000FF"/>
          <w:sz w:val="24"/>
          <w:szCs w:val="24"/>
          <w:lang w:val="vi-VN"/>
        </w:rPr>
        <w:t xml:space="preserve">A. </w:t>
      </w:r>
      <w:r w:rsidRPr="006E6ED0">
        <w:rPr>
          <w:rFonts w:ascii="Times New Roman" w:hAnsi="Times New Roman" w:cs="Times New Roman"/>
          <w:position w:val="-10"/>
          <w:sz w:val="24"/>
          <w:szCs w:val="24"/>
        </w:rPr>
        <w:object w:dxaOrig="750" w:dyaOrig="310" w14:anchorId="7E975226">
          <v:shape id="_x0000_i1462" type="#_x0000_t75" style="width:37.5pt;height:15.75pt" o:ole="">
            <v:imagedata r:id="rId102" o:title=""/>
          </v:shape>
          <o:OLEObject Type="Embed" ProgID="Equation.DSMT4" ShapeID="_x0000_i1462" DrawAspect="Content" ObjectID="_1681674288" r:id="rId823"/>
        </w:object>
      </w:r>
      <w:r w:rsidRPr="00837006">
        <w:rPr>
          <w:rFonts w:ascii="Times New Roman" w:hAnsi="Times New Roman" w:cs="Times New Roman"/>
          <w:sz w:val="24"/>
          <w:szCs w:val="24"/>
          <w:lang w:val="vi-VN"/>
        </w:rPr>
        <w:t>cm</w:t>
      </w:r>
      <w:r w:rsidRPr="00837006">
        <w:rPr>
          <w:rFonts w:ascii="Times New Roman" w:hAnsi="Times New Roman" w:cs="Times New Roman"/>
          <w:sz w:val="24"/>
          <w:szCs w:val="24"/>
          <w:vertAlign w:val="superscript"/>
          <w:lang w:val="vi-VN"/>
        </w:rPr>
        <w:t>3</w: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lang w:val="vi-VN"/>
        </w:rPr>
        <w:t xml:space="preserve">B. </w:t>
      </w:r>
      <w:r w:rsidRPr="006E6ED0">
        <w:rPr>
          <w:rFonts w:ascii="Times New Roman" w:hAnsi="Times New Roman" w:cs="Times New Roman"/>
          <w:position w:val="-10"/>
          <w:sz w:val="24"/>
          <w:szCs w:val="24"/>
        </w:rPr>
        <w:object w:dxaOrig="750" w:dyaOrig="310" w14:anchorId="0E377EC8">
          <v:shape id="_x0000_i1463" type="#_x0000_t75" style="width:37.5pt;height:15.75pt" o:ole="">
            <v:imagedata r:id="rId104" o:title=""/>
          </v:shape>
          <o:OLEObject Type="Embed" ProgID="Equation.DSMT4" ShapeID="_x0000_i1463" DrawAspect="Content" ObjectID="_1681674289" r:id="rId824"/>
        </w:object>
      </w:r>
      <w:r w:rsidRPr="00837006">
        <w:rPr>
          <w:rFonts w:ascii="Times New Roman" w:hAnsi="Times New Roman" w:cs="Times New Roman"/>
          <w:sz w:val="24"/>
          <w:szCs w:val="24"/>
          <w:lang w:val="vi-VN"/>
        </w:rPr>
        <w:t>cm</w:t>
      </w:r>
      <w:r w:rsidRPr="00837006">
        <w:rPr>
          <w:rFonts w:ascii="Times New Roman" w:hAnsi="Times New Roman" w:cs="Times New Roman"/>
          <w:sz w:val="24"/>
          <w:szCs w:val="24"/>
          <w:vertAlign w:val="superscript"/>
          <w:lang w:val="vi-VN"/>
        </w:rPr>
        <w:t>3</w: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highlight w:val="green"/>
          <w:u w:val="single"/>
          <w:lang w:val="vi-VN"/>
        </w:rPr>
        <w:t>C.</w:t>
      </w:r>
      <w:r w:rsidRPr="00837006">
        <w:rPr>
          <w:rFonts w:ascii="Times New Roman" w:hAnsi="Times New Roman" w:cs="Times New Roman"/>
          <w:b/>
          <w:color w:val="0000FF"/>
          <w:sz w:val="24"/>
          <w:szCs w:val="24"/>
          <w:highlight w:val="green"/>
          <w:lang w:val="vi-VN"/>
        </w:rPr>
        <w:t xml:space="preserve"> </w:t>
      </w:r>
      <w:r w:rsidRPr="006E6ED0">
        <w:rPr>
          <w:rFonts w:ascii="Times New Roman" w:hAnsi="Times New Roman" w:cs="Times New Roman"/>
          <w:position w:val="-10"/>
          <w:sz w:val="24"/>
          <w:szCs w:val="24"/>
          <w:highlight w:val="green"/>
        </w:rPr>
        <w:object w:dxaOrig="750" w:dyaOrig="310" w14:anchorId="0207859E">
          <v:shape id="_x0000_i1464" type="#_x0000_t75" style="width:37.5pt;height:15.75pt" o:ole="">
            <v:imagedata r:id="rId106" o:title=""/>
          </v:shape>
          <o:OLEObject Type="Embed" ProgID="Equation.DSMT4" ShapeID="_x0000_i1464" DrawAspect="Content" ObjectID="_1681674290" r:id="rId825"/>
        </w:object>
      </w:r>
      <w:r w:rsidRPr="00837006">
        <w:rPr>
          <w:rFonts w:ascii="Times New Roman" w:hAnsi="Times New Roman" w:cs="Times New Roman"/>
          <w:sz w:val="24"/>
          <w:szCs w:val="24"/>
          <w:highlight w:val="green"/>
          <w:lang w:val="vi-VN"/>
        </w:rPr>
        <w:t>cm</w:t>
      </w:r>
      <w:r w:rsidRPr="00837006">
        <w:rPr>
          <w:rFonts w:ascii="Times New Roman" w:hAnsi="Times New Roman" w:cs="Times New Roman"/>
          <w:sz w:val="24"/>
          <w:szCs w:val="24"/>
          <w:highlight w:val="green"/>
          <w:vertAlign w:val="superscript"/>
          <w:lang w:val="vi-VN"/>
        </w:rPr>
        <w:t>3</w:t>
      </w:r>
      <w:r w:rsidRPr="00837006">
        <w:rPr>
          <w:rFonts w:ascii="Times New Roman" w:hAnsi="Times New Roman" w:cs="Times New Roman"/>
          <w:color w:val="000000" w:themeColor="text1"/>
          <w:sz w:val="24"/>
          <w:szCs w:val="24"/>
          <w:highlight w:val="green"/>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lang w:val="vi-VN"/>
        </w:rPr>
        <w:t xml:space="preserve">D. </w:t>
      </w:r>
      <w:r w:rsidRPr="006E6ED0">
        <w:rPr>
          <w:rFonts w:ascii="Times New Roman" w:hAnsi="Times New Roman" w:cs="Times New Roman"/>
          <w:position w:val="-10"/>
          <w:sz w:val="24"/>
          <w:szCs w:val="24"/>
        </w:rPr>
        <w:object w:dxaOrig="770" w:dyaOrig="310" w14:anchorId="759DB265">
          <v:shape id="_x0000_i1465" type="#_x0000_t75" style="width:38.25pt;height:15.75pt" o:ole="">
            <v:imagedata r:id="rId108" o:title=""/>
          </v:shape>
          <o:OLEObject Type="Embed" ProgID="Equation.DSMT4" ShapeID="_x0000_i1465" DrawAspect="Content" ObjectID="_1681674291" r:id="rId826"/>
        </w:object>
      </w:r>
      <w:r w:rsidRPr="006E6ED0">
        <w:rPr>
          <w:rFonts w:ascii="Times New Roman" w:hAnsi="Times New Roman" w:cs="Times New Roman"/>
          <w:sz w:val="24"/>
          <w:szCs w:val="24"/>
        </w:rPr>
        <w:t>cm</w:t>
      </w:r>
      <w:r w:rsidRPr="006E6ED0">
        <w:rPr>
          <w:rFonts w:ascii="Times New Roman" w:hAnsi="Times New Roman" w:cs="Times New Roman"/>
          <w:sz w:val="24"/>
          <w:szCs w:val="24"/>
          <w:vertAlign w:val="superscript"/>
        </w:rPr>
        <w:t>3</w:t>
      </w:r>
      <w:r w:rsidRPr="006E6ED0">
        <w:rPr>
          <w:rFonts w:ascii="Times New Roman" w:hAnsi="Times New Roman" w:cs="Times New Roman"/>
          <w:color w:val="000000" w:themeColor="text1"/>
          <w:sz w:val="24"/>
          <w:szCs w:val="24"/>
        </w:rPr>
        <w:t>.</w:t>
      </w:r>
    </w:p>
    <w:p w14:paraId="7C18AF43"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5A08A27C"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Nguyễn Huyền Nga                   </w:t>
      </w:r>
    </w:p>
    <w:p w14:paraId="184E66B6" w14:textId="461054B2" w:rsidR="00837006" w:rsidRPr="006E6ED0" w:rsidRDefault="00837006" w:rsidP="00904EF9">
      <w:pPr>
        <w:spacing w:line="276" w:lineRule="auto"/>
        <w:ind w:hanging="2"/>
        <w:jc w:val="both"/>
        <w:rPr>
          <w:rFonts w:ascii="Times New Roman" w:hAnsi="Times New Roman" w:cs="Times New Roman"/>
          <w:sz w:val="24"/>
          <w:szCs w:val="24"/>
        </w:rPr>
      </w:pPr>
      <w:r w:rsidRPr="00340777">
        <w:rPr>
          <w:rFonts w:ascii="Times New Roman" w:hAnsi="Times New Roman" w:cs="Times New Roman"/>
          <w:sz w:val="24"/>
          <w:szCs w:val="24"/>
          <w:highlight w:val="green"/>
        </w:rPr>
        <w:t>Chọn C</w:t>
      </w:r>
      <w:r w:rsidR="00340777" w:rsidRPr="00340777">
        <w:rPr>
          <w:rFonts w:ascii="Times New Roman" w:hAnsi="Times New Roman" w:cs="Times New Roman"/>
          <w:sz w:val="24"/>
          <w:szCs w:val="24"/>
          <w:highlight w:val="green"/>
        </w:rPr>
        <w:t>.</w:t>
      </w:r>
    </w:p>
    <w:p w14:paraId="12C70AAB"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Thể tích </w:t>
      </w:r>
      <w:r w:rsidRPr="006E6ED0">
        <w:rPr>
          <w:rFonts w:ascii="Times New Roman" w:hAnsi="Times New Roman" w:cs="Times New Roman"/>
          <w:position w:val="-6"/>
          <w:sz w:val="24"/>
          <w:szCs w:val="24"/>
        </w:rPr>
        <w:object w:dxaOrig="240" w:dyaOrig="290" w14:anchorId="3DD1CF25">
          <v:shape id="_x0000_i1466" type="#_x0000_t75" style="width:12.75pt;height:14.25pt" o:ole="">
            <v:imagedata r:id="rId98" o:title=""/>
          </v:shape>
          <o:OLEObject Type="Embed" ProgID="Equation.DSMT4" ShapeID="_x0000_i1466" DrawAspect="Content" ObjectID="_1681674292" r:id="rId827"/>
        </w:object>
      </w:r>
      <w:r w:rsidRPr="006E6ED0">
        <w:rPr>
          <w:rFonts w:ascii="Times New Roman" w:hAnsi="Times New Roman" w:cs="Times New Roman"/>
          <w:sz w:val="24"/>
          <w:szCs w:val="24"/>
        </w:rPr>
        <w:t xml:space="preserve"> của khối chóp là </w:t>
      </w:r>
      <w:r w:rsidRPr="006E6ED0">
        <w:rPr>
          <w:rFonts w:ascii="Times New Roman" w:hAnsi="Times New Roman" w:cs="Times New Roman"/>
          <w:position w:val="-24"/>
          <w:sz w:val="24"/>
          <w:szCs w:val="24"/>
        </w:rPr>
        <w:object w:dxaOrig="1640" w:dyaOrig="620" w14:anchorId="350491FD">
          <v:shape id="_x0000_i1467" type="#_x0000_t75" style="width:81.75pt;height:30.75pt" o:ole="">
            <v:imagedata r:id="rId828" o:title=""/>
          </v:shape>
          <o:OLEObject Type="Embed" ProgID="Equation.DSMT4" ShapeID="_x0000_i1467" DrawAspect="Content" ObjectID="_1681674293" r:id="rId829"/>
        </w:object>
      </w:r>
      <w:r w:rsidRPr="006E6ED0">
        <w:rPr>
          <w:rFonts w:ascii="Times New Roman" w:hAnsi="Times New Roman" w:cs="Times New Roman"/>
          <w:sz w:val="24"/>
          <w:szCs w:val="24"/>
        </w:rPr>
        <w:t>cm</w:t>
      </w:r>
      <w:r w:rsidRPr="006E6ED0">
        <w:rPr>
          <w:rFonts w:ascii="Times New Roman" w:hAnsi="Times New Roman" w:cs="Times New Roman"/>
          <w:sz w:val="24"/>
          <w:szCs w:val="24"/>
          <w:vertAlign w:val="superscript"/>
        </w:rPr>
        <w:t>3</w:t>
      </w:r>
      <w:r w:rsidRPr="006E6ED0">
        <w:rPr>
          <w:rFonts w:ascii="Times New Roman" w:hAnsi="Times New Roman" w:cs="Times New Roman"/>
          <w:sz w:val="24"/>
          <w:szCs w:val="24"/>
        </w:rPr>
        <w:t>.</w:t>
      </w:r>
    </w:p>
    <w:p w14:paraId="78F0FE96" w14:textId="77777777"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8.</w:t>
      </w:r>
      <w:r w:rsidRPr="006E6ED0">
        <w:rPr>
          <w:rFonts w:ascii="Times New Roman" w:hAnsi="Times New Roman" w:cs="Times New Roman"/>
          <w:b/>
          <w:color w:val="FF00FF"/>
          <w:sz w:val="24"/>
          <w:szCs w:val="24"/>
        </w:rPr>
        <w:tab/>
        <w:t xml:space="preserve">[1D1-2.1-1] (thi thử lần 2 Quốc Học Huế 2020-2021) </w:t>
      </w:r>
      <w:r w:rsidRPr="006E6ED0">
        <w:rPr>
          <w:rFonts w:ascii="Times New Roman" w:hAnsi="Times New Roman" w:cs="Times New Roman"/>
          <w:sz w:val="24"/>
          <w:szCs w:val="24"/>
        </w:rPr>
        <w:t xml:space="preserve">Tìm tập nghiệm của phương trình </w:t>
      </w:r>
      <w:r w:rsidRPr="006E6ED0">
        <w:rPr>
          <w:rFonts w:ascii="Times New Roman" w:hAnsi="Times New Roman" w:cs="Times New Roman"/>
          <w:position w:val="-6"/>
          <w:sz w:val="24"/>
          <w:szCs w:val="24"/>
        </w:rPr>
        <w:object w:dxaOrig="850" w:dyaOrig="290" w14:anchorId="0B615EB2">
          <v:shape id="_x0000_i1468" type="#_x0000_t75" style="width:42.75pt;height:14.25pt" o:ole="">
            <v:imagedata r:id="rId110" o:title=""/>
          </v:shape>
          <o:OLEObject Type="Embed" ProgID="Equation.DSMT4" ShapeID="_x0000_i1468" DrawAspect="Content" ObjectID="_1681674294" r:id="rId830"/>
        </w:object>
      </w:r>
      <w:r w:rsidRPr="006E6ED0">
        <w:rPr>
          <w:rFonts w:ascii="Times New Roman" w:hAnsi="Times New Roman" w:cs="Times New Roman"/>
          <w:sz w:val="24"/>
          <w:szCs w:val="24"/>
        </w:rPr>
        <w:t xml:space="preserve">. </w:t>
      </w:r>
    </w:p>
    <w:p w14:paraId="5063B0BC"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A. </w:t>
      </w:r>
      <w:r w:rsidRPr="006E6ED0">
        <w:rPr>
          <w:rFonts w:ascii="Times New Roman" w:hAnsi="Times New Roman" w:cs="Times New Roman"/>
          <w:position w:val="-14"/>
          <w:sz w:val="24"/>
          <w:szCs w:val="24"/>
        </w:rPr>
        <w:object w:dxaOrig="1660" w:dyaOrig="410" w14:anchorId="317A8697">
          <v:shape id="_x0000_i1469" type="#_x0000_t75" style="width:83.25pt;height:20.25pt" o:ole="">
            <v:imagedata r:id="rId112" o:title=""/>
          </v:shape>
          <o:OLEObject Type="Embed" ProgID="Equation.DSMT4" ShapeID="_x0000_i1469" DrawAspect="Content" ObjectID="_1681674295" r:id="rId831"/>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position w:val="-14"/>
          <w:sz w:val="24"/>
          <w:szCs w:val="24"/>
        </w:rPr>
        <w:object w:dxaOrig="2040" w:dyaOrig="410" w14:anchorId="448A23F9">
          <v:shape id="_x0000_i1470" type="#_x0000_t75" style="width:102pt;height:20.25pt" o:ole="">
            <v:imagedata r:id="rId114" o:title=""/>
          </v:shape>
          <o:OLEObject Type="Embed" ProgID="Equation.DSMT4" ShapeID="_x0000_i1470" DrawAspect="Content" ObjectID="_1681674296" r:id="rId832"/>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p>
    <w:p w14:paraId="1B7FFA09"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highlight w:val="green"/>
          <w:u w:val="single"/>
        </w:rPr>
        <w:t>C.</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14"/>
          <w:sz w:val="24"/>
          <w:szCs w:val="24"/>
          <w:highlight w:val="green"/>
        </w:rPr>
        <w:object w:dxaOrig="1540" w:dyaOrig="410" w14:anchorId="0292EE7D">
          <v:shape id="_x0000_i1471" type="#_x0000_t75" style="width:77.25pt;height:20.25pt" o:ole="">
            <v:imagedata r:id="rId116" o:title=""/>
          </v:shape>
          <o:OLEObject Type="Embed" ProgID="Equation.DSMT4" ShapeID="_x0000_i1471" DrawAspect="Content" ObjectID="_1681674297" r:id="rId833"/>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28"/>
          <w:sz w:val="24"/>
          <w:szCs w:val="24"/>
        </w:rPr>
        <w:object w:dxaOrig="2000" w:dyaOrig="680" w14:anchorId="59D3DB85">
          <v:shape id="_x0000_i1472" type="#_x0000_t75" style="width:99.75pt;height:33.75pt" o:ole="">
            <v:imagedata r:id="rId118" o:title=""/>
          </v:shape>
          <o:OLEObject Type="Embed" ProgID="Equation.DSMT4" ShapeID="_x0000_i1472" DrawAspect="Content" ObjectID="_1681674298" r:id="rId834"/>
        </w:object>
      </w:r>
      <w:r w:rsidRPr="006E6ED0">
        <w:rPr>
          <w:rFonts w:ascii="Times New Roman" w:hAnsi="Times New Roman" w:cs="Times New Roman"/>
          <w:sz w:val="24"/>
          <w:szCs w:val="24"/>
        </w:rPr>
        <w:t>.</w:t>
      </w:r>
    </w:p>
    <w:p w14:paraId="17A7E7AA"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1F6F27AC"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Nguyễn Huyền Nga                    </w:t>
      </w:r>
    </w:p>
    <w:p w14:paraId="0651ACD5" w14:textId="253D91D5" w:rsidR="00837006" w:rsidRPr="006E6ED0" w:rsidRDefault="00837006" w:rsidP="00904EF9">
      <w:pPr>
        <w:spacing w:line="276" w:lineRule="auto"/>
        <w:ind w:hanging="2"/>
        <w:jc w:val="both"/>
        <w:rPr>
          <w:rFonts w:ascii="Times New Roman" w:hAnsi="Times New Roman" w:cs="Times New Roman"/>
          <w:sz w:val="24"/>
          <w:szCs w:val="24"/>
        </w:rPr>
      </w:pPr>
      <w:r w:rsidRPr="00340777">
        <w:rPr>
          <w:rFonts w:ascii="Times New Roman" w:hAnsi="Times New Roman" w:cs="Times New Roman"/>
          <w:sz w:val="24"/>
          <w:szCs w:val="24"/>
          <w:highlight w:val="green"/>
        </w:rPr>
        <w:t>Chọn C</w:t>
      </w:r>
      <w:r w:rsidR="00340777" w:rsidRPr="00340777">
        <w:rPr>
          <w:rFonts w:ascii="Times New Roman" w:hAnsi="Times New Roman" w:cs="Times New Roman"/>
          <w:sz w:val="24"/>
          <w:szCs w:val="24"/>
          <w:highlight w:val="green"/>
        </w:rPr>
        <w:t>.</w:t>
      </w:r>
    </w:p>
    <w:p w14:paraId="06601577"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Ta có </w:t>
      </w:r>
      <w:r w:rsidRPr="006E6ED0">
        <w:rPr>
          <w:rFonts w:ascii="Times New Roman" w:hAnsi="Times New Roman" w:cs="Times New Roman"/>
          <w:position w:val="-10"/>
          <w:sz w:val="24"/>
          <w:szCs w:val="24"/>
        </w:rPr>
        <w:object w:dxaOrig="2480" w:dyaOrig="310" w14:anchorId="2F995A4E">
          <v:shape id="_x0000_i1473" type="#_x0000_t75" style="width:123.75pt;height:15.75pt" o:ole="">
            <v:imagedata r:id="rId835" o:title=""/>
          </v:shape>
          <o:OLEObject Type="Embed" ProgID="Equation.DSMT4" ShapeID="_x0000_i1473" DrawAspect="Content" ObjectID="_1681674299" r:id="rId836"/>
        </w:object>
      </w:r>
      <w:r w:rsidRPr="006E6ED0">
        <w:rPr>
          <w:rFonts w:ascii="Times New Roman" w:hAnsi="Times New Roman" w:cs="Times New Roman"/>
          <w:sz w:val="24"/>
          <w:szCs w:val="24"/>
        </w:rPr>
        <w:t>.</w:t>
      </w:r>
    </w:p>
    <w:p w14:paraId="2F241E8B" w14:textId="77777777" w:rsidR="00837006" w:rsidRPr="006E6ED0" w:rsidRDefault="00837006" w:rsidP="00904EF9">
      <w:pPr>
        <w:tabs>
          <w:tab w:val="left" w:pos="2268"/>
        </w:tabs>
        <w:ind w:firstLine="0"/>
        <w:jc w:val="both"/>
        <w:rPr>
          <w:rFonts w:ascii="Times New Roman" w:hAnsi="Times New Roman" w:cs="Times New Roman"/>
          <w:sz w:val="24"/>
          <w:szCs w:val="24"/>
          <w:vertAlign w:val="superscript"/>
        </w:rPr>
      </w:pPr>
      <w:r w:rsidRPr="006E6ED0">
        <w:rPr>
          <w:rFonts w:ascii="Times New Roman" w:hAnsi="Times New Roman" w:cs="Times New Roman"/>
          <w:sz w:val="24"/>
          <w:szCs w:val="24"/>
        </w:rPr>
        <w:t xml:space="preserve">Vậy tập nghiệm của phương trình là </w:t>
      </w:r>
      <w:r w:rsidRPr="006E6ED0">
        <w:rPr>
          <w:rFonts w:ascii="Times New Roman" w:hAnsi="Times New Roman" w:cs="Times New Roman"/>
          <w:position w:val="-14"/>
          <w:sz w:val="24"/>
          <w:szCs w:val="24"/>
        </w:rPr>
        <w:object w:dxaOrig="1540" w:dyaOrig="410" w14:anchorId="292A3CC7">
          <v:shape id="_x0000_i1474" type="#_x0000_t75" style="width:77.25pt;height:20.25pt" o:ole="">
            <v:imagedata r:id="rId837" o:title=""/>
          </v:shape>
          <o:OLEObject Type="Embed" ProgID="Equation.DSMT4" ShapeID="_x0000_i1474" DrawAspect="Content" ObjectID="_1681674300" r:id="rId838"/>
        </w:object>
      </w:r>
      <w:r w:rsidRPr="006E6ED0">
        <w:rPr>
          <w:rFonts w:ascii="Times New Roman" w:hAnsi="Times New Roman" w:cs="Times New Roman"/>
          <w:sz w:val="24"/>
          <w:szCs w:val="24"/>
        </w:rPr>
        <w:t xml:space="preserve">. </w:t>
      </w:r>
    </w:p>
    <w:p w14:paraId="17B489B3" w14:textId="77777777"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9.</w:t>
      </w:r>
      <w:r w:rsidRPr="006E6ED0">
        <w:rPr>
          <w:rFonts w:ascii="Times New Roman" w:hAnsi="Times New Roman" w:cs="Times New Roman"/>
          <w:b/>
          <w:color w:val="FF00FF"/>
          <w:sz w:val="24"/>
          <w:szCs w:val="24"/>
        </w:rPr>
        <w:tab/>
        <w:t xml:space="preserve">[2D1-2.1-2] (thi thử lần 2 Quốc Học Huế 2020-2021) </w:t>
      </w:r>
      <w:r w:rsidRPr="006E6ED0">
        <w:rPr>
          <w:rFonts w:ascii="Times New Roman" w:hAnsi="Times New Roman" w:cs="Times New Roman"/>
          <w:sz w:val="24"/>
          <w:szCs w:val="24"/>
        </w:rPr>
        <w:t xml:space="preserve">Cho hàm số </w:t>
      </w:r>
      <w:r w:rsidRPr="006E6ED0">
        <w:rPr>
          <w:rFonts w:ascii="Times New Roman" w:hAnsi="Times New Roman" w:cs="Times New Roman"/>
          <w:position w:val="-14"/>
          <w:sz w:val="24"/>
          <w:szCs w:val="24"/>
        </w:rPr>
        <w:object w:dxaOrig="960" w:dyaOrig="410" w14:anchorId="546A5AFC">
          <v:shape id="_x0000_i1475" type="#_x0000_t75" style="width:48pt;height:20.25pt" o:ole="">
            <v:imagedata r:id="rId120" o:title=""/>
          </v:shape>
          <o:OLEObject Type="Embed" ProgID="Equation.DSMT4" ShapeID="_x0000_i1475" DrawAspect="Content" ObjectID="_1681674301" r:id="rId839"/>
        </w:object>
      </w:r>
      <w:r w:rsidRPr="006E6ED0">
        <w:rPr>
          <w:rFonts w:ascii="Times New Roman" w:hAnsi="Times New Roman" w:cs="Times New Roman"/>
          <w:sz w:val="24"/>
          <w:szCs w:val="24"/>
        </w:rPr>
        <w:t xml:space="preserve"> có đạo hàm </w:t>
      </w:r>
      <w:r w:rsidRPr="006E6ED0">
        <w:rPr>
          <w:rFonts w:ascii="Times New Roman" w:hAnsi="Times New Roman" w:cs="Times New Roman"/>
          <w:position w:val="-14"/>
          <w:sz w:val="24"/>
          <w:szCs w:val="24"/>
        </w:rPr>
        <w:object w:dxaOrig="2640" w:dyaOrig="440" w14:anchorId="0F315456">
          <v:shape id="_x0000_i1476" type="#_x0000_t75" style="width:132pt;height:21.75pt" o:ole="">
            <v:imagedata r:id="rId122" o:title=""/>
          </v:shape>
          <o:OLEObject Type="Embed" ProgID="Equation.DSMT4" ShapeID="_x0000_i1476" DrawAspect="Content" ObjectID="_1681674302" r:id="rId840"/>
        </w:object>
      </w:r>
      <w:r w:rsidRPr="006E6ED0">
        <w:rPr>
          <w:rFonts w:ascii="Times New Roman" w:hAnsi="Times New Roman" w:cs="Times New Roman"/>
          <w:sz w:val="24"/>
          <w:szCs w:val="24"/>
        </w:rPr>
        <w:t xml:space="preserve"> Số điểm cực trị của hàm số đã cho là</w:t>
      </w:r>
    </w:p>
    <w:p w14:paraId="04134B48"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A.</w:t>
      </w:r>
      <w:r w:rsidRPr="00565763">
        <w:rPr>
          <w:rFonts w:ascii="Times New Roman" w:hAnsi="Times New Roman" w:cs="Times New Roman"/>
          <w:bCs/>
          <w:sz w:val="24"/>
          <w:szCs w:val="24"/>
        </w:rPr>
        <w:t xml:space="preserve"> </w:t>
      </w:r>
      <w:r w:rsidRPr="00565763">
        <w:rPr>
          <w:rFonts w:ascii="Times New Roman" w:hAnsi="Times New Roman" w:cs="Times New Roman"/>
          <w:bCs/>
          <w:position w:val="-6"/>
          <w:sz w:val="24"/>
          <w:szCs w:val="24"/>
        </w:rPr>
        <w:object w:dxaOrig="180" w:dyaOrig="290" w14:anchorId="727D1219">
          <v:shape id="_x0000_i1477" type="#_x0000_t75" style="width:9pt;height:14.25pt" o:ole="">
            <v:imagedata r:id="rId124" o:title=""/>
          </v:shape>
          <o:OLEObject Type="Embed" ProgID="Equation.DSMT4" ShapeID="_x0000_i1477" DrawAspect="Content" ObjectID="_1681674303" r:id="rId841"/>
        </w:object>
      </w:r>
      <w:r w:rsidRPr="00565763">
        <w:rPr>
          <w:rFonts w:ascii="Times New Roman" w:hAnsi="Times New Roman" w:cs="Times New Roman"/>
          <w:bCs/>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highlight w:val="green"/>
          <w:u w:val="single"/>
        </w:rPr>
        <w:t>B.</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color w:val="000000" w:themeColor="text1"/>
          <w:position w:val="-4"/>
          <w:sz w:val="24"/>
          <w:szCs w:val="24"/>
          <w:highlight w:val="green"/>
        </w:rPr>
        <w:object w:dxaOrig="130" w:dyaOrig="270" w14:anchorId="432C4563">
          <v:shape id="_x0000_i1478" type="#_x0000_t75" style="width:6.75pt;height:13.5pt" o:ole="">
            <v:imagedata r:id="rId126" o:title=""/>
          </v:shape>
          <o:OLEObject Type="Embed" ProgID="Equation.DSMT4" ShapeID="_x0000_i1478" DrawAspect="Content" ObjectID="_1681674304" r:id="rId842"/>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C. </w:t>
      </w:r>
      <w:r w:rsidRPr="006E6ED0">
        <w:rPr>
          <w:rFonts w:ascii="Times New Roman" w:hAnsi="Times New Roman" w:cs="Times New Roman"/>
          <w:color w:val="000000" w:themeColor="text1"/>
          <w:position w:val="-6"/>
          <w:sz w:val="24"/>
          <w:szCs w:val="24"/>
        </w:rPr>
        <w:object w:dxaOrig="200" w:dyaOrig="290" w14:anchorId="146ECDFF">
          <v:shape id="_x0000_i1479" type="#_x0000_t75" style="width:9.75pt;height:14.25pt" o:ole="">
            <v:imagedata r:id="rId128" o:title=""/>
          </v:shape>
          <o:OLEObject Type="Embed" ProgID="Equation.DSMT4" ShapeID="_x0000_i1479" DrawAspect="Content" ObjectID="_1681674305" r:id="rId843"/>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color w:val="000000" w:themeColor="text1"/>
          <w:position w:val="-4"/>
          <w:sz w:val="24"/>
          <w:szCs w:val="24"/>
        </w:rPr>
        <w:object w:dxaOrig="200" w:dyaOrig="270" w14:anchorId="79E159BE">
          <v:shape id="_x0000_i1480" type="#_x0000_t75" style="width:9.75pt;height:13.5pt" o:ole="">
            <v:imagedata r:id="rId130" o:title=""/>
          </v:shape>
          <o:OLEObject Type="Embed" ProgID="Equation.DSMT4" ShapeID="_x0000_i1480" DrawAspect="Content" ObjectID="_1681674306" r:id="rId844"/>
        </w:object>
      </w:r>
      <w:r w:rsidRPr="006E6ED0">
        <w:rPr>
          <w:rFonts w:ascii="Times New Roman" w:hAnsi="Times New Roman" w:cs="Times New Roman"/>
          <w:color w:val="000000" w:themeColor="text1"/>
          <w:sz w:val="24"/>
          <w:szCs w:val="24"/>
        </w:rPr>
        <w:t>.</w:t>
      </w:r>
    </w:p>
    <w:p w14:paraId="733BC5EC"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5724D47C"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Minh Ngoc                    </w:t>
      </w:r>
    </w:p>
    <w:p w14:paraId="3AF88CA9" w14:textId="3A032209" w:rsidR="00837006" w:rsidRPr="00CC1030" w:rsidRDefault="00837006" w:rsidP="00904EF9">
      <w:pPr>
        <w:spacing w:line="276" w:lineRule="auto"/>
        <w:ind w:hanging="2"/>
        <w:jc w:val="both"/>
        <w:rPr>
          <w:rFonts w:ascii="Times New Roman" w:hAnsi="Times New Roman" w:cs="Times New Roman"/>
          <w:sz w:val="24"/>
          <w:szCs w:val="24"/>
          <w:lang w:val="fr-FR"/>
        </w:rPr>
      </w:pPr>
      <w:r w:rsidRPr="00CC1030">
        <w:rPr>
          <w:rFonts w:ascii="Times New Roman" w:hAnsi="Times New Roman" w:cs="Times New Roman"/>
          <w:sz w:val="24"/>
          <w:szCs w:val="24"/>
          <w:highlight w:val="green"/>
          <w:lang w:val="fr-FR"/>
        </w:rPr>
        <w:t>Chọn B</w:t>
      </w:r>
      <w:r w:rsidR="00340777" w:rsidRPr="00CC1030">
        <w:rPr>
          <w:rFonts w:ascii="Times New Roman" w:hAnsi="Times New Roman" w:cs="Times New Roman"/>
          <w:sz w:val="24"/>
          <w:szCs w:val="24"/>
          <w:highlight w:val="green"/>
          <w:lang w:val="fr-FR"/>
        </w:rPr>
        <w:t>.</w:t>
      </w:r>
    </w:p>
    <w:p w14:paraId="6C3913A5" w14:textId="77777777" w:rsidR="00837006" w:rsidRPr="007E2D2B" w:rsidRDefault="00837006" w:rsidP="00904EF9">
      <w:pPr>
        <w:pStyle w:val="ListParagraph"/>
        <w:spacing w:line="276" w:lineRule="auto"/>
        <w:rPr>
          <w:lang w:val="fr-FR"/>
        </w:rPr>
      </w:pPr>
      <w:r w:rsidRPr="007E2D2B">
        <w:rPr>
          <w:lang w:val="fr-FR"/>
        </w:rPr>
        <w:t>Ta</w:t>
      </w:r>
      <w:r w:rsidRPr="006E6ED0">
        <w:rPr>
          <w:lang w:val="vi-VN"/>
        </w:rPr>
        <w:t xml:space="preserve"> có </w:t>
      </w:r>
      <w:r w:rsidRPr="006E6ED0">
        <w:rPr>
          <w:position w:val="-64"/>
        </w:rPr>
        <w:object w:dxaOrig="2140" w:dyaOrig="1390" w14:anchorId="553CD15F">
          <v:shape id="_x0000_i1481" type="#_x0000_t75" style="width:107.25pt;height:69.75pt" o:ole="">
            <v:imagedata r:id="rId845" o:title=""/>
          </v:shape>
          <o:OLEObject Type="Embed" ProgID="Equation.DSMT4" ShapeID="_x0000_i1481" DrawAspect="Content" ObjectID="_1681674307" r:id="rId846"/>
        </w:object>
      </w:r>
      <w:r w:rsidRPr="006E6ED0">
        <w:rPr>
          <w:lang w:val="vi-VN"/>
        </w:rPr>
        <w:t xml:space="preserve">Trong đó </w:t>
      </w:r>
      <w:r w:rsidRPr="006E6ED0">
        <w:rPr>
          <w:position w:val="-24"/>
          <w:lang w:val="vi-VN"/>
        </w:rPr>
        <w:object w:dxaOrig="1160" w:dyaOrig="620" w14:anchorId="19391363">
          <v:shape id="_x0000_i1482" type="#_x0000_t75" style="width:57.75pt;height:30.75pt" o:ole="">
            <v:imagedata r:id="rId847" o:title=""/>
          </v:shape>
          <o:OLEObject Type="Embed" ProgID="Equation.DSMT4" ShapeID="_x0000_i1482" DrawAspect="Content" ObjectID="_1681674308" r:id="rId848"/>
        </w:object>
      </w:r>
      <w:r w:rsidRPr="006E6ED0">
        <w:rPr>
          <w:lang w:val="vi-VN"/>
        </w:rPr>
        <w:t xml:space="preserve"> là</w:t>
      </w:r>
      <w:r w:rsidRPr="007E2D2B">
        <w:rPr>
          <w:lang w:val="fr-FR"/>
        </w:rPr>
        <w:t xml:space="preserve"> hai</w:t>
      </w:r>
      <w:r w:rsidRPr="006E6ED0">
        <w:rPr>
          <w:lang w:val="vi-VN"/>
        </w:rPr>
        <w:t xml:space="preserve"> nghiệm bội chẵn</w:t>
      </w:r>
      <w:r w:rsidRPr="007E2D2B">
        <w:rPr>
          <w:lang w:val="fr-FR"/>
        </w:rPr>
        <w:t xml:space="preserve">. </w:t>
      </w:r>
    </w:p>
    <w:p w14:paraId="64B3A27E" w14:textId="77777777" w:rsidR="00837006" w:rsidRPr="006E6ED0" w:rsidRDefault="00837006" w:rsidP="00904EF9">
      <w:pPr>
        <w:pStyle w:val="ListParagraph"/>
        <w:spacing w:line="276" w:lineRule="auto"/>
        <w:rPr>
          <w:lang w:val="vi-VN"/>
        </w:rPr>
      </w:pPr>
      <w:r w:rsidRPr="006E6ED0">
        <w:rPr>
          <w:lang w:val="vi-VN"/>
        </w:rPr>
        <w:t xml:space="preserve">Bảng xét dấu </w:t>
      </w:r>
      <w:r w:rsidRPr="006E6ED0">
        <w:rPr>
          <w:position w:val="-14"/>
          <w:lang w:val="vi-VN"/>
        </w:rPr>
        <w:object w:dxaOrig="640" w:dyaOrig="410" w14:anchorId="3DA989B1">
          <v:shape id="_x0000_i1483" type="#_x0000_t75" style="width:33pt;height:20.25pt" o:ole="">
            <v:imagedata r:id="rId849" o:title=""/>
          </v:shape>
          <o:OLEObject Type="Embed" ProgID="Equation.DSMT4" ShapeID="_x0000_i1483" DrawAspect="Content" ObjectID="_1681674309" r:id="rId850"/>
        </w:object>
      </w:r>
    </w:p>
    <w:p w14:paraId="5A6D97DC" w14:textId="77777777" w:rsidR="00837006" w:rsidRPr="006E6ED0" w:rsidRDefault="00837006" w:rsidP="00904EF9">
      <w:pPr>
        <w:pStyle w:val="ListParagraph"/>
        <w:spacing w:line="276" w:lineRule="auto"/>
        <w:jc w:val="center"/>
        <w:rPr>
          <w:lang w:val="vi-VN"/>
        </w:rPr>
      </w:pPr>
      <w:r w:rsidRPr="006E6ED0">
        <w:rPr>
          <w:noProof/>
        </w:rPr>
        <w:lastRenderedPageBreak/>
        <w:drawing>
          <wp:inline distT="0" distB="0" distL="0" distR="0" wp14:anchorId="7B5AA47D" wp14:editId="5F654E90">
            <wp:extent cx="4514850" cy="933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4514850" cy="933450"/>
                    </a:xfrm>
                    <a:prstGeom prst="rect">
                      <a:avLst/>
                    </a:prstGeom>
                    <a:noFill/>
                    <a:ln>
                      <a:noFill/>
                    </a:ln>
                  </pic:spPr>
                </pic:pic>
              </a:graphicData>
            </a:graphic>
          </wp:inline>
        </w:drawing>
      </w:r>
    </w:p>
    <w:p w14:paraId="3967B5D4" w14:textId="77777777" w:rsidR="00837006" w:rsidRPr="00837006" w:rsidRDefault="00837006" w:rsidP="00904EF9">
      <w:pPr>
        <w:pStyle w:val="ListParagraph"/>
        <w:spacing w:line="276" w:lineRule="auto"/>
        <w:rPr>
          <w:lang w:val="vi-VN"/>
        </w:rPr>
      </w:pPr>
      <w:r w:rsidRPr="006E6ED0">
        <w:rPr>
          <w:lang w:val="vi-VN"/>
        </w:rPr>
        <w:t>Do đó hàm số có một cực</w:t>
      </w:r>
      <w:r w:rsidRPr="00837006">
        <w:rPr>
          <w:lang w:val="vi-VN"/>
        </w:rPr>
        <w:t xml:space="preserve"> trị.</w:t>
      </w:r>
    </w:p>
    <w:p w14:paraId="5AB756DD" w14:textId="77777777" w:rsidR="00837006" w:rsidRPr="00837006" w:rsidRDefault="00837006" w:rsidP="00904EF9">
      <w:pPr>
        <w:tabs>
          <w:tab w:val="left" w:pos="993"/>
        </w:tabs>
        <w:ind w:hanging="990"/>
        <w:jc w:val="both"/>
        <w:rPr>
          <w:rFonts w:ascii="Times New Roman" w:hAnsi="Times New Roman" w:cs="Times New Roman"/>
          <w:sz w:val="24"/>
          <w:szCs w:val="24"/>
          <w:lang w:val="vi-VN"/>
        </w:rPr>
      </w:pPr>
      <w:r w:rsidRPr="00837006">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837006">
        <w:rPr>
          <w:rFonts w:ascii="Times New Roman" w:hAnsi="Times New Roman" w:cs="Times New Roman"/>
          <w:b/>
          <w:color w:val="0000FF"/>
          <w:sz w:val="24"/>
          <w:szCs w:val="24"/>
          <w:lang w:val="vi-VN"/>
        </w:rPr>
        <w:t>10</w:t>
      </w:r>
      <w:r w:rsidRPr="006E6ED0">
        <w:rPr>
          <w:rFonts w:ascii="Times New Roman" w:hAnsi="Times New Roman" w:cs="Times New Roman"/>
          <w:b/>
          <w:color w:val="0000FF"/>
          <w:sz w:val="24"/>
          <w:szCs w:val="24"/>
          <w:lang w:val="vi-VN"/>
        </w:rPr>
        <w:t>.</w:t>
      </w:r>
      <w:r w:rsidRPr="00837006">
        <w:rPr>
          <w:rFonts w:ascii="Times New Roman" w:hAnsi="Times New Roman" w:cs="Times New Roman"/>
          <w:b/>
          <w:color w:val="FF00FF"/>
          <w:sz w:val="24"/>
          <w:szCs w:val="24"/>
          <w:lang w:val="vi-VN"/>
        </w:rPr>
        <w:tab/>
        <w:t xml:space="preserve">[2H3-2.3-1] (thi thử lần 2 Quốc Học Huế 2020-2021) </w:t>
      </w:r>
      <w:r w:rsidRPr="00837006">
        <w:rPr>
          <w:rFonts w:ascii="Times New Roman" w:hAnsi="Times New Roman" w:cs="Times New Roman"/>
          <w:sz w:val="24"/>
          <w:szCs w:val="24"/>
          <w:lang w:val="vi-VN"/>
        </w:rPr>
        <w:t xml:space="preserve">Trong không gian </w:t>
      </w:r>
      <w:r w:rsidRPr="006E6ED0">
        <w:rPr>
          <w:rFonts w:ascii="Times New Roman" w:hAnsi="Times New Roman" w:cs="Times New Roman"/>
          <w:position w:val="-10"/>
          <w:sz w:val="24"/>
          <w:szCs w:val="24"/>
        </w:rPr>
        <w:object w:dxaOrig="550" w:dyaOrig="310" w14:anchorId="2C142524">
          <v:shape id="_x0000_i1484" type="#_x0000_t75" style="width:27.75pt;height:15.75pt" o:ole="">
            <v:imagedata r:id="rId132" o:title=""/>
          </v:shape>
          <o:OLEObject Type="Embed" ProgID="Equation.DSMT4" ShapeID="_x0000_i1484" DrawAspect="Content" ObjectID="_1681674310" r:id="rId852"/>
        </w:object>
      </w:r>
      <w:r w:rsidRPr="00837006">
        <w:rPr>
          <w:rFonts w:ascii="Times New Roman" w:hAnsi="Times New Roman" w:cs="Times New Roman"/>
          <w:sz w:val="24"/>
          <w:szCs w:val="24"/>
          <w:lang w:val="vi-VN"/>
        </w:rPr>
        <w:t xml:space="preserve">, cho ba điểm </w:t>
      </w:r>
      <w:r w:rsidRPr="006E6ED0">
        <w:rPr>
          <w:rFonts w:ascii="Times New Roman" w:hAnsi="Times New Roman" w:cs="Times New Roman"/>
          <w:position w:val="-14"/>
          <w:sz w:val="24"/>
          <w:szCs w:val="24"/>
        </w:rPr>
        <w:object w:dxaOrig="1090" w:dyaOrig="410" w14:anchorId="1BE1A7C1">
          <v:shape id="_x0000_i1485" type="#_x0000_t75" style="width:54.75pt;height:20.25pt" o:ole="">
            <v:imagedata r:id="rId134" o:title=""/>
          </v:shape>
          <o:OLEObject Type="Embed" ProgID="Equation.DSMT4" ShapeID="_x0000_i1485" DrawAspect="Content" ObjectID="_1681674311" r:id="rId853"/>
        </w:object>
      </w:r>
      <w:r w:rsidRPr="00837006">
        <w:rPr>
          <w:rFonts w:ascii="Times New Roman" w:hAnsi="Times New Roman" w:cs="Times New Roman"/>
          <w:sz w:val="24"/>
          <w:szCs w:val="24"/>
          <w:lang w:val="vi-VN"/>
        </w:rPr>
        <w:t>,</w:t>
      </w:r>
      <w:r w:rsidRPr="006E6ED0">
        <w:rPr>
          <w:rFonts w:ascii="Times New Roman" w:hAnsi="Times New Roman" w:cs="Times New Roman"/>
          <w:position w:val="-14"/>
          <w:sz w:val="24"/>
          <w:szCs w:val="24"/>
        </w:rPr>
        <w:object w:dxaOrig="960" w:dyaOrig="410" w14:anchorId="3AED4A24">
          <v:shape id="_x0000_i1486" type="#_x0000_t75" style="width:48pt;height:20.25pt" o:ole="">
            <v:imagedata r:id="rId136" o:title=""/>
          </v:shape>
          <o:OLEObject Type="Embed" ProgID="Equation.DSMT4" ShapeID="_x0000_i1486" DrawAspect="Content" ObjectID="_1681674312" r:id="rId854"/>
        </w:object>
      </w:r>
      <w:r w:rsidRPr="00837006">
        <w:rPr>
          <w:rFonts w:ascii="Times New Roman" w:hAnsi="Times New Roman" w:cs="Times New Roman"/>
          <w:sz w:val="24"/>
          <w:szCs w:val="24"/>
          <w:lang w:val="vi-VN"/>
        </w:rPr>
        <w:t xml:space="preserve"> và </w:t>
      </w:r>
      <w:r w:rsidRPr="006E6ED0">
        <w:rPr>
          <w:rFonts w:ascii="Times New Roman" w:hAnsi="Times New Roman" w:cs="Times New Roman"/>
          <w:position w:val="-14"/>
          <w:sz w:val="24"/>
          <w:szCs w:val="24"/>
        </w:rPr>
        <w:object w:dxaOrig="980" w:dyaOrig="410" w14:anchorId="3C42154E">
          <v:shape id="_x0000_i1487" type="#_x0000_t75" style="width:48.75pt;height:20.25pt" o:ole="">
            <v:imagedata r:id="rId138" o:title=""/>
          </v:shape>
          <o:OLEObject Type="Embed" ProgID="Equation.DSMT4" ShapeID="_x0000_i1487" DrawAspect="Content" ObjectID="_1681674313" r:id="rId855"/>
        </w:object>
      </w:r>
      <w:r w:rsidRPr="00837006">
        <w:rPr>
          <w:rFonts w:ascii="Times New Roman" w:hAnsi="Times New Roman" w:cs="Times New Roman"/>
          <w:sz w:val="24"/>
          <w:szCs w:val="24"/>
          <w:lang w:val="vi-VN"/>
        </w:rPr>
        <w:t xml:space="preserve">. Mặt phẳng </w:t>
      </w:r>
      <w:r w:rsidRPr="006E6ED0">
        <w:rPr>
          <w:rFonts w:ascii="Times New Roman" w:hAnsi="Times New Roman" w:cs="Times New Roman"/>
          <w:position w:val="-14"/>
          <w:sz w:val="24"/>
          <w:szCs w:val="24"/>
        </w:rPr>
        <w:object w:dxaOrig="730" w:dyaOrig="410" w14:anchorId="4E381D17">
          <v:shape id="_x0000_i1488" type="#_x0000_t75" style="width:36.75pt;height:20.25pt" o:ole="">
            <v:imagedata r:id="rId140" o:title=""/>
          </v:shape>
          <o:OLEObject Type="Embed" ProgID="Equation.DSMT4" ShapeID="_x0000_i1488" DrawAspect="Content" ObjectID="_1681674314" r:id="rId856"/>
        </w:object>
      </w:r>
      <w:r w:rsidRPr="00837006">
        <w:rPr>
          <w:rFonts w:ascii="Times New Roman" w:hAnsi="Times New Roman" w:cs="Times New Roman"/>
          <w:sz w:val="24"/>
          <w:szCs w:val="24"/>
          <w:lang w:val="vi-VN"/>
        </w:rPr>
        <w:t xml:space="preserve"> có phương trình là</w:t>
      </w:r>
    </w:p>
    <w:p w14:paraId="468C35C0"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837006">
        <w:rPr>
          <w:rFonts w:ascii="Times New Roman" w:hAnsi="Times New Roman" w:cs="Times New Roman"/>
          <w:b/>
          <w:color w:val="0000FF"/>
          <w:sz w:val="24"/>
          <w:szCs w:val="24"/>
          <w:lang w:val="vi-VN"/>
        </w:rPr>
        <w:t xml:space="preserve">A. </w:t>
      </w:r>
      <w:r w:rsidRPr="006E6ED0">
        <w:rPr>
          <w:rFonts w:ascii="Times New Roman" w:hAnsi="Times New Roman" w:cs="Times New Roman"/>
          <w:position w:val="-24"/>
          <w:sz w:val="24"/>
          <w:szCs w:val="24"/>
        </w:rPr>
        <w:object w:dxaOrig="1400" w:dyaOrig="630" w14:anchorId="59C0C755">
          <v:shape id="_x0000_i1489" type="#_x0000_t75" style="width:69.75pt;height:30.75pt" o:ole="">
            <v:imagedata r:id="rId142" o:title=""/>
          </v:shape>
          <o:OLEObject Type="Embed" ProgID="Equation.DSMT4" ShapeID="_x0000_i1489" DrawAspect="Content" ObjectID="_1681674315" r:id="rId857"/>
        </w:objec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lang w:val="vi-VN"/>
        </w:rPr>
        <w:t xml:space="preserve">B. </w:t>
      </w:r>
      <w:r w:rsidRPr="006E6ED0">
        <w:rPr>
          <w:rFonts w:ascii="Times New Roman" w:hAnsi="Times New Roman" w:cs="Times New Roman"/>
          <w:position w:val="-24"/>
          <w:sz w:val="24"/>
          <w:szCs w:val="24"/>
        </w:rPr>
        <w:object w:dxaOrig="1280" w:dyaOrig="630" w14:anchorId="53ABE8C3">
          <v:shape id="_x0000_i1490" type="#_x0000_t75" style="width:63.75pt;height:30.75pt" o:ole="">
            <v:imagedata r:id="rId144" o:title=""/>
          </v:shape>
          <o:OLEObject Type="Embed" ProgID="Equation.DSMT4" ShapeID="_x0000_i1490" DrawAspect="Content" ObjectID="_1681674316" r:id="rId858"/>
        </w:objec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lang w:val="vi-VN"/>
        </w:rPr>
        <w:t xml:space="preserve">C. </w:t>
      </w:r>
      <w:r w:rsidRPr="006E6ED0">
        <w:rPr>
          <w:rFonts w:ascii="Times New Roman" w:hAnsi="Times New Roman" w:cs="Times New Roman"/>
          <w:position w:val="-24"/>
          <w:sz w:val="24"/>
          <w:szCs w:val="24"/>
        </w:rPr>
        <w:object w:dxaOrig="1380" w:dyaOrig="630" w14:anchorId="050D555D">
          <v:shape id="_x0000_i1491" type="#_x0000_t75" style="width:69pt;height:30.75pt" o:ole="">
            <v:imagedata r:id="rId146" o:title=""/>
          </v:shape>
          <o:OLEObject Type="Embed" ProgID="Equation.DSMT4" ShapeID="_x0000_i1491" DrawAspect="Content" ObjectID="_1681674317" r:id="rId859"/>
        </w:objec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highlight w:val="green"/>
          <w:u w:val="single"/>
          <w:lang w:val="vi-VN"/>
        </w:rPr>
        <w:t>D.</w:t>
      </w:r>
      <w:r w:rsidRPr="00837006">
        <w:rPr>
          <w:rFonts w:ascii="Times New Roman" w:hAnsi="Times New Roman" w:cs="Times New Roman"/>
          <w:b/>
          <w:color w:val="0000FF"/>
          <w:sz w:val="24"/>
          <w:szCs w:val="24"/>
          <w:highlight w:val="green"/>
          <w:lang w:val="vi-VN"/>
        </w:rPr>
        <w:t xml:space="preserve"> </w:t>
      </w:r>
      <w:r w:rsidRPr="006E6ED0">
        <w:rPr>
          <w:rFonts w:ascii="Times New Roman" w:hAnsi="Times New Roman" w:cs="Times New Roman"/>
          <w:position w:val="-24"/>
          <w:sz w:val="24"/>
          <w:szCs w:val="24"/>
          <w:highlight w:val="green"/>
        </w:rPr>
        <w:object w:dxaOrig="1400" w:dyaOrig="630" w14:anchorId="6B908010">
          <v:shape id="_x0000_i1492" type="#_x0000_t75" style="width:69.75pt;height:30.75pt" o:ole="">
            <v:imagedata r:id="rId148" o:title=""/>
          </v:shape>
          <o:OLEObject Type="Embed" ProgID="Equation.DSMT4" ShapeID="_x0000_i1492" DrawAspect="Content" ObjectID="_1681674318" r:id="rId860"/>
        </w:object>
      </w:r>
      <w:r w:rsidRPr="006E6ED0">
        <w:rPr>
          <w:rFonts w:ascii="Times New Roman" w:hAnsi="Times New Roman" w:cs="Times New Roman"/>
          <w:color w:val="000000" w:themeColor="text1"/>
          <w:sz w:val="24"/>
          <w:szCs w:val="24"/>
          <w:highlight w:val="green"/>
        </w:rPr>
        <w:t>.</w:t>
      </w:r>
    </w:p>
    <w:p w14:paraId="0BF6DBF2" w14:textId="0F8B50D5" w:rsidR="00837006"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58CD1348" w14:textId="77777777" w:rsidR="00310737" w:rsidRPr="006E6ED0" w:rsidRDefault="00310737" w:rsidP="00904EF9">
      <w:pPr>
        <w:tabs>
          <w:tab w:val="left" w:pos="2268"/>
        </w:tabs>
        <w:ind w:firstLine="0"/>
        <w:jc w:val="right"/>
        <w:rPr>
          <w:rFonts w:ascii="Times New Roman" w:hAnsi="Times New Roman" w:cs="Times New Roman"/>
          <w:b/>
          <w:i/>
          <w:sz w:val="24"/>
          <w:szCs w:val="24"/>
        </w:rPr>
      </w:pPr>
      <w:r w:rsidRPr="006E6ED0">
        <w:rPr>
          <w:rFonts w:ascii="Times New Roman" w:hAnsi="Times New Roman" w:cs="Times New Roman"/>
          <w:b/>
          <w:i/>
          <w:sz w:val="24"/>
          <w:szCs w:val="24"/>
        </w:rPr>
        <w:t xml:space="preserve">FB tác giả: Minh Ngoc     </w:t>
      </w:r>
    </w:p>
    <w:p w14:paraId="18609A8C" w14:textId="0826226B" w:rsidR="00837006" w:rsidRPr="006E6ED0" w:rsidRDefault="00837006" w:rsidP="00904EF9">
      <w:pPr>
        <w:spacing w:line="276" w:lineRule="auto"/>
        <w:ind w:hanging="2"/>
        <w:jc w:val="both"/>
        <w:rPr>
          <w:rFonts w:ascii="Times New Roman" w:hAnsi="Times New Roman" w:cs="Times New Roman"/>
          <w:sz w:val="24"/>
          <w:szCs w:val="24"/>
        </w:rPr>
      </w:pPr>
      <w:r w:rsidRPr="006E6ED0">
        <w:rPr>
          <w:rFonts w:ascii="Times New Roman" w:hAnsi="Times New Roman" w:cs="Times New Roman"/>
          <w:sz w:val="24"/>
          <w:szCs w:val="24"/>
        </w:rPr>
        <w:tab/>
      </w:r>
      <w:r w:rsidRPr="00340777">
        <w:rPr>
          <w:rFonts w:ascii="Times New Roman" w:hAnsi="Times New Roman" w:cs="Times New Roman"/>
          <w:sz w:val="24"/>
          <w:szCs w:val="24"/>
          <w:highlight w:val="green"/>
        </w:rPr>
        <w:t>Chọn D</w:t>
      </w:r>
      <w:r w:rsidR="00340777" w:rsidRPr="00340777">
        <w:rPr>
          <w:rFonts w:ascii="Times New Roman" w:hAnsi="Times New Roman" w:cs="Times New Roman"/>
          <w:sz w:val="24"/>
          <w:szCs w:val="24"/>
          <w:highlight w:val="green"/>
        </w:rPr>
        <w:t>.</w:t>
      </w:r>
    </w:p>
    <w:p w14:paraId="4D15B936" w14:textId="77777777" w:rsidR="00837006" w:rsidRPr="006E6ED0" w:rsidRDefault="00837006" w:rsidP="00904EF9">
      <w:pPr>
        <w:tabs>
          <w:tab w:val="left" w:pos="993"/>
        </w:tabs>
        <w:ind w:hanging="990"/>
        <w:jc w:val="both"/>
        <w:rPr>
          <w:rFonts w:ascii="Times New Roman" w:hAnsi="Times New Roman" w:cs="Times New Roman"/>
          <w:sz w:val="24"/>
          <w:szCs w:val="24"/>
        </w:rPr>
      </w:pPr>
      <w:r>
        <w:rPr>
          <w:rFonts w:ascii="Times New Roman" w:hAnsi="Times New Roman" w:cs="Times New Roman"/>
          <w:sz w:val="24"/>
          <w:szCs w:val="24"/>
        </w:rPr>
        <w:tab/>
      </w:r>
      <w:r w:rsidRPr="006E6ED0">
        <w:rPr>
          <w:rFonts w:ascii="Times New Roman" w:hAnsi="Times New Roman" w:cs="Times New Roman"/>
          <w:sz w:val="24"/>
          <w:szCs w:val="24"/>
        </w:rPr>
        <w:t xml:space="preserve">Sử dụng phương trình mặt phẳng theo đoạn chắn, ta có mặt phẳng </w:t>
      </w:r>
      <w:r w:rsidRPr="006E6ED0">
        <w:rPr>
          <w:rFonts w:ascii="Times New Roman" w:hAnsi="Times New Roman" w:cs="Times New Roman"/>
          <w:position w:val="-14"/>
          <w:sz w:val="24"/>
          <w:szCs w:val="24"/>
        </w:rPr>
        <w:object w:dxaOrig="730" w:dyaOrig="410" w14:anchorId="218DD742">
          <v:shape id="_x0000_i1493" type="#_x0000_t75" style="width:36.75pt;height:20.25pt" o:ole="">
            <v:imagedata r:id="rId140" o:title=""/>
          </v:shape>
          <o:OLEObject Type="Embed" ProgID="Equation.DSMT4" ShapeID="_x0000_i1493" DrawAspect="Content" ObjectID="_1681674319" r:id="rId861"/>
        </w:object>
      </w:r>
      <w:r w:rsidRPr="006E6ED0">
        <w:rPr>
          <w:rFonts w:ascii="Times New Roman" w:hAnsi="Times New Roman" w:cs="Times New Roman"/>
          <w:sz w:val="24"/>
          <w:szCs w:val="24"/>
        </w:rPr>
        <w:t xml:space="preserve"> có phương trình là</w:t>
      </w:r>
    </w:p>
    <w:p w14:paraId="556F29FA" w14:textId="77777777" w:rsidR="00837006" w:rsidRPr="006E6ED0" w:rsidRDefault="00837006" w:rsidP="00904EF9">
      <w:pPr>
        <w:ind w:hanging="29"/>
        <w:jc w:val="both"/>
        <w:rPr>
          <w:rFonts w:ascii="Times New Roman" w:hAnsi="Times New Roman" w:cs="Times New Roman"/>
          <w:b/>
          <w:color w:val="0000FF"/>
          <w:sz w:val="24"/>
          <w:szCs w:val="24"/>
        </w:rPr>
      </w:pPr>
      <w:r w:rsidRPr="006E6ED0">
        <w:rPr>
          <w:rFonts w:ascii="Times New Roman" w:hAnsi="Times New Roman" w:cs="Times New Roman"/>
          <w:position w:val="-24"/>
          <w:sz w:val="24"/>
          <w:szCs w:val="24"/>
        </w:rPr>
        <w:object w:dxaOrig="1440" w:dyaOrig="620" w14:anchorId="5987B2C0">
          <v:shape id="_x0000_i1494" type="#_x0000_t75" style="width:1in;height:30.75pt" o:ole="">
            <v:imagedata r:id="rId862" o:title=""/>
          </v:shape>
          <o:OLEObject Type="Embed" ProgID="Equation.DSMT4" ShapeID="_x0000_i1494" DrawAspect="Content" ObjectID="_1681674320" r:id="rId863"/>
        </w:object>
      </w:r>
      <w:r w:rsidRPr="006E6ED0">
        <w:rPr>
          <w:rFonts w:ascii="Times New Roman" w:hAnsi="Times New Roman" w:cs="Times New Roman"/>
          <w:sz w:val="24"/>
          <w:szCs w:val="24"/>
        </w:rPr>
        <w:t>.</w:t>
      </w:r>
    </w:p>
    <w:p w14:paraId="32B69099" w14:textId="77777777"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11.</w:t>
      </w:r>
      <w:r w:rsidRPr="006E6ED0">
        <w:rPr>
          <w:rFonts w:ascii="Times New Roman" w:hAnsi="Times New Roman" w:cs="Times New Roman"/>
          <w:b/>
          <w:color w:val="FF00FF"/>
          <w:sz w:val="24"/>
          <w:szCs w:val="24"/>
        </w:rPr>
        <w:tab/>
        <w:t xml:space="preserve">[2H2-1.1-1] (thi thử lần 2 Quốc Học Huế 2020-2021) </w:t>
      </w:r>
      <w:r w:rsidRPr="006E6ED0">
        <w:rPr>
          <w:rFonts w:ascii="Times New Roman" w:hAnsi="Times New Roman" w:cs="Times New Roman"/>
          <w:sz w:val="24"/>
          <w:szCs w:val="24"/>
        </w:rPr>
        <w:t xml:space="preserve">Cho khối trụ có bán kính đáy bằng </w:t>
      </w:r>
      <w:r w:rsidRPr="006E6ED0">
        <w:rPr>
          <w:rFonts w:ascii="Times New Roman" w:hAnsi="Times New Roman" w:cs="Times New Roman"/>
          <w:position w:val="-6"/>
          <w:sz w:val="24"/>
          <w:szCs w:val="24"/>
        </w:rPr>
        <w:object w:dxaOrig="540" w:dyaOrig="270" w14:anchorId="45E15D4C">
          <v:shape id="_x0000_i1495" type="#_x0000_t75" style="width:27pt;height:13.5pt" o:ole="">
            <v:imagedata r:id="rId150" o:title=""/>
          </v:shape>
          <o:OLEObject Type="Embed" ProgID="Equation.DSMT4" ShapeID="_x0000_i1495" DrawAspect="Content" ObjectID="_1681674321" r:id="rId864"/>
        </w:object>
      </w:r>
      <w:r w:rsidRPr="006E6ED0">
        <w:rPr>
          <w:rFonts w:ascii="Times New Roman" w:hAnsi="Times New Roman" w:cs="Times New Roman"/>
          <w:sz w:val="24"/>
          <w:szCs w:val="24"/>
        </w:rPr>
        <w:t xml:space="preserve"> và chiều cao </w:t>
      </w:r>
      <w:r w:rsidRPr="006E6ED0">
        <w:rPr>
          <w:rFonts w:ascii="Times New Roman" w:hAnsi="Times New Roman" w:cs="Times New Roman"/>
          <w:position w:val="-6"/>
          <w:sz w:val="24"/>
          <w:szCs w:val="24"/>
        </w:rPr>
        <w:object w:dxaOrig="540" w:dyaOrig="290" w14:anchorId="71C4F583">
          <v:shape id="_x0000_i1496" type="#_x0000_t75" style="width:27pt;height:14.25pt" o:ole="">
            <v:imagedata r:id="rId152" o:title=""/>
          </v:shape>
          <o:OLEObject Type="Embed" ProgID="Equation.DSMT4" ShapeID="_x0000_i1496" DrawAspect="Content" ObjectID="_1681674322" r:id="rId865"/>
        </w:object>
      </w:r>
      <w:r w:rsidRPr="006E6ED0">
        <w:rPr>
          <w:rFonts w:ascii="Times New Roman" w:hAnsi="Times New Roman" w:cs="Times New Roman"/>
          <w:sz w:val="24"/>
          <w:szCs w:val="24"/>
        </w:rPr>
        <w:t>. Thể tích của khối trụ đã cho bằng</w:t>
      </w:r>
    </w:p>
    <w:p w14:paraId="20D61D6B"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highlight w:val="green"/>
          <w:u w:val="single"/>
        </w:rPr>
        <w:t>A.</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6"/>
          <w:sz w:val="24"/>
          <w:szCs w:val="24"/>
          <w:highlight w:val="green"/>
        </w:rPr>
        <w:object w:dxaOrig="440" w:dyaOrig="260" w14:anchorId="2C0B98AE">
          <v:shape id="_x0000_i1497" type="#_x0000_t75" style="width:21.75pt;height:12.75pt" o:ole="">
            <v:imagedata r:id="rId154" o:title=""/>
          </v:shape>
          <o:OLEObject Type="Embed" ProgID="Equation.DSMT4" ShapeID="_x0000_i1497" DrawAspect="Content" ObjectID="_1681674323" r:id="rId866"/>
        </w:object>
      </w:r>
      <w:r w:rsidRPr="006E6ED0">
        <w:rPr>
          <w:rFonts w:ascii="Times New Roman" w:hAnsi="Times New Roman" w:cs="Times New Roman"/>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position w:val="-6"/>
          <w:sz w:val="24"/>
          <w:szCs w:val="24"/>
        </w:rPr>
        <w:object w:dxaOrig="440" w:dyaOrig="270" w14:anchorId="53ED08E0">
          <v:shape id="_x0000_i1498" type="#_x0000_t75" style="width:21.75pt;height:13.5pt" o:ole="">
            <v:imagedata r:id="rId156" o:title=""/>
          </v:shape>
          <o:OLEObject Type="Embed" ProgID="Equation.DSMT4" ShapeID="_x0000_i1498" DrawAspect="Content" ObjectID="_1681674324" r:id="rId867"/>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C. </w:t>
      </w:r>
      <w:r w:rsidRPr="006E6ED0">
        <w:rPr>
          <w:rFonts w:ascii="Times New Roman" w:hAnsi="Times New Roman" w:cs="Times New Roman"/>
          <w:position w:val="-6"/>
          <w:sz w:val="24"/>
          <w:szCs w:val="24"/>
        </w:rPr>
        <w:object w:dxaOrig="440" w:dyaOrig="270" w14:anchorId="477A6605">
          <v:shape id="_x0000_i1499" type="#_x0000_t75" style="width:21.75pt;height:13.5pt" o:ole="">
            <v:imagedata r:id="rId158" o:title=""/>
          </v:shape>
          <o:OLEObject Type="Embed" ProgID="Equation.DSMT4" ShapeID="_x0000_i1499" DrawAspect="Content" ObjectID="_1681674325" r:id="rId868"/>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6"/>
          <w:sz w:val="24"/>
          <w:szCs w:val="24"/>
        </w:rPr>
        <w:object w:dxaOrig="310" w:dyaOrig="260" w14:anchorId="3DA8B631">
          <v:shape id="_x0000_i1500" type="#_x0000_t75" style="width:15.75pt;height:12.75pt" o:ole="">
            <v:imagedata r:id="rId160" o:title=""/>
          </v:shape>
          <o:OLEObject Type="Embed" ProgID="Equation.DSMT4" ShapeID="_x0000_i1500" DrawAspect="Content" ObjectID="_1681674326" r:id="rId869"/>
        </w:object>
      </w:r>
      <w:r w:rsidRPr="006E6ED0">
        <w:rPr>
          <w:rFonts w:ascii="Times New Roman" w:hAnsi="Times New Roman" w:cs="Times New Roman"/>
          <w:sz w:val="24"/>
          <w:szCs w:val="24"/>
        </w:rPr>
        <w:t>.</w:t>
      </w:r>
    </w:p>
    <w:p w14:paraId="5133518F"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38CCC3ED"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Minh Ngoc                    </w:t>
      </w:r>
    </w:p>
    <w:p w14:paraId="724CD221" w14:textId="77777777" w:rsidR="00340777" w:rsidRPr="00340777" w:rsidRDefault="00340777" w:rsidP="00904EF9">
      <w:pPr>
        <w:tabs>
          <w:tab w:val="left" w:pos="2268"/>
        </w:tabs>
        <w:ind w:firstLine="0"/>
        <w:jc w:val="both"/>
        <w:rPr>
          <w:rFonts w:ascii="Times New Roman" w:hAnsi="Times New Roman" w:cs="Times New Roman"/>
          <w:bCs/>
          <w:color w:val="0000CC"/>
          <w:sz w:val="24"/>
          <w:szCs w:val="24"/>
        </w:rPr>
      </w:pPr>
      <w:r w:rsidRPr="00340777">
        <w:rPr>
          <w:rFonts w:ascii="Times New Roman" w:hAnsi="Times New Roman" w:cs="Times New Roman"/>
          <w:bCs/>
          <w:color w:val="0000CC"/>
          <w:sz w:val="24"/>
          <w:szCs w:val="24"/>
          <w:highlight w:val="green"/>
        </w:rPr>
        <w:t>Chọn A.</w:t>
      </w:r>
    </w:p>
    <w:p w14:paraId="228520EF" w14:textId="77777777" w:rsidR="00837006" w:rsidRPr="006E6ED0" w:rsidRDefault="00837006" w:rsidP="00B33890">
      <w:pPr>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Áp dụng công thức </w:t>
      </w:r>
      <w:r w:rsidRPr="006E6ED0">
        <w:rPr>
          <w:rFonts w:ascii="Times New Roman" w:hAnsi="Times New Roman" w:cs="Times New Roman"/>
          <w:position w:val="-6"/>
          <w:sz w:val="24"/>
          <w:szCs w:val="24"/>
        </w:rPr>
        <w:object w:dxaOrig="920" w:dyaOrig="330" w14:anchorId="0C62509E">
          <v:shape id="_x0000_i1501" type="#_x0000_t75" style="width:45.75pt;height:16.5pt" o:ole="">
            <v:imagedata r:id="rId870" o:title=""/>
          </v:shape>
          <o:OLEObject Type="Embed" ProgID="Equation.DSMT4" ShapeID="_x0000_i1501" DrawAspect="Content" ObjectID="_1681674327" r:id="rId871"/>
        </w:object>
      </w:r>
      <w:r w:rsidRPr="006E6ED0">
        <w:rPr>
          <w:rFonts w:ascii="Times New Roman" w:hAnsi="Times New Roman" w:cs="Times New Roman"/>
          <w:sz w:val="24"/>
          <w:szCs w:val="24"/>
        </w:rPr>
        <w:t xml:space="preserve"> ta được thể tích khối trụ đã cho là </w:t>
      </w:r>
      <w:r w:rsidRPr="006E6ED0">
        <w:rPr>
          <w:rFonts w:ascii="Times New Roman" w:hAnsi="Times New Roman" w:cs="Times New Roman"/>
          <w:position w:val="-6"/>
          <w:sz w:val="24"/>
          <w:szCs w:val="24"/>
        </w:rPr>
        <w:object w:dxaOrig="1620" w:dyaOrig="330" w14:anchorId="32BB7692">
          <v:shape id="_x0000_i1502" type="#_x0000_t75" style="width:81pt;height:16.5pt" o:ole="">
            <v:imagedata r:id="rId872" o:title=""/>
          </v:shape>
          <o:OLEObject Type="Embed" ProgID="Equation.DSMT4" ShapeID="_x0000_i1502" DrawAspect="Content" ObjectID="_1681674328" r:id="rId873"/>
        </w:object>
      </w:r>
      <w:r w:rsidRPr="006E6ED0">
        <w:rPr>
          <w:rFonts w:ascii="Times New Roman" w:hAnsi="Times New Roman" w:cs="Times New Roman"/>
          <w:sz w:val="24"/>
          <w:szCs w:val="24"/>
        </w:rPr>
        <w:t>.</w:t>
      </w:r>
      <w:r w:rsidRPr="006E6ED0">
        <w:rPr>
          <w:rFonts w:ascii="Times New Roman" w:hAnsi="Times New Roman" w:cs="Times New Roman"/>
          <w:b/>
          <w:i/>
          <w:sz w:val="24"/>
          <w:szCs w:val="24"/>
        </w:rPr>
        <w:t xml:space="preserve">               </w:t>
      </w:r>
    </w:p>
    <w:p w14:paraId="684D2F63" w14:textId="77777777"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12.</w:t>
      </w:r>
      <w:r w:rsidRPr="006E6ED0">
        <w:rPr>
          <w:rFonts w:ascii="Times New Roman" w:hAnsi="Times New Roman" w:cs="Times New Roman"/>
          <w:b/>
          <w:color w:val="FF00FF"/>
          <w:sz w:val="24"/>
          <w:szCs w:val="24"/>
        </w:rPr>
        <w:tab/>
        <w:t xml:space="preserve">[2D2-2.1-1] (thi thử lần 2 Quốc Học Huế 2020-2021) </w:t>
      </w:r>
      <w:r w:rsidRPr="006E6ED0">
        <w:rPr>
          <w:rFonts w:ascii="Times New Roman" w:hAnsi="Times New Roman" w:cs="Times New Roman"/>
          <w:sz w:val="24"/>
          <w:szCs w:val="24"/>
        </w:rPr>
        <w:t xml:space="preserve">Tìm tập xác định của hàm số </w:t>
      </w:r>
      <w:r w:rsidRPr="006E6ED0">
        <w:rPr>
          <w:rFonts w:ascii="Times New Roman" w:hAnsi="Times New Roman" w:cs="Times New Roman"/>
          <w:position w:val="-16"/>
          <w:sz w:val="24"/>
          <w:szCs w:val="24"/>
        </w:rPr>
        <w:object w:dxaOrig="1310" w:dyaOrig="480" w14:anchorId="5CC08937">
          <v:shape id="_x0000_i1503" type="#_x0000_t75" style="width:65.25pt;height:24pt" o:ole="">
            <v:imagedata r:id="rId162" o:title=""/>
          </v:shape>
          <o:OLEObject Type="Embed" ProgID="Equation.DSMT4" ShapeID="_x0000_i1503" DrawAspect="Content" ObjectID="_1681674329" r:id="rId874"/>
        </w:object>
      </w:r>
      <w:r w:rsidRPr="006E6ED0">
        <w:rPr>
          <w:rFonts w:ascii="Times New Roman" w:hAnsi="Times New Roman" w:cs="Times New Roman"/>
          <w:sz w:val="24"/>
          <w:szCs w:val="24"/>
        </w:rPr>
        <w:t>.</w:t>
      </w:r>
    </w:p>
    <w:p w14:paraId="741FDC80"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A. </w:t>
      </w:r>
      <w:r w:rsidRPr="006E6ED0">
        <w:rPr>
          <w:rFonts w:ascii="Times New Roman" w:hAnsi="Times New Roman" w:cs="Times New Roman"/>
          <w:position w:val="-14"/>
          <w:sz w:val="24"/>
          <w:szCs w:val="24"/>
        </w:rPr>
        <w:object w:dxaOrig="1810" w:dyaOrig="410" w14:anchorId="615CFC70">
          <v:shape id="_x0000_i1504" type="#_x0000_t75" style="width:91.5pt;height:20.25pt" o:ole="">
            <v:imagedata r:id="rId164" o:title=""/>
          </v:shape>
          <o:OLEObject Type="Embed" ProgID="Equation.DSMT4" ShapeID="_x0000_i1504" DrawAspect="Content" ObjectID="_1681674330" r:id="rId875"/>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position w:val="-14"/>
          <w:sz w:val="24"/>
          <w:szCs w:val="24"/>
        </w:rPr>
        <w:object w:dxaOrig="750" w:dyaOrig="390" w14:anchorId="474D3F63">
          <v:shape id="_x0000_i1505" type="#_x0000_t75" style="width:37.5pt;height:20.25pt" o:ole="">
            <v:imagedata r:id="rId166" o:title=""/>
          </v:shape>
          <o:OLEObject Type="Embed" ProgID="Equation.DSMT4" ShapeID="_x0000_i1505" DrawAspect="Content" ObjectID="_1681674331" r:id="rId876"/>
        </w:object>
      </w:r>
      <w:r w:rsidRPr="006E6ED0">
        <w:rPr>
          <w:rFonts w:ascii="Times New Roman" w:hAnsi="Times New Roman" w:cs="Times New Roman"/>
          <w:sz w:val="24"/>
          <w:szCs w:val="24"/>
        </w:rPr>
        <w:t>.</w:t>
      </w:r>
      <w:r w:rsidRPr="006E6ED0">
        <w:rPr>
          <w:rFonts w:ascii="Times New Roman" w:hAnsi="Times New Roman" w:cs="Times New Roman"/>
          <w:sz w:val="24"/>
          <w:szCs w:val="24"/>
        </w:rPr>
        <w:tab/>
      </w:r>
    </w:p>
    <w:p w14:paraId="055B1E27"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highlight w:val="green"/>
          <w:u w:val="single"/>
        </w:rPr>
        <w:t>C.</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14"/>
          <w:sz w:val="24"/>
          <w:szCs w:val="24"/>
          <w:highlight w:val="green"/>
        </w:rPr>
        <w:object w:dxaOrig="840" w:dyaOrig="410" w14:anchorId="7985859D">
          <v:shape id="_x0000_i1506" type="#_x0000_t75" style="width:42pt;height:20.25pt" o:ole="">
            <v:imagedata r:id="rId168" o:title=""/>
          </v:shape>
          <o:OLEObject Type="Embed" ProgID="Equation.DSMT4" ShapeID="_x0000_i1506" DrawAspect="Content" ObjectID="_1681674332" r:id="rId877"/>
        </w:object>
      </w:r>
      <w:r w:rsidRPr="006E6ED0">
        <w:rPr>
          <w:rFonts w:ascii="Times New Roman" w:hAnsi="Times New Roman" w:cs="Times New Roman"/>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14"/>
          <w:sz w:val="24"/>
          <w:szCs w:val="24"/>
        </w:rPr>
        <w:object w:dxaOrig="920" w:dyaOrig="390" w14:anchorId="1263D146">
          <v:shape id="_x0000_i1507" type="#_x0000_t75" style="width:45.75pt;height:20.25pt" o:ole="">
            <v:imagedata r:id="rId170" o:title=""/>
          </v:shape>
          <o:OLEObject Type="Embed" ProgID="Equation.DSMT4" ShapeID="_x0000_i1507" DrawAspect="Content" ObjectID="_1681674333" r:id="rId878"/>
        </w:object>
      </w:r>
      <w:r w:rsidRPr="006E6ED0">
        <w:rPr>
          <w:rFonts w:ascii="Times New Roman" w:hAnsi="Times New Roman" w:cs="Times New Roman"/>
          <w:sz w:val="24"/>
          <w:szCs w:val="24"/>
        </w:rPr>
        <w:t>.</w:t>
      </w:r>
    </w:p>
    <w:p w14:paraId="13A07731"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0E094F0C"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Minh Ngoc                    </w:t>
      </w:r>
    </w:p>
    <w:p w14:paraId="162A3456" w14:textId="7CFC3366" w:rsidR="00837006" w:rsidRPr="006E6ED0" w:rsidRDefault="00837006" w:rsidP="00904EF9">
      <w:pPr>
        <w:spacing w:line="276" w:lineRule="auto"/>
        <w:ind w:hanging="2"/>
        <w:jc w:val="both"/>
        <w:rPr>
          <w:rFonts w:ascii="Times New Roman" w:hAnsi="Times New Roman" w:cs="Times New Roman"/>
          <w:sz w:val="24"/>
          <w:szCs w:val="24"/>
        </w:rPr>
      </w:pPr>
      <w:r w:rsidRPr="00340777">
        <w:rPr>
          <w:rFonts w:ascii="Times New Roman" w:hAnsi="Times New Roman" w:cs="Times New Roman"/>
          <w:sz w:val="24"/>
          <w:szCs w:val="24"/>
          <w:highlight w:val="green"/>
        </w:rPr>
        <w:t>Chọn C</w:t>
      </w:r>
      <w:r w:rsidR="00340777" w:rsidRPr="00340777">
        <w:rPr>
          <w:rFonts w:ascii="Times New Roman" w:hAnsi="Times New Roman" w:cs="Times New Roman"/>
          <w:sz w:val="24"/>
          <w:szCs w:val="24"/>
          <w:highlight w:val="green"/>
        </w:rPr>
        <w:t>.</w:t>
      </w:r>
    </w:p>
    <w:p w14:paraId="6C268AD3" w14:textId="77777777" w:rsidR="00837006" w:rsidRPr="006E6ED0" w:rsidRDefault="00837006" w:rsidP="00B33890">
      <w:pPr>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Vì </w:t>
      </w:r>
      <w:r w:rsidRPr="006E6ED0">
        <w:rPr>
          <w:rFonts w:ascii="Times New Roman" w:hAnsi="Times New Roman" w:cs="Times New Roman"/>
          <w:position w:val="-6"/>
          <w:sz w:val="24"/>
          <w:szCs w:val="24"/>
        </w:rPr>
        <w:object w:dxaOrig="310" w:dyaOrig="290" w14:anchorId="1A601A03">
          <v:shape id="_x0000_i1508" type="#_x0000_t75" style="width:15.75pt;height:14.25pt" o:ole="">
            <v:imagedata r:id="rId879" o:title=""/>
          </v:shape>
          <o:OLEObject Type="Embed" ProgID="Equation.DSMT4" ShapeID="_x0000_i1508" DrawAspect="Content" ObjectID="_1681674334" r:id="rId880"/>
        </w:object>
      </w:r>
      <w:r w:rsidRPr="006E6ED0">
        <w:rPr>
          <w:rFonts w:ascii="Times New Roman" w:hAnsi="Times New Roman" w:cs="Times New Roman"/>
          <w:sz w:val="24"/>
          <w:szCs w:val="24"/>
        </w:rPr>
        <w:t xml:space="preserve"> nguyên âm nên hàm số xác định </w:t>
      </w:r>
      <w:r w:rsidRPr="006E6ED0">
        <w:rPr>
          <w:rFonts w:ascii="Times New Roman" w:hAnsi="Times New Roman" w:cs="Times New Roman"/>
          <w:position w:val="-6"/>
          <w:sz w:val="24"/>
          <w:szCs w:val="24"/>
        </w:rPr>
        <w:object w:dxaOrig="2220" w:dyaOrig="310" w14:anchorId="73D2A5AD">
          <v:shape id="_x0000_i1509" type="#_x0000_t75" style="width:110.25pt;height:15.75pt" o:ole="">
            <v:imagedata r:id="rId881" o:title=""/>
          </v:shape>
          <o:OLEObject Type="Embed" ProgID="Equation.DSMT4" ShapeID="_x0000_i1509" DrawAspect="Content" ObjectID="_1681674335" r:id="rId882"/>
        </w:object>
      </w:r>
      <w:r w:rsidRPr="006E6ED0">
        <w:rPr>
          <w:rFonts w:ascii="Times New Roman" w:hAnsi="Times New Roman" w:cs="Times New Roman"/>
          <w:sz w:val="24"/>
          <w:szCs w:val="24"/>
        </w:rPr>
        <w:t>.</w:t>
      </w:r>
    </w:p>
    <w:p w14:paraId="1DA8BAB7" w14:textId="3FFF8036" w:rsidR="00837006" w:rsidRPr="006E6ED0" w:rsidRDefault="00837006" w:rsidP="00904EF9">
      <w:pPr>
        <w:tabs>
          <w:tab w:val="left" w:pos="992"/>
        </w:tabs>
        <w:spacing w:line="276" w:lineRule="auto"/>
        <w:ind w:hanging="992"/>
        <w:jc w:val="both"/>
        <w:rPr>
          <w:rFonts w:ascii="Times New Roman" w:hAnsi="Times New Roman" w:cs="Times New Roman"/>
          <w:sz w:val="24"/>
          <w:szCs w:val="24"/>
        </w:rPr>
      </w:pPr>
      <w:r w:rsidRPr="006E6ED0">
        <w:rPr>
          <w:rFonts w:ascii="Times New Roman" w:hAnsi="Times New Roman" w:cs="Times New Roman"/>
          <w:b/>
          <w:color w:val="0000FF"/>
          <w:sz w:val="24"/>
          <w:szCs w:val="24"/>
        </w:rPr>
        <w:t>Câu 13.</w:t>
      </w:r>
      <w:r w:rsidRPr="006E6ED0">
        <w:rPr>
          <w:rFonts w:ascii="Times New Roman" w:hAnsi="Times New Roman" w:cs="Times New Roman"/>
          <w:b/>
          <w:color w:val="FF00FF"/>
          <w:sz w:val="24"/>
          <w:szCs w:val="24"/>
        </w:rPr>
        <w:tab/>
        <w:t xml:space="preserve">[2H3-1.1-1] </w:t>
      </w:r>
      <w:r w:rsidR="00CC1030"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Trong không gian </w:t>
      </w:r>
      <w:r w:rsidRPr="006E6ED0">
        <w:rPr>
          <w:rFonts w:ascii="Times New Roman" w:hAnsi="Times New Roman" w:cs="Times New Roman"/>
          <w:position w:val="-10"/>
          <w:sz w:val="24"/>
          <w:szCs w:val="24"/>
        </w:rPr>
        <w:object w:dxaOrig="560" w:dyaOrig="330" w14:anchorId="732ACDB6">
          <v:shape id="_x0000_i1510" type="#_x0000_t75" style="width:27.75pt;height:16.5pt" o:ole="">
            <v:imagedata r:id="rId172" o:title=""/>
          </v:shape>
          <o:OLEObject Type="Embed" ProgID="Equation.DSMT4" ShapeID="_x0000_i1510" DrawAspect="Content" ObjectID="_1681674336" r:id="rId883"/>
        </w:object>
      </w:r>
      <w:r w:rsidRPr="006E6ED0">
        <w:rPr>
          <w:rFonts w:ascii="Times New Roman" w:hAnsi="Times New Roman" w:cs="Times New Roman"/>
          <w:sz w:val="24"/>
          <w:szCs w:val="24"/>
        </w:rPr>
        <w:t xml:space="preserve">, cho </w:t>
      </w:r>
      <w:r w:rsidRPr="006E6ED0">
        <w:rPr>
          <w:rFonts w:ascii="Times New Roman" w:hAnsi="Times New Roman" w:cs="Times New Roman"/>
          <w:position w:val="-10"/>
          <w:sz w:val="24"/>
          <w:szCs w:val="24"/>
        </w:rPr>
        <w:object w:dxaOrig="1140" w:dyaOrig="330" w14:anchorId="4C22C6A9">
          <v:shape id="_x0000_i1511" type="#_x0000_t75" style="width:57pt;height:16.5pt" o:ole="">
            <v:imagedata r:id="rId174" o:title=""/>
          </v:shape>
          <o:OLEObject Type="Embed" ProgID="Equation.DSMT4" ShapeID="_x0000_i1511" DrawAspect="Content" ObjectID="_1681674337" r:id="rId884"/>
        </w:object>
      </w:r>
      <w:r w:rsidRPr="006E6ED0">
        <w:rPr>
          <w:rFonts w:ascii="Times New Roman" w:hAnsi="Times New Roman" w:cs="Times New Roman"/>
          <w:sz w:val="24"/>
          <w:szCs w:val="24"/>
        </w:rPr>
        <w:t xml:space="preserve"> và </w:t>
      </w:r>
      <w:r w:rsidRPr="006E6ED0">
        <w:rPr>
          <w:rFonts w:ascii="Times New Roman" w:hAnsi="Times New Roman" w:cs="Times New Roman"/>
          <w:position w:val="-10"/>
          <w:sz w:val="24"/>
          <w:szCs w:val="24"/>
        </w:rPr>
        <w:object w:dxaOrig="1180" w:dyaOrig="380" w14:anchorId="6D2C31DC">
          <v:shape id="_x0000_i1512" type="#_x0000_t75" style="width:59.25pt;height:19.5pt" o:ole="">
            <v:imagedata r:id="rId176" o:title=""/>
          </v:shape>
          <o:OLEObject Type="Embed" ProgID="Equation.DSMT4" ShapeID="_x0000_i1512" DrawAspect="Content" ObjectID="_1681674338" r:id="rId885"/>
        </w:object>
      </w:r>
      <w:r w:rsidRPr="006E6ED0">
        <w:rPr>
          <w:rFonts w:ascii="Times New Roman" w:hAnsi="Times New Roman" w:cs="Times New Roman"/>
          <w:sz w:val="24"/>
          <w:szCs w:val="24"/>
        </w:rPr>
        <w:t xml:space="preserve">. Vectơ </w:t>
      </w:r>
      <w:r w:rsidRPr="006E6ED0">
        <w:rPr>
          <w:rFonts w:ascii="Times New Roman" w:hAnsi="Times New Roman" w:cs="Times New Roman"/>
          <w:position w:val="-6"/>
          <w:sz w:val="24"/>
          <w:szCs w:val="24"/>
        </w:rPr>
        <w:object w:dxaOrig="560" w:dyaOrig="340" w14:anchorId="5381B769">
          <v:shape id="_x0000_i1513" type="#_x0000_t75" style="width:27.75pt;height:17.25pt" o:ole="">
            <v:imagedata r:id="rId178" o:title=""/>
          </v:shape>
          <o:OLEObject Type="Embed" ProgID="Equation.DSMT4" ShapeID="_x0000_i1513" DrawAspect="Content" ObjectID="_1681674339" r:id="rId886"/>
        </w:object>
      </w:r>
      <w:r w:rsidRPr="006E6ED0">
        <w:rPr>
          <w:rFonts w:ascii="Times New Roman" w:hAnsi="Times New Roman" w:cs="Times New Roman"/>
          <w:sz w:val="24"/>
          <w:szCs w:val="24"/>
        </w:rPr>
        <w:t xml:space="preserve"> có tọa độ là</w:t>
      </w:r>
    </w:p>
    <w:p w14:paraId="6D0FADE8" w14:textId="77777777" w:rsidR="00837006" w:rsidRPr="006E6ED0" w:rsidRDefault="00837006" w:rsidP="00904EF9">
      <w:pPr>
        <w:tabs>
          <w:tab w:val="left" w:pos="990"/>
          <w:tab w:val="left" w:pos="3402"/>
          <w:tab w:val="left" w:pos="5669"/>
          <w:tab w:val="left" w:pos="7937"/>
        </w:tabs>
        <w:spacing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sidRPr="006E6ED0">
        <w:rPr>
          <w:rFonts w:ascii="Times New Roman" w:hAnsi="Times New Roman" w:cs="Times New Roman"/>
          <w:b/>
          <w:color w:val="0000FF"/>
          <w:sz w:val="24"/>
          <w:szCs w:val="24"/>
        </w:rPr>
        <w:t xml:space="preserve">A. </w:t>
      </w:r>
      <w:r w:rsidRPr="006E6ED0">
        <w:rPr>
          <w:rFonts w:ascii="Times New Roman" w:hAnsi="Times New Roman" w:cs="Times New Roman"/>
          <w:position w:val="-10"/>
          <w:sz w:val="24"/>
          <w:szCs w:val="24"/>
        </w:rPr>
        <w:object w:dxaOrig="1000" w:dyaOrig="330" w14:anchorId="326625F7">
          <v:shape id="_x0000_i1514" type="#_x0000_t75" style="width:50.25pt;height:16.5pt" o:ole="">
            <v:imagedata r:id="rId180" o:title=""/>
          </v:shape>
          <o:OLEObject Type="Embed" ProgID="Equation.DSMT4" ShapeID="_x0000_i1514" DrawAspect="Content" ObjectID="_1681674340" r:id="rId887"/>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position w:val="-10"/>
          <w:sz w:val="24"/>
          <w:szCs w:val="24"/>
        </w:rPr>
        <w:object w:dxaOrig="700" w:dyaOrig="330" w14:anchorId="13CB4103">
          <v:shape id="_x0000_i1515" type="#_x0000_t75" style="width:35.25pt;height:16.5pt" o:ole="">
            <v:imagedata r:id="rId182" o:title=""/>
          </v:shape>
          <o:OLEObject Type="Embed" ProgID="Equation.DSMT4" ShapeID="_x0000_i1515" DrawAspect="Content" ObjectID="_1681674341" r:id="rId888"/>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highlight w:val="green"/>
          <w:u w:val="single"/>
        </w:rPr>
        <w:t>C.</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10"/>
          <w:sz w:val="24"/>
          <w:szCs w:val="24"/>
          <w:highlight w:val="green"/>
        </w:rPr>
        <w:object w:dxaOrig="720" w:dyaOrig="330" w14:anchorId="7789C01E">
          <v:shape id="_x0000_i1516" type="#_x0000_t75" style="width:36pt;height:16.5pt" o:ole="">
            <v:imagedata r:id="rId184" o:title=""/>
          </v:shape>
          <o:OLEObject Type="Embed" ProgID="Equation.DSMT4" ShapeID="_x0000_i1516" DrawAspect="Content" ObjectID="_1681674342" r:id="rId889"/>
        </w:object>
      </w:r>
      <w:r w:rsidRPr="006E6ED0">
        <w:rPr>
          <w:rFonts w:ascii="Times New Roman" w:hAnsi="Times New Roman" w:cs="Times New Roman"/>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10"/>
          <w:sz w:val="24"/>
          <w:szCs w:val="24"/>
        </w:rPr>
        <w:object w:dxaOrig="720" w:dyaOrig="330" w14:anchorId="7A9C294B">
          <v:shape id="_x0000_i1517" type="#_x0000_t75" style="width:36pt;height:16.5pt" o:ole="">
            <v:imagedata r:id="rId186" o:title=""/>
          </v:shape>
          <o:OLEObject Type="Embed" ProgID="Equation.DSMT4" ShapeID="_x0000_i1517" DrawAspect="Content" ObjectID="_1681674343" r:id="rId890"/>
        </w:object>
      </w:r>
      <w:r w:rsidRPr="006E6ED0">
        <w:rPr>
          <w:rFonts w:ascii="Times New Roman" w:hAnsi="Times New Roman" w:cs="Times New Roman"/>
          <w:sz w:val="24"/>
          <w:szCs w:val="24"/>
        </w:rPr>
        <w:t>.</w:t>
      </w:r>
    </w:p>
    <w:p w14:paraId="0D8F9CAA" w14:textId="77777777" w:rsidR="00837006" w:rsidRPr="006E6ED0" w:rsidRDefault="00837006" w:rsidP="00904EF9">
      <w:pPr>
        <w:spacing w:line="276" w:lineRule="auto"/>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5979D124" w14:textId="77777777" w:rsidR="00837006" w:rsidRPr="00CF0134" w:rsidRDefault="00837006" w:rsidP="00904EF9">
      <w:pPr>
        <w:spacing w:line="276" w:lineRule="auto"/>
        <w:jc w:val="right"/>
        <w:rPr>
          <w:rFonts w:ascii="Times New Roman" w:hAnsi="Times New Roman" w:cs="Times New Roman"/>
          <w:b/>
          <w:i/>
          <w:iCs/>
          <w:sz w:val="24"/>
          <w:szCs w:val="24"/>
        </w:rPr>
      </w:pPr>
      <w:r w:rsidRPr="00CF0134">
        <w:rPr>
          <w:rFonts w:ascii="Times New Roman" w:hAnsi="Times New Roman" w:cs="Times New Roman"/>
          <w:b/>
          <w:i/>
          <w:iCs/>
          <w:sz w:val="24"/>
          <w:szCs w:val="24"/>
        </w:rPr>
        <w:t>FB: Trương Quan Kía</w:t>
      </w:r>
    </w:p>
    <w:p w14:paraId="31593270" w14:textId="29E623E8" w:rsidR="00837006" w:rsidRPr="001C77A1" w:rsidRDefault="00837006" w:rsidP="00904EF9">
      <w:pPr>
        <w:spacing w:line="276" w:lineRule="auto"/>
        <w:ind w:hanging="272"/>
        <w:jc w:val="both"/>
        <w:rPr>
          <w:rFonts w:ascii="Times New Roman" w:hAnsi="Times New Roman" w:cs="Times New Roman"/>
          <w:sz w:val="24"/>
          <w:szCs w:val="24"/>
        </w:rPr>
      </w:pPr>
      <w:r w:rsidRPr="001C77A1">
        <w:rPr>
          <w:rFonts w:ascii="Times New Roman" w:hAnsi="Times New Roman" w:cs="Times New Roman"/>
          <w:sz w:val="24"/>
          <w:szCs w:val="24"/>
          <w:highlight w:val="green"/>
        </w:rPr>
        <w:t>Chọn C</w:t>
      </w:r>
      <w:r w:rsidR="00340777" w:rsidRPr="001C77A1">
        <w:rPr>
          <w:rFonts w:ascii="Times New Roman" w:hAnsi="Times New Roman" w:cs="Times New Roman"/>
          <w:sz w:val="24"/>
          <w:szCs w:val="24"/>
          <w:highlight w:val="green"/>
        </w:rPr>
        <w:t>.</w:t>
      </w:r>
    </w:p>
    <w:p w14:paraId="45F0BCCB" w14:textId="77777777" w:rsidR="00837006" w:rsidRPr="00CC1030" w:rsidRDefault="00837006" w:rsidP="00904EF9">
      <w:pPr>
        <w:spacing w:line="276" w:lineRule="auto"/>
        <w:ind w:hanging="272"/>
        <w:jc w:val="both"/>
        <w:rPr>
          <w:rFonts w:ascii="Times New Roman" w:hAnsi="Times New Roman" w:cs="Times New Roman"/>
          <w:sz w:val="24"/>
          <w:szCs w:val="24"/>
          <w:lang w:val="fr-FR"/>
        </w:rPr>
      </w:pPr>
      <w:r w:rsidRPr="00CC1030">
        <w:rPr>
          <w:rFonts w:ascii="Times New Roman" w:hAnsi="Times New Roman" w:cs="Times New Roman"/>
          <w:sz w:val="24"/>
          <w:szCs w:val="24"/>
          <w:lang w:val="fr-FR"/>
        </w:rPr>
        <w:lastRenderedPageBreak/>
        <w:t xml:space="preserve">Ta có </w:t>
      </w:r>
      <w:r w:rsidRPr="006E6ED0">
        <w:rPr>
          <w:rFonts w:ascii="Times New Roman" w:hAnsi="Times New Roman" w:cs="Times New Roman"/>
          <w:position w:val="-10"/>
          <w:sz w:val="24"/>
          <w:szCs w:val="24"/>
        </w:rPr>
        <w:object w:dxaOrig="1440" w:dyaOrig="380" w14:anchorId="53E91FC0">
          <v:shape id="_x0000_i1518" type="#_x0000_t75" style="width:1in;height:19.5pt" o:ole="">
            <v:imagedata r:id="rId891" o:title=""/>
          </v:shape>
          <o:OLEObject Type="Embed" ProgID="Equation.DSMT4" ShapeID="_x0000_i1518" DrawAspect="Content" ObjectID="_1681674344" r:id="rId892"/>
        </w:object>
      </w:r>
      <w:r w:rsidRPr="00CC1030">
        <w:rPr>
          <w:rFonts w:ascii="Times New Roman" w:hAnsi="Times New Roman" w:cs="Times New Roman"/>
          <w:sz w:val="24"/>
          <w:szCs w:val="24"/>
          <w:lang w:val="fr-FR"/>
        </w:rPr>
        <w:t>.</w:t>
      </w:r>
    </w:p>
    <w:p w14:paraId="3F8783E0" w14:textId="0FBD1346" w:rsidR="00837006" w:rsidRPr="00CC1030" w:rsidRDefault="00837006" w:rsidP="00904EF9">
      <w:pPr>
        <w:tabs>
          <w:tab w:val="left" w:pos="992"/>
        </w:tabs>
        <w:spacing w:line="276" w:lineRule="auto"/>
        <w:ind w:hanging="992"/>
        <w:jc w:val="both"/>
        <w:rPr>
          <w:rFonts w:ascii="Times New Roman" w:hAnsi="Times New Roman" w:cs="Times New Roman"/>
          <w:sz w:val="24"/>
          <w:szCs w:val="24"/>
          <w:lang w:val="fr-FR"/>
        </w:rPr>
      </w:pPr>
      <w:r w:rsidRPr="00CC1030">
        <w:rPr>
          <w:rFonts w:ascii="Times New Roman" w:hAnsi="Times New Roman" w:cs="Times New Roman"/>
          <w:b/>
          <w:color w:val="0000FF"/>
          <w:sz w:val="24"/>
          <w:szCs w:val="24"/>
          <w:lang w:val="fr-FR"/>
        </w:rPr>
        <w:t>Câu 14.</w:t>
      </w:r>
      <w:r w:rsidRPr="00CC1030">
        <w:rPr>
          <w:rFonts w:ascii="Times New Roman" w:hAnsi="Times New Roman" w:cs="Times New Roman"/>
          <w:b/>
          <w:color w:val="FF00FF"/>
          <w:sz w:val="24"/>
          <w:szCs w:val="24"/>
          <w:lang w:val="fr-FR"/>
        </w:rPr>
        <w:tab/>
        <w:t xml:space="preserve">[2D4-1.1-1] </w:t>
      </w:r>
      <w:r w:rsidR="00CC1030" w:rsidRPr="00CC1030">
        <w:rPr>
          <w:rFonts w:ascii="Times New Roman" w:hAnsi="Times New Roman" w:cs="Times New Roman"/>
          <w:b/>
          <w:color w:val="FF00FF"/>
          <w:sz w:val="24"/>
          <w:szCs w:val="24"/>
          <w:lang w:val="fr-FR"/>
        </w:rPr>
        <w:t xml:space="preserve">(thi thử lần 2 Quốc Học Huế 2020-2021) </w:t>
      </w:r>
      <w:r w:rsidRPr="00CC1030">
        <w:rPr>
          <w:rFonts w:ascii="Times New Roman" w:hAnsi="Times New Roman" w:cs="Times New Roman"/>
          <w:sz w:val="24"/>
          <w:szCs w:val="24"/>
          <w:lang w:val="fr-FR"/>
        </w:rPr>
        <w:t xml:space="preserve">Số phức liên hợp của số phức </w:t>
      </w:r>
      <w:r w:rsidRPr="006E6ED0">
        <w:rPr>
          <w:rFonts w:ascii="Times New Roman" w:hAnsi="Times New Roman" w:cs="Times New Roman"/>
          <w:position w:val="-6"/>
          <w:sz w:val="24"/>
          <w:szCs w:val="24"/>
        </w:rPr>
        <w:object w:dxaOrig="920" w:dyaOrig="280" w14:anchorId="3173EC2E">
          <v:shape id="_x0000_i1519" type="#_x0000_t75" style="width:45.75pt;height:14.25pt" o:ole="">
            <v:imagedata r:id="rId188" o:title=""/>
          </v:shape>
          <o:OLEObject Type="Embed" ProgID="Equation.DSMT4" ShapeID="_x0000_i1519" DrawAspect="Content" ObjectID="_1681674345" r:id="rId893"/>
        </w:object>
      </w:r>
      <w:r w:rsidRPr="00CC1030">
        <w:rPr>
          <w:rFonts w:ascii="Times New Roman" w:hAnsi="Times New Roman" w:cs="Times New Roman"/>
          <w:sz w:val="24"/>
          <w:szCs w:val="24"/>
          <w:lang w:val="fr-FR"/>
        </w:rPr>
        <w:t xml:space="preserve"> là</w:t>
      </w:r>
    </w:p>
    <w:p w14:paraId="4CDAF0D5" w14:textId="77777777" w:rsidR="00837006" w:rsidRPr="00090D89" w:rsidRDefault="00837006" w:rsidP="00904EF9">
      <w:pPr>
        <w:tabs>
          <w:tab w:val="left" w:pos="990"/>
          <w:tab w:val="left" w:pos="3402"/>
          <w:tab w:val="left" w:pos="5669"/>
          <w:tab w:val="left" w:pos="7937"/>
        </w:tabs>
        <w:spacing w:line="276" w:lineRule="auto"/>
        <w:jc w:val="both"/>
        <w:rPr>
          <w:rFonts w:ascii="Times New Roman" w:hAnsi="Times New Roman" w:cs="Times New Roman"/>
          <w:sz w:val="24"/>
          <w:szCs w:val="24"/>
          <w:lang w:val="fr-FR"/>
        </w:rPr>
      </w:pPr>
      <w:r w:rsidRPr="00CC1030">
        <w:rPr>
          <w:rFonts w:ascii="Times New Roman" w:hAnsi="Times New Roman" w:cs="Times New Roman"/>
          <w:b/>
          <w:color w:val="0000FF"/>
          <w:sz w:val="24"/>
          <w:szCs w:val="24"/>
          <w:lang w:val="fr-FR"/>
        </w:rPr>
        <w:tab/>
      </w:r>
      <w:r w:rsidRPr="00090D89">
        <w:rPr>
          <w:rFonts w:ascii="Times New Roman" w:hAnsi="Times New Roman" w:cs="Times New Roman"/>
          <w:b/>
          <w:color w:val="0000FF"/>
          <w:sz w:val="24"/>
          <w:szCs w:val="24"/>
          <w:lang w:val="fr-FR"/>
        </w:rPr>
        <w:t xml:space="preserve">A. </w:t>
      </w:r>
      <w:r w:rsidRPr="006E6ED0">
        <w:rPr>
          <w:rFonts w:ascii="Times New Roman" w:hAnsi="Times New Roman" w:cs="Times New Roman"/>
          <w:position w:val="-6"/>
          <w:sz w:val="24"/>
          <w:szCs w:val="24"/>
        </w:rPr>
        <w:object w:dxaOrig="940" w:dyaOrig="280" w14:anchorId="47387BF9">
          <v:shape id="_x0000_i1520" type="#_x0000_t75" style="width:47.25pt;height:14.25pt" o:ole="">
            <v:imagedata r:id="rId190" o:title=""/>
          </v:shape>
          <o:OLEObject Type="Embed" ProgID="Equation.DSMT4" ShapeID="_x0000_i1520" DrawAspect="Content" ObjectID="_1681674346" r:id="rId894"/>
        </w:object>
      </w:r>
      <w:r w:rsidRPr="00090D89">
        <w:rPr>
          <w:rFonts w:ascii="Times New Roman" w:hAnsi="Times New Roman" w:cs="Times New Roman"/>
          <w:sz w:val="24"/>
          <w:szCs w:val="24"/>
          <w:lang w:val="fr-FR"/>
        </w:rPr>
        <w:t>.</w:t>
      </w:r>
      <w:r w:rsidRPr="00090D89">
        <w:rPr>
          <w:rFonts w:ascii="Times New Roman" w:hAnsi="Times New Roman" w:cs="Times New Roman"/>
          <w:sz w:val="24"/>
          <w:szCs w:val="24"/>
          <w:lang w:val="fr-FR"/>
        </w:rPr>
        <w:tab/>
      </w:r>
      <w:r w:rsidRPr="00090D89">
        <w:rPr>
          <w:rFonts w:ascii="Times New Roman" w:hAnsi="Times New Roman" w:cs="Times New Roman"/>
          <w:b/>
          <w:color w:val="0000FF"/>
          <w:sz w:val="24"/>
          <w:szCs w:val="24"/>
          <w:highlight w:val="green"/>
          <w:u w:val="single"/>
          <w:lang w:val="fr-FR"/>
        </w:rPr>
        <w:t>B.</w:t>
      </w:r>
      <w:r w:rsidRPr="00090D89">
        <w:rPr>
          <w:rFonts w:ascii="Times New Roman" w:hAnsi="Times New Roman" w:cs="Times New Roman"/>
          <w:b/>
          <w:color w:val="0000FF"/>
          <w:sz w:val="24"/>
          <w:szCs w:val="24"/>
          <w:highlight w:val="green"/>
          <w:lang w:val="fr-FR"/>
        </w:rPr>
        <w:t xml:space="preserve"> </w:t>
      </w:r>
      <w:r w:rsidRPr="006E6ED0">
        <w:rPr>
          <w:rFonts w:ascii="Times New Roman" w:hAnsi="Times New Roman" w:cs="Times New Roman"/>
          <w:position w:val="-6"/>
          <w:sz w:val="24"/>
          <w:szCs w:val="24"/>
          <w:highlight w:val="green"/>
        </w:rPr>
        <w:object w:dxaOrig="940" w:dyaOrig="280" w14:anchorId="5CF8E270">
          <v:shape id="_x0000_i1521" type="#_x0000_t75" style="width:47.25pt;height:14.25pt" o:ole="">
            <v:imagedata r:id="rId192" o:title=""/>
          </v:shape>
          <o:OLEObject Type="Embed" ProgID="Equation.DSMT4" ShapeID="_x0000_i1521" DrawAspect="Content" ObjectID="_1681674347" r:id="rId895"/>
        </w:object>
      </w:r>
      <w:r w:rsidRPr="00090D89">
        <w:rPr>
          <w:rFonts w:ascii="Times New Roman" w:hAnsi="Times New Roman" w:cs="Times New Roman"/>
          <w:sz w:val="24"/>
          <w:szCs w:val="24"/>
          <w:highlight w:val="green"/>
          <w:lang w:val="fr-FR"/>
        </w:rPr>
        <w:t>.</w:t>
      </w:r>
      <w:r w:rsidRPr="00090D89">
        <w:rPr>
          <w:rFonts w:ascii="Times New Roman" w:hAnsi="Times New Roman" w:cs="Times New Roman"/>
          <w:sz w:val="24"/>
          <w:szCs w:val="24"/>
          <w:lang w:val="fr-FR"/>
        </w:rPr>
        <w:tab/>
      </w:r>
      <w:r w:rsidRPr="00090D89">
        <w:rPr>
          <w:rFonts w:ascii="Times New Roman" w:hAnsi="Times New Roman" w:cs="Times New Roman"/>
          <w:b/>
          <w:color w:val="0000FF"/>
          <w:sz w:val="24"/>
          <w:szCs w:val="24"/>
          <w:lang w:val="fr-FR"/>
        </w:rPr>
        <w:t xml:space="preserve">C. </w:t>
      </w:r>
      <w:r w:rsidRPr="006E6ED0">
        <w:rPr>
          <w:rFonts w:ascii="Times New Roman" w:hAnsi="Times New Roman" w:cs="Times New Roman"/>
          <w:position w:val="-6"/>
          <w:sz w:val="24"/>
          <w:szCs w:val="24"/>
        </w:rPr>
        <w:object w:dxaOrig="1080" w:dyaOrig="280" w14:anchorId="5313BA81">
          <v:shape id="_x0000_i1522" type="#_x0000_t75" style="width:54.75pt;height:14.25pt" o:ole="">
            <v:imagedata r:id="rId194" o:title=""/>
          </v:shape>
          <o:OLEObject Type="Embed" ProgID="Equation.DSMT4" ShapeID="_x0000_i1522" DrawAspect="Content" ObjectID="_1681674348" r:id="rId896"/>
        </w:object>
      </w:r>
      <w:r w:rsidRPr="00090D89">
        <w:rPr>
          <w:rFonts w:ascii="Times New Roman" w:hAnsi="Times New Roman" w:cs="Times New Roman"/>
          <w:sz w:val="24"/>
          <w:szCs w:val="24"/>
          <w:lang w:val="fr-FR"/>
        </w:rPr>
        <w:t>.</w:t>
      </w:r>
      <w:r w:rsidRPr="00090D89">
        <w:rPr>
          <w:rFonts w:ascii="Times New Roman" w:hAnsi="Times New Roman" w:cs="Times New Roman"/>
          <w:sz w:val="24"/>
          <w:szCs w:val="24"/>
          <w:lang w:val="fr-FR"/>
        </w:rPr>
        <w:tab/>
      </w:r>
      <w:r w:rsidRPr="00090D89">
        <w:rPr>
          <w:rFonts w:ascii="Times New Roman" w:hAnsi="Times New Roman" w:cs="Times New Roman"/>
          <w:b/>
          <w:color w:val="0000FF"/>
          <w:sz w:val="24"/>
          <w:szCs w:val="24"/>
          <w:lang w:val="fr-FR"/>
        </w:rPr>
        <w:t xml:space="preserve">D. </w:t>
      </w:r>
      <w:r w:rsidRPr="006E6ED0">
        <w:rPr>
          <w:rFonts w:ascii="Times New Roman" w:hAnsi="Times New Roman" w:cs="Times New Roman"/>
          <w:position w:val="-6"/>
          <w:sz w:val="24"/>
          <w:szCs w:val="24"/>
        </w:rPr>
        <w:object w:dxaOrig="1100" w:dyaOrig="280" w14:anchorId="36E6BC35">
          <v:shape id="_x0000_i1523" type="#_x0000_t75" style="width:54.75pt;height:14.25pt" o:ole="">
            <v:imagedata r:id="rId196" o:title=""/>
          </v:shape>
          <o:OLEObject Type="Embed" ProgID="Equation.DSMT4" ShapeID="_x0000_i1523" DrawAspect="Content" ObjectID="_1681674349" r:id="rId897"/>
        </w:object>
      </w:r>
      <w:r w:rsidRPr="00090D89">
        <w:rPr>
          <w:rFonts w:ascii="Times New Roman" w:hAnsi="Times New Roman" w:cs="Times New Roman"/>
          <w:sz w:val="24"/>
          <w:szCs w:val="24"/>
          <w:lang w:val="fr-FR"/>
        </w:rPr>
        <w:t>.</w:t>
      </w:r>
    </w:p>
    <w:p w14:paraId="0655E7A9" w14:textId="77777777" w:rsidR="00837006" w:rsidRPr="00090D89" w:rsidRDefault="00837006" w:rsidP="00904EF9">
      <w:pPr>
        <w:spacing w:line="276" w:lineRule="auto"/>
        <w:jc w:val="center"/>
        <w:rPr>
          <w:rFonts w:ascii="Times New Roman" w:hAnsi="Times New Roman" w:cs="Times New Roman"/>
          <w:b/>
          <w:color w:val="0000FF"/>
          <w:sz w:val="24"/>
          <w:szCs w:val="24"/>
          <w:lang w:val="fr-FR"/>
        </w:rPr>
      </w:pPr>
      <w:r w:rsidRPr="00090D89">
        <w:rPr>
          <w:rFonts w:ascii="Times New Roman" w:hAnsi="Times New Roman" w:cs="Times New Roman"/>
          <w:b/>
          <w:color w:val="0000FF"/>
          <w:sz w:val="24"/>
          <w:szCs w:val="24"/>
          <w:lang w:val="fr-FR"/>
        </w:rPr>
        <w:t>Lời giải</w:t>
      </w:r>
    </w:p>
    <w:p w14:paraId="28A4EE6D" w14:textId="77777777" w:rsidR="00837006" w:rsidRPr="00090D89" w:rsidRDefault="00837006" w:rsidP="00904EF9">
      <w:pPr>
        <w:spacing w:line="276" w:lineRule="auto"/>
        <w:jc w:val="right"/>
        <w:rPr>
          <w:rFonts w:ascii="Times New Roman" w:hAnsi="Times New Roman" w:cs="Times New Roman"/>
          <w:b/>
          <w:i/>
          <w:iCs/>
          <w:sz w:val="24"/>
          <w:szCs w:val="24"/>
          <w:lang w:val="fr-FR"/>
        </w:rPr>
      </w:pPr>
      <w:r w:rsidRPr="00090D89">
        <w:rPr>
          <w:rFonts w:ascii="Times New Roman" w:hAnsi="Times New Roman" w:cs="Times New Roman"/>
          <w:b/>
          <w:i/>
          <w:iCs/>
          <w:sz w:val="24"/>
          <w:szCs w:val="24"/>
          <w:lang w:val="fr-FR"/>
        </w:rPr>
        <w:t>FB: Trương Quan Kía</w:t>
      </w:r>
    </w:p>
    <w:p w14:paraId="5A5B8FA2" w14:textId="6CCDB002" w:rsidR="00837006" w:rsidRPr="00693124" w:rsidRDefault="00837006" w:rsidP="00904EF9">
      <w:pPr>
        <w:spacing w:line="276" w:lineRule="auto"/>
        <w:ind w:hanging="990"/>
        <w:jc w:val="both"/>
        <w:rPr>
          <w:rFonts w:ascii="Times New Roman" w:hAnsi="Times New Roman" w:cs="Times New Roman"/>
          <w:sz w:val="24"/>
          <w:szCs w:val="24"/>
          <w:lang w:val="fr-FR"/>
        </w:rPr>
      </w:pPr>
      <w:r w:rsidRPr="00090D89">
        <w:rPr>
          <w:rFonts w:ascii="Times New Roman" w:hAnsi="Times New Roman" w:cs="Times New Roman"/>
          <w:sz w:val="24"/>
          <w:szCs w:val="24"/>
          <w:lang w:val="fr-FR"/>
        </w:rPr>
        <w:tab/>
      </w:r>
      <w:r w:rsidRPr="00693124">
        <w:rPr>
          <w:rFonts w:ascii="Times New Roman" w:hAnsi="Times New Roman" w:cs="Times New Roman"/>
          <w:sz w:val="24"/>
          <w:szCs w:val="24"/>
          <w:highlight w:val="green"/>
          <w:lang w:val="fr-FR"/>
        </w:rPr>
        <w:t>Chọn B</w:t>
      </w:r>
      <w:r w:rsidR="00340777" w:rsidRPr="00693124">
        <w:rPr>
          <w:rFonts w:ascii="Times New Roman" w:hAnsi="Times New Roman" w:cs="Times New Roman"/>
          <w:sz w:val="24"/>
          <w:szCs w:val="24"/>
          <w:highlight w:val="green"/>
          <w:lang w:val="fr-FR"/>
        </w:rPr>
        <w:t>.</w:t>
      </w:r>
      <w:r w:rsidRPr="00693124">
        <w:rPr>
          <w:rFonts w:ascii="Times New Roman" w:hAnsi="Times New Roman" w:cs="Times New Roman"/>
          <w:sz w:val="24"/>
          <w:szCs w:val="24"/>
          <w:lang w:val="fr-FR"/>
        </w:rPr>
        <w:t xml:space="preserve"> </w:t>
      </w:r>
    </w:p>
    <w:p w14:paraId="05A210FF" w14:textId="77777777" w:rsidR="00837006" w:rsidRPr="00693124" w:rsidRDefault="00837006" w:rsidP="00904EF9">
      <w:pPr>
        <w:tabs>
          <w:tab w:val="left" w:pos="1260"/>
        </w:tabs>
        <w:spacing w:line="276" w:lineRule="auto"/>
        <w:ind w:hanging="990"/>
        <w:jc w:val="both"/>
        <w:rPr>
          <w:rFonts w:ascii="Times New Roman" w:hAnsi="Times New Roman" w:cs="Times New Roman"/>
          <w:sz w:val="24"/>
          <w:szCs w:val="24"/>
          <w:lang w:val="fr-FR"/>
        </w:rPr>
      </w:pPr>
      <w:r w:rsidRPr="00693124">
        <w:rPr>
          <w:rFonts w:ascii="Times New Roman" w:hAnsi="Times New Roman" w:cs="Times New Roman"/>
          <w:sz w:val="24"/>
          <w:szCs w:val="24"/>
          <w:lang w:val="fr-FR"/>
        </w:rPr>
        <w:tab/>
        <w:t xml:space="preserve">Số phức liên hợp của số phức </w:t>
      </w:r>
      <w:r w:rsidRPr="006E6ED0">
        <w:rPr>
          <w:rFonts w:ascii="Times New Roman" w:hAnsi="Times New Roman" w:cs="Times New Roman"/>
          <w:position w:val="-6"/>
          <w:sz w:val="24"/>
          <w:szCs w:val="24"/>
        </w:rPr>
        <w:object w:dxaOrig="920" w:dyaOrig="280" w14:anchorId="4CCF12D2">
          <v:shape id="_x0000_i1524" type="#_x0000_t75" style="width:45.75pt;height:14.25pt" o:ole="">
            <v:imagedata r:id="rId898" o:title=""/>
          </v:shape>
          <o:OLEObject Type="Embed" ProgID="Equation.DSMT4" ShapeID="_x0000_i1524" DrawAspect="Content" ObjectID="_1681674350" r:id="rId899"/>
        </w:object>
      </w:r>
      <w:r w:rsidRPr="00693124">
        <w:rPr>
          <w:rFonts w:ascii="Times New Roman" w:hAnsi="Times New Roman" w:cs="Times New Roman"/>
          <w:sz w:val="24"/>
          <w:szCs w:val="24"/>
          <w:lang w:val="fr-FR"/>
        </w:rPr>
        <w:t xml:space="preserve"> là </w:t>
      </w:r>
      <w:r w:rsidRPr="006E6ED0">
        <w:rPr>
          <w:rFonts w:ascii="Times New Roman" w:hAnsi="Times New Roman" w:cs="Times New Roman"/>
          <w:position w:val="-6"/>
          <w:sz w:val="24"/>
          <w:szCs w:val="24"/>
        </w:rPr>
        <w:object w:dxaOrig="940" w:dyaOrig="280" w14:anchorId="3F11ECC3">
          <v:shape id="_x0000_i1525" type="#_x0000_t75" style="width:47.25pt;height:14.25pt" o:ole="">
            <v:imagedata r:id="rId900" o:title=""/>
          </v:shape>
          <o:OLEObject Type="Embed" ProgID="Equation.DSMT4" ShapeID="_x0000_i1525" DrawAspect="Content" ObjectID="_1681674351" r:id="rId901"/>
        </w:object>
      </w:r>
      <w:r w:rsidRPr="00693124">
        <w:rPr>
          <w:rFonts w:ascii="Times New Roman" w:hAnsi="Times New Roman" w:cs="Times New Roman"/>
          <w:sz w:val="24"/>
          <w:szCs w:val="24"/>
          <w:lang w:val="fr-FR"/>
        </w:rPr>
        <w:t>.</w:t>
      </w:r>
    </w:p>
    <w:p w14:paraId="3572C3A1" w14:textId="1DF9D838" w:rsidR="00837006" w:rsidRPr="00693124" w:rsidRDefault="00837006" w:rsidP="00904EF9">
      <w:pPr>
        <w:tabs>
          <w:tab w:val="left" w:pos="992"/>
        </w:tabs>
        <w:spacing w:line="276" w:lineRule="auto"/>
        <w:ind w:hanging="992"/>
        <w:jc w:val="both"/>
        <w:rPr>
          <w:rFonts w:ascii="Times New Roman" w:hAnsi="Times New Roman" w:cs="Times New Roman"/>
          <w:sz w:val="24"/>
          <w:szCs w:val="24"/>
          <w:lang w:val="fr-FR"/>
        </w:rPr>
      </w:pPr>
      <w:r w:rsidRPr="00693124">
        <w:rPr>
          <w:rFonts w:ascii="Times New Roman" w:hAnsi="Times New Roman" w:cs="Times New Roman"/>
          <w:b/>
          <w:color w:val="0000FF"/>
          <w:sz w:val="24"/>
          <w:szCs w:val="24"/>
          <w:lang w:val="fr-FR"/>
        </w:rPr>
        <w:t>Câu 15.</w:t>
      </w:r>
      <w:r w:rsidRPr="00693124">
        <w:rPr>
          <w:rFonts w:ascii="Times New Roman" w:hAnsi="Times New Roman" w:cs="Times New Roman"/>
          <w:b/>
          <w:color w:val="FF00FF"/>
          <w:sz w:val="24"/>
          <w:szCs w:val="24"/>
          <w:lang w:val="fr-FR"/>
        </w:rPr>
        <w:tab/>
        <w:t xml:space="preserve">[2H3-2.2-1] </w:t>
      </w:r>
      <w:r w:rsidR="00CC1030" w:rsidRPr="00693124">
        <w:rPr>
          <w:rFonts w:ascii="Times New Roman" w:hAnsi="Times New Roman" w:cs="Times New Roman"/>
          <w:b/>
          <w:color w:val="FF00FF"/>
          <w:sz w:val="24"/>
          <w:szCs w:val="24"/>
          <w:lang w:val="fr-FR"/>
        </w:rPr>
        <w:t xml:space="preserve">(thi thử lần 2 Quốc Học Huế 2020-2021) </w:t>
      </w:r>
      <w:r w:rsidRPr="00693124">
        <w:rPr>
          <w:rFonts w:ascii="Times New Roman" w:hAnsi="Times New Roman" w:cs="Times New Roman"/>
          <w:sz w:val="24"/>
          <w:szCs w:val="24"/>
          <w:lang w:val="fr-FR"/>
        </w:rPr>
        <w:t xml:space="preserve">Trong không gian </w:t>
      </w:r>
      <w:r w:rsidRPr="006E6ED0">
        <w:rPr>
          <w:rFonts w:ascii="Times New Roman" w:hAnsi="Times New Roman" w:cs="Times New Roman"/>
          <w:position w:val="-10"/>
          <w:sz w:val="24"/>
          <w:szCs w:val="24"/>
        </w:rPr>
        <w:object w:dxaOrig="560" w:dyaOrig="330" w14:anchorId="2DB4D2F4">
          <v:shape id="_x0000_i1526" type="#_x0000_t75" style="width:27.75pt;height:16.5pt" o:ole="">
            <v:imagedata r:id="rId198" o:title=""/>
          </v:shape>
          <o:OLEObject Type="Embed" ProgID="Equation.DSMT4" ShapeID="_x0000_i1526" DrawAspect="Content" ObjectID="_1681674352" r:id="rId902"/>
        </w:object>
      </w:r>
      <w:r w:rsidRPr="00693124">
        <w:rPr>
          <w:rFonts w:ascii="Times New Roman" w:hAnsi="Times New Roman" w:cs="Times New Roman"/>
          <w:sz w:val="24"/>
          <w:szCs w:val="24"/>
          <w:lang w:val="fr-FR"/>
        </w:rPr>
        <w:t xml:space="preserve">, cho mặt phẳng </w:t>
      </w:r>
      <w:r w:rsidRPr="006E6ED0">
        <w:rPr>
          <w:rFonts w:ascii="Times New Roman" w:hAnsi="Times New Roman" w:cs="Times New Roman"/>
          <w:position w:val="-10"/>
          <w:sz w:val="24"/>
          <w:szCs w:val="24"/>
        </w:rPr>
        <w:object w:dxaOrig="1850" w:dyaOrig="330" w14:anchorId="0D0D9384">
          <v:shape id="_x0000_i1527" type="#_x0000_t75" style="width:92.25pt;height:16.5pt" o:ole="">
            <v:imagedata r:id="rId200" o:title=""/>
          </v:shape>
          <o:OLEObject Type="Embed" ProgID="Equation.DSMT4" ShapeID="_x0000_i1527" DrawAspect="Content" ObjectID="_1681674353" r:id="rId903"/>
        </w:object>
      </w:r>
      <w:r w:rsidRPr="00693124">
        <w:rPr>
          <w:rFonts w:ascii="Times New Roman" w:hAnsi="Times New Roman" w:cs="Times New Roman"/>
          <w:sz w:val="24"/>
          <w:szCs w:val="24"/>
          <w:lang w:val="fr-FR"/>
        </w:rPr>
        <w:t xml:space="preserve">. Vectơ nào dưới đây là một vectơ pháp tuyến của </w:t>
      </w:r>
      <w:r w:rsidRPr="006E6ED0">
        <w:rPr>
          <w:rFonts w:ascii="Times New Roman" w:hAnsi="Times New Roman" w:cs="Times New Roman"/>
          <w:position w:val="-10"/>
          <w:sz w:val="24"/>
          <w:szCs w:val="24"/>
        </w:rPr>
        <w:object w:dxaOrig="410" w:dyaOrig="330" w14:anchorId="5CE0DD42">
          <v:shape id="_x0000_i1528" type="#_x0000_t75" style="width:20.25pt;height:16.5pt" o:ole="">
            <v:imagedata r:id="rId202" o:title=""/>
          </v:shape>
          <o:OLEObject Type="Embed" ProgID="Equation.DSMT4" ShapeID="_x0000_i1528" DrawAspect="Content" ObjectID="_1681674354" r:id="rId904"/>
        </w:object>
      </w:r>
      <w:r w:rsidRPr="00693124">
        <w:rPr>
          <w:rFonts w:ascii="Times New Roman" w:hAnsi="Times New Roman" w:cs="Times New Roman"/>
          <w:sz w:val="24"/>
          <w:szCs w:val="24"/>
          <w:lang w:val="fr-FR"/>
        </w:rPr>
        <w:t>?</w:t>
      </w:r>
    </w:p>
    <w:p w14:paraId="0EC7CBC9" w14:textId="77777777" w:rsidR="00837006" w:rsidRPr="001C77A1" w:rsidRDefault="00837006" w:rsidP="00904EF9">
      <w:pPr>
        <w:tabs>
          <w:tab w:val="left" w:pos="1080"/>
          <w:tab w:val="left" w:pos="3402"/>
          <w:tab w:val="left" w:pos="5669"/>
          <w:tab w:val="left" w:pos="7937"/>
        </w:tabs>
        <w:spacing w:line="276" w:lineRule="auto"/>
        <w:ind w:hanging="1080"/>
        <w:jc w:val="both"/>
        <w:rPr>
          <w:rFonts w:ascii="Times New Roman" w:hAnsi="Times New Roman" w:cs="Times New Roman"/>
          <w:sz w:val="24"/>
          <w:szCs w:val="24"/>
          <w:lang w:val="fr-FR"/>
        </w:rPr>
      </w:pPr>
      <w:r w:rsidRPr="00693124">
        <w:rPr>
          <w:rFonts w:ascii="Times New Roman" w:hAnsi="Times New Roman" w:cs="Times New Roman"/>
          <w:b/>
          <w:color w:val="0000FF"/>
          <w:sz w:val="24"/>
          <w:szCs w:val="24"/>
          <w:lang w:val="fr-FR"/>
        </w:rPr>
        <w:tab/>
      </w:r>
      <w:r w:rsidRPr="001C77A1">
        <w:rPr>
          <w:rFonts w:ascii="Times New Roman" w:hAnsi="Times New Roman" w:cs="Times New Roman"/>
          <w:b/>
          <w:color w:val="0000FF"/>
          <w:sz w:val="24"/>
          <w:szCs w:val="24"/>
          <w:highlight w:val="green"/>
          <w:u w:val="single"/>
          <w:lang w:val="fr-FR"/>
        </w:rPr>
        <w:t>A.</w:t>
      </w:r>
      <w:r w:rsidRPr="001C77A1">
        <w:rPr>
          <w:rFonts w:ascii="Times New Roman" w:hAnsi="Times New Roman" w:cs="Times New Roman"/>
          <w:b/>
          <w:color w:val="0000FF"/>
          <w:sz w:val="24"/>
          <w:szCs w:val="24"/>
          <w:highlight w:val="green"/>
          <w:lang w:val="fr-FR"/>
        </w:rPr>
        <w:t xml:space="preserve"> </w:t>
      </w:r>
      <w:r w:rsidRPr="006E6ED0">
        <w:rPr>
          <w:rFonts w:ascii="Times New Roman" w:hAnsi="Times New Roman" w:cs="Times New Roman"/>
          <w:position w:val="-12"/>
          <w:sz w:val="24"/>
          <w:szCs w:val="24"/>
          <w:highlight w:val="green"/>
        </w:rPr>
        <w:object w:dxaOrig="1440" w:dyaOrig="360" w14:anchorId="3995108F">
          <v:shape id="_x0000_i1529" type="#_x0000_t75" style="width:1in;height:18pt" o:ole="">
            <v:imagedata r:id="rId204" o:title=""/>
          </v:shape>
          <o:OLEObject Type="Embed" ProgID="Equation.DSMT4" ShapeID="_x0000_i1529" DrawAspect="Content" ObjectID="_1681674355" r:id="rId905"/>
        </w:object>
      </w:r>
      <w:r w:rsidRPr="001C77A1">
        <w:rPr>
          <w:rFonts w:ascii="Times New Roman" w:hAnsi="Times New Roman" w:cs="Times New Roman"/>
          <w:sz w:val="24"/>
          <w:szCs w:val="24"/>
          <w:highlight w:val="green"/>
          <w:lang w:val="fr-FR"/>
        </w:rPr>
        <w:t>.</w:t>
      </w:r>
      <w:r w:rsidRPr="001C77A1">
        <w:rPr>
          <w:rFonts w:ascii="Times New Roman" w:hAnsi="Times New Roman" w:cs="Times New Roman"/>
          <w:sz w:val="24"/>
          <w:szCs w:val="24"/>
          <w:lang w:val="fr-FR"/>
        </w:rPr>
        <w:tab/>
      </w:r>
      <w:r w:rsidRPr="001C77A1">
        <w:rPr>
          <w:rFonts w:ascii="Times New Roman" w:hAnsi="Times New Roman" w:cs="Times New Roman"/>
          <w:b/>
          <w:color w:val="0000FF"/>
          <w:sz w:val="24"/>
          <w:szCs w:val="24"/>
          <w:lang w:val="fr-FR"/>
        </w:rPr>
        <w:t xml:space="preserve">B. </w:t>
      </w:r>
      <w:r w:rsidRPr="006E6ED0">
        <w:rPr>
          <w:rFonts w:ascii="Times New Roman" w:hAnsi="Times New Roman" w:cs="Times New Roman"/>
          <w:position w:val="-12"/>
          <w:sz w:val="24"/>
          <w:szCs w:val="24"/>
        </w:rPr>
        <w:object w:dxaOrig="1330" w:dyaOrig="360" w14:anchorId="26A900CA">
          <v:shape id="_x0000_i1530" type="#_x0000_t75" style="width:66.75pt;height:18pt" o:ole="">
            <v:imagedata r:id="rId206" o:title=""/>
          </v:shape>
          <o:OLEObject Type="Embed" ProgID="Equation.DSMT4" ShapeID="_x0000_i1530" DrawAspect="Content" ObjectID="_1681674356" r:id="rId906"/>
        </w:object>
      </w:r>
      <w:r w:rsidRPr="001C77A1">
        <w:rPr>
          <w:rFonts w:ascii="Times New Roman" w:hAnsi="Times New Roman" w:cs="Times New Roman"/>
          <w:sz w:val="24"/>
          <w:szCs w:val="24"/>
          <w:lang w:val="fr-FR"/>
        </w:rPr>
        <w:t>.</w:t>
      </w:r>
      <w:r w:rsidRPr="001C77A1">
        <w:rPr>
          <w:rFonts w:ascii="Times New Roman" w:hAnsi="Times New Roman" w:cs="Times New Roman"/>
          <w:sz w:val="24"/>
          <w:szCs w:val="24"/>
          <w:lang w:val="fr-FR"/>
        </w:rPr>
        <w:tab/>
      </w:r>
      <w:r w:rsidRPr="001C77A1">
        <w:rPr>
          <w:rFonts w:ascii="Times New Roman" w:hAnsi="Times New Roman" w:cs="Times New Roman"/>
          <w:b/>
          <w:color w:val="0000FF"/>
          <w:sz w:val="24"/>
          <w:szCs w:val="24"/>
          <w:lang w:val="fr-FR"/>
        </w:rPr>
        <w:t xml:space="preserve">C. </w:t>
      </w:r>
      <w:r w:rsidRPr="006E6ED0">
        <w:rPr>
          <w:rFonts w:ascii="Times New Roman" w:hAnsi="Times New Roman" w:cs="Times New Roman"/>
          <w:position w:val="-12"/>
          <w:sz w:val="24"/>
          <w:szCs w:val="24"/>
        </w:rPr>
        <w:object w:dxaOrig="1210" w:dyaOrig="360" w14:anchorId="3C8FF9C2">
          <v:shape id="_x0000_i1531" type="#_x0000_t75" style="width:60.75pt;height:18pt" o:ole="">
            <v:imagedata r:id="rId208" o:title=""/>
          </v:shape>
          <o:OLEObject Type="Embed" ProgID="Equation.DSMT4" ShapeID="_x0000_i1531" DrawAspect="Content" ObjectID="_1681674357" r:id="rId907"/>
        </w:object>
      </w:r>
      <w:r w:rsidRPr="001C77A1">
        <w:rPr>
          <w:rFonts w:ascii="Times New Roman" w:hAnsi="Times New Roman" w:cs="Times New Roman"/>
          <w:sz w:val="24"/>
          <w:szCs w:val="24"/>
          <w:lang w:val="fr-FR"/>
        </w:rPr>
        <w:t>.</w:t>
      </w:r>
      <w:r w:rsidRPr="001C77A1">
        <w:rPr>
          <w:rFonts w:ascii="Times New Roman" w:hAnsi="Times New Roman" w:cs="Times New Roman"/>
          <w:sz w:val="24"/>
          <w:szCs w:val="24"/>
          <w:lang w:val="fr-FR"/>
        </w:rPr>
        <w:tab/>
      </w:r>
      <w:r w:rsidRPr="001C77A1">
        <w:rPr>
          <w:rFonts w:ascii="Times New Roman" w:hAnsi="Times New Roman" w:cs="Times New Roman"/>
          <w:b/>
          <w:color w:val="0000FF"/>
          <w:sz w:val="24"/>
          <w:szCs w:val="24"/>
          <w:lang w:val="fr-FR"/>
        </w:rPr>
        <w:t xml:space="preserve">D. </w:t>
      </w:r>
      <w:r w:rsidRPr="006E6ED0">
        <w:rPr>
          <w:rFonts w:ascii="Times New Roman" w:hAnsi="Times New Roman" w:cs="Times New Roman"/>
          <w:position w:val="-12"/>
          <w:sz w:val="24"/>
          <w:szCs w:val="24"/>
        </w:rPr>
        <w:object w:dxaOrig="1330" w:dyaOrig="360" w14:anchorId="7A6D600A">
          <v:shape id="_x0000_i1532" type="#_x0000_t75" style="width:66.75pt;height:18pt" o:ole="">
            <v:imagedata r:id="rId210" o:title=""/>
          </v:shape>
          <o:OLEObject Type="Embed" ProgID="Equation.DSMT4" ShapeID="_x0000_i1532" DrawAspect="Content" ObjectID="_1681674358" r:id="rId908"/>
        </w:object>
      </w:r>
      <w:r w:rsidRPr="001C77A1">
        <w:rPr>
          <w:rFonts w:ascii="Times New Roman" w:hAnsi="Times New Roman" w:cs="Times New Roman"/>
          <w:sz w:val="24"/>
          <w:szCs w:val="24"/>
          <w:lang w:val="fr-FR"/>
        </w:rPr>
        <w:t>.</w:t>
      </w:r>
    </w:p>
    <w:p w14:paraId="21E19EC2" w14:textId="77777777" w:rsidR="00837006" w:rsidRPr="001C77A1" w:rsidRDefault="00837006" w:rsidP="00904EF9">
      <w:pPr>
        <w:spacing w:line="276" w:lineRule="auto"/>
        <w:jc w:val="center"/>
        <w:rPr>
          <w:rFonts w:ascii="Times New Roman" w:hAnsi="Times New Roman" w:cs="Times New Roman"/>
          <w:b/>
          <w:color w:val="0000FF"/>
          <w:sz w:val="24"/>
          <w:szCs w:val="24"/>
          <w:lang w:val="fr-FR"/>
        </w:rPr>
      </w:pPr>
      <w:r w:rsidRPr="001C77A1">
        <w:rPr>
          <w:rFonts w:ascii="Times New Roman" w:hAnsi="Times New Roman" w:cs="Times New Roman"/>
          <w:b/>
          <w:color w:val="0000FF"/>
          <w:sz w:val="24"/>
          <w:szCs w:val="24"/>
          <w:lang w:val="fr-FR"/>
        </w:rPr>
        <w:t>Lời giải</w:t>
      </w:r>
    </w:p>
    <w:p w14:paraId="67944FEA" w14:textId="77777777" w:rsidR="00837006" w:rsidRPr="001C77A1" w:rsidRDefault="00837006" w:rsidP="00904EF9">
      <w:pPr>
        <w:spacing w:line="276" w:lineRule="auto"/>
        <w:jc w:val="right"/>
        <w:rPr>
          <w:rFonts w:ascii="Times New Roman" w:hAnsi="Times New Roman" w:cs="Times New Roman"/>
          <w:b/>
          <w:sz w:val="24"/>
          <w:szCs w:val="24"/>
          <w:lang w:val="fr-FR"/>
        </w:rPr>
      </w:pPr>
      <w:r w:rsidRPr="001C77A1">
        <w:rPr>
          <w:rFonts w:ascii="Times New Roman" w:hAnsi="Times New Roman" w:cs="Times New Roman"/>
          <w:b/>
          <w:i/>
          <w:iCs/>
          <w:sz w:val="24"/>
          <w:szCs w:val="24"/>
          <w:lang w:val="fr-FR"/>
        </w:rPr>
        <w:t>FB: Trương Quan Kía</w:t>
      </w:r>
    </w:p>
    <w:p w14:paraId="278B0BEF" w14:textId="77777777" w:rsidR="00340777" w:rsidRPr="00340777" w:rsidRDefault="00340777" w:rsidP="00904EF9">
      <w:pPr>
        <w:tabs>
          <w:tab w:val="left" w:pos="2268"/>
        </w:tabs>
        <w:ind w:firstLine="0"/>
        <w:jc w:val="both"/>
        <w:rPr>
          <w:rFonts w:ascii="Times New Roman" w:hAnsi="Times New Roman" w:cs="Times New Roman"/>
          <w:bCs/>
          <w:color w:val="0000CC"/>
          <w:sz w:val="24"/>
          <w:szCs w:val="24"/>
        </w:rPr>
      </w:pPr>
      <w:r w:rsidRPr="00340777">
        <w:rPr>
          <w:rFonts w:ascii="Times New Roman" w:hAnsi="Times New Roman" w:cs="Times New Roman"/>
          <w:bCs/>
          <w:color w:val="0000CC"/>
          <w:sz w:val="24"/>
          <w:szCs w:val="24"/>
          <w:highlight w:val="green"/>
        </w:rPr>
        <w:t>Chọn A.</w:t>
      </w:r>
    </w:p>
    <w:p w14:paraId="17AF3C0B" w14:textId="77777777" w:rsidR="00C92472" w:rsidRDefault="00837006" w:rsidP="00904EF9">
      <w:pPr>
        <w:spacing w:line="276" w:lineRule="auto"/>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Mặt phẳng </w:t>
      </w:r>
      <w:r w:rsidR="00C92472" w:rsidRPr="006E6ED0">
        <w:rPr>
          <w:rFonts w:ascii="Times New Roman" w:hAnsi="Times New Roman" w:cs="Times New Roman"/>
          <w:position w:val="-10"/>
          <w:sz w:val="24"/>
          <w:szCs w:val="24"/>
        </w:rPr>
        <w:object w:dxaOrig="1860" w:dyaOrig="320" w14:anchorId="510A544C">
          <v:shape id="_x0000_i1533" type="#_x0000_t75" style="width:93pt;height:15.75pt" o:ole="">
            <v:imagedata r:id="rId909" o:title=""/>
          </v:shape>
          <o:OLEObject Type="Embed" ProgID="Equation.DSMT4" ShapeID="_x0000_i1533" DrawAspect="Content" ObjectID="_1681674359" r:id="rId910"/>
        </w:object>
      </w:r>
      <w:r w:rsidRPr="006E6ED0">
        <w:rPr>
          <w:rFonts w:ascii="Times New Roman" w:hAnsi="Times New Roman" w:cs="Times New Roman"/>
          <w:sz w:val="24"/>
          <w:szCs w:val="24"/>
        </w:rPr>
        <w:t xml:space="preserve"> có vectơ pháp tuyến là</w:t>
      </w:r>
      <w:r w:rsidR="00C92472">
        <w:rPr>
          <w:rFonts w:ascii="Times New Roman" w:hAnsi="Times New Roman" w:cs="Times New Roman"/>
          <w:sz w:val="24"/>
          <w:szCs w:val="24"/>
        </w:rPr>
        <w:t xml:space="preserve"> </w:t>
      </w:r>
      <w:r w:rsidR="00C92472" w:rsidRPr="00C92472">
        <w:rPr>
          <w:rFonts w:ascii="Times New Roman" w:hAnsi="Times New Roman" w:cs="Times New Roman"/>
          <w:position w:val="-10"/>
          <w:sz w:val="24"/>
          <w:szCs w:val="24"/>
        </w:rPr>
        <w:object w:dxaOrig="1120" w:dyaOrig="320" w14:anchorId="4364477C">
          <v:shape id="_x0000_i1534" type="#_x0000_t75" style="width:56.25pt;height:15.75pt" o:ole="">
            <v:imagedata r:id="rId911" o:title=""/>
          </v:shape>
          <o:OLEObject Type="Embed" ProgID="Equation.DSMT4" ShapeID="_x0000_i1534" DrawAspect="Content" ObjectID="_1681674360" r:id="rId912"/>
        </w:object>
      </w:r>
      <w:r w:rsidR="00C92472">
        <w:rPr>
          <w:rFonts w:ascii="Times New Roman" w:hAnsi="Times New Roman" w:cs="Times New Roman"/>
          <w:sz w:val="24"/>
          <w:szCs w:val="24"/>
        </w:rPr>
        <w:t>.</w:t>
      </w:r>
    </w:p>
    <w:p w14:paraId="60B0BEF8" w14:textId="32401511" w:rsidR="00837006" w:rsidRPr="006E6ED0" w:rsidRDefault="00C92472" w:rsidP="00904EF9">
      <w:pPr>
        <w:spacing w:line="276" w:lineRule="auto"/>
        <w:ind w:firstLine="0"/>
        <w:jc w:val="both"/>
        <w:rPr>
          <w:rFonts w:ascii="Times New Roman" w:hAnsi="Times New Roman" w:cs="Times New Roman"/>
          <w:sz w:val="24"/>
          <w:szCs w:val="24"/>
        </w:rPr>
      </w:pPr>
      <w:r w:rsidRPr="006E6ED0">
        <w:rPr>
          <w:rFonts w:ascii="Times New Roman" w:hAnsi="Times New Roman" w:cs="Times New Roman"/>
          <w:position w:val="-12"/>
          <w:sz w:val="24"/>
          <w:szCs w:val="24"/>
        </w:rPr>
        <w:object w:dxaOrig="1740" w:dyaOrig="360" w14:anchorId="1450BA68">
          <v:shape id="_x0000_i1535" type="#_x0000_t75" style="width:87pt;height:18pt" o:ole="">
            <v:imagedata r:id="rId913" o:title=""/>
          </v:shape>
          <o:OLEObject Type="Embed" ProgID="Equation.DSMT4" ShapeID="_x0000_i1535" DrawAspect="Content" ObjectID="_1681674361" r:id="rId914"/>
        </w:object>
      </w:r>
      <w:r>
        <w:rPr>
          <w:rFonts w:ascii="Times New Roman" w:hAnsi="Times New Roman" w:cs="Times New Roman"/>
          <w:sz w:val="24"/>
          <w:szCs w:val="24"/>
        </w:rPr>
        <w:t xml:space="preserve">cũng là </w:t>
      </w:r>
      <w:r w:rsidRPr="006E6ED0">
        <w:rPr>
          <w:rFonts w:ascii="Times New Roman" w:hAnsi="Times New Roman" w:cs="Times New Roman"/>
          <w:sz w:val="24"/>
          <w:szCs w:val="24"/>
        </w:rPr>
        <w:t>vectơ</w:t>
      </w:r>
      <w:r>
        <w:rPr>
          <w:rFonts w:ascii="Times New Roman" w:hAnsi="Times New Roman" w:cs="Times New Roman"/>
          <w:sz w:val="24"/>
          <w:szCs w:val="24"/>
        </w:rPr>
        <w:t xml:space="preserve"> pháp tuyến của mặt phẳng </w:t>
      </w:r>
      <w:r w:rsidRPr="006E6ED0">
        <w:rPr>
          <w:rFonts w:ascii="Times New Roman" w:hAnsi="Times New Roman" w:cs="Times New Roman"/>
          <w:position w:val="-10"/>
          <w:sz w:val="24"/>
          <w:szCs w:val="24"/>
        </w:rPr>
        <w:object w:dxaOrig="410" w:dyaOrig="330" w14:anchorId="1D3E5637">
          <v:shape id="_x0000_i1536" type="#_x0000_t75" style="width:20.25pt;height:16.5pt" o:ole="">
            <v:imagedata r:id="rId202" o:title=""/>
          </v:shape>
          <o:OLEObject Type="Embed" ProgID="Equation.DSMT4" ShapeID="_x0000_i1536" DrawAspect="Content" ObjectID="_1681674362" r:id="rId915"/>
        </w:object>
      </w:r>
      <w:r>
        <w:rPr>
          <w:rFonts w:ascii="Times New Roman" w:hAnsi="Times New Roman" w:cs="Times New Roman"/>
          <w:sz w:val="24"/>
          <w:szCs w:val="24"/>
        </w:rPr>
        <w:t>.</w:t>
      </w:r>
    </w:p>
    <w:p w14:paraId="779B18B1" w14:textId="497E1022" w:rsidR="00837006" w:rsidRPr="006E6ED0" w:rsidRDefault="00837006" w:rsidP="00904EF9">
      <w:pPr>
        <w:tabs>
          <w:tab w:val="left" w:pos="992"/>
        </w:tabs>
        <w:spacing w:line="276" w:lineRule="auto"/>
        <w:ind w:hanging="992"/>
        <w:jc w:val="both"/>
        <w:rPr>
          <w:rFonts w:ascii="Times New Roman" w:hAnsi="Times New Roman" w:cs="Times New Roman"/>
          <w:sz w:val="24"/>
          <w:szCs w:val="24"/>
        </w:rPr>
      </w:pPr>
      <w:r w:rsidRPr="006E6ED0">
        <w:rPr>
          <w:rFonts w:ascii="Times New Roman" w:hAnsi="Times New Roman" w:cs="Times New Roman"/>
          <w:b/>
          <w:color w:val="0000FF"/>
          <w:sz w:val="24"/>
          <w:szCs w:val="24"/>
        </w:rPr>
        <w:t>Câu 16.</w:t>
      </w:r>
      <w:r w:rsidRPr="006E6ED0">
        <w:rPr>
          <w:rFonts w:ascii="Times New Roman" w:hAnsi="Times New Roman" w:cs="Times New Roman"/>
          <w:b/>
          <w:color w:val="FF00FF"/>
          <w:sz w:val="24"/>
          <w:szCs w:val="24"/>
        </w:rPr>
        <w:tab/>
        <w:t xml:space="preserve">[2H2-1.2-2] </w:t>
      </w:r>
      <w:r w:rsidR="00CC1030"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Cắt hình trụ </w:t>
      </w:r>
      <w:r w:rsidRPr="006E6ED0">
        <w:rPr>
          <w:rFonts w:ascii="Times New Roman" w:hAnsi="Times New Roman" w:cs="Times New Roman"/>
          <w:position w:val="-10"/>
          <w:sz w:val="24"/>
          <w:szCs w:val="24"/>
        </w:rPr>
        <w:object w:dxaOrig="380" w:dyaOrig="330" w14:anchorId="780BF69A">
          <v:shape id="_x0000_i1537" type="#_x0000_t75" style="width:19.5pt;height:16.5pt" o:ole="">
            <v:imagedata r:id="rId212" o:title=""/>
          </v:shape>
          <o:OLEObject Type="Embed" ProgID="Equation.DSMT4" ShapeID="_x0000_i1537" DrawAspect="Content" ObjectID="_1681674363" r:id="rId916"/>
        </w:object>
      </w:r>
      <w:r w:rsidRPr="006E6ED0">
        <w:rPr>
          <w:rFonts w:ascii="Times New Roman" w:hAnsi="Times New Roman" w:cs="Times New Roman"/>
          <w:sz w:val="24"/>
          <w:szCs w:val="24"/>
        </w:rPr>
        <w:t xml:space="preserve"> bởi một mặt phẳng qua trục của nó, ta được thiết diện là một hình vuông cạnh bằng </w:t>
      </w:r>
      <w:r w:rsidRPr="006E6ED0">
        <w:rPr>
          <w:rFonts w:ascii="Times New Roman" w:hAnsi="Times New Roman" w:cs="Times New Roman"/>
          <w:position w:val="-6"/>
          <w:sz w:val="24"/>
          <w:szCs w:val="24"/>
        </w:rPr>
        <w:object w:dxaOrig="280" w:dyaOrig="280" w14:anchorId="7E007571">
          <v:shape id="_x0000_i1538" type="#_x0000_t75" style="width:14.25pt;height:14.25pt" o:ole="">
            <v:imagedata r:id="rId214" o:title=""/>
          </v:shape>
          <o:OLEObject Type="Embed" ProgID="Equation.DSMT4" ShapeID="_x0000_i1538" DrawAspect="Content" ObjectID="_1681674364" r:id="rId917"/>
        </w:object>
      </w:r>
      <w:r w:rsidRPr="006E6ED0">
        <w:rPr>
          <w:rFonts w:ascii="Times New Roman" w:hAnsi="Times New Roman" w:cs="Times New Roman"/>
          <w:sz w:val="24"/>
          <w:szCs w:val="24"/>
        </w:rPr>
        <w:t xml:space="preserve">. Diện tích xung quanh của </w:t>
      </w:r>
      <w:r w:rsidRPr="006E6ED0">
        <w:rPr>
          <w:rFonts w:ascii="Times New Roman" w:hAnsi="Times New Roman" w:cs="Times New Roman"/>
          <w:position w:val="-10"/>
          <w:sz w:val="24"/>
          <w:szCs w:val="24"/>
        </w:rPr>
        <w:object w:dxaOrig="380" w:dyaOrig="330" w14:anchorId="72A667DC">
          <v:shape id="_x0000_i1539" type="#_x0000_t75" style="width:19.5pt;height:16.5pt" o:ole="">
            <v:imagedata r:id="rId216" o:title=""/>
          </v:shape>
          <o:OLEObject Type="Embed" ProgID="Equation.DSMT4" ShapeID="_x0000_i1539" DrawAspect="Content" ObjectID="_1681674365" r:id="rId918"/>
        </w:object>
      </w:r>
      <w:r w:rsidRPr="006E6ED0">
        <w:rPr>
          <w:rFonts w:ascii="Times New Roman" w:hAnsi="Times New Roman" w:cs="Times New Roman"/>
          <w:sz w:val="24"/>
          <w:szCs w:val="24"/>
        </w:rPr>
        <w:t xml:space="preserve"> bằng</w:t>
      </w:r>
    </w:p>
    <w:p w14:paraId="140F2E06" w14:textId="77777777" w:rsidR="00837006" w:rsidRPr="006E6ED0" w:rsidRDefault="00837006" w:rsidP="00904EF9">
      <w:pPr>
        <w:tabs>
          <w:tab w:val="left" w:pos="990"/>
          <w:tab w:val="left" w:pos="3402"/>
          <w:tab w:val="left" w:pos="5669"/>
          <w:tab w:val="left" w:pos="7937"/>
        </w:tabs>
        <w:spacing w:line="276" w:lineRule="auto"/>
        <w:ind w:hanging="992"/>
        <w:jc w:val="both"/>
        <w:rPr>
          <w:rFonts w:ascii="Times New Roman" w:hAnsi="Times New Roman" w:cs="Times New Roman"/>
          <w:sz w:val="24"/>
          <w:szCs w:val="24"/>
        </w:rPr>
      </w:pPr>
      <w:r>
        <w:rPr>
          <w:rFonts w:ascii="Times New Roman" w:hAnsi="Times New Roman" w:cs="Times New Roman"/>
          <w:b/>
          <w:color w:val="0000FF"/>
          <w:sz w:val="24"/>
          <w:szCs w:val="24"/>
        </w:rPr>
        <w:tab/>
      </w:r>
      <w:r w:rsidRPr="006E6ED0">
        <w:rPr>
          <w:rFonts w:ascii="Times New Roman" w:hAnsi="Times New Roman" w:cs="Times New Roman"/>
          <w:b/>
          <w:color w:val="0000FF"/>
          <w:sz w:val="24"/>
          <w:szCs w:val="24"/>
        </w:rPr>
        <w:t xml:space="preserve">A. </w:t>
      </w:r>
      <w:r w:rsidRPr="006E6ED0">
        <w:rPr>
          <w:rFonts w:ascii="Times New Roman" w:hAnsi="Times New Roman" w:cs="Times New Roman"/>
          <w:position w:val="-6"/>
          <w:sz w:val="24"/>
          <w:szCs w:val="24"/>
        </w:rPr>
        <w:object w:dxaOrig="560" w:dyaOrig="280" w14:anchorId="74EB4DD7">
          <v:shape id="_x0000_i1540" type="#_x0000_t75" style="width:27.75pt;height:14.25pt" o:ole="">
            <v:imagedata r:id="rId218" o:title=""/>
          </v:shape>
          <o:OLEObject Type="Embed" ProgID="Equation.DSMT4" ShapeID="_x0000_i1540" DrawAspect="Content" ObjectID="_1681674366" r:id="rId919"/>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position w:val="-6"/>
          <w:sz w:val="24"/>
          <w:szCs w:val="24"/>
        </w:rPr>
        <w:object w:dxaOrig="450" w:dyaOrig="280" w14:anchorId="0216391B">
          <v:shape id="_x0000_i1541" type="#_x0000_t75" style="width:22.5pt;height:14.25pt" o:ole="">
            <v:imagedata r:id="rId220" o:title=""/>
          </v:shape>
          <o:OLEObject Type="Embed" ProgID="Equation.DSMT4" ShapeID="_x0000_i1541" DrawAspect="Content" ObjectID="_1681674367" r:id="rId920"/>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C. </w:t>
      </w:r>
      <w:r w:rsidRPr="006E6ED0">
        <w:rPr>
          <w:rFonts w:ascii="Times New Roman" w:hAnsi="Times New Roman" w:cs="Times New Roman"/>
          <w:position w:val="-6"/>
          <w:sz w:val="24"/>
          <w:szCs w:val="24"/>
        </w:rPr>
        <w:object w:dxaOrig="600" w:dyaOrig="280" w14:anchorId="299967FF">
          <v:shape id="_x0000_i1542" type="#_x0000_t75" style="width:30pt;height:14.25pt" o:ole="">
            <v:imagedata r:id="rId222" o:title=""/>
          </v:shape>
          <o:OLEObject Type="Embed" ProgID="Equation.DSMT4" ShapeID="_x0000_i1542" DrawAspect="Content" ObjectID="_1681674368" r:id="rId921"/>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highlight w:val="green"/>
          <w:u w:val="single"/>
        </w:rPr>
        <w:t>D.</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6"/>
          <w:sz w:val="24"/>
          <w:szCs w:val="24"/>
          <w:highlight w:val="green"/>
        </w:rPr>
        <w:object w:dxaOrig="560" w:dyaOrig="280" w14:anchorId="7D377B66">
          <v:shape id="_x0000_i1543" type="#_x0000_t75" style="width:27.75pt;height:14.25pt" o:ole="">
            <v:imagedata r:id="rId224" o:title=""/>
          </v:shape>
          <o:OLEObject Type="Embed" ProgID="Equation.DSMT4" ShapeID="_x0000_i1543" DrawAspect="Content" ObjectID="_1681674369" r:id="rId922"/>
        </w:object>
      </w:r>
      <w:r w:rsidRPr="006E6ED0">
        <w:rPr>
          <w:rFonts w:ascii="Times New Roman" w:hAnsi="Times New Roman" w:cs="Times New Roman"/>
          <w:sz w:val="24"/>
          <w:szCs w:val="24"/>
          <w:highlight w:val="green"/>
        </w:rPr>
        <w:t>.</w:t>
      </w:r>
    </w:p>
    <w:p w14:paraId="25654910" w14:textId="77777777" w:rsidR="00837006" w:rsidRPr="006E6ED0" w:rsidRDefault="00837006" w:rsidP="00904EF9">
      <w:pPr>
        <w:spacing w:line="276" w:lineRule="auto"/>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39B0BD16" w14:textId="77777777" w:rsidR="00837006" w:rsidRPr="00CF0134" w:rsidRDefault="00837006" w:rsidP="00904EF9">
      <w:pPr>
        <w:spacing w:line="276" w:lineRule="auto"/>
        <w:jc w:val="right"/>
        <w:rPr>
          <w:rFonts w:ascii="Times New Roman" w:hAnsi="Times New Roman" w:cs="Times New Roman"/>
          <w:b/>
          <w:sz w:val="24"/>
          <w:szCs w:val="24"/>
        </w:rPr>
      </w:pPr>
      <w:r w:rsidRPr="00CF0134">
        <w:rPr>
          <w:rFonts w:ascii="Times New Roman" w:hAnsi="Times New Roman" w:cs="Times New Roman"/>
          <w:b/>
          <w:i/>
          <w:iCs/>
          <w:sz w:val="24"/>
          <w:szCs w:val="24"/>
        </w:rPr>
        <w:t>FB: Trương Quan Kía</w:t>
      </w:r>
    </w:p>
    <w:p w14:paraId="4C52B967" w14:textId="2874E53D" w:rsidR="00837006" w:rsidRPr="006E6ED0" w:rsidRDefault="00837006" w:rsidP="00904EF9">
      <w:pPr>
        <w:spacing w:line="276" w:lineRule="auto"/>
        <w:ind w:hanging="2"/>
        <w:jc w:val="both"/>
        <w:rPr>
          <w:rFonts w:ascii="Times New Roman" w:hAnsi="Times New Roman" w:cs="Times New Roman"/>
          <w:sz w:val="24"/>
          <w:szCs w:val="24"/>
        </w:rPr>
      </w:pPr>
      <w:r w:rsidRPr="00340777">
        <w:rPr>
          <w:rFonts w:ascii="Times New Roman" w:hAnsi="Times New Roman" w:cs="Times New Roman"/>
          <w:sz w:val="24"/>
          <w:szCs w:val="24"/>
          <w:highlight w:val="green"/>
        </w:rPr>
        <w:t>Chọn D</w:t>
      </w:r>
      <w:r w:rsidR="00340777" w:rsidRPr="00340777">
        <w:rPr>
          <w:rFonts w:ascii="Times New Roman" w:hAnsi="Times New Roman" w:cs="Times New Roman"/>
          <w:sz w:val="24"/>
          <w:szCs w:val="24"/>
          <w:highlight w:val="green"/>
        </w:rPr>
        <w:t>.</w:t>
      </w:r>
    </w:p>
    <w:p w14:paraId="1C9F780A" w14:textId="77777777" w:rsidR="00837006" w:rsidRPr="001C77A1" w:rsidRDefault="00837006" w:rsidP="00904EF9">
      <w:pPr>
        <w:spacing w:line="276" w:lineRule="auto"/>
        <w:ind w:hanging="2"/>
        <w:jc w:val="both"/>
        <w:rPr>
          <w:rFonts w:ascii="Times New Roman" w:hAnsi="Times New Roman" w:cs="Times New Roman"/>
          <w:sz w:val="24"/>
          <w:szCs w:val="24"/>
          <w:lang w:val="fr-FR"/>
        </w:rPr>
      </w:pPr>
      <w:r w:rsidRPr="001C77A1">
        <w:rPr>
          <w:rFonts w:ascii="Times New Roman" w:hAnsi="Times New Roman" w:cs="Times New Roman"/>
          <w:sz w:val="24"/>
          <w:szCs w:val="24"/>
          <w:lang w:val="fr-FR"/>
        </w:rPr>
        <w:t xml:space="preserve">Theo đề bài ta có </w:t>
      </w:r>
      <w:r w:rsidRPr="006E6ED0">
        <w:rPr>
          <w:rFonts w:ascii="Times New Roman" w:hAnsi="Times New Roman" w:cs="Times New Roman"/>
          <w:position w:val="-6"/>
          <w:sz w:val="24"/>
          <w:szCs w:val="24"/>
        </w:rPr>
        <w:object w:dxaOrig="1000" w:dyaOrig="280" w14:anchorId="54860020">
          <v:shape id="_x0000_i1544" type="#_x0000_t75" style="width:50.25pt;height:14.25pt" o:ole="">
            <v:imagedata r:id="rId923" o:title=""/>
          </v:shape>
          <o:OLEObject Type="Embed" ProgID="Equation.DSMT4" ShapeID="_x0000_i1544" DrawAspect="Content" ObjectID="_1681674370" r:id="rId924"/>
        </w:object>
      </w:r>
      <w:r w:rsidRPr="001C77A1">
        <w:rPr>
          <w:rFonts w:ascii="Times New Roman" w:hAnsi="Times New Roman" w:cs="Times New Roman"/>
          <w:sz w:val="24"/>
          <w:szCs w:val="24"/>
          <w:lang w:val="fr-FR"/>
        </w:rPr>
        <w:t xml:space="preserve"> và </w:t>
      </w:r>
      <w:r w:rsidRPr="006E6ED0">
        <w:rPr>
          <w:rFonts w:ascii="Times New Roman" w:hAnsi="Times New Roman" w:cs="Times New Roman"/>
          <w:position w:val="-24"/>
          <w:sz w:val="24"/>
          <w:szCs w:val="24"/>
        </w:rPr>
        <w:object w:dxaOrig="1030" w:dyaOrig="630" w14:anchorId="33BFA012">
          <v:shape id="_x0000_i1545" type="#_x0000_t75" style="width:51.75pt;height:30.75pt" o:ole="">
            <v:imagedata r:id="rId925" o:title=""/>
          </v:shape>
          <o:OLEObject Type="Embed" ProgID="Equation.DSMT4" ShapeID="_x0000_i1545" DrawAspect="Content" ObjectID="_1681674371" r:id="rId926"/>
        </w:object>
      </w:r>
      <w:r w:rsidRPr="001C77A1">
        <w:rPr>
          <w:rFonts w:ascii="Times New Roman" w:hAnsi="Times New Roman" w:cs="Times New Roman"/>
          <w:sz w:val="24"/>
          <w:szCs w:val="24"/>
          <w:lang w:val="fr-FR"/>
        </w:rPr>
        <w:t>.</w:t>
      </w:r>
    </w:p>
    <w:p w14:paraId="2CCCE662" w14:textId="77777777" w:rsidR="00837006" w:rsidRPr="001C77A1" w:rsidRDefault="00837006" w:rsidP="00904EF9">
      <w:pPr>
        <w:spacing w:line="276" w:lineRule="auto"/>
        <w:ind w:hanging="2"/>
        <w:jc w:val="both"/>
        <w:rPr>
          <w:rFonts w:ascii="Times New Roman" w:hAnsi="Times New Roman" w:cs="Times New Roman"/>
          <w:sz w:val="24"/>
          <w:szCs w:val="24"/>
          <w:lang w:val="fr-FR"/>
        </w:rPr>
      </w:pPr>
      <w:r w:rsidRPr="001C77A1">
        <w:rPr>
          <w:rFonts w:ascii="Times New Roman" w:hAnsi="Times New Roman" w:cs="Times New Roman"/>
          <w:sz w:val="24"/>
          <w:szCs w:val="24"/>
          <w:lang w:val="fr-FR"/>
        </w:rPr>
        <w:t xml:space="preserve">Diện tích xung quanh của hình trụ </w:t>
      </w:r>
      <w:r w:rsidRPr="006E6ED0">
        <w:rPr>
          <w:rFonts w:ascii="Times New Roman" w:hAnsi="Times New Roman" w:cs="Times New Roman"/>
          <w:position w:val="-10"/>
          <w:sz w:val="24"/>
          <w:szCs w:val="24"/>
        </w:rPr>
        <w:object w:dxaOrig="380" w:dyaOrig="330" w14:anchorId="596CA136">
          <v:shape id="_x0000_i1546" type="#_x0000_t75" style="width:19.5pt;height:16.5pt" o:ole="">
            <v:imagedata r:id="rId927" o:title=""/>
          </v:shape>
          <o:OLEObject Type="Embed" ProgID="Equation.DSMT4" ShapeID="_x0000_i1546" DrawAspect="Content" ObjectID="_1681674372" r:id="rId928"/>
        </w:object>
      </w:r>
      <w:r w:rsidRPr="001C77A1">
        <w:rPr>
          <w:rFonts w:ascii="Times New Roman" w:hAnsi="Times New Roman" w:cs="Times New Roman"/>
          <w:sz w:val="24"/>
          <w:szCs w:val="24"/>
          <w:lang w:val="fr-FR"/>
        </w:rPr>
        <w:t xml:space="preserve"> là</w:t>
      </w:r>
    </w:p>
    <w:p w14:paraId="4BAF13C5" w14:textId="1C2FA67F" w:rsidR="00837006" w:rsidRDefault="00837006" w:rsidP="00904EF9">
      <w:pPr>
        <w:spacing w:line="276" w:lineRule="auto"/>
        <w:ind w:hanging="2"/>
        <w:jc w:val="both"/>
        <w:rPr>
          <w:rFonts w:ascii="Times New Roman" w:hAnsi="Times New Roman" w:cs="Times New Roman"/>
          <w:sz w:val="24"/>
          <w:szCs w:val="24"/>
        </w:rPr>
      </w:pPr>
      <w:r w:rsidRPr="006E6ED0">
        <w:rPr>
          <w:rFonts w:ascii="Times New Roman" w:hAnsi="Times New Roman" w:cs="Times New Roman"/>
          <w:position w:val="-14"/>
          <w:sz w:val="24"/>
          <w:szCs w:val="24"/>
        </w:rPr>
        <w:object w:dxaOrig="2940" w:dyaOrig="380" w14:anchorId="37718A2E">
          <v:shape id="_x0000_i1547" type="#_x0000_t75" style="width:147pt;height:19.5pt" o:ole="">
            <v:imagedata r:id="rId929" o:title=""/>
          </v:shape>
          <o:OLEObject Type="Embed" ProgID="Equation.DSMT4" ShapeID="_x0000_i1547" DrawAspect="Content" ObjectID="_1681674373" r:id="rId930"/>
        </w:object>
      </w:r>
    </w:p>
    <w:p w14:paraId="63797DB7" w14:textId="6BDBEA7C" w:rsidR="007E2D2B" w:rsidRPr="00E90F2B" w:rsidRDefault="007E2D2B" w:rsidP="00904EF9">
      <w:pPr>
        <w:tabs>
          <w:tab w:val="left" w:pos="2268"/>
        </w:tabs>
        <w:spacing w:before="0" w:line="276" w:lineRule="auto"/>
        <w:ind w:hanging="964"/>
        <w:jc w:val="both"/>
        <w:rPr>
          <w:rFonts w:ascii="Times New Roman" w:hAnsi="Times New Roman" w:cs="Times New Roman"/>
          <w:sz w:val="24"/>
          <w:szCs w:val="24"/>
        </w:rPr>
      </w:pPr>
      <w:r w:rsidRPr="00E90F2B">
        <w:rPr>
          <w:rFonts w:ascii="Times New Roman" w:hAnsi="Times New Roman" w:cs="Times New Roman"/>
          <w:b/>
          <w:color w:val="0000FF"/>
          <w:sz w:val="24"/>
          <w:szCs w:val="24"/>
        </w:rPr>
        <w:t>Câu</w:t>
      </w:r>
      <w:r w:rsidRPr="00E90F2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17</w:t>
      </w:r>
      <w:r w:rsidRPr="00E90F2B">
        <w:rPr>
          <w:rFonts w:ascii="Times New Roman" w:hAnsi="Times New Roman" w:cs="Times New Roman"/>
          <w:b/>
          <w:color w:val="0000FF"/>
          <w:sz w:val="24"/>
          <w:szCs w:val="24"/>
        </w:rPr>
        <w:t>.</w:t>
      </w:r>
      <w:r w:rsidRPr="00E90F2B">
        <w:rPr>
          <w:rFonts w:ascii="Times New Roman" w:hAnsi="Times New Roman" w:cs="Times New Roman"/>
          <w:b/>
          <w:color w:val="FF00FF"/>
          <w:sz w:val="24"/>
          <w:szCs w:val="24"/>
        </w:rPr>
        <w:tab/>
      </w:r>
      <w:r w:rsidR="003D29B2" w:rsidRPr="009E5CF1">
        <w:rPr>
          <w:rFonts w:ascii="Times New Roman" w:hAnsi="Times New Roman" w:cs="Times New Roman"/>
          <w:b/>
          <w:color w:val="FF00FF"/>
          <w:sz w:val="24"/>
          <w:szCs w:val="24"/>
        </w:rPr>
        <w:t xml:space="preserve">[2H3-1.2-1] </w:t>
      </w:r>
      <w:r w:rsidR="003D29B2" w:rsidRPr="006E6ED0">
        <w:rPr>
          <w:rFonts w:ascii="Times New Roman" w:hAnsi="Times New Roman" w:cs="Times New Roman"/>
          <w:b/>
          <w:color w:val="FF00FF"/>
          <w:sz w:val="24"/>
          <w:szCs w:val="24"/>
        </w:rPr>
        <w:t>(thi thử lần 2 Quốc Học Huế 2020-2021)</w:t>
      </w:r>
      <w:r w:rsidR="003D29B2">
        <w:rPr>
          <w:rFonts w:ascii="Times New Roman" w:hAnsi="Times New Roman" w:cs="Times New Roman"/>
          <w:b/>
          <w:color w:val="FF00FF"/>
          <w:sz w:val="24"/>
          <w:szCs w:val="24"/>
        </w:rPr>
        <w:t xml:space="preserve"> </w:t>
      </w:r>
      <w:r>
        <w:rPr>
          <w:rFonts w:ascii="Times New Roman" w:hAnsi="Times New Roman" w:cs="Times New Roman"/>
          <w:sz w:val="24"/>
          <w:szCs w:val="24"/>
        </w:rPr>
        <w:t xml:space="preserve">Trong không gian </w:t>
      </w:r>
      <w:r w:rsidRPr="00B6539B">
        <w:rPr>
          <w:rFonts w:ascii="Times New Roman" w:hAnsi="Times New Roman" w:cs="Times New Roman"/>
          <w:position w:val="-10"/>
          <w:sz w:val="24"/>
          <w:szCs w:val="24"/>
        </w:rPr>
        <w:object w:dxaOrig="560" w:dyaOrig="320" w14:anchorId="3ADB3B09">
          <v:shape id="_x0000_i1548" type="#_x0000_t75" style="width:27.75pt;height:15.75pt" o:ole="">
            <v:imagedata r:id="rId226" o:title=""/>
          </v:shape>
          <o:OLEObject Type="Embed" ProgID="Equation.DSMT4" ShapeID="_x0000_i1548" DrawAspect="Content" ObjectID="_1681674374" r:id="rId931"/>
        </w:object>
      </w:r>
      <w:r>
        <w:rPr>
          <w:rFonts w:ascii="Times New Roman" w:hAnsi="Times New Roman" w:cs="Times New Roman"/>
          <w:sz w:val="24"/>
          <w:szCs w:val="24"/>
        </w:rPr>
        <w:t xml:space="preserve">, cho </w:t>
      </w:r>
      <w:r w:rsidRPr="00B6539B">
        <w:rPr>
          <w:rFonts w:ascii="Times New Roman" w:hAnsi="Times New Roman" w:cs="Times New Roman"/>
          <w:position w:val="-14"/>
          <w:sz w:val="24"/>
          <w:szCs w:val="24"/>
        </w:rPr>
        <w:object w:dxaOrig="2520" w:dyaOrig="420" w14:anchorId="077496E0">
          <v:shape id="_x0000_i1549" type="#_x0000_t75" style="width:126.75pt;height:21pt" o:ole="">
            <v:imagedata r:id="rId932" o:title=""/>
          </v:shape>
          <o:OLEObject Type="Embed" ProgID="Equation.DSMT4" ShapeID="_x0000_i1549" DrawAspect="Content" ObjectID="_1681674375" r:id="rId933"/>
        </w:object>
      </w:r>
      <w:r>
        <w:rPr>
          <w:rFonts w:ascii="Times New Roman" w:hAnsi="Times New Roman" w:cs="Times New Roman"/>
          <w:sz w:val="24"/>
          <w:szCs w:val="24"/>
        </w:rPr>
        <w:t xml:space="preserve">. Tìm tọa độ của vectơ tích có hướng của hai vectơ  </w:t>
      </w:r>
      <w:r w:rsidRPr="00B6539B">
        <w:rPr>
          <w:rFonts w:ascii="Times New Roman" w:hAnsi="Times New Roman" w:cs="Times New Roman"/>
          <w:position w:val="-6"/>
          <w:sz w:val="24"/>
          <w:szCs w:val="24"/>
        </w:rPr>
        <w:object w:dxaOrig="200" w:dyaOrig="340" w14:anchorId="1ECCB13F">
          <v:shape id="_x0000_i1550" type="#_x0000_t75" style="width:9.75pt;height:17.25pt" o:ole="">
            <v:imagedata r:id="rId230" o:title=""/>
          </v:shape>
          <o:OLEObject Type="Embed" ProgID="Equation.DSMT4" ShapeID="_x0000_i1550" DrawAspect="Content" ObjectID="_1681674376" r:id="rId934"/>
        </w:object>
      </w:r>
      <w:r>
        <w:rPr>
          <w:rFonts w:ascii="Times New Roman" w:hAnsi="Times New Roman" w:cs="Times New Roman"/>
          <w:sz w:val="24"/>
          <w:szCs w:val="24"/>
        </w:rPr>
        <w:t xml:space="preserve"> và </w:t>
      </w:r>
      <w:r w:rsidRPr="00B6539B">
        <w:rPr>
          <w:rFonts w:ascii="Times New Roman" w:hAnsi="Times New Roman" w:cs="Times New Roman"/>
          <w:position w:val="-6"/>
          <w:sz w:val="24"/>
          <w:szCs w:val="24"/>
        </w:rPr>
        <w:object w:dxaOrig="180" w:dyaOrig="340" w14:anchorId="2DB87543">
          <v:shape id="_x0000_i1551" type="#_x0000_t75" style="width:9pt;height:17.25pt" o:ole="">
            <v:imagedata r:id="rId232" o:title=""/>
          </v:shape>
          <o:OLEObject Type="Embed" ProgID="Equation.DSMT4" ShapeID="_x0000_i1551" DrawAspect="Content" ObjectID="_1681674377" r:id="rId935"/>
        </w:object>
      </w:r>
      <w:r>
        <w:rPr>
          <w:rFonts w:ascii="Times New Roman" w:hAnsi="Times New Roman" w:cs="Times New Roman"/>
          <w:sz w:val="24"/>
          <w:szCs w:val="24"/>
        </w:rPr>
        <w:t>.</w:t>
      </w:r>
      <w:r w:rsidRPr="00E90F2B">
        <w:rPr>
          <w:rFonts w:ascii="Times New Roman" w:hAnsi="Times New Roman" w:cs="Times New Roman"/>
          <w:sz w:val="24"/>
          <w:szCs w:val="24"/>
        </w:rPr>
        <w:t xml:space="preserve">  </w:t>
      </w:r>
    </w:p>
    <w:p w14:paraId="46D8B11E" w14:textId="77777777" w:rsidR="007E2D2B" w:rsidRPr="00537309" w:rsidRDefault="007E2D2B"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411AB0">
        <w:rPr>
          <w:rFonts w:ascii="Times New Roman" w:hAnsi="Times New Roman" w:cs="Times New Roman"/>
          <w:b/>
          <w:color w:val="0000FF"/>
          <w:sz w:val="24"/>
          <w:szCs w:val="24"/>
          <w:highlight w:val="green"/>
          <w:u w:val="single"/>
        </w:rPr>
        <w:t>A.</w:t>
      </w:r>
      <w:r w:rsidRPr="00411AB0">
        <w:rPr>
          <w:rFonts w:ascii="Times New Roman" w:hAnsi="Times New Roman" w:cs="Times New Roman"/>
          <w:b/>
          <w:color w:val="0000FF"/>
          <w:sz w:val="24"/>
          <w:szCs w:val="24"/>
          <w:highlight w:val="green"/>
        </w:rPr>
        <w:t xml:space="preserve"> </w:t>
      </w:r>
      <w:r w:rsidRPr="00411AB0">
        <w:rPr>
          <w:rFonts w:ascii="Times New Roman" w:hAnsi="Times New Roman" w:cs="Times New Roman"/>
          <w:color w:val="000000" w:themeColor="text1"/>
          <w:position w:val="-14"/>
          <w:sz w:val="24"/>
          <w:szCs w:val="24"/>
          <w:highlight w:val="green"/>
        </w:rPr>
        <w:object w:dxaOrig="999" w:dyaOrig="400" w14:anchorId="187747BC">
          <v:shape id="_x0000_i1552" type="#_x0000_t75" style="width:50.25pt;height:20.25pt" o:ole="">
            <v:imagedata r:id="rId234" o:title=""/>
          </v:shape>
          <o:OLEObject Type="Embed" ProgID="Equation.DSMT4" ShapeID="_x0000_i1552" DrawAspect="Content" ObjectID="_1681674378" r:id="rId936"/>
        </w:object>
      </w:r>
      <w:r w:rsidRPr="00411AB0">
        <w:rPr>
          <w:rFonts w:ascii="Times New Roman" w:hAnsi="Times New Roman" w:cs="Times New Roman"/>
          <w:color w:val="000000" w:themeColor="text1"/>
          <w:sz w:val="24"/>
          <w:szCs w:val="24"/>
          <w:highlight w:val="green"/>
        </w:rPr>
        <w:t>.</w:t>
      </w:r>
      <w:r w:rsidRPr="00E90F2B">
        <w:rPr>
          <w:rFonts w:ascii="Times New Roman" w:hAnsi="Times New Roman" w:cs="Times New Roman"/>
          <w:sz w:val="24"/>
          <w:szCs w:val="24"/>
        </w:rPr>
        <w:tab/>
      </w:r>
      <w:r w:rsidRPr="00E90F2B">
        <w:rPr>
          <w:rFonts w:ascii="Times New Roman" w:hAnsi="Times New Roman" w:cs="Times New Roman"/>
          <w:b/>
          <w:color w:val="0000FF"/>
          <w:sz w:val="24"/>
          <w:szCs w:val="24"/>
        </w:rPr>
        <w:t xml:space="preserve">B. </w:t>
      </w:r>
      <w:r w:rsidRPr="00B6539B">
        <w:rPr>
          <w:rFonts w:ascii="Times New Roman" w:hAnsi="Times New Roman" w:cs="Times New Roman"/>
          <w:color w:val="000000" w:themeColor="text1"/>
          <w:position w:val="-14"/>
          <w:sz w:val="24"/>
          <w:szCs w:val="24"/>
        </w:rPr>
        <w:object w:dxaOrig="999" w:dyaOrig="400" w14:anchorId="3307BA35">
          <v:shape id="_x0000_i1553" type="#_x0000_t75" style="width:50.25pt;height:20.25pt" o:ole="">
            <v:imagedata r:id="rId236" o:title=""/>
          </v:shape>
          <o:OLEObject Type="Embed" ProgID="Equation.DSMT4" ShapeID="_x0000_i1553" DrawAspect="Content" ObjectID="_1681674379" r:id="rId937"/>
        </w:object>
      </w:r>
      <w:r w:rsidRPr="00E90F2B">
        <w:rPr>
          <w:rFonts w:ascii="Times New Roman" w:hAnsi="Times New Roman" w:cs="Times New Roman"/>
          <w:color w:val="000000" w:themeColor="text1"/>
          <w:sz w:val="24"/>
          <w:szCs w:val="24"/>
        </w:rPr>
        <w:t>.</w:t>
      </w:r>
      <w:r w:rsidRPr="00E90F2B">
        <w:rPr>
          <w:rFonts w:ascii="Times New Roman" w:hAnsi="Times New Roman" w:cs="Times New Roman"/>
          <w:sz w:val="24"/>
          <w:szCs w:val="24"/>
        </w:rPr>
        <w:tab/>
      </w:r>
      <w:r w:rsidRPr="00E90F2B">
        <w:rPr>
          <w:rFonts w:ascii="Times New Roman" w:hAnsi="Times New Roman" w:cs="Times New Roman"/>
          <w:b/>
          <w:color w:val="0000FF"/>
          <w:sz w:val="24"/>
          <w:szCs w:val="24"/>
        </w:rPr>
        <w:t xml:space="preserve">C. </w:t>
      </w:r>
      <w:r w:rsidRPr="00B6539B">
        <w:rPr>
          <w:rFonts w:ascii="Times New Roman" w:hAnsi="Times New Roman" w:cs="Times New Roman"/>
          <w:color w:val="000000" w:themeColor="text1"/>
          <w:position w:val="-14"/>
          <w:sz w:val="24"/>
          <w:szCs w:val="24"/>
        </w:rPr>
        <w:object w:dxaOrig="840" w:dyaOrig="400" w14:anchorId="4A7F64F6">
          <v:shape id="_x0000_i1554" type="#_x0000_t75" style="width:42pt;height:20.25pt" o:ole="">
            <v:imagedata r:id="rId238" o:title=""/>
          </v:shape>
          <o:OLEObject Type="Embed" ProgID="Equation.DSMT4" ShapeID="_x0000_i1554" DrawAspect="Content" ObjectID="_1681674380" r:id="rId938"/>
        </w:object>
      </w:r>
      <w:r w:rsidRPr="00E90F2B">
        <w:rPr>
          <w:rFonts w:ascii="Times New Roman" w:hAnsi="Times New Roman" w:cs="Times New Roman"/>
          <w:color w:val="000000" w:themeColor="text1"/>
          <w:sz w:val="24"/>
          <w:szCs w:val="24"/>
        </w:rPr>
        <w:t>.</w:t>
      </w:r>
      <w:r w:rsidRPr="00E90F2B">
        <w:rPr>
          <w:rFonts w:ascii="Times New Roman" w:hAnsi="Times New Roman" w:cs="Times New Roman"/>
          <w:sz w:val="24"/>
          <w:szCs w:val="24"/>
        </w:rPr>
        <w:tab/>
      </w:r>
      <w:r w:rsidRPr="00537309">
        <w:rPr>
          <w:rFonts w:ascii="Times New Roman" w:hAnsi="Times New Roman" w:cs="Times New Roman"/>
          <w:b/>
          <w:color w:val="0000FF"/>
          <w:sz w:val="24"/>
          <w:szCs w:val="24"/>
        </w:rPr>
        <w:t xml:space="preserve">D. </w:t>
      </w:r>
      <w:r w:rsidRPr="00537309">
        <w:rPr>
          <w:rFonts w:ascii="Times New Roman" w:hAnsi="Times New Roman" w:cs="Times New Roman"/>
          <w:color w:val="000000" w:themeColor="text1"/>
          <w:position w:val="-14"/>
          <w:sz w:val="24"/>
          <w:szCs w:val="24"/>
        </w:rPr>
        <w:object w:dxaOrig="1120" w:dyaOrig="400" w14:anchorId="145105D0">
          <v:shape id="_x0000_i1555" type="#_x0000_t75" style="width:56.25pt;height:20.25pt" o:ole="">
            <v:imagedata r:id="rId240" o:title=""/>
          </v:shape>
          <o:OLEObject Type="Embed" ProgID="Equation.DSMT4" ShapeID="_x0000_i1555" DrawAspect="Content" ObjectID="_1681674381" r:id="rId939"/>
        </w:object>
      </w:r>
      <w:r w:rsidRPr="00537309">
        <w:rPr>
          <w:rFonts w:ascii="Times New Roman" w:hAnsi="Times New Roman" w:cs="Times New Roman"/>
          <w:color w:val="000000" w:themeColor="text1"/>
          <w:sz w:val="24"/>
          <w:szCs w:val="24"/>
        </w:rPr>
        <w:t>.</w:t>
      </w:r>
    </w:p>
    <w:p w14:paraId="020FAB5C" w14:textId="77777777" w:rsidR="007E2D2B" w:rsidRPr="00E90F2B" w:rsidRDefault="007E2D2B" w:rsidP="00904EF9">
      <w:pPr>
        <w:tabs>
          <w:tab w:val="left" w:pos="2268"/>
        </w:tabs>
        <w:ind w:firstLine="0"/>
        <w:jc w:val="center"/>
        <w:rPr>
          <w:rFonts w:ascii="Times New Roman" w:hAnsi="Times New Roman" w:cs="Times New Roman"/>
          <w:b/>
          <w:color w:val="0000FF"/>
          <w:sz w:val="24"/>
          <w:szCs w:val="24"/>
        </w:rPr>
      </w:pPr>
      <w:r w:rsidRPr="00E90F2B">
        <w:rPr>
          <w:rFonts w:ascii="Times New Roman" w:hAnsi="Times New Roman" w:cs="Times New Roman"/>
          <w:b/>
          <w:color w:val="0000FF"/>
          <w:sz w:val="24"/>
          <w:szCs w:val="24"/>
        </w:rPr>
        <w:t>Lời giải</w:t>
      </w:r>
    </w:p>
    <w:p w14:paraId="2E2DABA2" w14:textId="77777777" w:rsidR="007E2D2B" w:rsidRPr="00E90F2B" w:rsidRDefault="007E2D2B" w:rsidP="00904EF9">
      <w:pPr>
        <w:tabs>
          <w:tab w:val="left" w:pos="2268"/>
        </w:tabs>
        <w:ind w:firstLine="0"/>
        <w:jc w:val="right"/>
        <w:rPr>
          <w:rFonts w:ascii="Times New Roman" w:hAnsi="Times New Roman" w:cs="Times New Roman"/>
          <w:b/>
          <w:color w:val="0000FF"/>
          <w:sz w:val="24"/>
          <w:szCs w:val="24"/>
        </w:rPr>
      </w:pPr>
      <w:r w:rsidRPr="00E90F2B">
        <w:rPr>
          <w:rFonts w:ascii="Times New Roman" w:hAnsi="Times New Roman" w:cs="Times New Roman"/>
          <w:b/>
          <w:i/>
          <w:sz w:val="24"/>
          <w:szCs w:val="24"/>
        </w:rPr>
        <w:t xml:space="preserve">FB tác giả: Nguyễn </w:t>
      </w:r>
      <w:r>
        <w:rPr>
          <w:rFonts w:ascii="Times New Roman" w:hAnsi="Times New Roman" w:cs="Times New Roman"/>
          <w:b/>
          <w:i/>
          <w:sz w:val="24"/>
          <w:szCs w:val="24"/>
        </w:rPr>
        <w:t>Trung Nghĩa</w:t>
      </w:r>
      <w:r w:rsidRPr="00E90F2B">
        <w:rPr>
          <w:rFonts w:ascii="Times New Roman" w:hAnsi="Times New Roman" w:cs="Times New Roman"/>
          <w:b/>
          <w:i/>
          <w:sz w:val="24"/>
          <w:szCs w:val="24"/>
        </w:rPr>
        <w:t xml:space="preserve">                    </w:t>
      </w:r>
    </w:p>
    <w:p w14:paraId="6D3F177C" w14:textId="77777777" w:rsidR="00340777" w:rsidRPr="00340777" w:rsidRDefault="00340777" w:rsidP="00904EF9">
      <w:pPr>
        <w:tabs>
          <w:tab w:val="left" w:pos="2268"/>
        </w:tabs>
        <w:ind w:firstLine="0"/>
        <w:jc w:val="both"/>
        <w:rPr>
          <w:rFonts w:ascii="Times New Roman" w:hAnsi="Times New Roman" w:cs="Times New Roman"/>
          <w:bCs/>
          <w:color w:val="0000CC"/>
          <w:sz w:val="24"/>
          <w:szCs w:val="24"/>
        </w:rPr>
      </w:pPr>
      <w:r w:rsidRPr="00340777">
        <w:rPr>
          <w:rFonts w:ascii="Times New Roman" w:hAnsi="Times New Roman" w:cs="Times New Roman"/>
          <w:bCs/>
          <w:color w:val="0000CC"/>
          <w:sz w:val="24"/>
          <w:szCs w:val="24"/>
          <w:highlight w:val="green"/>
        </w:rPr>
        <w:t>Chọn A.</w:t>
      </w:r>
    </w:p>
    <w:p w14:paraId="291E3D12" w14:textId="4E734550" w:rsidR="007E2D2B" w:rsidRDefault="007E2D2B" w:rsidP="00904EF9">
      <w:pPr>
        <w:tabs>
          <w:tab w:val="left" w:pos="2268"/>
        </w:tabs>
        <w:ind w:firstLine="0"/>
        <w:rPr>
          <w:rFonts w:ascii="Times New Roman" w:hAnsi="Times New Roman" w:cs="Times New Roman"/>
          <w:sz w:val="24"/>
          <w:szCs w:val="24"/>
        </w:rPr>
      </w:pPr>
      <w:r>
        <w:rPr>
          <w:rFonts w:ascii="Times New Roman" w:hAnsi="Times New Roman" w:cs="Times New Roman"/>
          <w:sz w:val="24"/>
          <w:szCs w:val="24"/>
        </w:rPr>
        <w:t xml:space="preserve">Từ công thức tính tích có hướng của hai vectơ: </w:t>
      </w:r>
    </w:p>
    <w:p w14:paraId="7F1321B7" w14:textId="6419D7A8" w:rsidR="004B6B40" w:rsidRDefault="004B6B40" w:rsidP="00904EF9">
      <w:pPr>
        <w:tabs>
          <w:tab w:val="left" w:pos="2268"/>
        </w:tabs>
        <w:ind w:firstLine="0"/>
        <w:rPr>
          <w:rFonts w:ascii="Times New Roman" w:hAnsi="Times New Roman" w:cs="Times New Roman"/>
          <w:sz w:val="24"/>
          <w:szCs w:val="24"/>
        </w:rPr>
      </w:pPr>
      <w:r w:rsidRPr="00781470">
        <w:rPr>
          <w:rFonts w:ascii="Times New Roman" w:hAnsi="Times New Roman" w:cs="Times New Roman"/>
          <w:position w:val="-14"/>
          <w:sz w:val="24"/>
          <w:szCs w:val="24"/>
        </w:rPr>
        <w:object w:dxaOrig="2620" w:dyaOrig="420" w14:anchorId="0358CB3E">
          <v:shape id="_x0000_i1556" type="#_x0000_t75" style="width:129.75pt;height:21pt" o:ole="">
            <v:imagedata r:id="rId940" o:title=""/>
          </v:shape>
          <o:OLEObject Type="Embed" ProgID="Equation.DSMT4" ShapeID="_x0000_i1556" DrawAspect="Content" ObjectID="_1681674382" r:id="rId941"/>
        </w:object>
      </w:r>
      <w:r w:rsidR="007E2D2B">
        <w:rPr>
          <w:rFonts w:ascii="Times New Roman" w:hAnsi="Times New Roman" w:cs="Times New Roman"/>
          <w:sz w:val="24"/>
          <w:szCs w:val="24"/>
        </w:rPr>
        <w:t>;</w:t>
      </w:r>
    </w:p>
    <w:p w14:paraId="0819B681" w14:textId="29DBAB8D" w:rsidR="007E2D2B" w:rsidRDefault="004B6B40" w:rsidP="00904EF9">
      <w:pPr>
        <w:tabs>
          <w:tab w:val="left" w:pos="2268"/>
        </w:tabs>
        <w:ind w:firstLine="0"/>
        <w:rPr>
          <w:rFonts w:ascii="Times New Roman" w:hAnsi="Times New Roman" w:cs="Times New Roman"/>
          <w:sz w:val="24"/>
          <w:szCs w:val="24"/>
        </w:rPr>
      </w:pPr>
      <w:r>
        <w:rPr>
          <w:rFonts w:ascii="Times New Roman" w:hAnsi="Times New Roman" w:cs="Times New Roman"/>
          <w:sz w:val="24"/>
          <w:szCs w:val="24"/>
        </w:rPr>
        <w:t>Ta có:</w:t>
      </w:r>
      <w:r w:rsidR="007E2D2B">
        <w:rPr>
          <w:rFonts w:ascii="Times New Roman" w:hAnsi="Times New Roman" w:cs="Times New Roman"/>
          <w:sz w:val="24"/>
          <w:szCs w:val="24"/>
        </w:rPr>
        <w:t xml:space="preserve"> </w:t>
      </w:r>
      <w:r w:rsidR="007E2D2B" w:rsidRPr="00781470">
        <w:rPr>
          <w:rFonts w:ascii="Times New Roman" w:hAnsi="Times New Roman" w:cs="Times New Roman"/>
          <w:position w:val="-32"/>
          <w:sz w:val="24"/>
          <w:szCs w:val="24"/>
        </w:rPr>
        <w:object w:dxaOrig="3320" w:dyaOrig="760" w14:anchorId="0079B25D">
          <v:shape id="_x0000_i1557" type="#_x0000_t75" style="width:165.75pt;height:38.25pt" o:ole="">
            <v:imagedata r:id="rId942" o:title=""/>
          </v:shape>
          <o:OLEObject Type="Embed" ProgID="Equation.DSMT4" ShapeID="_x0000_i1557" DrawAspect="Content" ObjectID="_1681674383" r:id="rId943"/>
        </w:object>
      </w:r>
    </w:p>
    <w:p w14:paraId="5D7B39F8" w14:textId="435763C4" w:rsidR="007E2D2B" w:rsidRDefault="004B6B40" w:rsidP="00904EF9">
      <w:pPr>
        <w:tabs>
          <w:tab w:val="left" w:pos="2268"/>
        </w:tabs>
        <w:ind w:firstLine="0"/>
        <w:rPr>
          <w:rFonts w:ascii="Times New Roman" w:hAnsi="Times New Roman" w:cs="Times New Roman"/>
          <w:sz w:val="24"/>
          <w:szCs w:val="24"/>
        </w:rPr>
      </w:pPr>
      <w:r>
        <w:rPr>
          <w:rFonts w:ascii="Times New Roman" w:hAnsi="Times New Roman" w:cs="Times New Roman"/>
          <w:sz w:val="24"/>
          <w:szCs w:val="24"/>
        </w:rPr>
        <w:t>Suy ra</w:t>
      </w:r>
      <w:r w:rsidR="007E2D2B">
        <w:rPr>
          <w:rFonts w:ascii="Times New Roman" w:hAnsi="Times New Roman" w:cs="Times New Roman"/>
          <w:sz w:val="24"/>
          <w:szCs w:val="24"/>
        </w:rPr>
        <w:t xml:space="preserve">: </w:t>
      </w:r>
      <w:r w:rsidRPr="00537309">
        <w:rPr>
          <w:rFonts w:ascii="Times New Roman" w:hAnsi="Times New Roman" w:cs="Times New Roman"/>
          <w:position w:val="-18"/>
          <w:sz w:val="24"/>
          <w:szCs w:val="24"/>
        </w:rPr>
        <w:object w:dxaOrig="1780" w:dyaOrig="480" w14:anchorId="57BC4D09">
          <v:shape id="_x0000_i1558" type="#_x0000_t75" style="width:89.25pt;height:24pt" o:ole="">
            <v:imagedata r:id="rId944" o:title=""/>
          </v:shape>
          <o:OLEObject Type="Embed" ProgID="Equation.DSMT4" ShapeID="_x0000_i1558" DrawAspect="Content" ObjectID="_1681674384" r:id="rId945"/>
        </w:object>
      </w:r>
      <w:r w:rsidR="007E2D2B">
        <w:rPr>
          <w:rFonts w:ascii="Times New Roman" w:hAnsi="Times New Roman" w:cs="Times New Roman"/>
          <w:sz w:val="24"/>
          <w:szCs w:val="24"/>
        </w:rPr>
        <w:t>.</w:t>
      </w:r>
    </w:p>
    <w:p w14:paraId="5B6BC765" w14:textId="77777777" w:rsidR="007E2D2B" w:rsidRDefault="007E2D2B" w:rsidP="00904EF9">
      <w:pPr>
        <w:tabs>
          <w:tab w:val="left" w:pos="2268"/>
        </w:tabs>
        <w:spacing w:before="0" w:line="276" w:lineRule="auto"/>
        <w:ind w:hanging="964"/>
        <w:jc w:val="both"/>
        <w:rPr>
          <w:rFonts w:ascii="Times New Roman" w:hAnsi="Times New Roman" w:cs="Times New Roman"/>
          <w:b/>
          <w:color w:val="0000FF"/>
          <w:sz w:val="24"/>
          <w:szCs w:val="24"/>
        </w:rPr>
      </w:pPr>
    </w:p>
    <w:p w14:paraId="586CBC13" w14:textId="77777777" w:rsidR="002E5910" w:rsidRPr="00E90F2B" w:rsidRDefault="007E2D2B" w:rsidP="002E5910">
      <w:pPr>
        <w:tabs>
          <w:tab w:val="left" w:pos="2268"/>
        </w:tabs>
        <w:spacing w:before="0" w:line="276" w:lineRule="auto"/>
        <w:ind w:firstLine="0"/>
        <w:jc w:val="both"/>
        <w:rPr>
          <w:rFonts w:ascii="Times New Roman" w:hAnsi="Times New Roman" w:cs="Times New Roman"/>
          <w:sz w:val="24"/>
          <w:szCs w:val="24"/>
        </w:rPr>
      </w:pPr>
      <w:r w:rsidRPr="00E90F2B">
        <w:rPr>
          <w:rFonts w:ascii="Times New Roman" w:hAnsi="Times New Roman" w:cs="Times New Roman"/>
          <w:b/>
          <w:color w:val="0000FF"/>
          <w:sz w:val="24"/>
          <w:szCs w:val="24"/>
        </w:rPr>
        <w:t>Câu</w:t>
      </w:r>
      <w:r w:rsidRPr="00E90F2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18</w:t>
      </w:r>
      <w:r w:rsidRPr="00E90F2B">
        <w:rPr>
          <w:rFonts w:ascii="Times New Roman" w:hAnsi="Times New Roman" w:cs="Times New Roman"/>
          <w:b/>
          <w:color w:val="0000FF"/>
          <w:sz w:val="24"/>
          <w:szCs w:val="24"/>
        </w:rPr>
        <w:t>.</w:t>
      </w:r>
      <w:r>
        <w:rPr>
          <w:rFonts w:ascii="Times New Roman" w:hAnsi="Times New Roman" w:cs="Times New Roman"/>
          <w:b/>
          <w:color w:val="FF00FF"/>
          <w:sz w:val="24"/>
          <w:szCs w:val="24"/>
        </w:rPr>
        <w:tab/>
      </w:r>
      <w:r w:rsidR="003D29B2" w:rsidRPr="009E5CF1">
        <w:rPr>
          <w:rFonts w:ascii="Times New Roman" w:hAnsi="Times New Roman" w:cs="Times New Roman"/>
          <w:b/>
          <w:color w:val="FF00FF"/>
          <w:sz w:val="24"/>
          <w:szCs w:val="24"/>
        </w:rPr>
        <w:t xml:space="preserve">[2D2-4.7-2] </w:t>
      </w:r>
      <w:r w:rsidR="003D29B2" w:rsidRPr="006E6ED0">
        <w:rPr>
          <w:rFonts w:ascii="Times New Roman" w:hAnsi="Times New Roman" w:cs="Times New Roman"/>
          <w:b/>
          <w:color w:val="FF00FF"/>
          <w:sz w:val="24"/>
          <w:szCs w:val="24"/>
        </w:rPr>
        <w:t>(thi thử lần 2 Quốc Học Huế 2020-2021)</w:t>
      </w:r>
      <w:r w:rsidRPr="00537309">
        <w:rPr>
          <w:rFonts w:ascii="Times New Roman" w:hAnsi="Times New Roman" w:cs="Times New Roman"/>
          <w:bCs/>
          <w:sz w:val="24"/>
          <w:szCs w:val="24"/>
        </w:rPr>
        <w:t>Cho</w:t>
      </w:r>
      <w:r>
        <w:rPr>
          <w:rFonts w:ascii="Times New Roman" w:hAnsi="Times New Roman" w:cs="Times New Roman"/>
          <w:bCs/>
          <w:sz w:val="24"/>
          <w:szCs w:val="24"/>
        </w:rPr>
        <w:t xml:space="preserve"> </w:t>
      </w:r>
      <w:r w:rsidRPr="00537309">
        <w:rPr>
          <w:rFonts w:ascii="Times New Roman" w:hAnsi="Times New Roman" w:cs="Times New Roman"/>
          <w:bCs/>
          <w:position w:val="-10"/>
          <w:sz w:val="24"/>
          <w:szCs w:val="24"/>
        </w:rPr>
        <w:object w:dxaOrig="600" w:dyaOrig="320" w14:anchorId="6DE43566">
          <v:shape id="_x0000_i1559" type="#_x0000_t75" style="width:30pt;height:15.75pt" o:ole="">
            <v:imagedata r:id="rId242" o:title=""/>
          </v:shape>
          <o:OLEObject Type="Embed" ProgID="Equation.DSMT4" ShapeID="_x0000_i1559" DrawAspect="Content" ObjectID="_1681674385" r:id="rId946"/>
        </w:object>
      </w:r>
      <w:r>
        <w:rPr>
          <w:rFonts w:ascii="Times New Roman" w:hAnsi="Times New Roman" w:cs="Times New Roman"/>
          <w:bCs/>
          <w:sz w:val="24"/>
          <w:szCs w:val="24"/>
        </w:rPr>
        <w:t xml:space="preserve"> là ba số thực dương và khác 1. Đồ thị các hàm số </w:t>
      </w:r>
      <w:r w:rsidRPr="00537309">
        <w:rPr>
          <w:rFonts w:ascii="Times New Roman" w:hAnsi="Times New Roman" w:cs="Times New Roman"/>
          <w:bCs/>
          <w:position w:val="-10"/>
          <w:sz w:val="24"/>
          <w:szCs w:val="24"/>
        </w:rPr>
        <w:object w:dxaOrig="2060" w:dyaOrig="360" w14:anchorId="66E17B45">
          <v:shape id="_x0000_i1560" type="#_x0000_t75" style="width:102.75pt;height:18pt" o:ole="">
            <v:imagedata r:id="rId244" o:title=""/>
          </v:shape>
          <o:OLEObject Type="Embed" ProgID="Equation.DSMT4" ShapeID="_x0000_i1560" DrawAspect="Content" ObjectID="_1681674386" r:id="rId947"/>
        </w:object>
      </w:r>
      <w:r>
        <w:rPr>
          <w:rFonts w:ascii="Times New Roman" w:hAnsi="Times New Roman" w:cs="Times New Roman"/>
          <w:bCs/>
          <w:sz w:val="24"/>
          <w:szCs w:val="24"/>
        </w:rPr>
        <w:t xml:space="preserve"> được cho trong hình vẽ dưới đây</w:t>
      </w:r>
      <w:r w:rsidRPr="00537309">
        <w:rPr>
          <w:rFonts w:ascii="Times New Roman" w:hAnsi="Times New Roman" w:cs="Times New Roman"/>
          <w:bCs/>
          <w:sz w:val="24"/>
          <w:szCs w:val="24"/>
        </w:rPr>
        <w:t>.</w:t>
      </w:r>
      <w:r>
        <w:rPr>
          <w:rFonts w:ascii="Times New Roman" w:hAnsi="Times New Roman" w:cs="Times New Roman"/>
          <w:bCs/>
          <w:sz w:val="24"/>
          <w:szCs w:val="24"/>
        </w:rPr>
        <w:t xml:space="preserve"> </w:t>
      </w:r>
      <w:r w:rsidR="002E5910">
        <w:rPr>
          <w:rFonts w:ascii="Times New Roman" w:hAnsi="Times New Roman" w:cs="Times New Roman"/>
          <w:bCs/>
          <w:sz w:val="24"/>
          <w:szCs w:val="24"/>
        </w:rPr>
        <w:t xml:space="preserve">Mệnh đề nào sau đây </w:t>
      </w:r>
      <w:r w:rsidR="002E5910" w:rsidRPr="00A637FE">
        <w:rPr>
          <w:rFonts w:ascii="Times New Roman" w:hAnsi="Times New Roman" w:cs="Times New Roman"/>
          <w:b/>
          <w:i/>
          <w:iCs/>
          <w:sz w:val="24"/>
          <w:szCs w:val="24"/>
        </w:rPr>
        <w:t>đúng?</w:t>
      </w:r>
      <w:r w:rsidR="002E5910" w:rsidRPr="00E90F2B">
        <w:rPr>
          <w:rFonts w:ascii="Times New Roman" w:hAnsi="Times New Roman" w:cs="Times New Roman"/>
          <w:sz w:val="24"/>
          <w:szCs w:val="24"/>
        </w:rPr>
        <w:t xml:space="preserve">  </w:t>
      </w:r>
    </w:p>
    <w:p w14:paraId="50CD4189" w14:textId="5E77FD8A" w:rsidR="007E2D2B" w:rsidRDefault="007E2D2B" w:rsidP="00904EF9">
      <w:pPr>
        <w:tabs>
          <w:tab w:val="left" w:pos="2268"/>
        </w:tabs>
        <w:spacing w:before="0" w:line="276" w:lineRule="auto"/>
        <w:ind w:hanging="964"/>
        <w:jc w:val="both"/>
        <w:rPr>
          <w:rFonts w:ascii="Times New Roman" w:hAnsi="Times New Roman" w:cs="Times New Roman"/>
          <w:bCs/>
          <w:sz w:val="24"/>
          <w:szCs w:val="24"/>
        </w:rPr>
      </w:pPr>
    </w:p>
    <w:p w14:paraId="6D58086C" w14:textId="77777777" w:rsidR="007E2D2B" w:rsidRDefault="007E2D2B" w:rsidP="00904EF9">
      <w:pPr>
        <w:tabs>
          <w:tab w:val="left" w:pos="2268"/>
        </w:tabs>
        <w:spacing w:before="0" w:line="276" w:lineRule="auto"/>
        <w:ind w:hanging="964"/>
        <w:jc w:val="center"/>
        <w:rPr>
          <w:rFonts w:ascii="Times New Roman" w:hAnsi="Times New Roman" w:cs="Times New Roman"/>
          <w:bCs/>
          <w:sz w:val="24"/>
          <w:szCs w:val="24"/>
        </w:rPr>
      </w:pPr>
      <w:r>
        <w:rPr>
          <w:noProof/>
        </w:rPr>
        <w:drawing>
          <wp:inline distT="0" distB="0" distL="0" distR="0" wp14:anchorId="66827489" wp14:editId="0C480970">
            <wp:extent cx="2646018" cy="165637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2660530" cy="1665455"/>
                    </a:xfrm>
                    <a:prstGeom prst="rect">
                      <a:avLst/>
                    </a:prstGeom>
                  </pic:spPr>
                </pic:pic>
              </a:graphicData>
            </a:graphic>
          </wp:inline>
        </w:drawing>
      </w:r>
    </w:p>
    <w:p w14:paraId="1750D11D" w14:textId="77777777" w:rsidR="007E2D2B" w:rsidRPr="00537309" w:rsidRDefault="007E2D2B"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A637FE">
        <w:rPr>
          <w:rFonts w:ascii="Times New Roman" w:hAnsi="Times New Roman" w:cs="Times New Roman"/>
          <w:b/>
          <w:color w:val="0000FF"/>
          <w:sz w:val="24"/>
          <w:szCs w:val="24"/>
        </w:rPr>
        <w:t xml:space="preserve">A. </w:t>
      </w:r>
      <w:r w:rsidRPr="00A637FE">
        <w:rPr>
          <w:rFonts w:ascii="Times New Roman" w:hAnsi="Times New Roman" w:cs="Times New Roman"/>
          <w:color w:val="000000" w:themeColor="text1"/>
          <w:position w:val="-6"/>
          <w:sz w:val="24"/>
          <w:szCs w:val="24"/>
        </w:rPr>
        <w:object w:dxaOrig="900" w:dyaOrig="279" w14:anchorId="7342F196">
          <v:shape id="_x0000_i1561" type="#_x0000_t75" style="width:45pt;height:14.25pt" o:ole="">
            <v:imagedata r:id="rId247" o:title=""/>
          </v:shape>
          <o:OLEObject Type="Embed" ProgID="Equation.DSMT4" ShapeID="_x0000_i1561" DrawAspect="Content" ObjectID="_1681674387" r:id="rId948"/>
        </w:object>
      </w:r>
      <w:r w:rsidRPr="00E90F2B">
        <w:rPr>
          <w:rFonts w:ascii="Times New Roman" w:hAnsi="Times New Roman" w:cs="Times New Roman"/>
          <w:color w:val="000000" w:themeColor="text1"/>
          <w:sz w:val="24"/>
          <w:szCs w:val="24"/>
        </w:rPr>
        <w:t>.</w:t>
      </w:r>
      <w:r w:rsidRPr="00E90F2B">
        <w:rPr>
          <w:rFonts w:ascii="Times New Roman" w:hAnsi="Times New Roman" w:cs="Times New Roman"/>
          <w:sz w:val="24"/>
          <w:szCs w:val="24"/>
        </w:rPr>
        <w:tab/>
      </w:r>
      <w:r w:rsidRPr="00E90F2B">
        <w:rPr>
          <w:rFonts w:ascii="Times New Roman" w:hAnsi="Times New Roman" w:cs="Times New Roman"/>
          <w:b/>
          <w:color w:val="0000FF"/>
          <w:sz w:val="24"/>
          <w:szCs w:val="24"/>
        </w:rPr>
        <w:t xml:space="preserve">B. </w:t>
      </w:r>
      <w:r w:rsidRPr="00A637FE">
        <w:rPr>
          <w:rFonts w:ascii="Times New Roman" w:hAnsi="Times New Roman" w:cs="Times New Roman"/>
          <w:color w:val="000000" w:themeColor="text1"/>
          <w:position w:val="-6"/>
          <w:sz w:val="24"/>
          <w:szCs w:val="24"/>
        </w:rPr>
        <w:object w:dxaOrig="900" w:dyaOrig="279" w14:anchorId="6A3AFA6E">
          <v:shape id="_x0000_i1562" type="#_x0000_t75" style="width:45pt;height:14.25pt" o:ole="">
            <v:imagedata r:id="rId249" o:title=""/>
          </v:shape>
          <o:OLEObject Type="Embed" ProgID="Equation.DSMT4" ShapeID="_x0000_i1562" DrawAspect="Content" ObjectID="_1681674388" r:id="rId949"/>
        </w:object>
      </w:r>
      <w:r w:rsidRPr="00E90F2B">
        <w:rPr>
          <w:rFonts w:ascii="Times New Roman" w:hAnsi="Times New Roman" w:cs="Times New Roman"/>
          <w:color w:val="000000" w:themeColor="text1"/>
          <w:sz w:val="24"/>
          <w:szCs w:val="24"/>
        </w:rPr>
        <w:t>.</w:t>
      </w:r>
      <w:r w:rsidRPr="00E90F2B">
        <w:rPr>
          <w:rFonts w:ascii="Times New Roman" w:hAnsi="Times New Roman" w:cs="Times New Roman"/>
          <w:sz w:val="24"/>
          <w:szCs w:val="24"/>
        </w:rPr>
        <w:tab/>
      </w:r>
      <w:r w:rsidRPr="00A637FE">
        <w:rPr>
          <w:rFonts w:ascii="Times New Roman" w:hAnsi="Times New Roman" w:cs="Times New Roman"/>
          <w:b/>
          <w:color w:val="0000FF"/>
          <w:sz w:val="24"/>
          <w:szCs w:val="24"/>
          <w:highlight w:val="green"/>
          <w:u w:val="single"/>
        </w:rPr>
        <w:t>C.</w:t>
      </w:r>
      <w:r w:rsidRPr="00A637FE">
        <w:rPr>
          <w:rFonts w:ascii="Times New Roman" w:hAnsi="Times New Roman" w:cs="Times New Roman"/>
          <w:b/>
          <w:color w:val="0000FF"/>
          <w:sz w:val="24"/>
          <w:szCs w:val="24"/>
          <w:highlight w:val="green"/>
        </w:rPr>
        <w:t xml:space="preserve"> </w:t>
      </w:r>
      <w:r w:rsidRPr="00A637FE">
        <w:rPr>
          <w:rFonts w:ascii="Times New Roman" w:hAnsi="Times New Roman" w:cs="Times New Roman"/>
          <w:color w:val="000000" w:themeColor="text1"/>
          <w:position w:val="-6"/>
          <w:sz w:val="24"/>
          <w:szCs w:val="24"/>
          <w:highlight w:val="green"/>
        </w:rPr>
        <w:object w:dxaOrig="900" w:dyaOrig="279" w14:anchorId="73A64060">
          <v:shape id="_x0000_i1563" type="#_x0000_t75" style="width:45pt;height:14.25pt" o:ole="">
            <v:imagedata r:id="rId251" o:title=""/>
          </v:shape>
          <o:OLEObject Type="Embed" ProgID="Equation.DSMT4" ShapeID="_x0000_i1563" DrawAspect="Content" ObjectID="_1681674389" r:id="rId950"/>
        </w:object>
      </w:r>
      <w:r w:rsidRPr="00A637FE">
        <w:rPr>
          <w:rFonts w:ascii="Times New Roman" w:hAnsi="Times New Roman" w:cs="Times New Roman"/>
          <w:color w:val="000000" w:themeColor="text1"/>
          <w:sz w:val="24"/>
          <w:szCs w:val="24"/>
          <w:highlight w:val="green"/>
        </w:rPr>
        <w:t>.</w:t>
      </w:r>
      <w:r w:rsidRPr="00E90F2B">
        <w:rPr>
          <w:rFonts w:ascii="Times New Roman" w:hAnsi="Times New Roman" w:cs="Times New Roman"/>
          <w:sz w:val="24"/>
          <w:szCs w:val="24"/>
        </w:rPr>
        <w:tab/>
      </w:r>
      <w:r w:rsidRPr="00537309">
        <w:rPr>
          <w:rFonts w:ascii="Times New Roman" w:hAnsi="Times New Roman" w:cs="Times New Roman"/>
          <w:b/>
          <w:color w:val="0000FF"/>
          <w:sz w:val="24"/>
          <w:szCs w:val="24"/>
        </w:rPr>
        <w:t xml:space="preserve">D. </w:t>
      </w:r>
      <w:r w:rsidRPr="00A637FE">
        <w:rPr>
          <w:rFonts w:ascii="Times New Roman" w:hAnsi="Times New Roman" w:cs="Times New Roman"/>
          <w:color w:val="000000" w:themeColor="text1"/>
          <w:position w:val="-6"/>
          <w:sz w:val="24"/>
          <w:szCs w:val="24"/>
        </w:rPr>
        <w:object w:dxaOrig="900" w:dyaOrig="279" w14:anchorId="4C008ABA">
          <v:shape id="_x0000_i1564" type="#_x0000_t75" style="width:45pt;height:14.25pt" o:ole="">
            <v:imagedata r:id="rId253" o:title=""/>
          </v:shape>
          <o:OLEObject Type="Embed" ProgID="Equation.DSMT4" ShapeID="_x0000_i1564" DrawAspect="Content" ObjectID="_1681674390" r:id="rId951"/>
        </w:object>
      </w:r>
      <w:r w:rsidRPr="00537309">
        <w:rPr>
          <w:rFonts w:ascii="Times New Roman" w:hAnsi="Times New Roman" w:cs="Times New Roman"/>
          <w:color w:val="000000" w:themeColor="text1"/>
          <w:sz w:val="24"/>
          <w:szCs w:val="24"/>
        </w:rPr>
        <w:t>.</w:t>
      </w:r>
    </w:p>
    <w:p w14:paraId="1272FF15" w14:textId="77777777" w:rsidR="007E2D2B" w:rsidRPr="00E90F2B" w:rsidRDefault="007E2D2B" w:rsidP="00904EF9">
      <w:pPr>
        <w:tabs>
          <w:tab w:val="left" w:pos="2268"/>
        </w:tabs>
        <w:ind w:firstLine="0"/>
        <w:jc w:val="center"/>
        <w:rPr>
          <w:rFonts w:ascii="Times New Roman" w:hAnsi="Times New Roman" w:cs="Times New Roman"/>
          <w:b/>
          <w:color w:val="0000FF"/>
          <w:sz w:val="24"/>
          <w:szCs w:val="24"/>
        </w:rPr>
      </w:pPr>
      <w:r w:rsidRPr="00E90F2B">
        <w:rPr>
          <w:rFonts w:ascii="Times New Roman" w:hAnsi="Times New Roman" w:cs="Times New Roman"/>
          <w:b/>
          <w:color w:val="0000FF"/>
          <w:sz w:val="24"/>
          <w:szCs w:val="24"/>
        </w:rPr>
        <w:t>Lời giải</w:t>
      </w:r>
    </w:p>
    <w:p w14:paraId="60B08F49" w14:textId="77777777" w:rsidR="007E2D2B" w:rsidRPr="00E90F2B" w:rsidRDefault="007E2D2B" w:rsidP="00904EF9">
      <w:pPr>
        <w:tabs>
          <w:tab w:val="left" w:pos="2268"/>
        </w:tabs>
        <w:ind w:firstLine="0"/>
        <w:jc w:val="right"/>
        <w:rPr>
          <w:rFonts w:ascii="Times New Roman" w:hAnsi="Times New Roman" w:cs="Times New Roman"/>
          <w:b/>
          <w:color w:val="0000FF"/>
          <w:sz w:val="24"/>
          <w:szCs w:val="24"/>
        </w:rPr>
      </w:pPr>
      <w:r w:rsidRPr="00E90F2B">
        <w:rPr>
          <w:rFonts w:ascii="Times New Roman" w:hAnsi="Times New Roman" w:cs="Times New Roman"/>
          <w:b/>
          <w:i/>
          <w:sz w:val="24"/>
          <w:szCs w:val="24"/>
        </w:rPr>
        <w:t xml:space="preserve">FB tác giả: Nguyễn </w:t>
      </w:r>
      <w:r>
        <w:rPr>
          <w:rFonts w:ascii="Times New Roman" w:hAnsi="Times New Roman" w:cs="Times New Roman"/>
          <w:b/>
          <w:i/>
          <w:sz w:val="24"/>
          <w:szCs w:val="24"/>
        </w:rPr>
        <w:t>Trung Nghĩa</w:t>
      </w:r>
      <w:r w:rsidRPr="00E90F2B">
        <w:rPr>
          <w:rFonts w:ascii="Times New Roman" w:hAnsi="Times New Roman" w:cs="Times New Roman"/>
          <w:b/>
          <w:i/>
          <w:sz w:val="24"/>
          <w:szCs w:val="24"/>
        </w:rPr>
        <w:t xml:space="preserve">                    </w:t>
      </w:r>
    </w:p>
    <w:p w14:paraId="0E213674" w14:textId="51F98A65" w:rsidR="00340777" w:rsidRPr="00340777" w:rsidRDefault="00340777" w:rsidP="00904EF9">
      <w:pPr>
        <w:tabs>
          <w:tab w:val="left" w:pos="2268"/>
        </w:tabs>
        <w:ind w:firstLine="0"/>
        <w:jc w:val="both"/>
        <w:rPr>
          <w:rFonts w:ascii="Times New Roman" w:hAnsi="Times New Roman" w:cs="Times New Roman"/>
          <w:bCs/>
          <w:color w:val="0000CC"/>
          <w:sz w:val="24"/>
          <w:szCs w:val="24"/>
        </w:rPr>
      </w:pPr>
      <w:r w:rsidRPr="00340777">
        <w:rPr>
          <w:rFonts w:ascii="Times New Roman" w:hAnsi="Times New Roman" w:cs="Times New Roman"/>
          <w:bCs/>
          <w:color w:val="0000CC"/>
          <w:sz w:val="24"/>
          <w:szCs w:val="24"/>
          <w:highlight w:val="green"/>
        </w:rPr>
        <w:t xml:space="preserve">Chọn </w:t>
      </w:r>
      <w:r>
        <w:rPr>
          <w:rFonts w:ascii="Times New Roman" w:hAnsi="Times New Roman" w:cs="Times New Roman"/>
          <w:bCs/>
          <w:color w:val="0000CC"/>
          <w:sz w:val="24"/>
          <w:szCs w:val="24"/>
          <w:highlight w:val="green"/>
        </w:rPr>
        <w:t>C</w:t>
      </w:r>
      <w:r w:rsidRPr="00340777">
        <w:rPr>
          <w:rFonts w:ascii="Times New Roman" w:hAnsi="Times New Roman" w:cs="Times New Roman"/>
          <w:bCs/>
          <w:color w:val="0000CC"/>
          <w:sz w:val="24"/>
          <w:szCs w:val="24"/>
          <w:highlight w:val="green"/>
        </w:rPr>
        <w:t>.</w:t>
      </w:r>
    </w:p>
    <w:p w14:paraId="4460AD7B" w14:textId="41CC5865" w:rsidR="00411AB0" w:rsidRDefault="00A048A1" w:rsidP="00904EF9">
      <w:pPr>
        <w:tabs>
          <w:tab w:val="left" w:pos="2268"/>
        </w:tabs>
        <w:ind w:firstLine="0"/>
        <w:rPr>
          <w:rFonts w:ascii="Times New Roman" w:hAnsi="Times New Roman" w:cs="Times New Roman"/>
          <w:sz w:val="24"/>
          <w:szCs w:val="24"/>
        </w:rPr>
      </w:pPr>
      <w:r>
        <w:rPr>
          <w:rFonts w:ascii="Times New Roman" w:hAnsi="Times New Roman" w:cs="Times New Roman"/>
          <w:sz w:val="24"/>
          <w:szCs w:val="24"/>
        </w:rPr>
        <w:t>Đ</w:t>
      </w:r>
      <w:r w:rsidR="00411AB0">
        <w:rPr>
          <w:rFonts w:ascii="Times New Roman" w:hAnsi="Times New Roman" w:cs="Times New Roman"/>
          <w:sz w:val="24"/>
          <w:szCs w:val="24"/>
        </w:rPr>
        <w:t xml:space="preserve">ường thẳng </w:t>
      </w:r>
      <w:r w:rsidR="00411AB0">
        <w:rPr>
          <w:rFonts w:ascii="Times New Roman" w:hAnsi="Times New Roman" w:cs="Times New Roman"/>
          <w:position w:val="-6"/>
          <w:sz w:val="24"/>
          <w:szCs w:val="24"/>
        </w:rPr>
        <w:object w:dxaOrig="530" w:dyaOrig="290" w14:anchorId="28597098">
          <v:shape id="_x0000_i1565" type="#_x0000_t75" style="width:26.25pt;height:14.25pt" o:ole="">
            <v:imagedata r:id="rId952" o:title=""/>
          </v:shape>
          <o:OLEObject Type="Embed" ProgID="Equation.DSMT4" ShapeID="_x0000_i1565" DrawAspect="Content" ObjectID="_1681674391" r:id="rId953"/>
        </w:object>
      </w:r>
      <w:r>
        <w:rPr>
          <w:rFonts w:ascii="Times New Roman" w:hAnsi="Times New Roman" w:cs="Times New Roman"/>
          <w:sz w:val="24"/>
          <w:szCs w:val="24"/>
        </w:rPr>
        <w:t xml:space="preserve"> cắt đồ thị hàm số </w:t>
      </w:r>
      <w:r w:rsidRPr="00537309">
        <w:rPr>
          <w:rFonts w:ascii="Times New Roman" w:hAnsi="Times New Roman" w:cs="Times New Roman"/>
          <w:bCs/>
          <w:position w:val="-10"/>
          <w:sz w:val="24"/>
          <w:szCs w:val="24"/>
        </w:rPr>
        <w:object w:dxaOrig="2060" w:dyaOrig="360" w14:anchorId="7278006E">
          <v:shape id="_x0000_i1566" type="#_x0000_t75" style="width:102.75pt;height:18pt" o:ole="">
            <v:imagedata r:id="rId244" o:title=""/>
          </v:shape>
          <o:OLEObject Type="Embed" ProgID="Equation.DSMT4" ShapeID="_x0000_i1566" DrawAspect="Content" ObjectID="_1681674392" r:id="rId954"/>
        </w:object>
      </w:r>
      <w:r>
        <w:rPr>
          <w:rFonts w:ascii="Times New Roman" w:hAnsi="Times New Roman" w:cs="Times New Roman"/>
          <w:bCs/>
          <w:sz w:val="24"/>
          <w:szCs w:val="24"/>
        </w:rPr>
        <w:t xml:space="preserve"> lần lượt tại các điểm có tung độ </w:t>
      </w:r>
      <w:r w:rsidRPr="00A048A1">
        <w:rPr>
          <w:rFonts w:ascii="Times New Roman" w:hAnsi="Times New Roman" w:cs="Times New Roman"/>
          <w:position w:val="-10"/>
          <w:sz w:val="24"/>
          <w:szCs w:val="24"/>
        </w:rPr>
        <w:object w:dxaOrig="600" w:dyaOrig="320" w14:anchorId="111AB136">
          <v:shape id="_x0000_i1567" type="#_x0000_t75" style="width:30pt;height:15.75pt" o:ole="">
            <v:imagedata r:id="rId955" o:title=""/>
          </v:shape>
          <o:OLEObject Type="Embed" ProgID="Equation.DSMT4" ShapeID="_x0000_i1567" DrawAspect="Content" ObjectID="_1681674393" r:id="rId956"/>
        </w:object>
      </w:r>
      <w:r>
        <w:rPr>
          <w:rFonts w:ascii="Times New Roman" w:hAnsi="Times New Roman" w:cs="Times New Roman"/>
          <w:sz w:val="24"/>
          <w:szCs w:val="24"/>
        </w:rPr>
        <w:t>.</w:t>
      </w:r>
    </w:p>
    <w:p w14:paraId="4BEC15C3" w14:textId="618AAB1B" w:rsidR="00411AB0" w:rsidRDefault="00411AB0" w:rsidP="00904EF9">
      <w:pPr>
        <w:tabs>
          <w:tab w:val="left" w:pos="2268"/>
        </w:tabs>
        <w:ind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413257" wp14:editId="55B7DAC8">
            <wp:extent cx="2915869" cy="18967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7" cstate="print">
                      <a:extLst>
                        <a:ext uri="{28A0092B-C50C-407E-A947-70E740481C1C}">
                          <a14:useLocalDpi xmlns:a14="http://schemas.microsoft.com/office/drawing/2010/main" val="0"/>
                        </a:ext>
                      </a:extLst>
                    </a:blip>
                    <a:srcRect/>
                    <a:stretch>
                      <a:fillRect/>
                    </a:stretch>
                  </pic:blipFill>
                  <pic:spPr bwMode="auto">
                    <a:xfrm>
                      <a:off x="0" y="0"/>
                      <a:ext cx="2921703" cy="1900522"/>
                    </a:xfrm>
                    <a:prstGeom prst="rect">
                      <a:avLst/>
                    </a:prstGeom>
                    <a:noFill/>
                    <a:ln>
                      <a:noFill/>
                    </a:ln>
                  </pic:spPr>
                </pic:pic>
              </a:graphicData>
            </a:graphic>
          </wp:inline>
        </w:drawing>
      </w:r>
    </w:p>
    <w:p w14:paraId="3B0BAEA9" w14:textId="77777777" w:rsidR="00411AB0" w:rsidRDefault="00411AB0" w:rsidP="00904EF9">
      <w:pPr>
        <w:tabs>
          <w:tab w:val="left" w:pos="2268"/>
        </w:tabs>
        <w:ind w:firstLine="0"/>
        <w:rPr>
          <w:rFonts w:ascii="Times New Roman" w:hAnsi="Times New Roman" w:cs="Times New Roman"/>
          <w:sz w:val="24"/>
          <w:szCs w:val="24"/>
        </w:rPr>
      </w:pPr>
      <w:r>
        <w:rPr>
          <w:rFonts w:ascii="Times New Roman" w:hAnsi="Times New Roman" w:cs="Times New Roman"/>
          <w:sz w:val="24"/>
          <w:szCs w:val="24"/>
        </w:rPr>
        <w:t xml:space="preserve"> Theo đồ thị ta có </w:t>
      </w:r>
      <w:r>
        <w:rPr>
          <w:rFonts w:ascii="Times New Roman" w:hAnsi="Times New Roman" w:cs="Times New Roman"/>
          <w:position w:val="-6"/>
          <w:sz w:val="24"/>
          <w:szCs w:val="24"/>
        </w:rPr>
        <w:object w:dxaOrig="900" w:dyaOrig="290" w14:anchorId="0234F326">
          <v:shape id="_x0000_i1568" type="#_x0000_t75" style="width:45pt;height:14.25pt" o:ole="">
            <v:imagedata r:id="rId958" o:title=""/>
          </v:shape>
          <o:OLEObject Type="Embed" ProgID="Equation.DSMT4" ShapeID="_x0000_i1568" DrawAspect="Content" ObjectID="_1681674394" r:id="rId959"/>
        </w:object>
      </w:r>
      <w:r>
        <w:rPr>
          <w:rFonts w:ascii="Times New Roman" w:hAnsi="Times New Roman" w:cs="Times New Roman"/>
          <w:sz w:val="24"/>
          <w:szCs w:val="24"/>
        </w:rPr>
        <w:t>.</w:t>
      </w:r>
    </w:p>
    <w:p w14:paraId="7525F41C" w14:textId="2A495FC8" w:rsidR="007E2D2B" w:rsidRPr="00E90F2B" w:rsidRDefault="007E2D2B" w:rsidP="00904EF9">
      <w:pPr>
        <w:tabs>
          <w:tab w:val="left" w:pos="2268"/>
        </w:tabs>
        <w:spacing w:before="0" w:line="276" w:lineRule="auto"/>
        <w:ind w:hanging="964"/>
        <w:jc w:val="both"/>
        <w:rPr>
          <w:rFonts w:ascii="Times New Roman" w:hAnsi="Times New Roman" w:cs="Times New Roman"/>
          <w:sz w:val="24"/>
          <w:szCs w:val="24"/>
        </w:rPr>
      </w:pPr>
      <w:r w:rsidRPr="00E90F2B">
        <w:rPr>
          <w:rFonts w:ascii="Times New Roman" w:hAnsi="Times New Roman" w:cs="Times New Roman"/>
          <w:b/>
          <w:color w:val="0000FF"/>
          <w:sz w:val="24"/>
          <w:szCs w:val="24"/>
        </w:rPr>
        <w:t>Câu</w:t>
      </w:r>
      <w:r w:rsidRPr="00E90F2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19</w:t>
      </w:r>
      <w:r w:rsidRPr="00E90F2B">
        <w:rPr>
          <w:rFonts w:ascii="Times New Roman" w:hAnsi="Times New Roman" w:cs="Times New Roman"/>
          <w:b/>
          <w:color w:val="0000FF"/>
          <w:sz w:val="24"/>
          <w:szCs w:val="24"/>
        </w:rPr>
        <w:t>.</w:t>
      </w:r>
      <w:r w:rsidRPr="00E90F2B">
        <w:rPr>
          <w:rFonts w:ascii="Times New Roman" w:hAnsi="Times New Roman" w:cs="Times New Roman"/>
          <w:b/>
          <w:color w:val="FF00FF"/>
          <w:sz w:val="24"/>
          <w:szCs w:val="24"/>
        </w:rPr>
        <w:tab/>
      </w:r>
      <w:r w:rsidR="003D29B2" w:rsidRPr="009E5CF1">
        <w:rPr>
          <w:rFonts w:ascii="Times New Roman" w:hAnsi="Times New Roman" w:cs="Times New Roman"/>
          <w:b/>
          <w:color w:val="FF00FF"/>
          <w:sz w:val="24"/>
          <w:szCs w:val="24"/>
        </w:rPr>
        <w:t xml:space="preserve">[2H2-1.1-1] </w:t>
      </w:r>
      <w:r w:rsidR="003D29B2" w:rsidRPr="006E6ED0">
        <w:rPr>
          <w:rFonts w:ascii="Times New Roman" w:hAnsi="Times New Roman" w:cs="Times New Roman"/>
          <w:b/>
          <w:color w:val="FF00FF"/>
          <w:sz w:val="24"/>
          <w:szCs w:val="24"/>
        </w:rPr>
        <w:t>(thi thử lần 2 Quốc Học Huế 2020-2021)</w:t>
      </w:r>
      <w:r w:rsidR="003D29B2">
        <w:rPr>
          <w:rFonts w:ascii="Times New Roman" w:hAnsi="Times New Roman" w:cs="Times New Roman"/>
          <w:b/>
          <w:color w:val="FF00FF"/>
          <w:sz w:val="24"/>
          <w:szCs w:val="24"/>
        </w:rPr>
        <w:t xml:space="preserve"> </w:t>
      </w:r>
      <w:r>
        <w:rPr>
          <w:rFonts w:ascii="Times New Roman" w:hAnsi="Times New Roman" w:cs="Times New Roman"/>
          <w:sz w:val="24"/>
          <w:szCs w:val="24"/>
        </w:rPr>
        <w:t xml:space="preserve">Cho khối nón có chiều cao bằng </w:t>
      </w:r>
      <w:r w:rsidRPr="008D49E1">
        <w:rPr>
          <w:rFonts w:ascii="Times New Roman" w:hAnsi="Times New Roman" w:cs="Times New Roman"/>
          <w:position w:val="-6"/>
          <w:sz w:val="24"/>
          <w:szCs w:val="24"/>
        </w:rPr>
        <w:object w:dxaOrig="320" w:dyaOrig="279" w14:anchorId="153BC8D1">
          <v:shape id="_x0000_i1569" type="#_x0000_t75" style="width:15.75pt;height:14.25pt" o:ole="">
            <v:imagedata r:id="rId255" o:title=""/>
          </v:shape>
          <o:OLEObject Type="Embed" ProgID="Equation.DSMT4" ShapeID="_x0000_i1569" DrawAspect="Content" ObjectID="_1681674395" r:id="rId960"/>
        </w:object>
      </w:r>
      <w:r>
        <w:rPr>
          <w:rFonts w:ascii="Times New Roman" w:hAnsi="Times New Roman" w:cs="Times New Roman"/>
          <w:sz w:val="24"/>
          <w:szCs w:val="24"/>
        </w:rPr>
        <w:t xml:space="preserve"> và bán kính đáy bằng </w:t>
      </w:r>
      <w:r w:rsidRPr="008D49E1">
        <w:rPr>
          <w:rFonts w:ascii="Times New Roman" w:hAnsi="Times New Roman" w:cs="Times New Roman"/>
          <w:position w:val="-6"/>
          <w:sz w:val="24"/>
          <w:szCs w:val="24"/>
        </w:rPr>
        <w:object w:dxaOrig="200" w:dyaOrig="220" w14:anchorId="3193B259">
          <v:shape id="_x0000_i1570" type="#_x0000_t75" style="width:9.75pt;height:11.25pt" o:ole="">
            <v:imagedata r:id="rId257" o:title=""/>
          </v:shape>
          <o:OLEObject Type="Embed" ProgID="Equation.DSMT4" ShapeID="_x0000_i1570" DrawAspect="Content" ObjectID="_1681674396" r:id="rId961"/>
        </w:object>
      </w:r>
      <w:r>
        <w:rPr>
          <w:rFonts w:ascii="Times New Roman" w:hAnsi="Times New Roman" w:cs="Times New Roman"/>
          <w:sz w:val="24"/>
          <w:szCs w:val="24"/>
        </w:rPr>
        <w:t>. Thể tích của khối nón đã cho bằng</w:t>
      </w:r>
      <w:r w:rsidRPr="00E90F2B">
        <w:rPr>
          <w:rFonts w:ascii="Times New Roman" w:hAnsi="Times New Roman" w:cs="Times New Roman"/>
          <w:sz w:val="24"/>
          <w:szCs w:val="24"/>
        </w:rPr>
        <w:t xml:space="preserve">  </w:t>
      </w:r>
    </w:p>
    <w:p w14:paraId="4C12BC26" w14:textId="77777777" w:rsidR="007E2D2B" w:rsidRPr="00537309" w:rsidRDefault="007E2D2B"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411AB0">
        <w:rPr>
          <w:rFonts w:ascii="Times New Roman" w:hAnsi="Times New Roman" w:cs="Times New Roman"/>
          <w:b/>
          <w:color w:val="0000FF"/>
          <w:sz w:val="24"/>
          <w:szCs w:val="24"/>
          <w:highlight w:val="green"/>
          <w:u w:val="single"/>
        </w:rPr>
        <w:t>A.</w:t>
      </w:r>
      <w:r w:rsidRPr="00411AB0">
        <w:rPr>
          <w:rFonts w:ascii="Times New Roman" w:hAnsi="Times New Roman" w:cs="Times New Roman"/>
          <w:b/>
          <w:color w:val="0000FF"/>
          <w:sz w:val="24"/>
          <w:szCs w:val="24"/>
          <w:highlight w:val="green"/>
        </w:rPr>
        <w:t xml:space="preserve"> </w:t>
      </w:r>
      <w:r w:rsidRPr="00411AB0">
        <w:rPr>
          <w:rFonts w:ascii="Times New Roman" w:hAnsi="Times New Roman" w:cs="Times New Roman"/>
          <w:color w:val="000000" w:themeColor="text1"/>
          <w:position w:val="-24"/>
          <w:sz w:val="24"/>
          <w:szCs w:val="24"/>
          <w:highlight w:val="green"/>
        </w:rPr>
        <w:object w:dxaOrig="600" w:dyaOrig="660" w14:anchorId="0A2DD18F">
          <v:shape id="_x0000_i1571" type="#_x0000_t75" style="width:30pt;height:33.75pt" o:ole="">
            <v:imagedata r:id="rId259" o:title=""/>
          </v:shape>
          <o:OLEObject Type="Embed" ProgID="Equation.DSMT4" ShapeID="_x0000_i1571" DrawAspect="Content" ObjectID="_1681674397" r:id="rId962"/>
        </w:object>
      </w:r>
      <w:r w:rsidRPr="00411AB0">
        <w:rPr>
          <w:rFonts w:ascii="Times New Roman" w:hAnsi="Times New Roman" w:cs="Times New Roman"/>
          <w:color w:val="000000" w:themeColor="text1"/>
          <w:sz w:val="24"/>
          <w:szCs w:val="24"/>
          <w:highlight w:val="green"/>
        </w:rPr>
        <w:t>.</w:t>
      </w:r>
      <w:r w:rsidRPr="00E90F2B">
        <w:rPr>
          <w:rFonts w:ascii="Times New Roman" w:hAnsi="Times New Roman" w:cs="Times New Roman"/>
          <w:sz w:val="24"/>
          <w:szCs w:val="24"/>
        </w:rPr>
        <w:tab/>
      </w:r>
      <w:r w:rsidRPr="00E90F2B">
        <w:rPr>
          <w:rFonts w:ascii="Times New Roman" w:hAnsi="Times New Roman" w:cs="Times New Roman"/>
          <w:b/>
          <w:color w:val="0000FF"/>
          <w:sz w:val="24"/>
          <w:szCs w:val="24"/>
        </w:rPr>
        <w:t xml:space="preserve">B. </w:t>
      </w:r>
      <w:r w:rsidRPr="0015733E">
        <w:rPr>
          <w:position w:val="-24"/>
        </w:rPr>
        <w:object w:dxaOrig="480" w:dyaOrig="660" w14:anchorId="1ACD0A88">
          <v:shape id="_x0000_i1572" type="#_x0000_t75" style="width:24pt;height:33.75pt" o:ole="">
            <v:imagedata r:id="rId261" o:title=""/>
          </v:shape>
          <o:OLEObject Type="Embed" ProgID="Equation.DSMT4" ShapeID="_x0000_i1572" DrawAspect="Content" ObjectID="_1681674398" r:id="rId963"/>
        </w:object>
      </w:r>
      <w:r w:rsidRPr="00E90F2B">
        <w:rPr>
          <w:rFonts w:ascii="Times New Roman" w:hAnsi="Times New Roman" w:cs="Times New Roman"/>
          <w:color w:val="000000" w:themeColor="text1"/>
          <w:sz w:val="24"/>
          <w:szCs w:val="24"/>
        </w:rPr>
        <w:t>.</w:t>
      </w:r>
      <w:r w:rsidRPr="00E90F2B">
        <w:rPr>
          <w:rFonts w:ascii="Times New Roman" w:hAnsi="Times New Roman" w:cs="Times New Roman"/>
          <w:sz w:val="24"/>
          <w:szCs w:val="24"/>
        </w:rPr>
        <w:tab/>
      </w:r>
      <w:r w:rsidRPr="00E90F2B">
        <w:rPr>
          <w:rFonts w:ascii="Times New Roman" w:hAnsi="Times New Roman" w:cs="Times New Roman"/>
          <w:b/>
          <w:color w:val="0000FF"/>
          <w:sz w:val="24"/>
          <w:szCs w:val="24"/>
        </w:rPr>
        <w:t xml:space="preserve">C. </w:t>
      </w:r>
      <w:r w:rsidRPr="008D49E1">
        <w:rPr>
          <w:position w:val="-6"/>
        </w:rPr>
        <w:object w:dxaOrig="540" w:dyaOrig="320" w14:anchorId="4719C3FF">
          <v:shape id="_x0000_i1573" type="#_x0000_t75" style="width:27pt;height:15.75pt" o:ole="">
            <v:imagedata r:id="rId263" o:title=""/>
          </v:shape>
          <o:OLEObject Type="Embed" ProgID="Equation.DSMT4" ShapeID="_x0000_i1573" DrawAspect="Content" ObjectID="_1681674399" r:id="rId964"/>
        </w:object>
      </w:r>
      <w:r w:rsidRPr="00E90F2B">
        <w:rPr>
          <w:rFonts w:ascii="Times New Roman" w:hAnsi="Times New Roman" w:cs="Times New Roman"/>
          <w:color w:val="000000" w:themeColor="text1"/>
          <w:sz w:val="24"/>
          <w:szCs w:val="24"/>
        </w:rPr>
        <w:t>.</w:t>
      </w:r>
      <w:r w:rsidRPr="00E90F2B">
        <w:rPr>
          <w:rFonts w:ascii="Times New Roman" w:hAnsi="Times New Roman" w:cs="Times New Roman"/>
          <w:sz w:val="24"/>
          <w:szCs w:val="24"/>
        </w:rPr>
        <w:tab/>
      </w:r>
      <w:r w:rsidRPr="00537309">
        <w:rPr>
          <w:rFonts w:ascii="Times New Roman" w:hAnsi="Times New Roman" w:cs="Times New Roman"/>
          <w:b/>
          <w:color w:val="0000FF"/>
          <w:sz w:val="24"/>
          <w:szCs w:val="24"/>
        </w:rPr>
        <w:t xml:space="preserve">D. </w:t>
      </w:r>
      <w:r w:rsidRPr="0015733E">
        <w:rPr>
          <w:position w:val="-24"/>
        </w:rPr>
        <w:object w:dxaOrig="600" w:dyaOrig="660" w14:anchorId="4280D724">
          <v:shape id="_x0000_i1574" type="#_x0000_t75" style="width:30pt;height:33.75pt" o:ole="">
            <v:imagedata r:id="rId265" o:title=""/>
          </v:shape>
          <o:OLEObject Type="Embed" ProgID="Equation.DSMT4" ShapeID="_x0000_i1574" DrawAspect="Content" ObjectID="_1681674400" r:id="rId965"/>
        </w:object>
      </w:r>
      <w:r w:rsidRPr="00537309">
        <w:rPr>
          <w:rFonts w:ascii="Times New Roman" w:hAnsi="Times New Roman" w:cs="Times New Roman"/>
          <w:color w:val="000000" w:themeColor="text1"/>
          <w:sz w:val="24"/>
          <w:szCs w:val="24"/>
        </w:rPr>
        <w:t>.</w:t>
      </w:r>
    </w:p>
    <w:p w14:paraId="05C8DFE4" w14:textId="77777777" w:rsidR="007E2D2B" w:rsidRPr="00E90F2B" w:rsidRDefault="007E2D2B" w:rsidP="00904EF9">
      <w:pPr>
        <w:tabs>
          <w:tab w:val="left" w:pos="2268"/>
        </w:tabs>
        <w:ind w:firstLine="0"/>
        <w:jc w:val="center"/>
        <w:rPr>
          <w:rFonts w:ascii="Times New Roman" w:hAnsi="Times New Roman" w:cs="Times New Roman"/>
          <w:b/>
          <w:color w:val="0000FF"/>
          <w:sz w:val="24"/>
          <w:szCs w:val="24"/>
        </w:rPr>
      </w:pPr>
      <w:r w:rsidRPr="00E90F2B">
        <w:rPr>
          <w:rFonts w:ascii="Times New Roman" w:hAnsi="Times New Roman" w:cs="Times New Roman"/>
          <w:b/>
          <w:color w:val="0000FF"/>
          <w:sz w:val="24"/>
          <w:szCs w:val="24"/>
        </w:rPr>
        <w:t>Lời giải</w:t>
      </w:r>
    </w:p>
    <w:p w14:paraId="0641D864" w14:textId="77777777" w:rsidR="007E2D2B" w:rsidRPr="00E90F2B" w:rsidRDefault="007E2D2B" w:rsidP="00904EF9">
      <w:pPr>
        <w:tabs>
          <w:tab w:val="left" w:pos="2268"/>
        </w:tabs>
        <w:ind w:firstLine="0"/>
        <w:jc w:val="right"/>
        <w:rPr>
          <w:rFonts w:ascii="Times New Roman" w:hAnsi="Times New Roman" w:cs="Times New Roman"/>
          <w:b/>
          <w:color w:val="0000FF"/>
          <w:sz w:val="24"/>
          <w:szCs w:val="24"/>
        </w:rPr>
      </w:pPr>
      <w:r w:rsidRPr="00E90F2B">
        <w:rPr>
          <w:rFonts w:ascii="Times New Roman" w:hAnsi="Times New Roman" w:cs="Times New Roman"/>
          <w:b/>
          <w:i/>
          <w:sz w:val="24"/>
          <w:szCs w:val="24"/>
        </w:rPr>
        <w:t xml:space="preserve">FB tác giả: Nguyễn </w:t>
      </w:r>
      <w:r>
        <w:rPr>
          <w:rFonts w:ascii="Times New Roman" w:hAnsi="Times New Roman" w:cs="Times New Roman"/>
          <w:b/>
          <w:i/>
          <w:sz w:val="24"/>
          <w:szCs w:val="24"/>
        </w:rPr>
        <w:t>Trung Nghĩa</w:t>
      </w:r>
      <w:r w:rsidRPr="00E90F2B">
        <w:rPr>
          <w:rFonts w:ascii="Times New Roman" w:hAnsi="Times New Roman" w:cs="Times New Roman"/>
          <w:b/>
          <w:i/>
          <w:sz w:val="24"/>
          <w:szCs w:val="24"/>
        </w:rPr>
        <w:t xml:space="preserve">                    </w:t>
      </w:r>
    </w:p>
    <w:p w14:paraId="0286F2E7" w14:textId="77777777" w:rsidR="00340777" w:rsidRPr="00CC1030" w:rsidRDefault="00340777" w:rsidP="00904EF9">
      <w:pPr>
        <w:tabs>
          <w:tab w:val="left" w:pos="2268"/>
        </w:tabs>
        <w:ind w:firstLine="0"/>
        <w:jc w:val="both"/>
        <w:rPr>
          <w:rFonts w:ascii="Times New Roman" w:hAnsi="Times New Roman" w:cs="Times New Roman"/>
          <w:bCs/>
          <w:color w:val="0000CC"/>
          <w:sz w:val="24"/>
          <w:szCs w:val="24"/>
          <w:lang w:val="fr-FR"/>
        </w:rPr>
      </w:pPr>
      <w:r w:rsidRPr="00CC1030">
        <w:rPr>
          <w:rFonts w:ascii="Times New Roman" w:hAnsi="Times New Roman" w:cs="Times New Roman"/>
          <w:bCs/>
          <w:color w:val="0000CC"/>
          <w:sz w:val="24"/>
          <w:szCs w:val="24"/>
          <w:highlight w:val="green"/>
          <w:lang w:val="fr-FR"/>
        </w:rPr>
        <w:t>Chọn A.</w:t>
      </w:r>
    </w:p>
    <w:p w14:paraId="27172E66" w14:textId="77777777" w:rsidR="007E2D2B" w:rsidRPr="00CC1030" w:rsidRDefault="007E2D2B" w:rsidP="00904EF9">
      <w:pPr>
        <w:tabs>
          <w:tab w:val="left" w:pos="2268"/>
        </w:tabs>
        <w:ind w:firstLine="0"/>
        <w:rPr>
          <w:rFonts w:ascii="Times New Roman" w:hAnsi="Times New Roman" w:cs="Times New Roman"/>
          <w:sz w:val="24"/>
          <w:szCs w:val="24"/>
          <w:lang w:val="fr-FR"/>
        </w:rPr>
      </w:pPr>
      <w:r w:rsidRPr="00CC1030">
        <w:rPr>
          <w:rFonts w:ascii="Times New Roman" w:hAnsi="Times New Roman" w:cs="Times New Roman"/>
          <w:sz w:val="24"/>
          <w:szCs w:val="24"/>
          <w:lang w:val="fr-FR"/>
        </w:rPr>
        <w:lastRenderedPageBreak/>
        <w:t xml:space="preserve">Ta có:  </w:t>
      </w:r>
      <w:r w:rsidRPr="008D49E1">
        <w:rPr>
          <w:rFonts w:ascii="Times New Roman" w:hAnsi="Times New Roman" w:cs="Times New Roman"/>
          <w:position w:val="-24"/>
          <w:sz w:val="24"/>
          <w:szCs w:val="24"/>
        </w:rPr>
        <w:object w:dxaOrig="3159" w:dyaOrig="660" w14:anchorId="63CA612F">
          <v:shape id="_x0000_i1575" type="#_x0000_t75" style="width:158.25pt;height:33.75pt" o:ole="">
            <v:imagedata r:id="rId966" o:title=""/>
          </v:shape>
          <o:OLEObject Type="Embed" ProgID="Equation.DSMT4" ShapeID="_x0000_i1575" DrawAspect="Content" ObjectID="_1681674401" r:id="rId967"/>
        </w:object>
      </w:r>
      <w:r w:rsidRPr="00CC1030">
        <w:rPr>
          <w:rFonts w:ascii="Times New Roman" w:hAnsi="Times New Roman" w:cs="Times New Roman"/>
          <w:sz w:val="24"/>
          <w:szCs w:val="24"/>
          <w:lang w:val="fr-FR"/>
        </w:rPr>
        <w:t>.</w:t>
      </w:r>
    </w:p>
    <w:p w14:paraId="404C49FF" w14:textId="5498983B" w:rsidR="007E2D2B" w:rsidRPr="00CC1030" w:rsidRDefault="007E2D2B" w:rsidP="00904EF9">
      <w:pPr>
        <w:tabs>
          <w:tab w:val="left" w:pos="2268"/>
        </w:tabs>
        <w:spacing w:before="0" w:line="276" w:lineRule="auto"/>
        <w:ind w:hanging="964"/>
        <w:jc w:val="both"/>
        <w:rPr>
          <w:rFonts w:ascii="Times New Roman" w:hAnsi="Times New Roman" w:cs="Times New Roman"/>
          <w:sz w:val="24"/>
          <w:szCs w:val="24"/>
          <w:lang w:val="fr-FR"/>
        </w:rPr>
      </w:pPr>
      <w:r w:rsidRPr="00CC1030">
        <w:rPr>
          <w:rFonts w:ascii="Times New Roman" w:hAnsi="Times New Roman" w:cs="Times New Roman"/>
          <w:b/>
          <w:color w:val="0000FF"/>
          <w:sz w:val="24"/>
          <w:szCs w:val="24"/>
          <w:lang w:val="fr-FR"/>
        </w:rPr>
        <w:t>Câu</w:t>
      </w:r>
      <w:r w:rsidRPr="00E90F2B">
        <w:rPr>
          <w:rFonts w:ascii="Times New Roman" w:hAnsi="Times New Roman" w:cs="Times New Roman"/>
          <w:b/>
          <w:color w:val="0000FF"/>
          <w:sz w:val="24"/>
          <w:szCs w:val="24"/>
          <w:lang w:val="vi-VN"/>
        </w:rPr>
        <w:t xml:space="preserve"> </w:t>
      </w:r>
      <w:r w:rsidRPr="00CC1030">
        <w:rPr>
          <w:rFonts w:ascii="Times New Roman" w:hAnsi="Times New Roman" w:cs="Times New Roman"/>
          <w:b/>
          <w:color w:val="0000FF"/>
          <w:sz w:val="24"/>
          <w:szCs w:val="24"/>
          <w:lang w:val="fr-FR"/>
        </w:rPr>
        <w:t>20.</w:t>
      </w:r>
      <w:r w:rsidRPr="00CC1030">
        <w:rPr>
          <w:rFonts w:ascii="Times New Roman" w:hAnsi="Times New Roman" w:cs="Times New Roman"/>
          <w:b/>
          <w:color w:val="FF00FF"/>
          <w:sz w:val="24"/>
          <w:szCs w:val="24"/>
          <w:lang w:val="fr-FR"/>
        </w:rPr>
        <w:tab/>
      </w:r>
      <w:r w:rsidR="003D29B2" w:rsidRPr="00CC1030">
        <w:rPr>
          <w:rFonts w:ascii="Times New Roman" w:hAnsi="Times New Roman" w:cs="Times New Roman"/>
          <w:b/>
          <w:color w:val="FF00FF"/>
          <w:sz w:val="24"/>
          <w:szCs w:val="24"/>
          <w:lang w:val="fr-FR"/>
        </w:rPr>
        <w:t xml:space="preserve">[1D2-2.1-1] (thi thử lần 2 Quốc Học Huế 2020-2021) </w:t>
      </w:r>
      <w:r w:rsidRPr="00CC1030">
        <w:rPr>
          <w:rFonts w:ascii="Times New Roman" w:hAnsi="Times New Roman" w:cs="Times New Roman"/>
          <w:sz w:val="24"/>
          <w:szCs w:val="24"/>
          <w:lang w:val="fr-FR"/>
        </w:rPr>
        <w:t xml:space="preserve">Có bao nhiêu cách chọn ra </w:t>
      </w:r>
      <w:r w:rsidRPr="008D49E1">
        <w:rPr>
          <w:rFonts w:ascii="Times New Roman" w:hAnsi="Times New Roman" w:cs="Times New Roman"/>
          <w:position w:val="-6"/>
          <w:sz w:val="24"/>
          <w:szCs w:val="24"/>
        </w:rPr>
        <w:object w:dxaOrig="200" w:dyaOrig="279" w14:anchorId="65FF317F">
          <v:shape id="_x0000_i1576" type="#_x0000_t75" style="width:9.75pt;height:14.25pt" o:ole="">
            <v:imagedata r:id="rId267" o:title=""/>
          </v:shape>
          <o:OLEObject Type="Embed" ProgID="Equation.DSMT4" ShapeID="_x0000_i1576" DrawAspect="Content" ObjectID="_1681674402" r:id="rId968"/>
        </w:object>
      </w:r>
      <w:r w:rsidRPr="00CC1030">
        <w:rPr>
          <w:rFonts w:ascii="Times New Roman" w:hAnsi="Times New Roman" w:cs="Times New Roman"/>
          <w:sz w:val="24"/>
          <w:szCs w:val="24"/>
          <w:lang w:val="fr-FR"/>
        </w:rPr>
        <w:t xml:space="preserve">đồ vật từ </w:t>
      </w:r>
      <w:r w:rsidRPr="008D49E1">
        <w:rPr>
          <w:rFonts w:ascii="Times New Roman" w:hAnsi="Times New Roman" w:cs="Times New Roman"/>
          <w:position w:val="-6"/>
          <w:sz w:val="24"/>
          <w:szCs w:val="24"/>
        </w:rPr>
        <w:object w:dxaOrig="200" w:dyaOrig="220" w14:anchorId="0A1AC4C9">
          <v:shape id="_x0000_i1577" type="#_x0000_t75" style="width:9.75pt;height:11.25pt" o:ole="">
            <v:imagedata r:id="rId269" o:title=""/>
          </v:shape>
          <o:OLEObject Type="Embed" ProgID="Equation.DSMT4" ShapeID="_x0000_i1577" DrawAspect="Content" ObjectID="_1681674403" r:id="rId969"/>
        </w:object>
      </w:r>
      <w:r w:rsidRPr="00CC1030">
        <w:rPr>
          <w:rFonts w:ascii="Times New Roman" w:hAnsi="Times New Roman" w:cs="Times New Roman"/>
          <w:sz w:val="24"/>
          <w:szCs w:val="24"/>
          <w:lang w:val="fr-FR"/>
        </w:rPr>
        <w:t xml:space="preserve"> đồ vật phân biệt cho trước </w:t>
      </w:r>
      <w:r w:rsidRPr="008D49E1">
        <w:rPr>
          <w:rFonts w:ascii="Times New Roman" w:hAnsi="Times New Roman" w:cs="Times New Roman"/>
          <w:position w:val="-14"/>
          <w:sz w:val="24"/>
          <w:szCs w:val="24"/>
        </w:rPr>
        <w:object w:dxaOrig="1920" w:dyaOrig="400" w14:anchorId="3FFBF8DC">
          <v:shape id="_x0000_i1578" type="#_x0000_t75" style="width:96pt;height:20.25pt" o:ole="">
            <v:imagedata r:id="rId271" o:title=""/>
          </v:shape>
          <o:OLEObject Type="Embed" ProgID="Equation.DSMT4" ShapeID="_x0000_i1578" DrawAspect="Content" ObjectID="_1681674404" r:id="rId970"/>
        </w:object>
      </w:r>
      <w:r w:rsidRPr="00CC1030">
        <w:rPr>
          <w:rFonts w:ascii="Times New Roman" w:hAnsi="Times New Roman" w:cs="Times New Roman"/>
          <w:sz w:val="24"/>
          <w:szCs w:val="24"/>
          <w:lang w:val="fr-FR"/>
        </w:rPr>
        <w:t xml:space="preserve">?  </w:t>
      </w:r>
    </w:p>
    <w:p w14:paraId="49BF8477" w14:textId="77777777" w:rsidR="007E2D2B" w:rsidRPr="00090D89" w:rsidRDefault="007E2D2B" w:rsidP="00904EF9">
      <w:pPr>
        <w:tabs>
          <w:tab w:val="left" w:pos="3402"/>
          <w:tab w:val="left" w:pos="5669"/>
          <w:tab w:val="left" w:pos="7937"/>
        </w:tabs>
        <w:spacing w:before="0" w:line="276" w:lineRule="auto"/>
        <w:ind w:firstLine="0"/>
        <w:jc w:val="both"/>
        <w:rPr>
          <w:rFonts w:ascii="Times New Roman" w:hAnsi="Times New Roman" w:cs="Times New Roman"/>
          <w:sz w:val="24"/>
          <w:szCs w:val="24"/>
          <w:lang w:val="fr-FR"/>
        </w:rPr>
      </w:pPr>
      <w:r w:rsidRPr="00411AB0">
        <w:rPr>
          <w:rFonts w:ascii="Times New Roman" w:hAnsi="Times New Roman" w:cs="Times New Roman"/>
          <w:b/>
          <w:color w:val="0000FF"/>
          <w:sz w:val="24"/>
          <w:szCs w:val="24"/>
          <w:highlight w:val="green"/>
          <w:u w:val="single"/>
          <w:lang w:val="fr-FR"/>
        </w:rPr>
        <w:t>A.</w:t>
      </w:r>
      <w:r w:rsidRPr="00411AB0">
        <w:rPr>
          <w:rFonts w:ascii="Times New Roman" w:hAnsi="Times New Roman" w:cs="Times New Roman"/>
          <w:b/>
          <w:color w:val="0000FF"/>
          <w:sz w:val="24"/>
          <w:szCs w:val="24"/>
          <w:highlight w:val="green"/>
          <w:lang w:val="fr-FR"/>
        </w:rPr>
        <w:t xml:space="preserve"> </w:t>
      </w:r>
      <w:r w:rsidRPr="00411AB0">
        <w:rPr>
          <w:rFonts w:ascii="Times New Roman" w:hAnsi="Times New Roman" w:cs="Times New Roman"/>
          <w:color w:val="000000" w:themeColor="text1"/>
          <w:position w:val="-12"/>
          <w:sz w:val="24"/>
          <w:szCs w:val="24"/>
          <w:highlight w:val="green"/>
        </w:rPr>
        <w:object w:dxaOrig="320" w:dyaOrig="380" w14:anchorId="4086DF59">
          <v:shape id="_x0000_i1579" type="#_x0000_t75" style="width:15.75pt;height:19.5pt" o:ole="">
            <v:imagedata r:id="rId273" o:title=""/>
          </v:shape>
          <o:OLEObject Type="Embed" ProgID="Equation.DSMT4" ShapeID="_x0000_i1579" DrawAspect="Content" ObjectID="_1681674405" r:id="rId971"/>
        </w:object>
      </w:r>
      <w:r w:rsidRPr="00411AB0">
        <w:rPr>
          <w:rFonts w:ascii="Times New Roman" w:hAnsi="Times New Roman" w:cs="Times New Roman"/>
          <w:color w:val="000000" w:themeColor="text1"/>
          <w:sz w:val="24"/>
          <w:szCs w:val="24"/>
          <w:highlight w:val="green"/>
          <w:lang w:val="fr-FR"/>
        </w:rPr>
        <w:t>.</w:t>
      </w:r>
      <w:r w:rsidRPr="00090D89">
        <w:rPr>
          <w:rFonts w:ascii="Times New Roman" w:hAnsi="Times New Roman" w:cs="Times New Roman"/>
          <w:sz w:val="24"/>
          <w:szCs w:val="24"/>
          <w:lang w:val="fr-FR"/>
        </w:rPr>
        <w:tab/>
      </w:r>
      <w:r w:rsidRPr="00090D89">
        <w:rPr>
          <w:rFonts w:ascii="Times New Roman" w:hAnsi="Times New Roman" w:cs="Times New Roman"/>
          <w:b/>
          <w:color w:val="0000FF"/>
          <w:sz w:val="24"/>
          <w:szCs w:val="24"/>
          <w:lang w:val="fr-FR"/>
        </w:rPr>
        <w:t xml:space="preserve">B. </w:t>
      </w:r>
      <w:r w:rsidRPr="00B6539B">
        <w:rPr>
          <w:rFonts w:ascii="Times New Roman" w:hAnsi="Times New Roman" w:cs="Times New Roman"/>
          <w:color w:val="000000" w:themeColor="text1"/>
          <w:position w:val="-14"/>
          <w:sz w:val="24"/>
          <w:szCs w:val="24"/>
        </w:rPr>
        <w:object w:dxaOrig="1140" w:dyaOrig="400" w14:anchorId="1133217E">
          <v:shape id="_x0000_i1580" type="#_x0000_t75" style="width:57pt;height:20.25pt" o:ole="">
            <v:imagedata r:id="rId275" o:title=""/>
          </v:shape>
          <o:OLEObject Type="Embed" ProgID="Equation.DSMT4" ShapeID="_x0000_i1580" DrawAspect="Content" ObjectID="_1681674406" r:id="rId972"/>
        </w:object>
      </w:r>
      <w:r w:rsidRPr="00090D89">
        <w:rPr>
          <w:rFonts w:ascii="Times New Roman" w:hAnsi="Times New Roman" w:cs="Times New Roman"/>
          <w:color w:val="000000" w:themeColor="text1"/>
          <w:sz w:val="24"/>
          <w:szCs w:val="24"/>
          <w:lang w:val="fr-FR"/>
        </w:rPr>
        <w:t>.</w:t>
      </w:r>
      <w:r w:rsidRPr="00090D89">
        <w:rPr>
          <w:rFonts w:ascii="Times New Roman" w:hAnsi="Times New Roman" w:cs="Times New Roman"/>
          <w:sz w:val="24"/>
          <w:szCs w:val="24"/>
          <w:lang w:val="fr-FR"/>
        </w:rPr>
        <w:tab/>
      </w:r>
      <w:r w:rsidRPr="00090D89">
        <w:rPr>
          <w:rFonts w:ascii="Times New Roman" w:hAnsi="Times New Roman" w:cs="Times New Roman"/>
          <w:b/>
          <w:color w:val="0000FF"/>
          <w:sz w:val="24"/>
          <w:szCs w:val="24"/>
          <w:lang w:val="fr-FR"/>
        </w:rPr>
        <w:t xml:space="preserve">C. </w:t>
      </w:r>
      <w:r w:rsidRPr="008D49E1">
        <w:rPr>
          <w:rFonts w:ascii="Times New Roman" w:hAnsi="Times New Roman" w:cs="Times New Roman"/>
          <w:color w:val="000000" w:themeColor="text1"/>
          <w:position w:val="-12"/>
          <w:sz w:val="24"/>
          <w:szCs w:val="24"/>
        </w:rPr>
        <w:object w:dxaOrig="320" w:dyaOrig="380" w14:anchorId="71988F2D">
          <v:shape id="_x0000_i1581" type="#_x0000_t75" style="width:15.75pt;height:19.5pt" o:ole="">
            <v:imagedata r:id="rId277" o:title=""/>
          </v:shape>
          <o:OLEObject Type="Embed" ProgID="Equation.DSMT4" ShapeID="_x0000_i1581" DrawAspect="Content" ObjectID="_1681674407" r:id="rId973"/>
        </w:object>
      </w:r>
      <w:r w:rsidRPr="00090D89">
        <w:rPr>
          <w:rFonts w:ascii="Times New Roman" w:hAnsi="Times New Roman" w:cs="Times New Roman"/>
          <w:color w:val="000000" w:themeColor="text1"/>
          <w:sz w:val="24"/>
          <w:szCs w:val="24"/>
          <w:lang w:val="fr-FR"/>
        </w:rPr>
        <w:t>.</w:t>
      </w:r>
      <w:r w:rsidRPr="00090D89">
        <w:rPr>
          <w:rFonts w:ascii="Times New Roman" w:hAnsi="Times New Roman" w:cs="Times New Roman"/>
          <w:sz w:val="24"/>
          <w:szCs w:val="24"/>
          <w:lang w:val="fr-FR"/>
        </w:rPr>
        <w:tab/>
      </w:r>
      <w:r w:rsidRPr="00090D89">
        <w:rPr>
          <w:rFonts w:ascii="Times New Roman" w:hAnsi="Times New Roman" w:cs="Times New Roman"/>
          <w:b/>
          <w:color w:val="0000FF"/>
          <w:sz w:val="24"/>
          <w:szCs w:val="24"/>
          <w:lang w:val="fr-FR"/>
        </w:rPr>
        <w:t xml:space="preserve">D. </w:t>
      </w:r>
      <w:r w:rsidRPr="00537309">
        <w:rPr>
          <w:rFonts w:ascii="Times New Roman" w:hAnsi="Times New Roman" w:cs="Times New Roman"/>
          <w:color w:val="000000" w:themeColor="text1"/>
          <w:position w:val="-14"/>
          <w:sz w:val="24"/>
          <w:szCs w:val="24"/>
        </w:rPr>
        <w:object w:dxaOrig="780" w:dyaOrig="400" w14:anchorId="04B9983A">
          <v:shape id="_x0000_i1582" type="#_x0000_t75" style="width:38.25pt;height:20.25pt" o:ole="">
            <v:imagedata r:id="rId279" o:title=""/>
          </v:shape>
          <o:OLEObject Type="Embed" ProgID="Equation.DSMT4" ShapeID="_x0000_i1582" DrawAspect="Content" ObjectID="_1681674408" r:id="rId974"/>
        </w:object>
      </w:r>
      <w:r w:rsidRPr="00090D89">
        <w:rPr>
          <w:rFonts w:ascii="Times New Roman" w:hAnsi="Times New Roman" w:cs="Times New Roman"/>
          <w:color w:val="000000" w:themeColor="text1"/>
          <w:sz w:val="24"/>
          <w:szCs w:val="24"/>
          <w:lang w:val="fr-FR"/>
        </w:rPr>
        <w:t>.</w:t>
      </w:r>
    </w:p>
    <w:p w14:paraId="5349B859" w14:textId="77777777" w:rsidR="007E2D2B" w:rsidRPr="00090D89" w:rsidRDefault="007E2D2B" w:rsidP="00904EF9">
      <w:pPr>
        <w:tabs>
          <w:tab w:val="left" w:pos="2268"/>
        </w:tabs>
        <w:ind w:firstLine="0"/>
        <w:jc w:val="center"/>
        <w:rPr>
          <w:rFonts w:ascii="Times New Roman" w:hAnsi="Times New Roman" w:cs="Times New Roman"/>
          <w:b/>
          <w:color w:val="0000FF"/>
          <w:sz w:val="24"/>
          <w:szCs w:val="24"/>
          <w:lang w:val="fr-FR"/>
        </w:rPr>
      </w:pPr>
      <w:r w:rsidRPr="00090D89">
        <w:rPr>
          <w:rFonts w:ascii="Times New Roman" w:hAnsi="Times New Roman" w:cs="Times New Roman"/>
          <w:b/>
          <w:color w:val="0000FF"/>
          <w:sz w:val="24"/>
          <w:szCs w:val="24"/>
          <w:lang w:val="fr-FR"/>
        </w:rPr>
        <w:t>Lời giải</w:t>
      </w:r>
    </w:p>
    <w:p w14:paraId="4E32167B" w14:textId="77777777" w:rsidR="007E2D2B" w:rsidRPr="00090D89" w:rsidRDefault="007E2D2B" w:rsidP="00904EF9">
      <w:pPr>
        <w:tabs>
          <w:tab w:val="left" w:pos="2268"/>
        </w:tabs>
        <w:ind w:firstLine="0"/>
        <w:jc w:val="right"/>
        <w:rPr>
          <w:rFonts w:ascii="Times New Roman" w:hAnsi="Times New Roman" w:cs="Times New Roman"/>
          <w:b/>
          <w:color w:val="0000FF"/>
          <w:sz w:val="24"/>
          <w:szCs w:val="24"/>
          <w:lang w:val="fr-FR"/>
        </w:rPr>
      </w:pPr>
      <w:r w:rsidRPr="00090D89">
        <w:rPr>
          <w:rFonts w:ascii="Times New Roman" w:hAnsi="Times New Roman" w:cs="Times New Roman"/>
          <w:b/>
          <w:i/>
          <w:sz w:val="24"/>
          <w:szCs w:val="24"/>
          <w:lang w:val="fr-FR"/>
        </w:rPr>
        <w:t xml:space="preserve">FB tác giả: Nguyễn Trung Nghĩa                    </w:t>
      </w:r>
    </w:p>
    <w:p w14:paraId="3AB6667F" w14:textId="77777777" w:rsidR="00340777" w:rsidRPr="00693124" w:rsidRDefault="00340777" w:rsidP="00904EF9">
      <w:pPr>
        <w:tabs>
          <w:tab w:val="left" w:pos="2268"/>
        </w:tabs>
        <w:ind w:firstLine="0"/>
        <w:jc w:val="both"/>
        <w:rPr>
          <w:rFonts w:ascii="Times New Roman" w:hAnsi="Times New Roman" w:cs="Times New Roman"/>
          <w:bCs/>
          <w:color w:val="0000CC"/>
          <w:sz w:val="24"/>
          <w:szCs w:val="24"/>
          <w:lang w:val="fr-FR"/>
        </w:rPr>
      </w:pPr>
      <w:r w:rsidRPr="00693124">
        <w:rPr>
          <w:rFonts w:ascii="Times New Roman" w:hAnsi="Times New Roman" w:cs="Times New Roman"/>
          <w:bCs/>
          <w:color w:val="0000CC"/>
          <w:sz w:val="24"/>
          <w:szCs w:val="24"/>
          <w:highlight w:val="green"/>
          <w:lang w:val="fr-FR"/>
        </w:rPr>
        <w:t>Chọn A.</w:t>
      </w:r>
    </w:p>
    <w:p w14:paraId="6B130C15" w14:textId="6ECBB2D1" w:rsidR="007E2D2B" w:rsidRPr="00693124" w:rsidRDefault="007E2D2B" w:rsidP="00904EF9">
      <w:pPr>
        <w:tabs>
          <w:tab w:val="left" w:pos="2268"/>
        </w:tabs>
        <w:ind w:firstLine="0"/>
        <w:rPr>
          <w:rFonts w:ascii="Times New Roman" w:hAnsi="Times New Roman" w:cs="Times New Roman"/>
          <w:sz w:val="24"/>
          <w:szCs w:val="24"/>
          <w:lang w:val="fr-FR"/>
        </w:rPr>
      </w:pPr>
      <w:r w:rsidRPr="00693124">
        <w:rPr>
          <w:rFonts w:ascii="Times New Roman" w:hAnsi="Times New Roman" w:cs="Times New Roman"/>
          <w:sz w:val="24"/>
          <w:szCs w:val="24"/>
          <w:lang w:val="fr-FR"/>
        </w:rPr>
        <w:t xml:space="preserve">Ta có: Mỗi cách chọn ra </w:t>
      </w:r>
      <w:r w:rsidRPr="008D49E1">
        <w:rPr>
          <w:rFonts w:ascii="Times New Roman" w:hAnsi="Times New Roman" w:cs="Times New Roman"/>
          <w:position w:val="-6"/>
          <w:sz w:val="24"/>
          <w:szCs w:val="24"/>
        </w:rPr>
        <w:object w:dxaOrig="200" w:dyaOrig="279" w14:anchorId="5F11ABAE">
          <v:shape id="_x0000_i1583" type="#_x0000_t75" style="width:9.75pt;height:14.25pt" o:ole="">
            <v:imagedata r:id="rId267" o:title=""/>
          </v:shape>
          <o:OLEObject Type="Embed" ProgID="Equation.DSMT4" ShapeID="_x0000_i1583" DrawAspect="Content" ObjectID="_1681674409" r:id="rId975"/>
        </w:object>
      </w:r>
      <w:r w:rsidRPr="00693124">
        <w:rPr>
          <w:rFonts w:ascii="Times New Roman" w:hAnsi="Times New Roman" w:cs="Times New Roman"/>
          <w:sz w:val="24"/>
          <w:szCs w:val="24"/>
          <w:lang w:val="fr-FR"/>
        </w:rPr>
        <w:t xml:space="preserve">đồ vật từ </w:t>
      </w:r>
      <w:r w:rsidRPr="008D49E1">
        <w:rPr>
          <w:rFonts w:ascii="Times New Roman" w:hAnsi="Times New Roman" w:cs="Times New Roman"/>
          <w:position w:val="-6"/>
          <w:sz w:val="24"/>
          <w:szCs w:val="24"/>
        </w:rPr>
        <w:object w:dxaOrig="200" w:dyaOrig="220" w14:anchorId="43F41E68">
          <v:shape id="_x0000_i1584" type="#_x0000_t75" style="width:9.75pt;height:11.25pt" o:ole="">
            <v:imagedata r:id="rId269" o:title=""/>
          </v:shape>
          <o:OLEObject Type="Embed" ProgID="Equation.DSMT4" ShapeID="_x0000_i1584" DrawAspect="Content" ObjectID="_1681674410" r:id="rId976"/>
        </w:object>
      </w:r>
      <w:r w:rsidRPr="00693124">
        <w:rPr>
          <w:rFonts w:ascii="Times New Roman" w:hAnsi="Times New Roman" w:cs="Times New Roman"/>
          <w:sz w:val="24"/>
          <w:szCs w:val="24"/>
          <w:lang w:val="fr-FR"/>
        </w:rPr>
        <w:t xml:space="preserve"> đồ vật phân biệt cho trước là một tổ hợp chập </w:t>
      </w:r>
      <w:r w:rsidRPr="008D49E1">
        <w:rPr>
          <w:rFonts w:ascii="Times New Roman" w:hAnsi="Times New Roman" w:cs="Times New Roman"/>
          <w:position w:val="-6"/>
          <w:sz w:val="24"/>
          <w:szCs w:val="24"/>
        </w:rPr>
        <w:object w:dxaOrig="200" w:dyaOrig="279" w14:anchorId="073F60B7">
          <v:shape id="_x0000_i1585" type="#_x0000_t75" style="width:9.75pt;height:14.25pt" o:ole="">
            <v:imagedata r:id="rId977" o:title=""/>
          </v:shape>
          <o:OLEObject Type="Embed" ProgID="Equation.DSMT4" ShapeID="_x0000_i1585" DrawAspect="Content" ObjectID="_1681674411" r:id="rId978"/>
        </w:object>
      </w:r>
      <w:r w:rsidRPr="00693124">
        <w:rPr>
          <w:rFonts w:ascii="Times New Roman" w:hAnsi="Times New Roman" w:cs="Times New Roman"/>
          <w:sz w:val="24"/>
          <w:szCs w:val="24"/>
          <w:lang w:val="fr-FR"/>
        </w:rPr>
        <w:t xml:space="preserve"> của </w:t>
      </w:r>
      <w:r w:rsidRPr="008D49E1">
        <w:rPr>
          <w:rFonts w:ascii="Times New Roman" w:hAnsi="Times New Roman" w:cs="Times New Roman"/>
          <w:position w:val="-6"/>
          <w:sz w:val="24"/>
          <w:szCs w:val="24"/>
        </w:rPr>
        <w:object w:dxaOrig="200" w:dyaOrig="220" w14:anchorId="256DF34C">
          <v:shape id="_x0000_i1586" type="#_x0000_t75" style="width:9.75pt;height:11.25pt" o:ole="">
            <v:imagedata r:id="rId979" o:title=""/>
          </v:shape>
          <o:OLEObject Type="Embed" ProgID="Equation.DSMT4" ShapeID="_x0000_i1586" DrawAspect="Content" ObjectID="_1681674412" r:id="rId980"/>
        </w:object>
      </w:r>
      <w:r w:rsidRPr="00693124">
        <w:rPr>
          <w:rFonts w:ascii="Times New Roman" w:hAnsi="Times New Roman" w:cs="Times New Roman"/>
          <w:sz w:val="24"/>
          <w:szCs w:val="24"/>
          <w:lang w:val="fr-FR"/>
        </w:rPr>
        <w:t xml:space="preserve"> phần tử. Vậy có tất cả </w:t>
      </w:r>
      <w:r w:rsidRPr="008D49E1">
        <w:rPr>
          <w:rFonts w:ascii="Times New Roman" w:hAnsi="Times New Roman" w:cs="Times New Roman"/>
          <w:position w:val="-12"/>
          <w:sz w:val="24"/>
          <w:szCs w:val="24"/>
        </w:rPr>
        <w:object w:dxaOrig="320" w:dyaOrig="380" w14:anchorId="061B6189">
          <v:shape id="_x0000_i1587" type="#_x0000_t75" style="width:15.75pt;height:19.5pt" o:ole="">
            <v:imagedata r:id="rId981" o:title=""/>
          </v:shape>
          <o:OLEObject Type="Embed" ProgID="Equation.DSMT4" ShapeID="_x0000_i1587" DrawAspect="Content" ObjectID="_1681674413" r:id="rId982"/>
        </w:object>
      </w:r>
      <w:r w:rsidRPr="00693124">
        <w:rPr>
          <w:rFonts w:ascii="Times New Roman" w:hAnsi="Times New Roman" w:cs="Times New Roman"/>
          <w:sz w:val="24"/>
          <w:szCs w:val="24"/>
          <w:lang w:val="fr-FR"/>
        </w:rPr>
        <w:t xml:space="preserve"> cách chọn.</w:t>
      </w:r>
    </w:p>
    <w:p w14:paraId="16964210" w14:textId="780CABDB" w:rsidR="00837006" w:rsidRPr="00693124" w:rsidRDefault="00837006" w:rsidP="00904EF9">
      <w:pPr>
        <w:tabs>
          <w:tab w:val="left" w:pos="992"/>
        </w:tabs>
        <w:spacing w:line="276" w:lineRule="auto"/>
        <w:jc w:val="both"/>
        <w:rPr>
          <w:rFonts w:ascii="Times New Roman" w:hAnsi="Times New Roman" w:cs="Times New Roman"/>
          <w:b/>
          <w:color w:val="0033CC"/>
          <w:sz w:val="24"/>
          <w:szCs w:val="24"/>
          <w:lang w:val="fr-FR"/>
        </w:rPr>
      </w:pPr>
      <w:r w:rsidRPr="00693124">
        <w:rPr>
          <w:rFonts w:ascii="Times New Roman" w:hAnsi="Times New Roman" w:cs="Times New Roman"/>
          <w:b/>
          <w:color w:val="0000FF"/>
          <w:sz w:val="24"/>
          <w:szCs w:val="24"/>
          <w:lang w:val="fr-FR"/>
        </w:rPr>
        <w:t>Câu 21.</w:t>
      </w:r>
      <w:r w:rsidR="00BE26F9" w:rsidRPr="00693124">
        <w:rPr>
          <w:rFonts w:ascii="Times New Roman" w:hAnsi="Times New Roman" w:cs="Times New Roman"/>
          <w:b/>
          <w:color w:val="FF00FF"/>
          <w:sz w:val="24"/>
          <w:szCs w:val="24"/>
          <w:lang w:val="fr-FR"/>
        </w:rPr>
        <w:tab/>
      </w:r>
      <w:r w:rsidR="003D29B2" w:rsidRPr="00693124">
        <w:rPr>
          <w:rFonts w:ascii="Times New Roman" w:hAnsi="Times New Roman" w:cs="Times New Roman"/>
          <w:b/>
          <w:color w:val="FF00FF"/>
          <w:sz w:val="24"/>
          <w:szCs w:val="24"/>
          <w:lang w:val="fr-FR"/>
        </w:rPr>
        <w:t xml:space="preserve">[2D1-4.1-2] (thi thử lần 2 Quốc Học Huế 2020-2021) </w:t>
      </w:r>
      <w:r w:rsidRPr="00693124">
        <w:rPr>
          <w:rFonts w:ascii="Times New Roman" w:hAnsi="Times New Roman" w:cs="Times New Roman"/>
          <w:sz w:val="24"/>
          <w:szCs w:val="24"/>
          <w:lang w:val="fr-FR"/>
        </w:rPr>
        <w:t xml:space="preserve">Đồ thị hàm số </w:t>
      </w:r>
      <w:r w:rsidRPr="006E6ED0">
        <w:rPr>
          <w:rFonts w:ascii="Times New Roman" w:eastAsia="Times New Roman" w:hAnsi="Times New Roman" w:cs="Times New Roman"/>
          <w:position w:val="-24"/>
          <w:sz w:val="24"/>
          <w:szCs w:val="24"/>
        </w:rPr>
        <w:object w:dxaOrig="1510" w:dyaOrig="670" w14:anchorId="19CEE054">
          <v:shape id="_x0000_i1588" type="#_x0000_t75" style="width:75.75pt;height:33.75pt" o:ole="">
            <v:imagedata r:id="rId281" o:title=""/>
          </v:shape>
          <o:OLEObject Type="Embed" ProgID="Equation.DSMT4" ShapeID="_x0000_i1588" DrawAspect="Content" ObjectID="_1681674414" r:id="rId983"/>
        </w:object>
      </w:r>
      <w:r w:rsidRPr="00693124">
        <w:rPr>
          <w:rFonts w:ascii="Times New Roman" w:hAnsi="Times New Roman" w:cs="Times New Roman"/>
          <w:sz w:val="24"/>
          <w:szCs w:val="24"/>
          <w:lang w:val="fr-FR"/>
        </w:rPr>
        <w:t xml:space="preserve"> có bao nhiêu đường tiệm cận?</w:t>
      </w:r>
    </w:p>
    <w:p w14:paraId="1D711CF5" w14:textId="77777777" w:rsidR="00837006" w:rsidRPr="001C77A1" w:rsidRDefault="00837006" w:rsidP="00904EF9">
      <w:pPr>
        <w:pStyle w:val="ListParagraph"/>
        <w:tabs>
          <w:tab w:val="left" w:pos="3402"/>
          <w:tab w:val="left" w:pos="5669"/>
          <w:tab w:val="left" w:pos="7937"/>
        </w:tabs>
        <w:rPr>
          <w:lang w:val="fr-FR"/>
        </w:rPr>
      </w:pPr>
      <w:r w:rsidRPr="001C77A1">
        <w:rPr>
          <w:b/>
          <w:color w:val="0000FF"/>
          <w:lang w:val="fr-FR"/>
        </w:rPr>
        <w:t xml:space="preserve">A. </w:t>
      </w:r>
      <w:r w:rsidRPr="006E6ED0">
        <w:rPr>
          <w:rFonts w:eastAsia="Times New Roman"/>
          <w:position w:val="-6"/>
        </w:rPr>
        <w:object w:dxaOrig="170" w:dyaOrig="290" w14:anchorId="3080B349">
          <v:shape id="_x0000_i1589" type="#_x0000_t75" style="width:8.25pt;height:14.25pt" o:ole="">
            <v:imagedata r:id="rId984" o:title=""/>
          </v:shape>
          <o:OLEObject Type="Embed" ProgID="Equation.DSMT4" ShapeID="_x0000_i1589" DrawAspect="Content" ObjectID="_1681674415" r:id="rId985"/>
        </w:object>
      </w:r>
      <w:r w:rsidRPr="001C77A1">
        <w:rPr>
          <w:color w:val="000000" w:themeColor="text1"/>
          <w:lang w:val="fr-FR"/>
        </w:rPr>
        <w:t>.</w:t>
      </w:r>
      <w:r w:rsidRPr="001C77A1">
        <w:rPr>
          <w:lang w:val="fr-FR"/>
        </w:rPr>
        <w:tab/>
      </w:r>
      <w:r w:rsidRPr="001C77A1">
        <w:rPr>
          <w:b/>
          <w:color w:val="0000FF"/>
          <w:lang w:val="fr-FR"/>
        </w:rPr>
        <w:t xml:space="preserve">B. </w:t>
      </w:r>
      <w:r w:rsidRPr="006E6ED0">
        <w:rPr>
          <w:rFonts w:eastAsia="Times New Roman"/>
          <w:position w:val="-6"/>
        </w:rPr>
        <w:object w:dxaOrig="210" w:dyaOrig="290" w14:anchorId="546AB6E8">
          <v:shape id="_x0000_i1590" type="#_x0000_t75" style="width:10.5pt;height:14.25pt" o:ole="">
            <v:imagedata r:id="rId986" o:title=""/>
          </v:shape>
          <o:OLEObject Type="Embed" ProgID="Equation.DSMT4" ShapeID="_x0000_i1590" DrawAspect="Content" ObjectID="_1681674416" r:id="rId987"/>
        </w:object>
      </w:r>
      <w:r w:rsidRPr="001C77A1">
        <w:rPr>
          <w:color w:val="000000" w:themeColor="text1"/>
          <w:lang w:val="fr-FR"/>
        </w:rPr>
        <w:t>.</w:t>
      </w:r>
      <w:r w:rsidRPr="001C77A1">
        <w:rPr>
          <w:lang w:val="fr-FR"/>
        </w:rPr>
        <w:tab/>
      </w:r>
      <w:r w:rsidRPr="001C77A1">
        <w:rPr>
          <w:b/>
          <w:color w:val="0000FF"/>
          <w:lang w:val="fr-FR"/>
        </w:rPr>
        <w:t xml:space="preserve">C. </w:t>
      </w:r>
      <w:r w:rsidRPr="006E6ED0">
        <w:rPr>
          <w:rFonts w:eastAsia="Times New Roman"/>
          <w:position w:val="-4"/>
        </w:rPr>
        <w:object w:dxaOrig="140" w:dyaOrig="250" w14:anchorId="1CF7D5C0">
          <v:shape id="_x0000_i1591" type="#_x0000_t75" style="width:6.75pt;height:12.75pt" o:ole="">
            <v:imagedata r:id="rId988" o:title=""/>
          </v:shape>
          <o:OLEObject Type="Embed" ProgID="Equation.DSMT4" ShapeID="_x0000_i1591" DrawAspect="Content" ObjectID="_1681674417" r:id="rId989"/>
        </w:object>
      </w:r>
      <w:r w:rsidRPr="001C77A1">
        <w:rPr>
          <w:color w:val="000000" w:themeColor="text1"/>
          <w:lang w:val="fr-FR"/>
        </w:rPr>
        <w:t>.</w:t>
      </w:r>
      <w:r w:rsidRPr="001C77A1">
        <w:rPr>
          <w:lang w:val="fr-FR"/>
        </w:rPr>
        <w:tab/>
      </w:r>
      <w:r w:rsidRPr="001C77A1">
        <w:rPr>
          <w:b/>
          <w:color w:val="0000FF"/>
          <w:highlight w:val="green"/>
          <w:u w:val="single"/>
          <w:lang w:val="fr-FR"/>
        </w:rPr>
        <w:t>D.</w:t>
      </w:r>
      <w:r w:rsidRPr="001C77A1">
        <w:rPr>
          <w:b/>
          <w:color w:val="0000FF"/>
          <w:highlight w:val="green"/>
          <w:lang w:val="fr-FR"/>
        </w:rPr>
        <w:t xml:space="preserve"> </w:t>
      </w:r>
      <w:r w:rsidRPr="006E6ED0">
        <w:rPr>
          <w:rFonts w:eastAsia="Times New Roman"/>
          <w:position w:val="-4"/>
          <w:highlight w:val="green"/>
        </w:rPr>
        <w:object w:dxaOrig="210" w:dyaOrig="250" w14:anchorId="6ACFD6B4">
          <v:shape id="_x0000_i1592" type="#_x0000_t75" style="width:10.5pt;height:12.75pt" o:ole="">
            <v:imagedata r:id="rId990" o:title=""/>
          </v:shape>
          <o:OLEObject Type="Embed" ProgID="Equation.DSMT4" ShapeID="_x0000_i1592" DrawAspect="Content" ObjectID="_1681674418" r:id="rId991"/>
        </w:object>
      </w:r>
      <w:r w:rsidRPr="001C77A1">
        <w:rPr>
          <w:color w:val="000000" w:themeColor="text1"/>
          <w:highlight w:val="green"/>
          <w:lang w:val="fr-FR"/>
        </w:rPr>
        <w:t>.</w:t>
      </w:r>
    </w:p>
    <w:p w14:paraId="17709EE0" w14:textId="77777777" w:rsidR="00837006" w:rsidRPr="001C77A1" w:rsidRDefault="00837006" w:rsidP="00904EF9">
      <w:pPr>
        <w:spacing w:line="276" w:lineRule="auto"/>
        <w:jc w:val="center"/>
        <w:rPr>
          <w:rFonts w:ascii="Times New Roman" w:hAnsi="Times New Roman" w:cs="Times New Roman"/>
          <w:color w:val="0000FF"/>
          <w:sz w:val="24"/>
          <w:szCs w:val="24"/>
          <w:lang w:val="fr-FR"/>
        </w:rPr>
      </w:pPr>
      <w:r w:rsidRPr="001C77A1">
        <w:rPr>
          <w:rFonts w:ascii="Times New Roman" w:hAnsi="Times New Roman" w:cs="Times New Roman"/>
          <w:b/>
          <w:color w:val="0000FF"/>
          <w:sz w:val="24"/>
          <w:szCs w:val="24"/>
          <w:lang w:val="fr-FR"/>
        </w:rPr>
        <w:t>Lời giải</w:t>
      </w:r>
    </w:p>
    <w:p w14:paraId="568BAFDF" w14:textId="77777777" w:rsidR="00837006" w:rsidRPr="001C77A1" w:rsidRDefault="00837006" w:rsidP="00DD4F9B">
      <w:pPr>
        <w:spacing w:line="276" w:lineRule="auto"/>
        <w:ind w:firstLine="448"/>
        <w:jc w:val="right"/>
        <w:rPr>
          <w:rFonts w:ascii="Times New Roman" w:hAnsi="Times New Roman" w:cs="Times New Roman"/>
          <w:b/>
          <w:color w:val="0000FF"/>
          <w:sz w:val="24"/>
          <w:szCs w:val="24"/>
          <w:lang w:val="fr-FR"/>
        </w:rPr>
      </w:pPr>
      <w:r w:rsidRPr="001C77A1">
        <w:rPr>
          <w:rFonts w:ascii="Times New Roman" w:hAnsi="Times New Roman" w:cs="Times New Roman"/>
          <w:b/>
          <w:i/>
          <w:sz w:val="24"/>
          <w:szCs w:val="24"/>
          <w:lang w:val="fr-FR"/>
        </w:rPr>
        <w:t>FB tác giả: Trần Vĩnh Thịnh</w:t>
      </w:r>
    </w:p>
    <w:p w14:paraId="47E6D634" w14:textId="489748AB" w:rsidR="00837006" w:rsidRPr="006E6ED0" w:rsidRDefault="00837006" w:rsidP="00904EF9">
      <w:pPr>
        <w:spacing w:line="276" w:lineRule="auto"/>
        <w:ind w:hanging="2"/>
        <w:jc w:val="both"/>
        <w:rPr>
          <w:rFonts w:ascii="Times New Roman" w:hAnsi="Times New Roman" w:cs="Times New Roman"/>
          <w:sz w:val="24"/>
          <w:szCs w:val="24"/>
        </w:rPr>
      </w:pPr>
      <w:r w:rsidRPr="00340777">
        <w:rPr>
          <w:rFonts w:ascii="Times New Roman" w:hAnsi="Times New Roman" w:cs="Times New Roman"/>
          <w:sz w:val="24"/>
          <w:szCs w:val="24"/>
          <w:highlight w:val="green"/>
        </w:rPr>
        <w:t xml:space="preserve">Chọn </w:t>
      </w:r>
      <w:r w:rsidR="006A5879" w:rsidRPr="00340777">
        <w:rPr>
          <w:rFonts w:ascii="Times New Roman" w:hAnsi="Times New Roman" w:cs="Times New Roman"/>
          <w:sz w:val="24"/>
          <w:szCs w:val="24"/>
          <w:highlight w:val="green"/>
        </w:rPr>
        <w:t>D</w:t>
      </w:r>
      <w:r w:rsidR="00340777" w:rsidRPr="00340777">
        <w:rPr>
          <w:rFonts w:ascii="Times New Roman" w:hAnsi="Times New Roman" w:cs="Times New Roman"/>
          <w:sz w:val="24"/>
          <w:szCs w:val="24"/>
          <w:highlight w:val="green"/>
        </w:rPr>
        <w:t>.</w:t>
      </w:r>
    </w:p>
    <w:p w14:paraId="7DB45AB5" w14:textId="77777777" w:rsidR="00837006" w:rsidRPr="006E6ED0" w:rsidRDefault="00837006" w:rsidP="00904EF9">
      <w:pPr>
        <w:spacing w:line="276" w:lineRule="auto"/>
        <w:ind w:hanging="2"/>
        <w:jc w:val="both"/>
        <w:rPr>
          <w:rFonts w:ascii="Times New Roman" w:hAnsi="Times New Roman" w:cs="Times New Roman"/>
          <w:sz w:val="24"/>
          <w:szCs w:val="24"/>
        </w:rPr>
      </w:pPr>
      <w:r w:rsidRPr="006E6ED0">
        <w:rPr>
          <w:rFonts w:ascii="Times New Roman" w:hAnsi="Times New Roman" w:cs="Times New Roman"/>
          <w:sz w:val="24"/>
          <w:szCs w:val="24"/>
        </w:rPr>
        <w:t>Tập xác định:</w:t>
      </w:r>
      <w:r w:rsidRPr="006E6ED0">
        <w:rPr>
          <w:rFonts w:ascii="Times New Roman" w:hAnsi="Times New Roman" w:cs="Times New Roman"/>
          <w:position w:val="-14"/>
          <w:sz w:val="24"/>
          <w:szCs w:val="24"/>
        </w:rPr>
        <w:object w:dxaOrig="1140" w:dyaOrig="400" w14:anchorId="426C9AD2">
          <v:shape id="_x0000_i1593" type="#_x0000_t75" style="width:57pt;height:20.25pt" o:ole="">
            <v:imagedata r:id="rId992" o:title=""/>
          </v:shape>
          <o:OLEObject Type="Embed" ProgID="Equation.DSMT4" ShapeID="_x0000_i1593" DrawAspect="Content" ObjectID="_1681674419" r:id="rId993"/>
        </w:object>
      </w:r>
      <w:r w:rsidRPr="006E6ED0">
        <w:rPr>
          <w:rFonts w:ascii="Times New Roman" w:hAnsi="Times New Roman" w:cs="Times New Roman"/>
          <w:sz w:val="24"/>
          <w:szCs w:val="24"/>
        </w:rPr>
        <w:t>.</w:t>
      </w:r>
    </w:p>
    <w:p w14:paraId="0B08DF72" w14:textId="77777777" w:rsidR="00837006" w:rsidRPr="006E6ED0" w:rsidRDefault="00837006" w:rsidP="00904EF9">
      <w:pPr>
        <w:spacing w:line="276" w:lineRule="auto"/>
        <w:ind w:hanging="2"/>
        <w:jc w:val="both"/>
        <w:rPr>
          <w:rFonts w:ascii="Times New Roman" w:hAnsi="Times New Roman" w:cs="Times New Roman"/>
          <w:sz w:val="24"/>
          <w:szCs w:val="24"/>
        </w:rPr>
      </w:pPr>
      <w:r w:rsidRPr="006E6ED0">
        <w:rPr>
          <w:rFonts w:ascii="Times New Roman" w:hAnsi="Times New Roman" w:cs="Times New Roman"/>
          <w:sz w:val="24"/>
          <w:szCs w:val="24"/>
        </w:rPr>
        <w:t xml:space="preserve">Ta có: </w:t>
      </w:r>
      <w:r w:rsidRPr="006E6ED0">
        <w:rPr>
          <w:rFonts w:ascii="Times New Roman" w:hAnsi="Times New Roman" w:cs="Times New Roman"/>
          <w:position w:val="-24"/>
          <w:sz w:val="24"/>
          <w:szCs w:val="24"/>
        </w:rPr>
        <w:object w:dxaOrig="2680" w:dyaOrig="660" w14:anchorId="5B7C45A0">
          <v:shape id="_x0000_i1594" type="#_x0000_t75" style="width:134.25pt;height:33.75pt" o:ole="">
            <v:imagedata r:id="rId994" o:title=""/>
          </v:shape>
          <o:OLEObject Type="Embed" ProgID="Equation.DSMT4" ShapeID="_x0000_i1594" DrawAspect="Content" ObjectID="_1681674420" r:id="rId995"/>
        </w:object>
      </w:r>
      <w:r w:rsidRPr="006E6ED0">
        <w:rPr>
          <w:rFonts w:ascii="Times New Roman" w:hAnsi="Times New Roman" w:cs="Times New Roman"/>
          <w:position w:val="-10"/>
          <w:sz w:val="24"/>
          <w:szCs w:val="24"/>
        </w:rPr>
        <w:object w:dxaOrig="820" w:dyaOrig="320" w14:anchorId="4987F513">
          <v:shape id="_x0000_i1595" type="#_x0000_t75" style="width:41.25pt;height:15.75pt" o:ole="">
            <v:imagedata r:id="rId996" o:title=""/>
          </v:shape>
          <o:OLEObject Type="Embed" ProgID="Equation.DSMT4" ShapeID="_x0000_i1595" DrawAspect="Content" ObjectID="_1681674421" r:id="rId997"/>
        </w:object>
      </w:r>
      <w:r w:rsidRPr="006E6ED0">
        <w:rPr>
          <w:rFonts w:ascii="Times New Roman" w:hAnsi="Times New Roman" w:cs="Times New Roman"/>
          <w:sz w:val="24"/>
          <w:szCs w:val="24"/>
        </w:rPr>
        <w:t xml:space="preserve"> là đường tiệm cận ngang.</w:t>
      </w:r>
    </w:p>
    <w:p w14:paraId="555FECBA" w14:textId="77777777" w:rsidR="00C92472" w:rsidRDefault="00837006" w:rsidP="00904EF9">
      <w:pPr>
        <w:spacing w:line="276" w:lineRule="auto"/>
        <w:ind w:hanging="2"/>
        <w:jc w:val="both"/>
        <w:rPr>
          <w:rFonts w:ascii="Times New Roman" w:hAnsi="Times New Roman" w:cs="Times New Roman"/>
          <w:sz w:val="24"/>
          <w:szCs w:val="24"/>
        </w:rPr>
      </w:pPr>
      <w:r w:rsidRPr="006E6ED0">
        <w:rPr>
          <w:rFonts w:ascii="Times New Roman" w:hAnsi="Times New Roman" w:cs="Times New Roman"/>
          <w:position w:val="-36"/>
          <w:sz w:val="24"/>
          <w:szCs w:val="24"/>
        </w:rPr>
        <w:object w:dxaOrig="5460" w:dyaOrig="770" w14:anchorId="7FD1AD98">
          <v:shape id="_x0000_i1596" type="#_x0000_t75" style="width:273.75pt;height:38.25pt" o:ole="">
            <v:imagedata r:id="rId998" o:title=""/>
          </v:shape>
          <o:OLEObject Type="Embed" ProgID="Equation.DSMT4" ShapeID="_x0000_i1596" DrawAspect="Content" ObjectID="_1681674422" r:id="rId999"/>
        </w:object>
      </w:r>
      <w:r w:rsidRPr="006E6ED0">
        <w:rPr>
          <w:rFonts w:ascii="Times New Roman" w:hAnsi="Times New Roman" w:cs="Times New Roman"/>
          <w:position w:val="-36"/>
          <w:sz w:val="24"/>
          <w:szCs w:val="24"/>
        </w:rPr>
        <w:object w:dxaOrig="5460" w:dyaOrig="770" w14:anchorId="29FD9C4D">
          <v:shape id="_x0000_i1597" type="#_x0000_t75" style="width:273.75pt;height:38.25pt" o:ole="">
            <v:imagedata r:id="rId1000" o:title=""/>
          </v:shape>
          <o:OLEObject Type="Embed" ProgID="Equation.DSMT4" ShapeID="_x0000_i1597" DrawAspect="Content" ObjectID="_1681674423" r:id="rId1001"/>
        </w:object>
      </w:r>
    </w:p>
    <w:p w14:paraId="6E70DE78" w14:textId="5C09813F" w:rsidR="00837006" w:rsidRPr="006E6ED0" w:rsidRDefault="00C92472" w:rsidP="00904EF9">
      <w:pPr>
        <w:spacing w:line="276" w:lineRule="auto"/>
        <w:ind w:hanging="2"/>
        <w:jc w:val="both"/>
        <w:rPr>
          <w:rFonts w:ascii="Times New Roman" w:hAnsi="Times New Roman" w:cs="Times New Roman"/>
          <w:sz w:val="24"/>
          <w:szCs w:val="24"/>
        </w:rPr>
      </w:pPr>
      <w:r w:rsidRPr="006E6ED0">
        <w:rPr>
          <w:rFonts w:ascii="Times New Roman" w:hAnsi="Times New Roman" w:cs="Times New Roman"/>
          <w:position w:val="-6"/>
          <w:sz w:val="24"/>
          <w:szCs w:val="24"/>
        </w:rPr>
        <w:object w:dxaOrig="820" w:dyaOrig="279" w14:anchorId="01620806">
          <v:shape id="_x0000_i1598" type="#_x0000_t75" style="width:41.25pt;height:14.25pt" o:ole="">
            <v:imagedata r:id="rId1002" o:title=""/>
          </v:shape>
          <o:OLEObject Type="Embed" ProgID="Equation.DSMT4" ShapeID="_x0000_i1598" DrawAspect="Content" ObjectID="_1681674424" r:id="rId1003"/>
        </w:object>
      </w:r>
      <w:r w:rsidR="00837006" w:rsidRPr="006E6ED0">
        <w:rPr>
          <w:rFonts w:ascii="Times New Roman" w:hAnsi="Times New Roman" w:cs="Times New Roman"/>
          <w:position w:val="-6"/>
          <w:sz w:val="24"/>
          <w:szCs w:val="24"/>
        </w:rPr>
        <w:t xml:space="preserve"> </w:t>
      </w:r>
      <w:r w:rsidR="00837006" w:rsidRPr="006E6ED0">
        <w:rPr>
          <w:rFonts w:ascii="Times New Roman" w:hAnsi="Times New Roman" w:cs="Times New Roman"/>
          <w:sz w:val="24"/>
          <w:szCs w:val="24"/>
        </w:rPr>
        <w:t>là đường tiệm cận đứng.</w:t>
      </w:r>
    </w:p>
    <w:p w14:paraId="7B139B6D" w14:textId="77777777" w:rsidR="00837006" w:rsidRPr="006E6ED0" w:rsidRDefault="00837006" w:rsidP="00904EF9">
      <w:pPr>
        <w:spacing w:line="276" w:lineRule="auto"/>
        <w:ind w:hanging="2"/>
        <w:jc w:val="both"/>
        <w:rPr>
          <w:rFonts w:ascii="Times New Roman" w:hAnsi="Times New Roman" w:cs="Times New Roman"/>
          <w:sz w:val="24"/>
          <w:szCs w:val="24"/>
        </w:rPr>
      </w:pPr>
      <w:r w:rsidRPr="006E6ED0">
        <w:rPr>
          <w:rFonts w:ascii="Times New Roman" w:hAnsi="Times New Roman" w:cs="Times New Roman"/>
          <w:sz w:val="24"/>
          <w:szCs w:val="24"/>
        </w:rPr>
        <w:t>Vậy đồ thị hàm số có hai đường tiệm cận.</w:t>
      </w:r>
    </w:p>
    <w:p w14:paraId="3A3E8BED" w14:textId="4CCDBCCE" w:rsidR="00837006" w:rsidRPr="006E6ED0" w:rsidRDefault="00837006" w:rsidP="00904EF9">
      <w:pPr>
        <w:tabs>
          <w:tab w:val="left" w:pos="992"/>
        </w:tabs>
        <w:spacing w:line="276" w:lineRule="auto"/>
        <w:jc w:val="both"/>
        <w:rPr>
          <w:rFonts w:ascii="Times New Roman" w:hAnsi="Times New Roman" w:cs="Times New Roman"/>
          <w:sz w:val="24"/>
          <w:szCs w:val="24"/>
        </w:rPr>
      </w:pPr>
      <w:r w:rsidRPr="006E6ED0">
        <w:rPr>
          <w:rFonts w:ascii="Times New Roman" w:hAnsi="Times New Roman" w:cs="Times New Roman"/>
          <w:b/>
          <w:color w:val="0000FF"/>
          <w:sz w:val="24"/>
          <w:szCs w:val="24"/>
        </w:rPr>
        <w:t>Câu 22.</w:t>
      </w:r>
      <w:r w:rsidR="00F052B0">
        <w:rPr>
          <w:rFonts w:ascii="Times New Roman" w:hAnsi="Times New Roman" w:cs="Times New Roman"/>
          <w:b/>
          <w:color w:val="FF00FF"/>
          <w:sz w:val="24"/>
          <w:szCs w:val="24"/>
        </w:rPr>
        <w:tab/>
      </w:r>
      <w:r w:rsidR="00F052B0" w:rsidRPr="007669A7">
        <w:rPr>
          <w:rFonts w:ascii="Times New Roman" w:hAnsi="Times New Roman" w:cs="Times New Roman"/>
          <w:b/>
          <w:color w:val="FF00FF"/>
          <w:sz w:val="24"/>
          <w:szCs w:val="24"/>
        </w:rPr>
        <w:t>[2D4-3.5-3]</w:t>
      </w:r>
      <w:r w:rsidRPr="006E6ED0">
        <w:rPr>
          <w:rFonts w:ascii="Times New Roman" w:hAnsi="Times New Roman" w:cs="Times New Roman"/>
          <w:b/>
          <w:color w:val="FF00FF"/>
          <w:sz w:val="24"/>
          <w:szCs w:val="24"/>
        </w:rPr>
        <w:t xml:space="preserve"> (thi thử lần 2 Quốc Học Huế 2020-2021) </w:t>
      </w:r>
      <w:r w:rsidRPr="006E6ED0">
        <w:rPr>
          <w:rFonts w:ascii="Times New Roman" w:hAnsi="Times New Roman" w:cs="Times New Roman"/>
          <w:sz w:val="24"/>
          <w:szCs w:val="24"/>
        </w:rPr>
        <w:t xml:space="preserve">Có bao nhiêu số phức </w:t>
      </w:r>
      <w:r w:rsidRPr="006E6ED0">
        <w:rPr>
          <w:rFonts w:ascii="Times New Roman" w:eastAsia="Times New Roman" w:hAnsi="Times New Roman" w:cs="Times New Roman"/>
          <w:position w:val="-4"/>
          <w:sz w:val="24"/>
          <w:szCs w:val="24"/>
        </w:rPr>
        <w:object w:dxaOrig="180" w:dyaOrig="210" w14:anchorId="28DA7DB0">
          <v:shape id="_x0000_i1599" type="#_x0000_t75" style="width:9pt;height:10.5pt" o:ole="">
            <v:imagedata r:id="rId283" o:title=""/>
          </v:shape>
          <o:OLEObject Type="Embed" ProgID="Equation.DSMT4" ShapeID="_x0000_i1599" DrawAspect="Content" ObjectID="_1681674425" r:id="rId1004"/>
        </w:object>
      </w:r>
      <w:r w:rsidRPr="006E6ED0">
        <w:rPr>
          <w:rFonts w:ascii="Times New Roman" w:hAnsi="Times New Roman" w:cs="Times New Roman"/>
          <w:sz w:val="24"/>
          <w:szCs w:val="24"/>
        </w:rPr>
        <w:t xml:space="preserve"> có môđun bằng 2 và thỏa mãn </w:t>
      </w:r>
      <w:r w:rsidRPr="006E6ED0">
        <w:rPr>
          <w:rFonts w:ascii="Times New Roman" w:eastAsia="Times New Roman" w:hAnsi="Times New Roman" w:cs="Times New Roman"/>
          <w:position w:val="-14"/>
          <w:sz w:val="24"/>
          <w:szCs w:val="24"/>
        </w:rPr>
        <w:object w:dxaOrig="1380" w:dyaOrig="400" w14:anchorId="6114828F">
          <v:shape id="_x0000_i1600" type="#_x0000_t75" style="width:69pt;height:20.25pt" o:ole="">
            <v:imagedata r:id="rId1005" o:title=""/>
          </v:shape>
          <o:OLEObject Type="Embed" ProgID="Equation.DSMT4" ShapeID="_x0000_i1600" DrawAspect="Content" ObjectID="_1681674426" r:id="rId1006"/>
        </w:object>
      </w:r>
    </w:p>
    <w:p w14:paraId="0C8AC929" w14:textId="77777777" w:rsidR="00837006" w:rsidRPr="006E6ED0" w:rsidRDefault="00837006" w:rsidP="00904EF9">
      <w:pPr>
        <w:tabs>
          <w:tab w:val="left" w:pos="990"/>
          <w:tab w:val="left" w:pos="3402"/>
          <w:tab w:val="left" w:pos="5669"/>
          <w:tab w:val="left" w:pos="7937"/>
        </w:tabs>
        <w:spacing w:line="276" w:lineRule="auto"/>
        <w:jc w:val="both"/>
        <w:rPr>
          <w:rFonts w:ascii="Times New Roman" w:hAnsi="Times New Roman" w:cs="Times New Roman"/>
          <w:sz w:val="24"/>
          <w:szCs w:val="24"/>
        </w:rPr>
      </w:pPr>
      <w:r w:rsidRPr="00D14ADB">
        <w:rPr>
          <w:rFonts w:ascii="Times New Roman" w:hAnsi="Times New Roman" w:cs="Times New Roman"/>
          <w:b/>
          <w:color w:val="0000FF"/>
          <w:sz w:val="24"/>
          <w:szCs w:val="24"/>
        </w:rPr>
        <w:tab/>
      </w:r>
      <w:r w:rsidRPr="006A5879">
        <w:rPr>
          <w:rFonts w:ascii="Times New Roman" w:hAnsi="Times New Roman" w:cs="Times New Roman"/>
          <w:b/>
          <w:color w:val="0000FF"/>
          <w:sz w:val="24"/>
          <w:szCs w:val="24"/>
          <w:highlight w:val="green"/>
          <w:u w:val="single"/>
        </w:rPr>
        <w:t xml:space="preserve">A. </w:t>
      </w:r>
      <w:r w:rsidRPr="006E6ED0">
        <w:rPr>
          <w:rFonts w:ascii="Times New Roman" w:hAnsi="Times New Roman" w:cs="Times New Roman"/>
          <w:position w:val="-4"/>
          <w:sz w:val="24"/>
          <w:szCs w:val="24"/>
          <w:highlight w:val="green"/>
        </w:rPr>
        <w:object w:dxaOrig="140" w:dyaOrig="260" w14:anchorId="6AE18113">
          <v:shape id="_x0000_i1601" type="#_x0000_t75" style="width:6.75pt;height:12.75pt" o:ole="">
            <v:imagedata r:id="rId287" o:title=""/>
          </v:shape>
          <o:OLEObject Type="Embed" ProgID="Equation.DSMT4" ShapeID="_x0000_i1601" DrawAspect="Content" ObjectID="_1681674427" r:id="rId1007"/>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color w:val="000000" w:themeColor="text1"/>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position w:val="-4"/>
          <w:sz w:val="24"/>
          <w:szCs w:val="24"/>
        </w:rPr>
        <w:object w:dxaOrig="210" w:dyaOrig="260" w14:anchorId="6821A53E">
          <v:shape id="_x0000_i1602" type="#_x0000_t75" style="width:10.5pt;height:12.75pt" o:ole="">
            <v:imagedata r:id="rId289" o:title=""/>
          </v:shape>
          <o:OLEObject Type="Embed" ProgID="Equation.DSMT4" ShapeID="_x0000_i1602" DrawAspect="Content" ObjectID="_1681674428" r:id="rId1008"/>
        </w:object>
      </w:r>
      <w:r w:rsidRPr="006E6ED0">
        <w:rPr>
          <w:rFonts w:ascii="Times New Roman" w:hAnsi="Times New Roman" w:cs="Times New Roman"/>
          <w:color w:val="000000" w:themeColor="text1"/>
          <w:sz w:val="24"/>
          <w:szCs w:val="24"/>
        </w:rPr>
        <w:t>.</w:t>
      </w:r>
      <w:r w:rsidRPr="006E6ED0">
        <w:rPr>
          <w:rFonts w:ascii="Times New Roman" w:hAnsi="Times New Roman" w:cs="Times New Roman"/>
          <w:color w:val="000000" w:themeColor="text1"/>
          <w:sz w:val="24"/>
          <w:szCs w:val="24"/>
        </w:rPr>
        <w:tab/>
      </w:r>
      <w:r w:rsidRPr="006E6ED0">
        <w:rPr>
          <w:rFonts w:ascii="Times New Roman" w:hAnsi="Times New Roman" w:cs="Times New Roman"/>
          <w:b/>
          <w:color w:val="0000FF"/>
          <w:sz w:val="24"/>
          <w:szCs w:val="24"/>
        </w:rPr>
        <w:t xml:space="preserve">C. </w:t>
      </w:r>
      <w:r w:rsidRPr="006E6ED0">
        <w:rPr>
          <w:rFonts w:ascii="Times New Roman" w:hAnsi="Times New Roman" w:cs="Times New Roman"/>
          <w:position w:val="-6"/>
          <w:sz w:val="24"/>
          <w:szCs w:val="24"/>
        </w:rPr>
        <w:object w:dxaOrig="200" w:dyaOrig="280" w14:anchorId="6DCD38BA">
          <v:shape id="_x0000_i1603" type="#_x0000_t75" style="width:9.75pt;height:14.25pt" o:ole="">
            <v:imagedata r:id="rId291" o:title=""/>
          </v:shape>
          <o:OLEObject Type="Embed" ProgID="Equation.DSMT4" ShapeID="_x0000_i1603" DrawAspect="Content" ObjectID="_1681674429" r:id="rId1009"/>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4"/>
          <w:sz w:val="24"/>
          <w:szCs w:val="24"/>
        </w:rPr>
        <w:object w:dxaOrig="210" w:dyaOrig="250" w14:anchorId="7506256A">
          <v:shape id="_x0000_i1604" type="#_x0000_t75" style="width:10.5pt;height:12.75pt" o:ole="">
            <v:imagedata r:id="rId293" o:title=""/>
          </v:shape>
          <o:OLEObject Type="Embed" ProgID="Equation.DSMT4" ShapeID="_x0000_i1604" DrawAspect="Content" ObjectID="_1681674430" r:id="rId1010"/>
        </w:object>
      </w:r>
      <w:r w:rsidRPr="006E6ED0">
        <w:rPr>
          <w:rFonts w:ascii="Times New Roman" w:hAnsi="Times New Roman" w:cs="Times New Roman"/>
          <w:color w:val="000000" w:themeColor="text1"/>
          <w:sz w:val="24"/>
          <w:szCs w:val="24"/>
        </w:rPr>
        <w:t>.</w:t>
      </w:r>
    </w:p>
    <w:p w14:paraId="4353D700" w14:textId="77777777" w:rsidR="00837006" w:rsidRPr="006E6ED0" w:rsidRDefault="00837006" w:rsidP="00904EF9">
      <w:pPr>
        <w:spacing w:line="276" w:lineRule="auto"/>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026C022E" w14:textId="77777777" w:rsidR="00837006" w:rsidRPr="006E6ED0" w:rsidRDefault="00837006" w:rsidP="00F33858">
      <w:pPr>
        <w:spacing w:line="276" w:lineRule="auto"/>
        <w:ind w:firstLine="448"/>
        <w:jc w:val="right"/>
        <w:rPr>
          <w:rFonts w:ascii="Times New Roman" w:hAnsi="Times New Roman" w:cs="Times New Roman"/>
          <w:b/>
          <w:i/>
          <w:sz w:val="24"/>
          <w:szCs w:val="24"/>
        </w:rPr>
      </w:pPr>
      <w:r w:rsidRPr="006E6ED0">
        <w:rPr>
          <w:rFonts w:ascii="Times New Roman" w:hAnsi="Times New Roman" w:cs="Times New Roman"/>
          <w:b/>
          <w:i/>
          <w:sz w:val="24"/>
          <w:szCs w:val="24"/>
        </w:rPr>
        <w:t>FB tác giả: Trần Vĩnh Thịnh</w:t>
      </w:r>
    </w:p>
    <w:p w14:paraId="049C56C3" w14:textId="1C356CAF" w:rsidR="00837006" w:rsidRPr="00837006" w:rsidRDefault="00837006" w:rsidP="00904EF9">
      <w:pPr>
        <w:spacing w:line="276" w:lineRule="auto"/>
        <w:ind w:hanging="2"/>
        <w:jc w:val="both"/>
        <w:rPr>
          <w:rFonts w:ascii="Times New Roman" w:hAnsi="Times New Roman" w:cs="Times New Roman"/>
          <w:sz w:val="24"/>
          <w:szCs w:val="24"/>
          <w:lang w:val="fr-FR"/>
        </w:rPr>
      </w:pPr>
      <w:r w:rsidRPr="00340777">
        <w:rPr>
          <w:rFonts w:ascii="Times New Roman" w:hAnsi="Times New Roman" w:cs="Times New Roman"/>
          <w:sz w:val="24"/>
          <w:szCs w:val="24"/>
          <w:highlight w:val="green"/>
          <w:lang w:val="fr-FR"/>
        </w:rPr>
        <w:t>Chọn A</w:t>
      </w:r>
      <w:r w:rsidR="00340777" w:rsidRPr="00340777">
        <w:rPr>
          <w:rFonts w:ascii="Times New Roman" w:hAnsi="Times New Roman" w:cs="Times New Roman"/>
          <w:sz w:val="24"/>
          <w:szCs w:val="24"/>
          <w:highlight w:val="green"/>
          <w:lang w:val="fr-FR"/>
        </w:rPr>
        <w:t>.</w:t>
      </w:r>
    </w:p>
    <w:p w14:paraId="7CB92538" w14:textId="77777777" w:rsidR="00837006" w:rsidRPr="00837006" w:rsidRDefault="00837006" w:rsidP="00904EF9">
      <w:pPr>
        <w:spacing w:line="276" w:lineRule="auto"/>
        <w:ind w:firstLine="0"/>
        <w:jc w:val="both"/>
        <w:rPr>
          <w:rFonts w:ascii="Times New Roman" w:hAnsi="Times New Roman" w:cs="Times New Roman"/>
          <w:sz w:val="24"/>
          <w:szCs w:val="24"/>
          <w:lang w:val="fr-FR"/>
        </w:rPr>
      </w:pPr>
      <w:r w:rsidRPr="00837006">
        <w:rPr>
          <w:rFonts w:ascii="Times New Roman" w:hAnsi="Times New Roman" w:cs="Times New Roman"/>
          <w:sz w:val="24"/>
          <w:szCs w:val="24"/>
          <w:lang w:val="fr-FR"/>
        </w:rPr>
        <w:t xml:space="preserve">Đặt </w:t>
      </w:r>
      <w:r w:rsidRPr="006E6ED0">
        <w:rPr>
          <w:rFonts w:ascii="Times New Roman" w:hAnsi="Times New Roman" w:cs="Times New Roman"/>
          <w:position w:val="-10"/>
          <w:sz w:val="24"/>
          <w:szCs w:val="24"/>
        </w:rPr>
        <w:object w:dxaOrig="1990" w:dyaOrig="320" w14:anchorId="07D63871">
          <v:shape id="_x0000_i1605" type="#_x0000_t75" style="width:99.75pt;height:15.75pt" o:ole="">
            <v:imagedata r:id="rId1011" o:title=""/>
          </v:shape>
          <o:OLEObject Type="Embed" ProgID="Equation.DSMT4" ShapeID="_x0000_i1605" DrawAspect="Content" ObjectID="_1681674431" r:id="rId1012"/>
        </w:object>
      </w:r>
      <w:r w:rsidRPr="00837006">
        <w:rPr>
          <w:rFonts w:ascii="Times New Roman" w:hAnsi="Times New Roman" w:cs="Times New Roman"/>
          <w:sz w:val="24"/>
          <w:szCs w:val="24"/>
          <w:lang w:val="fr-FR"/>
        </w:rPr>
        <w:t>.</w:t>
      </w:r>
    </w:p>
    <w:p w14:paraId="65D5D6E2" w14:textId="77777777" w:rsidR="00837006" w:rsidRPr="00837006" w:rsidRDefault="00837006" w:rsidP="00904EF9">
      <w:pPr>
        <w:spacing w:line="276" w:lineRule="auto"/>
        <w:ind w:firstLine="0"/>
        <w:jc w:val="both"/>
        <w:rPr>
          <w:rFonts w:ascii="Times New Roman" w:hAnsi="Times New Roman" w:cs="Times New Roman"/>
          <w:position w:val="-20"/>
          <w:sz w:val="24"/>
          <w:szCs w:val="24"/>
          <w:lang w:val="fr-FR"/>
        </w:rPr>
      </w:pPr>
      <w:r w:rsidRPr="00837006">
        <w:rPr>
          <w:rFonts w:ascii="Times New Roman" w:hAnsi="Times New Roman" w:cs="Times New Roman"/>
          <w:sz w:val="24"/>
          <w:szCs w:val="24"/>
          <w:lang w:val="fr-FR"/>
        </w:rPr>
        <w:lastRenderedPageBreak/>
        <w:t xml:space="preserve">Ta có: </w:t>
      </w:r>
      <w:r w:rsidRPr="006E6ED0">
        <w:rPr>
          <w:rFonts w:ascii="Times New Roman" w:hAnsi="Times New Roman" w:cs="Times New Roman"/>
          <w:position w:val="-38"/>
          <w:sz w:val="24"/>
          <w:szCs w:val="24"/>
        </w:rPr>
        <w:object w:dxaOrig="6350" w:dyaOrig="890" w14:anchorId="403FEDF0">
          <v:shape id="_x0000_i1606" type="#_x0000_t75" style="width:316.5pt;height:44.25pt" o:ole="">
            <v:imagedata r:id="rId1013" o:title=""/>
          </v:shape>
          <o:OLEObject Type="Embed" ProgID="Equation.DSMT4" ShapeID="_x0000_i1606" DrawAspect="Content" ObjectID="_1681674432" r:id="rId1014"/>
        </w:object>
      </w:r>
    </w:p>
    <w:p w14:paraId="57A18F44" w14:textId="77777777" w:rsidR="00837006" w:rsidRPr="006E6ED0" w:rsidRDefault="00837006" w:rsidP="00904EF9">
      <w:pPr>
        <w:spacing w:line="276" w:lineRule="auto"/>
        <w:ind w:firstLine="0"/>
        <w:jc w:val="both"/>
        <w:rPr>
          <w:rFonts w:ascii="Times New Roman" w:hAnsi="Times New Roman" w:cs="Times New Roman"/>
          <w:position w:val="-20"/>
          <w:sz w:val="24"/>
          <w:szCs w:val="24"/>
        </w:rPr>
      </w:pPr>
      <w:r w:rsidRPr="006E6ED0">
        <w:rPr>
          <w:rFonts w:ascii="Times New Roman" w:hAnsi="Times New Roman" w:cs="Times New Roman"/>
          <w:position w:val="-36"/>
          <w:sz w:val="24"/>
          <w:szCs w:val="24"/>
        </w:rPr>
        <w:object w:dxaOrig="5490" w:dyaOrig="840" w14:anchorId="6F97F470">
          <v:shape id="_x0000_i1607" type="#_x0000_t75" style="width:274.5pt;height:42pt" o:ole="">
            <v:imagedata r:id="rId1015" o:title=""/>
          </v:shape>
          <o:OLEObject Type="Embed" ProgID="Equation.DSMT4" ShapeID="_x0000_i1607" DrawAspect="Content" ObjectID="_1681674433" r:id="rId1016"/>
        </w:object>
      </w:r>
    </w:p>
    <w:p w14:paraId="6C020482" w14:textId="77777777" w:rsidR="00837006" w:rsidRPr="006E6ED0" w:rsidRDefault="00837006" w:rsidP="00904EF9">
      <w:pPr>
        <w:spacing w:line="276" w:lineRule="auto"/>
        <w:ind w:firstLine="0"/>
        <w:jc w:val="both"/>
        <w:rPr>
          <w:rFonts w:ascii="Times New Roman" w:hAnsi="Times New Roman" w:cs="Times New Roman"/>
          <w:position w:val="-20"/>
          <w:sz w:val="24"/>
          <w:szCs w:val="24"/>
        </w:rPr>
      </w:pPr>
      <w:r w:rsidRPr="006E6ED0">
        <w:rPr>
          <w:rFonts w:ascii="Times New Roman" w:hAnsi="Times New Roman" w:cs="Times New Roman"/>
          <w:sz w:val="24"/>
          <w:szCs w:val="24"/>
        </w:rPr>
        <w:t xml:space="preserve">Từ </w:t>
      </w:r>
      <w:r w:rsidRPr="006E6ED0">
        <w:rPr>
          <w:rFonts w:ascii="Times New Roman" w:hAnsi="Times New Roman" w:cs="Times New Roman"/>
          <w:position w:val="-24"/>
          <w:sz w:val="24"/>
          <w:szCs w:val="24"/>
        </w:rPr>
        <w:object w:dxaOrig="1850" w:dyaOrig="620" w14:anchorId="33896E3D">
          <v:shape id="_x0000_i1608" type="#_x0000_t75" style="width:92.25pt;height:30.75pt" o:ole="">
            <v:imagedata r:id="rId1017" o:title=""/>
          </v:shape>
          <o:OLEObject Type="Embed" ProgID="Equation.DSMT4" ShapeID="_x0000_i1608" DrawAspect="Content" ObjectID="_1681674434" r:id="rId1018"/>
        </w:object>
      </w:r>
      <w:r w:rsidRPr="006E6ED0">
        <w:rPr>
          <w:rFonts w:ascii="Times New Roman" w:hAnsi="Times New Roman" w:cs="Times New Roman"/>
          <w:sz w:val="24"/>
          <w:szCs w:val="24"/>
        </w:rPr>
        <w:t xml:space="preserve"> thay vào </w:t>
      </w:r>
      <w:r w:rsidRPr="006E6ED0">
        <w:rPr>
          <w:rFonts w:ascii="Times New Roman" w:hAnsi="Times New Roman" w:cs="Times New Roman"/>
          <w:position w:val="-14"/>
          <w:sz w:val="24"/>
          <w:szCs w:val="24"/>
        </w:rPr>
        <w:object w:dxaOrig="330" w:dyaOrig="400" w14:anchorId="3A56F63F">
          <v:shape id="_x0000_i1609" type="#_x0000_t75" style="width:16.5pt;height:20.25pt" o:ole="">
            <v:imagedata r:id="rId1019" o:title=""/>
          </v:shape>
          <o:OLEObject Type="Embed" ProgID="Equation.DSMT4" ShapeID="_x0000_i1609" DrawAspect="Content" ObjectID="_1681674435" r:id="rId1020"/>
        </w:object>
      </w:r>
      <w:r w:rsidRPr="006E6ED0">
        <w:rPr>
          <w:rFonts w:ascii="Times New Roman" w:hAnsi="Times New Roman" w:cs="Times New Roman"/>
          <w:sz w:val="24"/>
          <w:szCs w:val="24"/>
        </w:rPr>
        <w:t xml:space="preserve"> ta được:</w:t>
      </w:r>
      <w:r w:rsidRPr="006E6ED0">
        <w:rPr>
          <w:rFonts w:ascii="Times New Roman" w:hAnsi="Times New Roman" w:cs="Times New Roman"/>
          <w:position w:val="-20"/>
          <w:sz w:val="24"/>
          <w:szCs w:val="24"/>
        </w:rPr>
        <w:t xml:space="preserve"> </w:t>
      </w:r>
      <w:r w:rsidRPr="006E6ED0">
        <w:rPr>
          <w:rFonts w:ascii="Times New Roman" w:hAnsi="Times New Roman" w:cs="Times New Roman"/>
          <w:position w:val="-28"/>
          <w:sz w:val="24"/>
          <w:szCs w:val="24"/>
        </w:rPr>
        <w:object w:dxaOrig="4320" w:dyaOrig="740" w14:anchorId="3531B1CB">
          <v:shape id="_x0000_i1610" type="#_x0000_t75" style="width:3in;height:36.75pt" o:ole="">
            <v:imagedata r:id="rId1021" o:title=""/>
          </v:shape>
          <o:OLEObject Type="Embed" ProgID="Equation.DSMT4" ShapeID="_x0000_i1610" DrawAspect="Content" ObjectID="_1681674436" r:id="rId1022"/>
        </w:object>
      </w:r>
    </w:p>
    <w:p w14:paraId="2473E325" w14:textId="34452195" w:rsidR="00837006" w:rsidRPr="006E6ED0" w:rsidRDefault="006A5879" w:rsidP="00904EF9">
      <w:pPr>
        <w:spacing w:line="276" w:lineRule="auto"/>
        <w:ind w:firstLine="0"/>
        <w:jc w:val="both"/>
        <w:rPr>
          <w:rFonts w:ascii="Times New Roman" w:hAnsi="Times New Roman" w:cs="Times New Roman"/>
          <w:position w:val="-24"/>
          <w:sz w:val="24"/>
          <w:szCs w:val="24"/>
        </w:rPr>
      </w:pPr>
      <w:r w:rsidRPr="006E6ED0">
        <w:rPr>
          <w:rFonts w:ascii="Times New Roman" w:hAnsi="Times New Roman" w:cs="Times New Roman"/>
          <w:position w:val="-24"/>
          <w:sz w:val="24"/>
          <w:szCs w:val="24"/>
        </w:rPr>
        <w:object w:dxaOrig="1920" w:dyaOrig="620" w14:anchorId="4E7E8998">
          <v:shape id="_x0000_i1611" type="#_x0000_t75" style="width:96pt;height:30.75pt" o:ole="">
            <v:imagedata r:id="rId1023" o:title=""/>
          </v:shape>
          <o:OLEObject Type="Embed" ProgID="Equation.DSMT4" ShapeID="_x0000_i1611" DrawAspect="Content" ObjectID="_1681674437" r:id="rId1024"/>
        </w:object>
      </w:r>
      <w:r>
        <w:rPr>
          <w:rFonts w:ascii="Times New Roman" w:hAnsi="Times New Roman" w:cs="Times New Roman"/>
          <w:sz w:val="24"/>
          <w:szCs w:val="24"/>
        </w:rPr>
        <w:t>.</w:t>
      </w:r>
      <w:r w:rsidR="00837006" w:rsidRPr="006E6ED0">
        <w:rPr>
          <w:rFonts w:ascii="Times New Roman" w:hAnsi="Times New Roman" w:cs="Times New Roman"/>
          <w:sz w:val="24"/>
          <w:szCs w:val="24"/>
        </w:rPr>
        <w:t xml:space="preserve"> Vậy có một số phức </w:t>
      </w:r>
      <w:r w:rsidR="00837006" w:rsidRPr="006E6ED0">
        <w:rPr>
          <w:rFonts w:ascii="Times New Roman" w:hAnsi="Times New Roman" w:cs="Times New Roman"/>
          <w:position w:val="-24"/>
          <w:sz w:val="24"/>
          <w:szCs w:val="24"/>
        </w:rPr>
        <w:object w:dxaOrig="1080" w:dyaOrig="620" w14:anchorId="677165AE">
          <v:shape id="_x0000_i1612" type="#_x0000_t75" style="width:54.75pt;height:30.75pt" o:ole="">
            <v:imagedata r:id="rId1025" o:title=""/>
          </v:shape>
          <o:OLEObject Type="Embed" ProgID="Equation.DSMT4" ShapeID="_x0000_i1612" DrawAspect="Content" ObjectID="_1681674438" r:id="rId1026"/>
        </w:object>
      </w:r>
    </w:p>
    <w:p w14:paraId="0CDDB5EC" w14:textId="523C2DA4" w:rsidR="00837006" w:rsidRPr="003D29B2" w:rsidRDefault="00837006" w:rsidP="00904EF9">
      <w:r w:rsidRPr="006E6ED0">
        <w:rPr>
          <w:rFonts w:ascii="Times New Roman" w:hAnsi="Times New Roman" w:cs="Times New Roman"/>
          <w:b/>
          <w:color w:val="0000FF"/>
          <w:sz w:val="24"/>
          <w:szCs w:val="24"/>
        </w:rPr>
        <w:t>Câu 23.</w:t>
      </w:r>
      <w:r w:rsidRPr="006E6ED0">
        <w:rPr>
          <w:rFonts w:ascii="Times New Roman" w:hAnsi="Times New Roman" w:cs="Times New Roman"/>
          <w:b/>
          <w:color w:val="FF00FF"/>
          <w:sz w:val="24"/>
          <w:szCs w:val="24"/>
        </w:rPr>
        <w:t xml:space="preserve"> </w:t>
      </w:r>
      <w:r w:rsidR="00BE26F9">
        <w:rPr>
          <w:rFonts w:ascii="Times New Roman" w:hAnsi="Times New Roman" w:cs="Times New Roman"/>
          <w:b/>
          <w:color w:val="FF00FF"/>
          <w:sz w:val="24"/>
          <w:szCs w:val="24"/>
        </w:rPr>
        <w:tab/>
      </w:r>
      <w:r w:rsidR="003D29B2" w:rsidRPr="007669A7">
        <w:rPr>
          <w:rFonts w:ascii="Times New Roman" w:hAnsi="Times New Roman" w:cs="Times New Roman"/>
          <w:b/>
          <w:color w:val="FF00FF"/>
          <w:sz w:val="24"/>
          <w:szCs w:val="24"/>
        </w:rPr>
        <w:t xml:space="preserve">[2D4-3.5-3] </w:t>
      </w:r>
      <w:r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Tính diện tích của hình phẳng (được tô đậm) giới hạn bởi hai đường</w:t>
      </w:r>
      <w:r w:rsidRPr="006E6ED0">
        <w:rPr>
          <w:rFonts w:ascii="Times New Roman" w:eastAsia="Times New Roman" w:hAnsi="Times New Roman" w:cs="Times New Roman"/>
          <w:position w:val="-10"/>
          <w:sz w:val="24"/>
          <w:szCs w:val="24"/>
        </w:rPr>
        <w:object w:dxaOrig="1660" w:dyaOrig="370" w14:anchorId="0456BFC6">
          <v:shape id="_x0000_i1613" type="#_x0000_t75" style="width:83.25pt;height:19.5pt" o:ole="">
            <v:imagedata r:id="rId1027" o:title=""/>
          </v:shape>
          <o:OLEObject Type="Embed" ProgID="Equation.DSMT4" ShapeID="_x0000_i1613" DrawAspect="Content" ObjectID="_1681674439" r:id="rId1028"/>
        </w:object>
      </w:r>
    </w:p>
    <w:p w14:paraId="3098CA0B" w14:textId="77777777" w:rsidR="00837006" w:rsidRPr="006E6ED0" w:rsidRDefault="00837006" w:rsidP="00904EF9">
      <w:pPr>
        <w:spacing w:line="276" w:lineRule="auto"/>
        <w:jc w:val="center"/>
        <w:rPr>
          <w:rFonts w:ascii="Times New Roman" w:hAnsi="Times New Roman" w:cs="Times New Roman"/>
          <w:b/>
          <w:color w:val="0033CC"/>
          <w:sz w:val="24"/>
          <w:szCs w:val="24"/>
        </w:rPr>
      </w:pPr>
      <w:r w:rsidRPr="006E6ED0">
        <w:rPr>
          <w:rFonts w:ascii="Times New Roman" w:hAnsi="Times New Roman" w:cs="Times New Roman"/>
          <w:b/>
          <w:noProof/>
          <w:color w:val="0033CC"/>
          <w:sz w:val="24"/>
          <w:szCs w:val="24"/>
        </w:rPr>
        <w:drawing>
          <wp:inline distT="0" distB="0" distL="0" distR="0" wp14:anchorId="4C83CD98" wp14:editId="77730D8B">
            <wp:extent cx="1905000" cy="15557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905000" cy="1555750"/>
                    </a:xfrm>
                    <a:prstGeom prst="rect">
                      <a:avLst/>
                    </a:prstGeom>
                    <a:noFill/>
                    <a:ln>
                      <a:noFill/>
                    </a:ln>
                  </pic:spPr>
                </pic:pic>
              </a:graphicData>
            </a:graphic>
          </wp:inline>
        </w:drawing>
      </w:r>
    </w:p>
    <w:p w14:paraId="708BE162" w14:textId="77777777" w:rsidR="00837006" w:rsidRPr="006E6ED0" w:rsidRDefault="00837006" w:rsidP="00904EF9">
      <w:pPr>
        <w:tabs>
          <w:tab w:val="left" w:pos="990"/>
          <w:tab w:val="left" w:pos="3402"/>
          <w:tab w:val="left" w:pos="5669"/>
          <w:tab w:val="left" w:pos="7937"/>
        </w:tabs>
        <w:spacing w:line="276" w:lineRule="auto"/>
        <w:ind w:hanging="992"/>
        <w:jc w:val="both"/>
        <w:rPr>
          <w:rFonts w:ascii="Times New Roman" w:hAnsi="Times New Roman" w:cs="Times New Roman"/>
          <w:b/>
          <w:color w:val="0033CC"/>
          <w:sz w:val="24"/>
          <w:szCs w:val="24"/>
        </w:rPr>
      </w:pPr>
      <w:r>
        <w:rPr>
          <w:rFonts w:ascii="Times New Roman" w:hAnsi="Times New Roman" w:cs="Times New Roman"/>
          <w:b/>
          <w:color w:val="0000FF"/>
          <w:sz w:val="24"/>
          <w:szCs w:val="24"/>
          <w:lang w:eastAsia="en-GB"/>
        </w:rPr>
        <w:tab/>
      </w:r>
      <w:r w:rsidRPr="006E6ED0">
        <w:rPr>
          <w:rFonts w:ascii="Times New Roman" w:hAnsi="Times New Roman" w:cs="Times New Roman"/>
          <w:b/>
          <w:color w:val="0000FF"/>
          <w:sz w:val="24"/>
          <w:szCs w:val="24"/>
          <w:lang w:eastAsia="en-GB"/>
        </w:rPr>
        <w:t xml:space="preserve">A. </w:t>
      </w:r>
      <w:r w:rsidRPr="006E6ED0">
        <w:rPr>
          <w:rFonts w:ascii="Times New Roman" w:hAnsi="Times New Roman" w:cs="Times New Roman"/>
          <w:position w:val="-24"/>
          <w:sz w:val="24"/>
          <w:szCs w:val="24"/>
        </w:rPr>
        <w:object w:dxaOrig="620" w:dyaOrig="620" w14:anchorId="0F07B033">
          <v:shape id="_x0000_i1614" type="#_x0000_t75" style="width:30.75pt;height:30.75pt" o:ole="">
            <v:imagedata r:id="rId298" o:title=""/>
          </v:shape>
          <o:OLEObject Type="Embed" ProgID="Equation.DSMT4" ShapeID="_x0000_i1614" DrawAspect="Content" ObjectID="_1681674440" r:id="rId1029"/>
        </w:object>
      </w:r>
      <w:r w:rsidRPr="006E6ED0">
        <w:rPr>
          <w:rFonts w:ascii="Times New Roman" w:hAnsi="Times New Roman" w:cs="Times New Roman"/>
          <w:sz w:val="24"/>
          <w:szCs w:val="24"/>
          <w:lang w:eastAsia="en-GB"/>
        </w:rPr>
        <w:t>.</w:t>
      </w:r>
      <w:r w:rsidRPr="006E6ED0">
        <w:rPr>
          <w:rFonts w:ascii="Times New Roman" w:hAnsi="Times New Roman" w:cs="Times New Roman"/>
          <w:b/>
          <w:color w:val="0000FF"/>
          <w:sz w:val="24"/>
          <w:szCs w:val="24"/>
          <w:lang w:eastAsia="en-GB"/>
        </w:rPr>
        <w:tab/>
      </w:r>
      <w:r w:rsidRPr="006A5879">
        <w:rPr>
          <w:rFonts w:ascii="Times New Roman" w:hAnsi="Times New Roman" w:cs="Times New Roman"/>
          <w:b/>
          <w:color w:val="0000FF"/>
          <w:sz w:val="24"/>
          <w:szCs w:val="24"/>
          <w:highlight w:val="green"/>
          <w:u w:val="single"/>
          <w:lang w:eastAsia="en-GB"/>
        </w:rPr>
        <w:t>B.</w:t>
      </w:r>
      <w:r w:rsidRPr="006E6ED0">
        <w:rPr>
          <w:rFonts w:ascii="Times New Roman" w:hAnsi="Times New Roman" w:cs="Times New Roman"/>
          <w:b/>
          <w:color w:val="0000FF"/>
          <w:sz w:val="24"/>
          <w:szCs w:val="24"/>
          <w:highlight w:val="green"/>
          <w:lang w:eastAsia="en-GB"/>
        </w:rPr>
        <w:t xml:space="preserve"> </w:t>
      </w:r>
      <w:r w:rsidRPr="006E6ED0">
        <w:rPr>
          <w:rFonts w:ascii="Times New Roman" w:hAnsi="Times New Roman" w:cs="Times New Roman"/>
          <w:position w:val="-24"/>
          <w:sz w:val="24"/>
          <w:szCs w:val="24"/>
          <w:highlight w:val="green"/>
        </w:rPr>
        <w:object w:dxaOrig="620" w:dyaOrig="620" w14:anchorId="34FF60E1">
          <v:shape id="_x0000_i1615" type="#_x0000_t75" style="width:30.75pt;height:30.75pt" o:ole="">
            <v:imagedata r:id="rId300" o:title=""/>
          </v:shape>
          <o:OLEObject Type="Embed" ProgID="Equation.DSMT4" ShapeID="_x0000_i1615" DrawAspect="Content" ObjectID="_1681674441" r:id="rId1030"/>
        </w:object>
      </w:r>
      <w:r w:rsidRPr="006E6ED0">
        <w:rPr>
          <w:rFonts w:ascii="Times New Roman" w:hAnsi="Times New Roman" w:cs="Times New Roman"/>
          <w:sz w:val="24"/>
          <w:szCs w:val="24"/>
          <w:highlight w:val="green"/>
          <w:lang w:eastAsia="en-GB"/>
        </w:rPr>
        <w:t>.</w:t>
      </w:r>
      <w:r w:rsidRPr="006E6ED0">
        <w:rPr>
          <w:rFonts w:ascii="Times New Roman" w:hAnsi="Times New Roman" w:cs="Times New Roman"/>
          <w:b/>
          <w:color w:val="0000FF"/>
          <w:sz w:val="24"/>
          <w:szCs w:val="24"/>
          <w:lang w:eastAsia="en-GB"/>
        </w:rPr>
        <w:tab/>
        <w:t xml:space="preserve">C. </w:t>
      </w:r>
      <w:r w:rsidRPr="006E6ED0">
        <w:rPr>
          <w:rFonts w:ascii="Times New Roman" w:hAnsi="Times New Roman" w:cs="Times New Roman"/>
          <w:position w:val="-24"/>
          <w:sz w:val="24"/>
          <w:szCs w:val="24"/>
        </w:rPr>
        <w:object w:dxaOrig="780" w:dyaOrig="620" w14:anchorId="44347519">
          <v:shape id="_x0000_i1616" type="#_x0000_t75" style="width:38.25pt;height:30.75pt" o:ole="">
            <v:imagedata r:id="rId302" o:title=""/>
          </v:shape>
          <o:OLEObject Type="Embed" ProgID="Equation.DSMT4" ShapeID="_x0000_i1616" DrawAspect="Content" ObjectID="_1681674442" r:id="rId1031"/>
        </w:object>
      </w:r>
      <w:r w:rsidRPr="006E6ED0">
        <w:rPr>
          <w:rFonts w:ascii="Times New Roman" w:hAnsi="Times New Roman" w:cs="Times New Roman"/>
          <w:sz w:val="24"/>
          <w:szCs w:val="24"/>
          <w:lang w:eastAsia="en-GB"/>
        </w:rPr>
        <w:t>.</w:t>
      </w:r>
      <w:r w:rsidRPr="006E6ED0">
        <w:rPr>
          <w:rFonts w:ascii="Times New Roman" w:hAnsi="Times New Roman" w:cs="Times New Roman"/>
          <w:b/>
          <w:color w:val="0000FF"/>
          <w:sz w:val="24"/>
          <w:szCs w:val="24"/>
          <w:lang w:eastAsia="en-GB"/>
        </w:rPr>
        <w:tab/>
        <w:t xml:space="preserve">D. </w:t>
      </w:r>
      <w:r w:rsidRPr="006E6ED0">
        <w:rPr>
          <w:rFonts w:ascii="Times New Roman" w:hAnsi="Times New Roman" w:cs="Times New Roman"/>
          <w:position w:val="-24"/>
          <w:sz w:val="24"/>
          <w:szCs w:val="24"/>
        </w:rPr>
        <w:object w:dxaOrig="780" w:dyaOrig="620" w14:anchorId="2B7D265C">
          <v:shape id="_x0000_i1617" type="#_x0000_t75" style="width:38.25pt;height:30.75pt" o:ole="">
            <v:imagedata r:id="rId304" o:title=""/>
          </v:shape>
          <o:OLEObject Type="Embed" ProgID="Equation.DSMT4" ShapeID="_x0000_i1617" DrawAspect="Content" ObjectID="_1681674443" r:id="rId1032"/>
        </w:object>
      </w:r>
      <w:r w:rsidRPr="006E6ED0">
        <w:rPr>
          <w:rFonts w:ascii="Times New Roman" w:hAnsi="Times New Roman" w:cs="Times New Roman"/>
          <w:sz w:val="24"/>
          <w:szCs w:val="24"/>
          <w:lang w:eastAsia="en-GB"/>
        </w:rPr>
        <w:t>.</w:t>
      </w:r>
    </w:p>
    <w:p w14:paraId="41526131" w14:textId="77777777" w:rsidR="00837006" w:rsidRPr="006E6ED0" w:rsidRDefault="00837006" w:rsidP="00904EF9">
      <w:pPr>
        <w:spacing w:line="276" w:lineRule="auto"/>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1067608E" w14:textId="77777777" w:rsidR="00837006" w:rsidRPr="006E6ED0" w:rsidRDefault="00837006" w:rsidP="00E30446">
      <w:pPr>
        <w:spacing w:line="276" w:lineRule="auto"/>
        <w:ind w:firstLine="448"/>
        <w:jc w:val="right"/>
        <w:rPr>
          <w:rFonts w:ascii="Times New Roman" w:hAnsi="Times New Roman" w:cs="Times New Roman"/>
          <w:b/>
          <w:i/>
          <w:sz w:val="24"/>
          <w:szCs w:val="24"/>
        </w:rPr>
      </w:pPr>
      <w:r w:rsidRPr="006E6ED0">
        <w:rPr>
          <w:rFonts w:ascii="Times New Roman" w:hAnsi="Times New Roman" w:cs="Times New Roman"/>
          <w:b/>
          <w:i/>
          <w:sz w:val="24"/>
          <w:szCs w:val="24"/>
        </w:rPr>
        <w:t>FB tác giả: Trần Vĩnh Thịnh</w:t>
      </w:r>
    </w:p>
    <w:p w14:paraId="11A0F87D" w14:textId="568DE274" w:rsidR="00340777" w:rsidRPr="00340777" w:rsidRDefault="00340777" w:rsidP="00904EF9">
      <w:pPr>
        <w:tabs>
          <w:tab w:val="left" w:pos="2268"/>
        </w:tabs>
        <w:ind w:firstLine="0"/>
        <w:jc w:val="both"/>
        <w:rPr>
          <w:rFonts w:ascii="Times New Roman" w:hAnsi="Times New Roman" w:cs="Times New Roman"/>
          <w:bCs/>
          <w:color w:val="0000CC"/>
          <w:sz w:val="24"/>
          <w:szCs w:val="24"/>
        </w:rPr>
      </w:pPr>
      <w:r w:rsidRPr="00340777">
        <w:rPr>
          <w:rFonts w:ascii="Times New Roman" w:hAnsi="Times New Roman" w:cs="Times New Roman"/>
          <w:bCs/>
          <w:color w:val="0000CC"/>
          <w:sz w:val="24"/>
          <w:szCs w:val="24"/>
          <w:highlight w:val="green"/>
        </w:rPr>
        <w:t xml:space="preserve">Chọn </w:t>
      </w:r>
      <w:r>
        <w:rPr>
          <w:rFonts w:ascii="Times New Roman" w:hAnsi="Times New Roman" w:cs="Times New Roman"/>
          <w:bCs/>
          <w:color w:val="0000CC"/>
          <w:sz w:val="24"/>
          <w:szCs w:val="24"/>
          <w:highlight w:val="green"/>
        </w:rPr>
        <w:t>B</w:t>
      </w:r>
      <w:r w:rsidRPr="00340777">
        <w:rPr>
          <w:rFonts w:ascii="Times New Roman" w:hAnsi="Times New Roman" w:cs="Times New Roman"/>
          <w:bCs/>
          <w:color w:val="0000CC"/>
          <w:sz w:val="24"/>
          <w:szCs w:val="24"/>
          <w:highlight w:val="green"/>
        </w:rPr>
        <w:t>.</w:t>
      </w:r>
    </w:p>
    <w:p w14:paraId="585FBC32" w14:textId="77777777" w:rsidR="00837006" w:rsidRPr="006E6ED0" w:rsidRDefault="00837006" w:rsidP="00904EF9">
      <w:pPr>
        <w:spacing w:line="276" w:lineRule="auto"/>
        <w:jc w:val="center"/>
        <w:rPr>
          <w:rFonts w:ascii="Times New Roman" w:hAnsi="Times New Roman" w:cs="Times New Roman"/>
          <w:sz w:val="24"/>
          <w:szCs w:val="24"/>
        </w:rPr>
      </w:pPr>
      <w:r w:rsidRPr="006E6ED0">
        <w:rPr>
          <w:rFonts w:ascii="Times New Roman" w:hAnsi="Times New Roman" w:cs="Times New Roman"/>
          <w:noProof/>
          <w:sz w:val="24"/>
          <w:szCs w:val="24"/>
        </w:rPr>
        <w:drawing>
          <wp:inline distT="0" distB="0" distL="0" distR="0" wp14:anchorId="13DB78B9" wp14:editId="65B301FC">
            <wp:extent cx="2051050" cy="1593850"/>
            <wp:effectExtent l="0" t="0" r="635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33">
                      <a:extLst>
                        <a:ext uri="{28A0092B-C50C-407E-A947-70E740481C1C}">
                          <a14:useLocalDpi xmlns:a14="http://schemas.microsoft.com/office/drawing/2010/main" val="0"/>
                        </a:ext>
                      </a:extLst>
                    </a:blip>
                    <a:srcRect/>
                    <a:stretch>
                      <a:fillRect/>
                    </a:stretch>
                  </pic:blipFill>
                  <pic:spPr bwMode="auto">
                    <a:xfrm>
                      <a:off x="0" y="0"/>
                      <a:ext cx="2051050" cy="1593850"/>
                    </a:xfrm>
                    <a:prstGeom prst="rect">
                      <a:avLst/>
                    </a:prstGeom>
                    <a:noFill/>
                    <a:ln>
                      <a:noFill/>
                    </a:ln>
                  </pic:spPr>
                </pic:pic>
              </a:graphicData>
            </a:graphic>
          </wp:inline>
        </w:drawing>
      </w:r>
    </w:p>
    <w:p w14:paraId="6BC39EAE" w14:textId="77777777" w:rsidR="00837006" w:rsidRPr="006E6ED0" w:rsidRDefault="00837006" w:rsidP="00904EF9">
      <w:pPr>
        <w:spacing w:line="276" w:lineRule="auto"/>
        <w:ind w:hanging="2"/>
        <w:jc w:val="both"/>
        <w:rPr>
          <w:rFonts w:ascii="Times New Roman" w:hAnsi="Times New Roman" w:cs="Times New Roman"/>
          <w:sz w:val="24"/>
          <w:szCs w:val="24"/>
        </w:rPr>
      </w:pPr>
      <w:r w:rsidRPr="006E6ED0">
        <w:rPr>
          <w:rFonts w:ascii="Times New Roman" w:hAnsi="Times New Roman" w:cs="Times New Roman"/>
          <w:sz w:val="24"/>
          <w:szCs w:val="24"/>
        </w:rPr>
        <w:t xml:space="preserve">Ta có: </w:t>
      </w:r>
      <w:r w:rsidRPr="006E6ED0">
        <w:rPr>
          <w:rFonts w:ascii="Times New Roman" w:hAnsi="Times New Roman" w:cs="Times New Roman"/>
          <w:position w:val="-10"/>
          <w:sz w:val="24"/>
          <w:szCs w:val="24"/>
        </w:rPr>
        <w:object w:dxaOrig="3380" w:dyaOrig="380" w14:anchorId="7B356EEF">
          <v:shape id="_x0000_i1618" type="#_x0000_t75" style="width:168.75pt;height:19.5pt" o:ole="">
            <v:imagedata r:id="rId1034" o:title=""/>
          </v:shape>
          <o:OLEObject Type="Embed" ProgID="Equation.DSMT4" ShapeID="_x0000_i1618" DrawAspect="Content" ObjectID="_1681674444" r:id="rId1035"/>
        </w:object>
      </w:r>
    </w:p>
    <w:p w14:paraId="4AAB7538" w14:textId="77777777" w:rsidR="00837006" w:rsidRPr="006E6ED0" w:rsidRDefault="00837006" w:rsidP="00904EF9">
      <w:pPr>
        <w:spacing w:line="276" w:lineRule="auto"/>
        <w:ind w:hanging="2"/>
        <w:jc w:val="both"/>
        <w:rPr>
          <w:rFonts w:ascii="Times New Roman" w:hAnsi="Times New Roman" w:cs="Times New Roman"/>
          <w:sz w:val="24"/>
          <w:szCs w:val="24"/>
        </w:rPr>
      </w:pPr>
      <w:r w:rsidRPr="006E6ED0">
        <w:rPr>
          <w:rFonts w:ascii="Times New Roman" w:hAnsi="Times New Roman" w:cs="Times New Roman"/>
          <w:sz w:val="24"/>
          <w:szCs w:val="24"/>
        </w:rPr>
        <w:t xml:space="preserve">Diện tích của hình phẳng giới hạn bởi hai đường </w:t>
      </w:r>
      <w:r w:rsidRPr="006E6ED0">
        <w:rPr>
          <w:rFonts w:ascii="Times New Roman" w:hAnsi="Times New Roman" w:cs="Times New Roman"/>
          <w:position w:val="-10"/>
          <w:sz w:val="24"/>
          <w:szCs w:val="24"/>
        </w:rPr>
        <w:object w:dxaOrig="1650" w:dyaOrig="370" w14:anchorId="4BEDCD05">
          <v:shape id="_x0000_i1619" type="#_x0000_t75" style="width:82.5pt;height:19.5pt" o:ole="">
            <v:imagedata r:id="rId1036" o:title=""/>
          </v:shape>
          <o:OLEObject Type="Embed" ProgID="Equation.DSMT4" ShapeID="_x0000_i1619" DrawAspect="Content" ObjectID="_1681674445" r:id="rId1037"/>
        </w:object>
      </w:r>
      <w:r w:rsidRPr="006E6ED0">
        <w:rPr>
          <w:rFonts w:ascii="Times New Roman" w:hAnsi="Times New Roman" w:cs="Times New Roman"/>
          <w:position w:val="-10"/>
          <w:sz w:val="24"/>
          <w:szCs w:val="24"/>
        </w:rPr>
        <w:t xml:space="preserve"> </w:t>
      </w:r>
      <w:r w:rsidRPr="006E6ED0">
        <w:rPr>
          <w:rFonts w:ascii="Times New Roman" w:hAnsi="Times New Roman" w:cs="Times New Roman"/>
          <w:sz w:val="24"/>
          <w:szCs w:val="24"/>
        </w:rPr>
        <w:t>là</w:t>
      </w:r>
    </w:p>
    <w:p w14:paraId="2EBCB080" w14:textId="77777777" w:rsidR="00837006" w:rsidRPr="006E6ED0" w:rsidRDefault="00837006" w:rsidP="00904EF9">
      <w:pPr>
        <w:spacing w:line="276" w:lineRule="auto"/>
        <w:ind w:hanging="2"/>
        <w:jc w:val="both"/>
        <w:rPr>
          <w:rFonts w:ascii="Times New Roman" w:hAnsi="Times New Roman" w:cs="Times New Roman"/>
          <w:sz w:val="24"/>
          <w:szCs w:val="24"/>
        </w:rPr>
      </w:pPr>
      <w:r w:rsidRPr="006E6ED0">
        <w:rPr>
          <w:rFonts w:ascii="Times New Roman" w:hAnsi="Times New Roman" w:cs="Times New Roman"/>
          <w:color w:val="800080"/>
          <w:position w:val="-32"/>
          <w:sz w:val="24"/>
          <w:szCs w:val="24"/>
        </w:rPr>
        <w:object w:dxaOrig="4300" w:dyaOrig="780" w14:anchorId="7CDF1EF1">
          <v:shape id="_x0000_i1620" type="#_x0000_t75" style="width:215.25pt;height:38.25pt" o:ole="">
            <v:imagedata r:id="rId1038" o:title=""/>
          </v:shape>
          <o:OLEObject Type="Embed" ProgID="Equation.DSMT4" ShapeID="_x0000_i1620" DrawAspect="Content" ObjectID="_1681674446" r:id="rId1039"/>
        </w:object>
      </w:r>
    </w:p>
    <w:p w14:paraId="17CBD919" w14:textId="77777777"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lastRenderedPageBreak/>
        <w:t>Câu 24.</w:t>
      </w:r>
      <w:r w:rsidRPr="006E6ED0">
        <w:rPr>
          <w:rFonts w:ascii="Times New Roman" w:hAnsi="Times New Roman" w:cs="Times New Roman"/>
          <w:b/>
          <w:color w:val="FF00FF"/>
          <w:sz w:val="24"/>
          <w:szCs w:val="24"/>
        </w:rPr>
        <w:tab/>
        <w:t xml:space="preserve">[1H3-4.3-1] (thi thử lần 2 Quốc Học Huế 2020-2021) </w:t>
      </w:r>
      <w:r w:rsidRPr="006E6ED0">
        <w:rPr>
          <w:rFonts w:ascii="Times New Roman" w:hAnsi="Times New Roman" w:cs="Times New Roman"/>
          <w:sz w:val="24"/>
          <w:szCs w:val="24"/>
        </w:rPr>
        <w:t xml:space="preserve">Cho hình lập phương </w:t>
      </w:r>
      <w:r w:rsidRPr="006E6ED0">
        <w:rPr>
          <w:rFonts w:ascii="Times New Roman" w:hAnsi="Times New Roman" w:cs="Times New Roman"/>
          <w:position w:val="-6"/>
          <w:sz w:val="24"/>
          <w:szCs w:val="24"/>
        </w:rPr>
        <w:object w:dxaOrig="1640" w:dyaOrig="290" w14:anchorId="16B2F37F">
          <v:shape id="_x0000_i1621" type="#_x0000_t75" style="width:81.75pt;height:14.25pt" o:ole="">
            <v:imagedata r:id="rId306" o:title=""/>
          </v:shape>
          <o:OLEObject Type="Embed" ProgID="Equation.DSMT4" ShapeID="_x0000_i1621" DrawAspect="Content" ObjectID="_1681674447" r:id="rId1040"/>
        </w:object>
      </w:r>
      <w:r w:rsidRPr="006E6ED0">
        <w:rPr>
          <w:rFonts w:ascii="Times New Roman" w:hAnsi="Times New Roman" w:cs="Times New Roman"/>
          <w:sz w:val="24"/>
          <w:szCs w:val="24"/>
        </w:rPr>
        <w:t xml:space="preserve"> có </w:t>
      </w:r>
      <w:r w:rsidRPr="006E6ED0">
        <w:rPr>
          <w:rFonts w:ascii="Times New Roman" w:hAnsi="Times New Roman" w:cs="Times New Roman"/>
          <w:position w:val="-10"/>
          <w:sz w:val="24"/>
          <w:szCs w:val="24"/>
        </w:rPr>
        <w:object w:dxaOrig="550" w:dyaOrig="310" w14:anchorId="6A3410FF">
          <v:shape id="_x0000_i1622" type="#_x0000_t75" style="width:27.75pt;height:15.75pt" o:ole="">
            <v:imagedata r:id="rId308" o:title=""/>
          </v:shape>
          <o:OLEObject Type="Embed" ProgID="Equation.DSMT4" ShapeID="_x0000_i1622" DrawAspect="Content" ObjectID="_1681674448" r:id="rId1041"/>
        </w:object>
      </w:r>
      <w:r w:rsidRPr="006E6ED0">
        <w:rPr>
          <w:rFonts w:ascii="Times New Roman" w:hAnsi="Times New Roman" w:cs="Times New Roman"/>
          <w:sz w:val="24"/>
          <w:szCs w:val="24"/>
        </w:rPr>
        <w:t xml:space="preserve"> lần lượt là tâm của hình vuông </w:t>
      </w:r>
      <w:r w:rsidRPr="006E6ED0">
        <w:rPr>
          <w:rFonts w:ascii="Times New Roman" w:hAnsi="Times New Roman" w:cs="Times New Roman"/>
          <w:position w:val="-6"/>
          <w:sz w:val="24"/>
          <w:szCs w:val="24"/>
        </w:rPr>
        <w:object w:dxaOrig="720" w:dyaOrig="290" w14:anchorId="6A7CF9E0">
          <v:shape id="_x0000_i1623" type="#_x0000_t75" style="width:36pt;height:14.25pt" o:ole="">
            <v:imagedata r:id="rId310" o:title=""/>
          </v:shape>
          <o:OLEObject Type="Embed" ProgID="Equation.DSMT4" ShapeID="_x0000_i1623" DrawAspect="Content" ObjectID="_1681674449" r:id="rId1042"/>
        </w:object>
      </w:r>
      <w:r w:rsidRPr="006E6ED0">
        <w:rPr>
          <w:rFonts w:ascii="Times New Roman" w:hAnsi="Times New Roman" w:cs="Times New Roman"/>
          <w:sz w:val="24"/>
          <w:szCs w:val="24"/>
        </w:rPr>
        <w:t xml:space="preserve"> và </w:t>
      </w:r>
      <w:r w:rsidRPr="006E6ED0">
        <w:rPr>
          <w:rFonts w:ascii="Times New Roman" w:hAnsi="Times New Roman" w:cs="Times New Roman"/>
          <w:position w:val="-6"/>
          <w:sz w:val="24"/>
          <w:szCs w:val="24"/>
        </w:rPr>
        <w:object w:dxaOrig="940" w:dyaOrig="290" w14:anchorId="578AEE26">
          <v:shape id="_x0000_i1624" type="#_x0000_t75" style="width:47.25pt;height:14.25pt" o:ole="">
            <v:imagedata r:id="rId312" o:title=""/>
          </v:shape>
          <o:OLEObject Type="Embed" ProgID="Equation.DSMT4" ShapeID="_x0000_i1624" DrawAspect="Content" ObjectID="_1681674450" r:id="rId1043"/>
        </w:object>
      </w:r>
      <w:r w:rsidRPr="006E6ED0">
        <w:rPr>
          <w:rFonts w:ascii="Times New Roman" w:hAnsi="Times New Roman" w:cs="Times New Roman"/>
          <w:sz w:val="24"/>
          <w:szCs w:val="24"/>
        </w:rPr>
        <w:t xml:space="preserve"> . Góc giữa hai mặt phẳng </w:t>
      </w:r>
      <w:r w:rsidRPr="006E6ED0">
        <w:rPr>
          <w:rFonts w:ascii="Times New Roman" w:hAnsi="Times New Roman" w:cs="Times New Roman"/>
          <w:position w:val="-14"/>
          <w:sz w:val="24"/>
          <w:szCs w:val="24"/>
        </w:rPr>
        <w:object w:dxaOrig="800" w:dyaOrig="410" w14:anchorId="07DF179A">
          <v:shape id="_x0000_i1625" type="#_x0000_t75" style="width:40.5pt;height:20.25pt" o:ole="">
            <v:imagedata r:id="rId314" o:title=""/>
          </v:shape>
          <o:OLEObject Type="Embed" ProgID="Equation.DSMT4" ShapeID="_x0000_i1625" DrawAspect="Content" ObjectID="_1681674451" r:id="rId1044"/>
        </w:object>
      </w:r>
      <w:r w:rsidRPr="006E6ED0">
        <w:rPr>
          <w:rFonts w:ascii="Times New Roman" w:hAnsi="Times New Roman" w:cs="Times New Roman"/>
          <w:sz w:val="24"/>
          <w:szCs w:val="24"/>
        </w:rPr>
        <w:t xml:space="preserve"> và </w:t>
      </w:r>
      <w:r w:rsidRPr="006E6ED0">
        <w:rPr>
          <w:rFonts w:ascii="Times New Roman" w:hAnsi="Times New Roman" w:cs="Times New Roman"/>
          <w:position w:val="-14"/>
          <w:sz w:val="24"/>
          <w:szCs w:val="24"/>
        </w:rPr>
        <w:object w:dxaOrig="920" w:dyaOrig="410" w14:anchorId="149922B9">
          <v:shape id="_x0000_i1626" type="#_x0000_t75" style="width:45.75pt;height:20.25pt" o:ole="">
            <v:imagedata r:id="rId316" o:title=""/>
          </v:shape>
          <o:OLEObject Type="Embed" ProgID="Equation.DSMT4" ShapeID="_x0000_i1626" DrawAspect="Content" ObjectID="_1681674452" r:id="rId1045"/>
        </w:object>
      </w:r>
      <w:r w:rsidRPr="006E6ED0">
        <w:rPr>
          <w:rFonts w:ascii="Times New Roman" w:hAnsi="Times New Roman" w:cs="Times New Roman"/>
          <w:sz w:val="24"/>
          <w:szCs w:val="24"/>
        </w:rPr>
        <w:t xml:space="preserve"> bằng</w:t>
      </w:r>
    </w:p>
    <w:p w14:paraId="02544936" w14:textId="77777777" w:rsidR="00837006" w:rsidRPr="00090D89"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lang w:val="fr-FR"/>
        </w:rPr>
      </w:pPr>
      <w:r w:rsidRPr="006E6ED0">
        <w:rPr>
          <w:rFonts w:ascii="Times New Roman" w:hAnsi="Times New Roman" w:cs="Times New Roman"/>
          <w:b/>
          <w:color w:val="0000FF"/>
          <w:sz w:val="24"/>
          <w:szCs w:val="24"/>
          <w:highlight w:val="green"/>
          <w:u w:val="single"/>
        </w:rPr>
        <w:t>A.</w:t>
      </w:r>
      <w:r w:rsidRPr="006E6ED0">
        <w:rPr>
          <w:rFonts w:ascii="Times New Roman" w:hAnsi="Times New Roman" w:cs="Times New Roman"/>
          <w:b/>
          <w:color w:val="0000FF"/>
          <w:position w:val="-6"/>
          <w:sz w:val="24"/>
          <w:szCs w:val="24"/>
          <w:highlight w:val="green"/>
        </w:rPr>
        <w:object w:dxaOrig="600" w:dyaOrig="360" w14:anchorId="51D5DA63">
          <v:shape id="_x0000_i1627" type="#_x0000_t75" style="width:30pt;height:18pt" o:ole="">
            <v:imagedata r:id="rId318" o:title=""/>
          </v:shape>
          <o:OLEObject Type="Embed" ProgID="Equation.DSMT4" ShapeID="_x0000_i1627" DrawAspect="Content" ObjectID="_1681674453" r:id="rId1046"/>
        </w:objec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B.</w:t>
      </w:r>
      <w:r w:rsidRPr="006E6ED0">
        <w:rPr>
          <w:rFonts w:ascii="Times New Roman" w:hAnsi="Times New Roman" w:cs="Times New Roman"/>
          <w:b/>
          <w:color w:val="0000FF"/>
          <w:position w:val="-6"/>
          <w:sz w:val="24"/>
          <w:szCs w:val="24"/>
        </w:rPr>
        <w:object w:dxaOrig="590" w:dyaOrig="360" w14:anchorId="1427F73D">
          <v:shape id="_x0000_i1628" type="#_x0000_t75" style="width:29.25pt;height:18pt" o:ole="">
            <v:imagedata r:id="rId320" o:title=""/>
          </v:shape>
          <o:OLEObject Type="Embed" ProgID="Equation.DSMT4" ShapeID="_x0000_i1628" DrawAspect="Content" ObjectID="_1681674454" r:id="rId1047"/>
        </w:object>
      </w:r>
      <w:r w:rsidRPr="006E6ED0">
        <w:rPr>
          <w:rFonts w:ascii="Times New Roman" w:hAnsi="Times New Roman" w:cs="Times New Roman"/>
          <w:b/>
          <w:color w:val="0000FF"/>
          <w:sz w:val="24"/>
          <w:szCs w:val="24"/>
        </w:rPr>
        <w:t xml:space="preserve"> </w: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C.</w:t>
      </w:r>
      <w:r w:rsidRPr="006E6ED0">
        <w:rPr>
          <w:rFonts w:ascii="Times New Roman" w:hAnsi="Times New Roman" w:cs="Times New Roman"/>
          <w:b/>
          <w:color w:val="0000FF"/>
          <w:position w:val="-4"/>
          <w:sz w:val="24"/>
          <w:szCs w:val="24"/>
        </w:rPr>
        <w:object w:dxaOrig="600" w:dyaOrig="350" w14:anchorId="5C448885">
          <v:shape id="_x0000_i1629" type="#_x0000_t75" style="width:30pt;height:17.25pt" o:ole="">
            <v:imagedata r:id="rId322" o:title=""/>
          </v:shape>
          <o:OLEObject Type="Embed" ProgID="Equation.DSMT4" ShapeID="_x0000_i1629" DrawAspect="Content" ObjectID="_1681674455" r:id="rId1048"/>
        </w:object>
      </w:r>
      <w:r w:rsidRPr="006E6ED0">
        <w:rPr>
          <w:rFonts w:ascii="Times New Roman" w:hAnsi="Times New Roman" w:cs="Times New Roman"/>
          <w:b/>
          <w:color w:val="0000FF"/>
          <w:sz w:val="24"/>
          <w:szCs w:val="24"/>
        </w:rPr>
        <w:t xml:space="preserve"> </w:t>
      </w:r>
      <w:r w:rsidRPr="00090D89">
        <w:rPr>
          <w:rFonts w:ascii="Times New Roman" w:hAnsi="Times New Roman" w:cs="Times New Roman"/>
          <w:color w:val="000000" w:themeColor="text1"/>
          <w:sz w:val="24"/>
          <w:szCs w:val="24"/>
          <w:lang w:val="fr-FR"/>
        </w:rPr>
        <w:t>.</w:t>
      </w:r>
      <w:r w:rsidRPr="00090D89">
        <w:rPr>
          <w:rFonts w:ascii="Times New Roman" w:hAnsi="Times New Roman" w:cs="Times New Roman"/>
          <w:sz w:val="24"/>
          <w:szCs w:val="24"/>
          <w:lang w:val="fr-FR"/>
        </w:rPr>
        <w:tab/>
      </w:r>
      <w:r w:rsidRPr="00090D89">
        <w:rPr>
          <w:rFonts w:ascii="Times New Roman" w:hAnsi="Times New Roman" w:cs="Times New Roman"/>
          <w:b/>
          <w:color w:val="0000FF"/>
          <w:sz w:val="24"/>
          <w:szCs w:val="24"/>
          <w:lang w:val="fr-FR"/>
        </w:rPr>
        <w:t>D.</w:t>
      </w:r>
      <w:r w:rsidRPr="006E6ED0">
        <w:rPr>
          <w:rFonts w:ascii="Times New Roman" w:hAnsi="Times New Roman" w:cs="Times New Roman"/>
          <w:b/>
          <w:color w:val="0000FF"/>
          <w:position w:val="-6"/>
          <w:sz w:val="24"/>
          <w:szCs w:val="24"/>
        </w:rPr>
        <w:object w:dxaOrig="640" w:dyaOrig="360" w14:anchorId="4C363A58">
          <v:shape id="_x0000_i1630" type="#_x0000_t75" style="width:33pt;height:18pt" o:ole="">
            <v:imagedata r:id="rId324" o:title=""/>
          </v:shape>
          <o:OLEObject Type="Embed" ProgID="Equation.DSMT4" ShapeID="_x0000_i1630" DrawAspect="Content" ObjectID="_1681674456" r:id="rId1049"/>
        </w:object>
      </w:r>
      <w:r w:rsidRPr="00090D89">
        <w:rPr>
          <w:rFonts w:ascii="Times New Roman" w:hAnsi="Times New Roman" w:cs="Times New Roman"/>
          <w:b/>
          <w:color w:val="0000FF"/>
          <w:sz w:val="24"/>
          <w:szCs w:val="24"/>
          <w:lang w:val="fr-FR"/>
        </w:rPr>
        <w:t xml:space="preserve"> </w:t>
      </w:r>
      <w:r w:rsidRPr="00090D89">
        <w:rPr>
          <w:rFonts w:ascii="Times New Roman" w:hAnsi="Times New Roman" w:cs="Times New Roman"/>
          <w:color w:val="000000" w:themeColor="text1"/>
          <w:sz w:val="24"/>
          <w:szCs w:val="24"/>
          <w:lang w:val="fr-FR"/>
        </w:rPr>
        <w:t>.</w:t>
      </w:r>
    </w:p>
    <w:p w14:paraId="768947C6" w14:textId="77777777" w:rsidR="00837006" w:rsidRPr="00090D89" w:rsidRDefault="00837006" w:rsidP="00904EF9">
      <w:pPr>
        <w:tabs>
          <w:tab w:val="left" w:pos="2268"/>
        </w:tabs>
        <w:ind w:firstLine="0"/>
        <w:jc w:val="center"/>
        <w:rPr>
          <w:rFonts w:ascii="Times New Roman" w:hAnsi="Times New Roman" w:cs="Times New Roman"/>
          <w:b/>
          <w:color w:val="0000FF"/>
          <w:sz w:val="24"/>
          <w:szCs w:val="24"/>
          <w:lang w:val="fr-FR"/>
        </w:rPr>
      </w:pPr>
      <w:r w:rsidRPr="00090D89">
        <w:rPr>
          <w:rFonts w:ascii="Times New Roman" w:hAnsi="Times New Roman" w:cs="Times New Roman"/>
          <w:b/>
          <w:color w:val="0000FF"/>
          <w:sz w:val="24"/>
          <w:szCs w:val="24"/>
          <w:lang w:val="fr-FR"/>
        </w:rPr>
        <w:t>Lời giải</w:t>
      </w:r>
    </w:p>
    <w:p w14:paraId="0B9368C0" w14:textId="77777777" w:rsidR="00837006" w:rsidRPr="00090D89" w:rsidRDefault="00837006" w:rsidP="00904EF9">
      <w:pPr>
        <w:tabs>
          <w:tab w:val="left" w:pos="2268"/>
        </w:tabs>
        <w:ind w:firstLine="0"/>
        <w:jc w:val="right"/>
        <w:rPr>
          <w:rFonts w:ascii="Times New Roman" w:hAnsi="Times New Roman" w:cs="Times New Roman"/>
          <w:b/>
          <w:sz w:val="24"/>
          <w:szCs w:val="24"/>
          <w:lang w:val="fr-FR"/>
        </w:rPr>
      </w:pPr>
      <w:r w:rsidRPr="00090D89">
        <w:rPr>
          <w:rFonts w:ascii="Times New Roman" w:hAnsi="Times New Roman" w:cs="Times New Roman"/>
          <w:b/>
          <w:i/>
          <w:sz w:val="24"/>
          <w:szCs w:val="24"/>
          <w:lang w:val="fr-FR"/>
        </w:rPr>
        <w:t>FB tác giả: La Nguyen</w:t>
      </w:r>
    </w:p>
    <w:p w14:paraId="312654DC" w14:textId="45A51ABC" w:rsidR="00837006" w:rsidRPr="00090D89" w:rsidRDefault="00837006" w:rsidP="00904EF9">
      <w:pPr>
        <w:tabs>
          <w:tab w:val="left" w:pos="2268"/>
        </w:tabs>
        <w:ind w:firstLine="0"/>
        <w:jc w:val="both"/>
        <w:rPr>
          <w:rFonts w:ascii="Times New Roman" w:hAnsi="Times New Roman" w:cs="Times New Roman"/>
          <w:bCs/>
          <w:color w:val="0000CC"/>
          <w:sz w:val="24"/>
          <w:szCs w:val="24"/>
          <w:lang w:val="fr-FR"/>
        </w:rPr>
      </w:pPr>
      <w:r w:rsidRPr="00090D89">
        <w:rPr>
          <w:rFonts w:ascii="Times New Roman" w:hAnsi="Times New Roman" w:cs="Times New Roman"/>
          <w:bCs/>
          <w:color w:val="0000CC"/>
          <w:sz w:val="24"/>
          <w:szCs w:val="24"/>
          <w:highlight w:val="green"/>
          <w:lang w:val="fr-FR"/>
        </w:rPr>
        <w:t>Chọn A</w:t>
      </w:r>
      <w:r w:rsidR="00340777" w:rsidRPr="00090D89">
        <w:rPr>
          <w:rFonts w:ascii="Times New Roman" w:hAnsi="Times New Roman" w:cs="Times New Roman"/>
          <w:bCs/>
          <w:color w:val="0000CC"/>
          <w:sz w:val="24"/>
          <w:szCs w:val="24"/>
          <w:highlight w:val="green"/>
          <w:lang w:val="fr-FR"/>
        </w:rPr>
        <w:t>.</w:t>
      </w:r>
    </w:p>
    <w:p w14:paraId="26923DDC" w14:textId="77777777" w:rsidR="00837006" w:rsidRPr="006E6ED0" w:rsidRDefault="00837006" w:rsidP="00904EF9">
      <w:pPr>
        <w:tabs>
          <w:tab w:val="left" w:pos="2268"/>
        </w:tabs>
        <w:ind w:firstLine="0"/>
        <w:jc w:val="center"/>
        <w:rPr>
          <w:rFonts w:ascii="Times New Roman" w:hAnsi="Times New Roman" w:cs="Times New Roman"/>
          <w:sz w:val="24"/>
          <w:szCs w:val="24"/>
        </w:rPr>
      </w:pPr>
      <w:r w:rsidRPr="006E6ED0">
        <w:rPr>
          <w:rFonts w:ascii="Times New Roman" w:hAnsi="Times New Roman" w:cs="Times New Roman"/>
          <w:noProof/>
          <w:sz w:val="24"/>
          <w:szCs w:val="24"/>
        </w:rPr>
        <w:drawing>
          <wp:inline distT="0" distB="0" distL="0" distR="0" wp14:anchorId="1F6003E7" wp14:editId="41828936">
            <wp:extent cx="2184400" cy="2057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050" cstate="print">
                      <a:extLst>
                        <a:ext uri="{28A0092B-C50C-407E-A947-70E740481C1C}">
                          <a14:useLocalDpi xmlns:a14="http://schemas.microsoft.com/office/drawing/2010/main" val="0"/>
                        </a:ext>
                      </a:extLst>
                    </a:blip>
                    <a:srcRect/>
                    <a:stretch>
                      <a:fillRect/>
                    </a:stretch>
                  </pic:blipFill>
                  <pic:spPr bwMode="auto">
                    <a:xfrm>
                      <a:off x="0" y="0"/>
                      <a:ext cx="2184400" cy="2057400"/>
                    </a:xfrm>
                    <a:prstGeom prst="rect">
                      <a:avLst/>
                    </a:prstGeom>
                    <a:noFill/>
                    <a:ln>
                      <a:noFill/>
                    </a:ln>
                  </pic:spPr>
                </pic:pic>
              </a:graphicData>
            </a:graphic>
          </wp:inline>
        </w:drawing>
      </w:r>
    </w:p>
    <w:p w14:paraId="535BF4C4"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position w:val="-14"/>
          <w:sz w:val="24"/>
          <w:szCs w:val="24"/>
        </w:rPr>
        <w:object w:dxaOrig="2460" w:dyaOrig="410" w14:anchorId="57692E9D">
          <v:shape id="_x0000_i1631" type="#_x0000_t75" style="width:123pt;height:20.25pt" o:ole="">
            <v:imagedata r:id="rId1051" o:title=""/>
          </v:shape>
          <o:OLEObject Type="Embed" ProgID="Equation.DSMT4" ShapeID="_x0000_i1631" DrawAspect="Content" ObjectID="_1681674457" r:id="rId1052"/>
        </w:object>
      </w:r>
      <w:r w:rsidRPr="006E6ED0">
        <w:rPr>
          <w:rFonts w:ascii="Times New Roman" w:hAnsi="Times New Roman" w:cs="Times New Roman"/>
          <w:sz w:val="24"/>
          <w:szCs w:val="24"/>
        </w:rPr>
        <w:t xml:space="preserve"> </w:t>
      </w:r>
    </w:p>
    <w:p w14:paraId="09C9E6DD"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Có </w:t>
      </w:r>
      <w:r w:rsidRPr="006E6ED0">
        <w:rPr>
          <w:rFonts w:ascii="Times New Roman" w:hAnsi="Times New Roman" w:cs="Times New Roman"/>
          <w:position w:val="-6"/>
          <w:sz w:val="24"/>
          <w:szCs w:val="24"/>
        </w:rPr>
        <w:object w:dxaOrig="1020" w:dyaOrig="290" w14:anchorId="792E2568">
          <v:shape id="_x0000_i1632" type="#_x0000_t75" style="width:51pt;height:14.25pt" o:ole="">
            <v:imagedata r:id="rId1053" o:title=""/>
          </v:shape>
          <o:OLEObject Type="Embed" ProgID="Equation.DSMT4" ShapeID="_x0000_i1632" DrawAspect="Content" ObjectID="_1681674458" r:id="rId1054"/>
        </w:object>
      </w:r>
      <w:r w:rsidRPr="006E6ED0">
        <w:rPr>
          <w:rFonts w:ascii="Times New Roman" w:hAnsi="Times New Roman" w:cs="Times New Roman"/>
          <w:sz w:val="24"/>
          <w:szCs w:val="24"/>
        </w:rPr>
        <w:t xml:space="preserve"> </w:t>
      </w:r>
    </w:p>
    <w:p w14:paraId="21AA4FBA"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Mà </w:t>
      </w:r>
      <w:r w:rsidRPr="006E6ED0">
        <w:rPr>
          <w:rFonts w:ascii="Times New Roman" w:hAnsi="Times New Roman" w:cs="Times New Roman"/>
          <w:position w:val="-6"/>
          <w:sz w:val="24"/>
          <w:szCs w:val="24"/>
        </w:rPr>
        <w:object w:dxaOrig="420" w:dyaOrig="290" w14:anchorId="7A5E07F4">
          <v:shape id="_x0000_i1633" type="#_x0000_t75" style="width:21pt;height:14.25pt" o:ole="">
            <v:imagedata r:id="rId1055" o:title=""/>
          </v:shape>
          <o:OLEObject Type="Embed" ProgID="Equation.DSMT4" ShapeID="_x0000_i1633" DrawAspect="Content" ObjectID="_1681674459" r:id="rId1056"/>
        </w:object>
      </w:r>
      <w:r w:rsidRPr="006E6ED0">
        <w:rPr>
          <w:rFonts w:ascii="Times New Roman" w:hAnsi="Times New Roman" w:cs="Times New Roman"/>
          <w:sz w:val="24"/>
          <w:szCs w:val="24"/>
        </w:rPr>
        <w:t xml:space="preserve"> là hình chiếu vuông góc của </w:t>
      </w:r>
      <w:r w:rsidRPr="006E6ED0">
        <w:rPr>
          <w:rFonts w:ascii="Times New Roman" w:hAnsi="Times New Roman" w:cs="Times New Roman"/>
          <w:position w:val="-6"/>
          <w:sz w:val="24"/>
          <w:szCs w:val="24"/>
        </w:rPr>
        <w:object w:dxaOrig="480" w:dyaOrig="290" w14:anchorId="0464218B">
          <v:shape id="_x0000_i1634" type="#_x0000_t75" style="width:24pt;height:14.25pt" o:ole="">
            <v:imagedata r:id="rId1057" o:title=""/>
          </v:shape>
          <o:OLEObject Type="Embed" ProgID="Equation.DSMT4" ShapeID="_x0000_i1634" DrawAspect="Content" ObjectID="_1681674460" r:id="rId1058"/>
        </w:object>
      </w:r>
      <w:r w:rsidRPr="006E6ED0">
        <w:rPr>
          <w:rFonts w:ascii="Times New Roman" w:hAnsi="Times New Roman" w:cs="Times New Roman"/>
          <w:sz w:val="24"/>
          <w:szCs w:val="24"/>
        </w:rPr>
        <w:t xml:space="preserve"> trên </w:t>
      </w:r>
      <w:r w:rsidRPr="006E6ED0">
        <w:rPr>
          <w:rFonts w:ascii="Times New Roman" w:hAnsi="Times New Roman" w:cs="Times New Roman"/>
          <w:position w:val="-14"/>
          <w:sz w:val="24"/>
          <w:szCs w:val="24"/>
        </w:rPr>
        <w:object w:dxaOrig="920" w:dyaOrig="410" w14:anchorId="10677564">
          <v:shape id="_x0000_i1635" type="#_x0000_t75" style="width:45.75pt;height:20.25pt" o:ole="">
            <v:imagedata r:id="rId1059" o:title=""/>
          </v:shape>
          <o:OLEObject Type="Embed" ProgID="Equation.DSMT4" ShapeID="_x0000_i1635" DrawAspect="Content" ObjectID="_1681674461" r:id="rId1060"/>
        </w:object>
      </w:r>
      <w:r w:rsidRPr="006E6ED0">
        <w:rPr>
          <w:rFonts w:ascii="Times New Roman" w:hAnsi="Times New Roman" w:cs="Times New Roman"/>
          <w:sz w:val="24"/>
          <w:szCs w:val="24"/>
        </w:rPr>
        <w:t xml:space="preserve"> </w:t>
      </w:r>
    </w:p>
    <w:p w14:paraId="1DC16931" w14:textId="77777777" w:rsidR="00837006" w:rsidRPr="001E0EA2" w:rsidRDefault="00837006" w:rsidP="00904EF9">
      <w:pPr>
        <w:tabs>
          <w:tab w:val="left" w:pos="2268"/>
        </w:tabs>
        <w:ind w:firstLine="0"/>
        <w:jc w:val="both"/>
        <w:rPr>
          <w:rFonts w:ascii="Times New Roman" w:hAnsi="Times New Roman" w:cs="Times New Roman"/>
          <w:sz w:val="24"/>
          <w:szCs w:val="24"/>
          <w:lang w:val="fr-FR"/>
        </w:rPr>
      </w:pPr>
      <w:r w:rsidRPr="006E6ED0">
        <w:rPr>
          <w:rFonts w:ascii="Times New Roman" w:hAnsi="Times New Roman" w:cs="Times New Roman"/>
          <w:position w:val="-6"/>
          <w:sz w:val="24"/>
          <w:szCs w:val="24"/>
        </w:rPr>
        <w:object w:dxaOrig="1360" w:dyaOrig="290" w14:anchorId="6C0F3107">
          <v:shape id="_x0000_i1636" type="#_x0000_t75" style="width:68.25pt;height:14.25pt" o:ole="">
            <v:imagedata r:id="rId1061" o:title=""/>
          </v:shape>
          <o:OLEObject Type="Embed" ProgID="Equation.DSMT4" ShapeID="_x0000_i1636" DrawAspect="Content" ObjectID="_1681674462" r:id="rId1062"/>
        </w:object>
      </w:r>
      <w:r w:rsidRPr="001E0EA2">
        <w:rPr>
          <w:rFonts w:ascii="Times New Roman" w:hAnsi="Times New Roman" w:cs="Times New Roman"/>
          <w:sz w:val="24"/>
          <w:szCs w:val="24"/>
          <w:lang w:val="fr-FR"/>
        </w:rPr>
        <w:t xml:space="preserve"> . </w:t>
      </w:r>
    </w:p>
    <w:p w14:paraId="1FED2F61" w14:textId="77777777" w:rsidR="00837006" w:rsidRPr="001E0EA2"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Vậy góc giữa </w:t>
      </w:r>
      <w:r w:rsidRPr="006E6ED0">
        <w:rPr>
          <w:rFonts w:ascii="Times New Roman" w:hAnsi="Times New Roman" w:cs="Times New Roman"/>
          <w:position w:val="-14"/>
          <w:sz w:val="24"/>
          <w:szCs w:val="24"/>
        </w:rPr>
        <w:object w:dxaOrig="800" w:dyaOrig="410" w14:anchorId="1DD8C01F">
          <v:shape id="_x0000_i1637" type="#_x0000_t75" style="width:40.5pt;height:20.25pt" o:ole="">
            <v:imagedata r:id="rId1063" o:title=""/>
          </v:shape>
          <o:OLEObject Type="Embed" ProgID="Equation.DSMT4" ShapeID="_x0000_i1637" DrawAspect="Content" ObjectID="_1681674463" r:id="rId1064"/>
        </w:object>
      </w:r>
      <w:r w:rsidRPr="001E0EA2">
        <w:rPr>
          <w:rFonts w:ascii="Times New Roman" w:hAnsi="Times New Roman" w:cs="Times New Roman"/>
          <w:sz w:val="24"/>
          <w:szCs w:val="24"/>
          <w:lang w:val="fr-FR"/>
        </w:rPr>
        <w:t xml:space="preserve"> và </w:t>
      </w:r>
      <w:r w:rsidRPr="006E6ED0">
        <w:rPr>
          <w:rFonts w:ascii="Times New Roman" w:hAnsi="Times New Roman" w:cs="Times New Roman"/>
          <w:position w:val="-14"/>
          <w:sz w:val="24"/>
          <w:szCs w:val="24"/>
        </w:rPr>
        <w:object w:dxaOrig="920" w:dyaOrig="410" w14:anchorId="1F4F325E">
          <v:shape id="_x0000_i1638" type="#_x0000_t75" style="width:45.75pt;height:20.25pt" o:ole="">
            <v:imagedata r:id="rId1065" o:title=""/>
          </v:shape>
          <o:OLEObject Type="Embed" ProgID="Equation.DSMT4" ShapeID="_x0000_i1638" DrawAspect="Content" ObjectID="_1681674464" r:id="rId1066"/>
        </w:object>
      </w:r>
      <w:r w:rsidRPr="001E0EA2">
        <w:rPr>
          <w:rFonts w:ascii="Times New Roman" w:hAnsi="Times New Roman" w:cs="Times New Roman"/>
          <w:sz w:val="24"/>
          <w:szCs w:val="24"/>
          <w:lang w:val="fr-FR"/>
        </w:rPr>
        <w:t xml:space="preserve"> là </w:t>
      </w:r>
      <w:r w:rsidRPr="006E6ED0">
        <w:rPr>
          <w:rFonts w:ascii="Times New Roman" w:hAnsi="Times New Roman" w:cs="Times New Roman"/>
          <w:position w:val="-6"/>
          <w:sz w:val="24"/>
          <w:szCs w:val="24"/>
        </w:rPr>
        <w:object w:dxaOrig="600" w:dyaOrig="360" w14:anchorId="3C4BF01A">
          <v:shape id="_x0000_i1639" type="#_x0000_t75" style="width:30pt;height:18pt" o:ole="">
            <v:imagedata r:id="rId1067" o:title=""/>
          </v:shape>
          <o:OLEObject Type="Embed" ProgID="Equation.DSMT4" ShapeID="_x0000_i1639" DrawAspect="Content" ObjectID="_1681674465" r:id="rId1068"/>
        </w:object>
      </w:r>
      <w:r w:rsidRPr="001E0EA2">
        <w:rPr>
          <w:rFonts w:ascii="Times New Roman" w:hAnsi="Times New Roman" w:cs="Times New Roman"/>
          <w:sz w:val="24"/>
          <w:szCs w:val="24"/>
          <w:lang w:val="fr-FR"/>
        </w:rPr>
        <w:t xml:space="preserve"> .</w:t>
      </w:r>
    </w:p>
    <w:p w14:paraId="693F6704" w14:textId="7A7937CD" w:rsidR="00837006" w:rsidRPr="00837006" w:rsidRDefault="00837006" w:rsidP="00904EF9">
      <w:pPr>
        <w:tabs>
          <w:tab w:val="left" w:pos="2268"/>
        </w:tabs>
        <w:spacing w:before="0" w:line="276" w:lineRule="auto"/>
        <w:ind w:hanging="964"/>
        <w:jc w:val="both"/>
        <w:rPr>
          <w:rFonts w:ascii="Times New Roman" w:hAnsi="Times New Roman" w:cs="Times New Roman"/>
          <w:sz w:val="24"/>
          <w:szCs w:val="24"/>
          <w:lang w:val="fr-FR"/>
        </w:rPr>
      </w:pPr>
      <w:r w:rsidRPr="001E0EA2">
        <w:rPr>
          <w:rFonts w:ascii="Times New Roman" w:hAnsi="Times New Roman" w:cs="Times New Roman"/>
          <w:b/>
          <w:color w:val="0000FF"/>
          <w:sz w:val="24"/>
          <w:szCs w:val="24"/>
          <w:lang w:val="fr-FR"/>
        </w:rPr>
        <w:t>Câu</w:t>
      </w:r>
      <w:r w:rsidRPr="006E6ED0">
        <w:rPr>
          <w:rFonts w:ascii="Times New Roman" w:hAnsi="Times New Roman" w:cs="Times New Roman"/>
          <w:b/>
          <w:color w:val="0000FF"/>
          <w:sz w:val="24"/>
          <w:szCs w:val="24"/>
          <w:lang w:val="vi-VN"/>
        </w:rPr>
        <w:t xml:space="preserve"> </w:t>
      </w:r>
      <w:r w:rsidRPr="001E0EA2">
        <w:rPr>
          <w:rFonts w:ascii="Times New Roman" w:hAnsi="Times New Roman" w:cs="Times New Roman"/>
          <w:b/>
          <w:color w:val="0000FF"/>
          <w:sz w:val="24"/>
          <w:szCs w:val="24"/>
          <w:lang w:val="fr-FR"/>
        </w:rPr>
        <w:t>25</w:t>
      </w:r>
      <w:r w:rsidRPr="006E6ED0">
        <w:rPr>
          <w:rFonts w:ascii="Times New Roman" w:hAnsi="Times New Roman" w:cs="Times New Roman"/>
          <w:b/>
          <w:color w:val="0000FF"/>
          <w:sz w:val="24"/>
          <w:szCs w:val="24"/>
          <w:lang w:val="vi-VN"/>
        </w:rPr>
        <w:t>.</w:t>
      </w:r>
      <w:r w:rsidRPr="001E0EA2">
        <w:rPr>
          <w:rFonts w:ascii="Times New Roman" w:hAnsi="Times New Roman" w:cs="Times New Roman"/>
          <w:sz w:val="24"/>
          <w:szCs w:val="24"/>
          <w:lang w:val="fr-FR"/>
        </w:rPr>
        <w:tab/>
      </w:r>
      <w:r w:rsidRPr="001E0EA2">
        <w:rPr>
          <w:rFonts w:ascii="Times New Roman" w:hAnsi="Times New Roman" w:cs="Times New Roman"/>
          <w:b/>
          <w:color w:val="FF00FF"/>
          <w:sz w:val="24"/>
          <w:szCs w:val="24"/>
          <w:lang w:val="fr-FR"/>
        </w:rPr>
        <w:t xml:space="preserve">[1D3-3.5-2] (thi thử lần 2 Quốc Học Huế 2020-2021) </w:t>
      </w:r>
      <w:r w:rsidRPr="001E0EA2">
        <w:rPr>
          <w:rFonts w:ascii="Times New Roman" w:hAnsi="Times New Roman" w:cs="Times New Roman"/>
          <w:sz w:val="24"/>
          <w:szCs w:val="24"/>
          <w:lang w:val="fr-FR"/>
        </w:rPr>
        <w:t xml:space="preserve">Cho dãy số </w:t>
      </w:r>
      <w:r w:rsidRPr="006E6ED0">
        <w:rPr>
          <w:rFonts w:ascii="Times New Roman" w:hAnsi="Times New Roman" w:cs="Times New Roman"/>
          <w:position w:val="-14"/>
          <w:sz w:val="24"/>
          <w:szCs w:val="24"/>
        </w:rPr>
        <w:object w:dxaOrig="480" w:dyaOrig="410" w14:anchorId="4846F8E0">
          <v:shape id="_x0000_i1640" type="#_x0000_t75" style="width:24pt;height:20.25pt" o:ole="">
            <v:imagedata r:id="rId326" o:title=""/>
          </v:shape>
          <o:OLEObject Type="Embed" ProgID="Equation.DSMT4" ShapeID="_x0000_i1640" DrawAspect="Content" ObjectID="_1681674466" r:id="rId1069"/>
        </w:object>
      </w:r>
      <w:r w:rsidRPr="001E0EA2">
        <w:rPr>
          <w:rFonts w:ascii="Times New Roman" w:hAnsi="Times New Roman" w:cs="Times New Roman"/>
          <w:sz w:val="24"/>
          <w:szCs w:val="24"/>
          <w:lang w:val="fr-FR"/>
        </w:rPr>
        <w:t xml:space="preserve"> với </w:t>
      </w:r>
      <w:r w:rsidRPr="006E6ED0">
        <w:rPr>
          <w:rFonts w:ascii="Times New Roman" w:hAnsi="Times New Roman" w:cs="Times New Roman"/>
          <w:position w:val="-12"/>
          <w:sz w:val="24"/>
          <w:szCs w:val="24"/>
        </w:rPr>
        <w:object w:dxaOrig="1720" w:dyaOrig="380" w14:anchorId="65C684A3">
          <v:shape id="_x0000_i1641" type="#_x0000_t75" style="width:86.25pt;height:19.5pt" o:ole="">
            <v:imagedata r:id="rId328" o:title=""/>
          </v:shape>
          <o:OLEObject Type="Embed" ProgID="Equation.DSMT4" ShapeID="_x0000_i1641" DrawAspect="Content" ObjectID="_1681674467" r:id="rId1070"/>
        </w:object>
      </w:r>
      <w:r w:rsidRPr="001E0EA2">
        <w:rPr>
          <w:rFonts w:ascii="Times New Roman" w:hAnsi="Times New Roman" w:cs="Times New Roman"/>
          <w:sz w:val="24"/>
          <w:szCs w:val="24"/>
          <w:lang w:val="fr-FR"/>
        </w:rPr>
        <w:t xml:space="preserve"> . </w:t>
      </w:r>
      <w:r w:rsidRPr="00837006">
        <w:rPr>
          <w:rFonts w:ascii="Times New Roman" w:hAnsi="Times New Roman" w:cs="Times New Roman"/>
          <w:sz w:val="24"/>
          <w:szCs w:val="24"/>
          <w:lang w:val="fr-FR"/>
        </w:rPr>
        <w:t>Tính tổng 100 số hạng đầu tiên của dãy số đó</w:t>
      </w:r>
      <w:r w:rsidR="002E5910">
        <w:rPr>
          <w:rFonts w:ascii="Times New Roman" w:hAnsi="Times New Roman" w:cs="Times New Roman"/>
          <w:sz w:val="24"/>
          <w:szCs w:val="24"/>
          <w:lang w:val="fr-FR"/>
        </w:rPr>
        <w:t>.</w:t>
      </w:r>
    </w:p>
    <w:p w14:paraId="405FE8EF" w14:textId="56C707C3" w:rsidR="00837006" w:rsidRPr="00837006"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lang w:val="fr-FR"/>
        </w:rPr>
      </w:pPr>
      <w:r w:rsidRPr="00837006">
        <w:rPr>
          <w:rFonts w:ascii="Times New Roman" w:hAnsi="Times New Roman" w:cs="Times New Roman"/>
          <w:b/>
          <w:color w:val="0000FF"/>
          <w:sz w:val="24"/>
          <w:szCs w:val="24"/>
          <w:lang w:val="fr-FR"/>
        </w:rPr>
        <w:t>A.</w:t>
      </w:r>
      <w:r w:rsidRPr="00837006">
        <w:rPr>
          <w:rFonts w:ascii="Times New Roman" w:hAnsi="Times New Roman" w:cs="Times New Roman"/>
          <w:sz w:val="24"/>
          <w:szCs w:val="24"/>
          <w:lang w:val="fr-FR"/>
        </w:rPr>
        <w:t xml:space="preserve"> 15200</w:t>
      </w:r>
      <w:r w:rsidRPr="00837006">
        <w:rPr>
          <w:rFonts w:ascii="Times New Roman" w:hAnsi="Times New Roman" w:cs="Times New Roman"/>
          <w:color w:val="000000" w:themeColor="text1"/>
          <w:sz w:val="24"/>
          <w:szCs w:val="24"/>
          <w:lang w:val="fr-FR"/>
        </w:rPr>
        <w:t>.</w:t>
      </w:r>
      <w:r w:rsidRPr="00837006">
        <w:rPr>
          <w:rFonts w:ascii="Times New Roman" w:hAnsi="Times New Roman" w:cs="Times New Roman"/>
          <w:sz w:val="24"/>
          <w:szCs w:val="24"/>
          <w:lang w:val="fr-FR"/>
        </w:rPr>
        <w:tab/>
      </w:r>
      <w:r w:rsidRPr="00837006">
        <w:rPr>
          <w:rFonts w:ascii="Times New Roman" w:hAnsi="Times New Roman" w:cs="Times New Roman"/>
          <w:b/>
          <w:color w:val="0000FF"/>
          <w:sz w:val="24"/>
          <w:szCs w:val="24"/>
          <w:lang w:val="fr-FR"/>
        </w:rPr>
        <w:t>B.</w:t>
      </w:r>
      <w:r w:rsidRPr="00837006">
        <w:rPr>
          <w:rFonts w:ascii="Times New Roman" w:hAnsi="Times New Roman" w:cs="Times New Roman"/>
          <w:color w:val="0000FF"/>
          <w:sz w:val="24"/>
          <w:szCs w:val="24"/>
          <w:lang w:val="fr-FR"/>
        </w:rPr>
        <w:t xml:space="preserve"> </w:t>
      </w:r>
      <w:r w:rsidRPr="00837006">
        <w:rPr>
          <w:rFonts w:ascii="Times New Roman" w:hAnsi="Times New Roman" w:cs="Times New Roman"/>
          <w:sz w:val="24"/>
          <w:szCs w:val="24"/>
          <w:lang w:val="fr-FR"/>
        </w:rPr>
        <w:t>14750</w:t>
      </w:r>
      <w:r w:rsidRPr="00837006">
        <w:rPr>
          <w:rFonts w:ascii="Times New Roman" w:hAnsi="Times New Roman" w:cs="Times New Roman"/>
          <w:color w:val="000000" w:themeColor="text1"/>
          <w:sz w:val="24"/>
          <w:szCs w:val="24"/>
          <w:lang w:val="fr-FR"/>
        </w:rPr>
        <w:t>.</w:t>
      </w:r>
      <w:r w:rsidRPr="00837006">
        <w:rPr>
          <w:rFonts w:ascii="Times New Roman" w:hAnsi="Times New Roman" w:cs="Times New Roman"/>
          <w:sz w:val="24"/>
          <w:szCs w:val="24"/>
          <w:lang w:val="fr-FR"/>
        </w:rPr>
        <w:tab/>
      </w:r>
      <w:r w:rsidRPr="00837006">
        <w:rPr>
          <w:rFonts w:ascii="Times New Roman" w:hAnsi="Times New Roman" w:cs="Times New Roman"/>
          <w:b/>
          <w:color w:val="0000FF"/>
          <w:sz w:val="24"/>
          <w:szCs w:val="24"/>
          <w:lang w:val="fr-FR"/>
        </w:rPr>
        <w:t>C.</w:t>
      </w:r>
      <w:r w:rsidRPr="00837006">
        <w:rPr>
          <w:rFonts w:ascii="Times New Roman" w:hAnsi="Times New Roman" w:cs="Times New Roman"/>
          <w:sz w:val="24"/>
          <w:szCs w:val="24"/>
          <w:lang w:val="fr-FR"/>
        </w:rPr>
        <w:t xml:space="preserve"> </w:t>
      </w:r>
      <w:r w:rsidRPr="006E6ED0">
        <w:rPr>
          <w:rFonts w:ascii="Times New Roman" w:hAnsi="Times New Roman" w:cs="Times New Roman"/>
          <w:position w:val="-6"/>
          <w:sz w:val="24"/>
          <w:szCs w:val="24"/>
        </w:rPr>
        <w:object w:dxaOrig="680" w:dyaOrig="290" w14:anchorId="0BDB4433">
          <v:shape id="_x0000_i1642" type="#_x0000_t75" style="width:33.75pt;height:14.25pt" o:ole="">
            <v:imagedata r:id="rId330" o:title=""/>
          </v:shape>
          <o:OLEObject Type="Embed" ProgID="Equation.DSMT4" ShapeID="_x0000_i1642" DrawAspect="Content" ObjectID="_1681674468" r:id="rId1071"/>
        </w:object>
      </w:r>
      <w:r w:rsidRPr="00837006">
        <w:rPr>
          <w:rFonts w:ascii="Times New Roman" w:hAnsi="Times New Roman" w:cs="Times New Roman"/>
          <w:color w:val="000000" w:themeColor="text1"/>
          <w:sz w:val="24"/>
          <w:szCs w:val="24"/>
          <w:lang w:val="fr-FR"/>
        </w:rPr>
        <w:t>.</w:t>
      </w:r>
      <w:r w:rsidRPr="00837006">
        <w:rPr>
          <w:rFonts w:ascii="Times New Roman" w:hAnsi="Times New Roman" w:cs="Times New Roman"/>
          <w:sz w:val="24"/>
          <w:szCs w:val="24"/>
          <w:lang w:val="fr-FR"/>
        </w:rPr>
        <w:tab/>
      </w:r>
      <w:r w:rsidRPr="00837006">
        <w:rPr>
          <w:rFonts w:ascii="Times New Roman" w:hAnsi="Times New Roman" w:cs="Times New Roman"/>
          <w:b/>
          <w:color w:val="0000FF"/>
          <w:sz w:val="24"/>
          <w:szCs w:val="24"/>
          <w:highlight w:val="green"/>
          <w:u w:val="single"/>
          <w:lang w:val="fr-FR"/>
        </w:rPr>
        <w:t>D.</w:t>
      </w:r>
      <w:r w:rsidRPr="00837006">
        <w:rPr>
          <w:rFonts w:ascii="Times New Roman" w:hAnsi="Times New Roman" w:cs="Times New Roman"/>
          <w:sz w:val="24"/>
          <w:szCs w:val="24"/>
          <w:highlight w:val="green"/>
          <w:lang w:val="fr-FR"/>
        </w:rPr>
        <w:t xml:space="preserve"> 15050</w:t>
      </w:r>
      <w:r w:rsidRPr="00837006">
        <w:rPr>
          <w:rFonts w:ascii="Times New Roman" w:hAnsi="Times New Roman" w:cs="Times New Roman"/>
          <w:color w:val="000000" w:themeColor="text1"/>
          <w:sz w:val="24"/>
          <w:szCs w:val="24"/>
          <w:highlight w:val="green"/>
          <w:lang w:val="fr-FR"/>
        </w:rPr>
        <w:t>.</w:t>
      </w:r>
    </w:p>
    <w:p w14:paraId="3A77E28E" w14:textId="77777777" w:rsidR="00837006" w:rsidRPr="00837006" w:rsidRDefault="00837006" w:rsidP="00904EF9">
      <w:pPr>
        <w:tabs>
          <w:tab w:val="left" w:pos="2268"/>
        </w:tabs>
        <w:ind w:firstLine="0"/>
        <w:jc w:val="center"/>
        <w:rPr>
          <w:rFonts w:ascii="Times New Roman" w:hAnsi="Times New Roman" w:cs="Times New Roman"/>
          <w:b/>
          <w:color w:val="0000FF"/>
          <w:sz w:val="24"/>
          <w:szCs w:val="24"/>
          <w:lang w:val="fr-FR"/>
        </w:rPr>
      </w:pPr>
      <w:r w:rsidRPr="00837006">
        <w:rPr>
          <w:rFonts w:ascii="Times New Roman" w:hAnsi="Times New Roman" w:cs="Times New Roman"/>
          <w:b/>
          <w:color w:val="0000FF"/>
          <w:sz w:val="24"/>
          <w:szCs w:val="24"/>
          <w:lang w:val="fr-FR"/>
        </w:rPr>
        <w:t>Lời giải</w:t>
      </w:r>
    </w:p>
    <w:p w14:paraId="243B313D" w14:textId="77777777" w:rsidR="00837006" w:rsidRPr="00CF0134" w:rsidRDefault="00837006" w:rsidP="00904EF9">
      <w:pPr>
        <w:tabs>
          <w:tab w:val="left" w:pos="2268"/>
        </w:tabs>
        <w:ind w:firstLine="0"/>
        <w:jc w:val="right"/>
        <w:rPr>
          <w:rFonts w:ascii="Times New Roman" w:hAnsi="Times New Roman" w:cs="Times New Roman"/>
          <w:b/>
          <w:sz w:val="24"/>
          <w:szCs w:val="24"/>
          <w:lang w:val="fr-FR"/>
        </w:rPr>
      </w:pPr>
      <w:r w:rsidRPr="00CF0134">
        <w:rPr>
          <w:rFonts w:ascii="Times New Roman" w:hAnsi="Times New Roman" w:cs="Times New Roman"/>
          <w:b/>
          <w:i/>
          <w:sz w:val="24"/>
          <w:szCs w:val="24"/>
          <w:lang w:val="fr-FR"/>
        </w:rPr>
        <w:t>FB tác giả: La Nguyen</w:t>
      </w:r>
    </w:p>
    <w:p w14:paraId="0DDCA7DC" w14:textId="77D87248" w:rsidR="00837006" w:rsidRPr="00340777" w:rsidRDefault="00837006" w:rsidP="00904EF9">
      <w:pPr>
        <w:tabs>
          <w:tab w:val="left" w:pos="2268"/>
        </w:tabs>
        <w:ind w:firstLine="0"/>
        <w:jc w:val="both"/>
        <w:rPr>
          <w:rFonts w:ascii="Times New Roman" w:hAnsi="Times New Roman" w:cs="Times New Roman"/>
          <w:bCs/>
          <w:color w:val="0000CC"/>
          <w:sz w:val="24"/>
          <w:szCs w:val="24"/>
          <w:lang w:val="fr-FR"/>
        </w:rPr>
      </w:pPr>
      <w:r w:rsidRPr="00340777">
        <w:rPr>
          <w:rFonts w:ascii="Times New Roman" w:hAnsi="Times New Roman" w:cs="Times New Roman"/>
          <w:bCs/>
          <w:color w:val="0000CC"/>
          <w:sz w:val="24"/>
          <w:szCs w:val="24"/>
          <w:highlight w:val="green"/>
          <w:lang w:val="fr-FR"/>
        </w:rPr>
        <w:t>Chọn D</w:t>
      </w:r>
      <w:r w:rsidR="00340777" w:rsidRPr="00340777">
        <w:rPr>
          <w:rFonts w:ascii="Times New Roman" w:hAnsi="Times New Roman" w:cs="Times New Roman"/>
          <w:bCs/>
          <w:color w:val="0000CC"/>
          <w:sz w:val="24"/>
          <w:szCs w:val="24"/>
          <w:highlight w:val="green"/>
          <w:lang w:val="fr-FR"/>
        </w:rPr>
        <w:t>.</w:t>
      </w:r>
    </w:p>
    <w:p w14:paraId="65206D53" w14:textId="44171733" w:rsidR="00837006" w:rsidRPr="00837006" w:rsidRDefault="00837006" w:rsidP="00904EF9">
      <w:pPr>
        <w:tabs>
          <w:tab w:val="left" w:pos="2268"/>
        </w:tabs>
        <w:ind w:firstLine="0"/>
        <w:jc w:val="both"/>
        <w:rPr>
          <w:rFonts w:ascii="Times New Roman" w:hAnsi="Times New Roman" w:cs="Times New Roman"/>
          <w:sz w:val="24"/>
          <w:szCs w:val="24"/>
          <w:lang w:val="fr-FR"/>
        </w:rPr>
      </w:pPr>
      <w:r w:rsidRPr="006E6ED0">
        <w:rPr>
          <w:rFonts w:ascii="Times New Roman" w:hAnsi="Times New Roman" w:cs="Times New Roman"/>
          <w:position w:val="-12"/>
          <w:sz w:val="24"/>
          <w:szCs w:val="24"/>
        </w:rPr>
        <w:object w:dxaOrig="1030" w:dyaOrig="360" w14:anchorId="75D409FA">
          <v:shape id="_x0000_i1643" type="#_x0000_t75" style="width:51.75pt;height:18pt" o:ole="">
            <v:imagedata r:id="rId1072" o:title=""/>
          </v:shape>
          <o:OLEObject Type="Embed" ProgID="Equation.DSMT4" ShapeID="_x0000_i1643" DrawAspect="Content" ObjectID="_1681674469" r:id="rId1073"/>
        </w:object>
      </w:r>
      <w:r w:rsidR="008106D9" w:rsidRPr="00CC1030">
        <w:rPr>
          <w:rFonts w:ascii="Times New Roman" w:hAnsi="Times New Roman" w:cs="Times New Roman"/>
          <w:sz w:val="24"/>
          <w:szCs w:val="24"/>
          <w:lang w:val="fr-FR"/>
        </w:rPr>
        <w:t>.</w:t>
      </w:r>
      <w:r w:rsidRPr="00837006">
        <w:rPr>
          <w:rFonts w:ascii="Times New Roman" w:hAnsi="Times New Roman" w:cs="Times New Roman"/>
          <w:sz w:val="24"/>
          <w:szCs w:val="24"/>
          <w:lang w:val="fr-FR"/>
        </w:rPr>
        <w:t xml:space="preserve"> </w:t>
      </w:r>
    </w:p>
    <w:p w14:paraId="280EF128" w14:textId="5DE8B93C" w:rsidR="00837006" w:rsidRPr="00837006" w:rsidRDefault="00837006" w:rsidP="00904EF9">
      <w:pPr>
        <w:tabs>
          <w:tab w:val="left" w:pos="2268"/>
        </w:tabs>
        <w:ind w:firstLine="0"/>
        <w:jc w:val="both"/>
        <w:rPr>
          <w:rFonts w:ascii="Times New Roman" w:hAnsi="Times New Roman" w:cs="Times New Roman"/>
          <w:sz w:val="24"/>
          <w:szCs w:val="24"/>
          <w:lang w:val="fr-FR"/>
        </w:rPr>
      </w:pPr>
      <w:r w:rsidRPr="006E6ED0">
        <w:rPr>
          <w:rFonts w:ascii="Times New Roman" w:hAnsi="Times New Roman" w:cs="Times New Roman"/>
          <w:position w:val="-14"/>
          <w:sz w:val="24"/>
          <w:szCs w:val="24"/>
        </w:rPr>
        <w:object w:dxaOrig="2480" w:dyaOrig="410" w14:anchorId="628FB786">
          <v:shape id="_x0000_i1644" type="#_x0000_t75" style="width:123.75pt;height:20.25pt" o:ole="">
            <v:imagedata r:id="rId1074" o:title=""/>
          </v:shape>
          <o:OLEObject Type="Embed" ProgID="Equation.DSMT4" ShapeID="_x0000_i1644" DrawAspect="Content" ObjectID="_1681674470" r:id="rId1075"/>
        </w:object>
      </w:r>
      <w:r w:rsidR="008106D9" w:rsidRPr="00CC1030">
        <w:rPr>
          <w:rFonts w:ascii="Times New Roman" w:hAnsi="Times New Roman" w:cs="Times New Roman"/>
          <w:sz w:val="24"/>
          <w:szCs w:val="24"/>
          <w:lang w:val="fr-FR"/>
        </w:rPr>
        <w:t>.</w:t>
      </w:r>
      <w:r w:rsidRPr="00837006">
        <w:rPr>
          <w:rFonts w:ascii="Times New Roman" w:hAnsi="Times New Roman" w:cs="Times New Roman"/>
          <w:sz w:val="24"/>
          <w:szCs w:val="24"/>
          <w:lang w:val="fr-FR"/>
        </w:rPr>
        <w:t xml:space="preserve"> </w:t>
      </w:r>
    </w:p>
    <w:p w14:paraId="60464380" w14:textId="3A01460A" w:rsidR="00837006" w:rsidRPr="001E0EA2" w:rsidRDefault="008106D9" w:rsidP="00904EF9">
      <w:pPr>
        <w:tabs>
          <w:tab w:val="left" w:pos="2268"/>
        </w:tabs>
        <w:ind w:firstLine="0"/>
        <w:jc w:val="both"/>
        <w:rPr>
          <w:rFonts w:ascii="Times New Roman" w:hAnsi="Times New Roman" w:cs="Times New Roman"/>
          <w:sz w:val="24"/>
          <w:szCs w:val="24"/>
          <w:lang w:val="fr-FR"/>
        </w:rPr>
      </w:pPr>
      <w:r w:rsidRPr="006E6ED0">
        <w:rPr>
          <w:rFonts w:ascii="Times New Roman" w:hAnsi="Times New Roman" w:cs="Times New Roman"/>
          <w:position w:val="-12"/>
          <w:sz w:val="24"/>
          <w:szCs w:val="24"/>
        </w:rPr>
        <w:object w:dxaOrig="1460" w:dyaOrig="360" w14:anchorId="3E808BB0">
          <v:shape id="_x0000_i1645" type="#_x0000_t75" style="width:72.75pt;height:18pt" o:ole="">
            <v:imagedata r:id="rId1076" o:title=""/>
          </v:shape>
          <o:OLEObject Type="Embed" ProgID="Equation.DSMT4" ShapeID="_x0000_i1645" DrawAspect="Content" ObjectID="_1681674471" r:id="rId1077"/>
        </w:object>
      </w:r>
      <w:r w:rsidR="00837006" w:rsidRPr="001E0EA2">
        <w:rPr>
          <w:rFonts w:ascii="Times New Roman" w:hAnsi="Times New Roman" w:cs="Times New Roman"/>
          <w:sz w:val="24"/>
          <w:szCs w:val="24"/>
          <w:lang w:val="fr-FR"/>
        </w:rPr>
        <w:t xml:space="preserve"> </w:t>
      </w:r>
      <w:r w:rsidR="00837006" w:rsidRPr="006E6ED0">
        <w:rPr>
          <w:rFonts w:ascii="Times New Roman" w:hAnsi="Times New Roman" w:cs="Times New Roman"/>
          <w:position w:val="-14"/>
          <w:sz w:val="24"/>
          <w:szCs w:val="24"/>
        </w:rPr>
        <w:object w:dxaOrig="770" w:dyaOrig="410" w14:anchorId="647BAA04">
          <v:shape id="_x0000_i1646" type="#_x0000_t75" style="width:38.25pt;height:20.25pt" o:ole="">
            <v:imagedata r:id="rId1078" o:title=""/>
          </v:shape>
          <o:OLEObject Type="Embed" ProgID="Equation.DSMT4" ShapeID="_x0000_i1646" DrawAspect="Content" ObjectID="_1681674472" r:id="rId1079"/>
        </w:object>
      </w:r>
      <w:r w:rsidR="00837006" w:rsidRPr="001E0EA2">
        <w:rPr>
          <w:rFonts w:ascii="Times New Roman" w:hAnsi="Times New Roman" w:cs="Times New Roman"/>
          <w:sz w:val="24"/>
          <w:szCs w:val="24"/>
          <w:lang w:val="fr-FR"/>
        </w:rPr>
        <w:t xml:space="preserve"> là cấp số cộng có </w:t>
      </w:r>
      <w:r w:rsidR="00837006" w:rsidRPr="006E6ED0">
        <w:rPr>
          <w:rFonts w:ascii="Times New Roman" w:hAnsi="Times New Roman" w:cs="Times New Roman"/>
          <w:position w:val="-12"/>
          <w:sz w:val="24"/>
          <w:szCs w:val="24"/>
        </w:rPr>
        <w:object w:dxaOrig="620" w:dyaOrig="360" w14:anchorId="77363570">
          <v:shape id="_x0000_i1647" type="#_x0000_t75" style="width:30.75pt;height:18pt" o:ole="">
            <v:imagedata r:id="rId1080" o:title=""/>
          </v:shape>
          <o:OLEObject Type="Embed" ProgID="Equation.DSMT4" ShapeID="_x0000_i1647" DrawAspect="Content" ObjectID="_1681674473" r:id="rId1081"/>
        </w:object>
      </w:r>
      <w:r w:rsidR="00837006" w:rsidRPr="001E0EA2">
        <w:rPr>
          <w:rFonts w:ascii="Times New Roman" w:hAnsi="Times New Roman" w:cs="Times New Roman"/>
          <w:sz w:val="24"/>
          <w:szCs w:val="24"/>
          <w:lang w:val="fr-FR"/>
        </w:rPr>
        <w:t xml:space="preserve">, </w:t>
      </w:r>
      <w:r w:rsidR="00837006" w:rsidRPr="006E6ED0">
        <w:rPr>
          <w:rFonts w:ascii="Times New Roman" w:hAnsi="Times New Roman" w:cs="Times New Roman"/>
          <w:position w:val="-6"/>
          <w:sz w:val="24"/>
          <w:szCs w:val="24"/>
        </w:rPr>
        <w:object w:dxaOrig="550" w:dyaOrig="290" w14:anchorId="75AD0FA8">
          <v:shape id="_x0000_i1648" type="#_x0000_t75" style="width:27.75pt;height:14.25pt" o:ole="">
            <v:imagedata r:id="rId1082" o:title=""/>
          </v:shape>
          <o:OLEObject Type="Embed" ProgID="Equation.DSMT4" ShapeID="_x0000_i1648" DrawAspect="Content" ObjectID="_1681674474" r:id="rId1083"/>
        </w:object>
      </w:r>
      <w:r>
        <w:rPr>
          <w:rFonts w:ascii="Times New Roman" w:hAnsi="Times New Roman" w:cs="Times New Roman"/>
          <w:sz w:val="24"/>
          <w:szCs w:val="24"/>
          <w:lang w:val="fr-FR"/>
        </w:rPr>
        <w:t>.</w:t>
      </w:r>
    </w:p>
    <w:p w14:paraId="029879A5" w14:textId="36257280" w:rsidR="00837006" w:rsidRPr="001E0EA2"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Vậy </w:t>
      </w:r>
      <w:r w:rsidRPr="006E6ED0">
        <w:rPr>
          <w:rFonts w:ascii="Times New Roman" w:hAnsi="Times New Roman" w:cs="Times New Roman"/>
          <w:position w:val="-24"/>
          <w:sz w:val="24"/>
          <w:szCs w:val="24"/>
        </w:rPr>
        <w:object w:dxaOrig="4900" w:dyaOrig="620" w14:anchorId="0B3E978C">
          <v:shape id="_x0000_i1649" type="#_x0000_t75" style="width:245.25pt;height:30.75pt" o:ole="">
            <v:imagedata r:id="rId1084" o:title=""/>
          </v:shape>
          <o:OLEObject Type="Embed" ProgID="Equation.DSMT4" ShapeID="_x0000_i1649" DrawAspect="Content" ObjectID="_1681674475" r:id="rId1085"/>
        </w:object>
      </w:r>
      <w:r w:rsidR="006A5879" w:rsidRPr="00CC1030">
        <w:rPr>
          <w:rFonts w:ascii="Times New Roman" w:hAnsi="Times New Roman" w:cs="Times New Roman"/>
          <w:sz w:val="24"/>
          <w:szCs w:val="24"/>
          <w:lang w:val="fr-FR"/>
        </w:rPr>
        <w:t>.</w:t>
      </w:r>
      <w:r w:rsidRPr="001E0EA2">
        <w:rPr>
          <w:rFonts w:ascii="Times New Roman" w:hAnsi="Times New Roman" w:cs="Times New Roman"/>
          <w:sz w:val="24"/>
          <w:szCs w:val="24"/>
          <w:lang w:val="fr-FR"/>
        </w:rPr>
        <w:t xml:space="preserve"> </w:t>
      </w:r>
    </w:p>
    <w:p w14:paraId="2E7F50E3" w14:textId="4755530E" w:rsidR="00837006" w:rsidRPr="001E0EA2" w:rsidRDefault="00837006" w:rsidP="00904EF9">
      <w:pPr>
        <w:spacing w:line="276" w:lineRule="auto"/>
        <w:jc w:val="both"/>
        <w:rPr>
          <w:rFonts w:ascii="Times New Roman" w:hAnsi="Times New Roman" w:cs="Times New Roman"/>
          <w:b/>
          <w:color w:val="0033CC"/>
          <w:sz w:val="24"/>
          <w:szCs w:val="24"/>
          <w:lang w:val="fr-FR"/>
        </w:rPr>
      </w:pPr>
      <w:r w:rsidRPr="001E0EA2">
        <w:rPr>
          <w:rFonts w:ascii="Times New Roman" w:hAnsi="Times New Roman" w:cs="Times New Roman"/>
          <w:b/>
          <w:color w:val="0000FF"/>
          <w:sz w:val="24"/>
          <w:szCs w:val="24"/>
          <w:lang w:val="fr-FR"/>
        </w:rPr>
        <w:t>Câu 26.</w:t>
      </w:r>
      <w:r w:rsidR="00BE26F9">
        <w:rPr>
          <w:rFonts w:ascii="Times New Roman" w:hAnsi="Times New Roman" w:cs="Times New Roman"/>
          <w:b/>
          <w:color w:val="FF00FF"/>
          <w:sz w:val="24"/>
          <w:szCs w:val="24"/>
          <w:lang w:val="fr-FR"/>
        </w:rPr>
        <w:tab/>
      </w:r>
      <w:r w:rsidR="003D29B2" w:rsidRPr="00CC1030">
        <w:rPr>
          <w:rFonts w:ascii="Times New Roman" w:hAnsi="Times New Roman" w:cs="Times New Roman"/>
          <w:b/>
          <w:color w:val="FF00FF"/>
          <w:sz w:val="24"/>
          <w:szCs w:val="24"/>
          <w:lang w:val="fr-FR"/>
        </w:rPr>
        <w:t xml:space="preserve">[1H3-4.3-2] </w:t>
      </w:r>
      <w:r w:rsidRPr="001E0EA2">
        <w:rPr>
          <w:rFonts w:ascii="Times New Roman" w:hAnsi="Times New Roman" w:cs="Times New Roman"/>
          <w:b/>
          <w:color w:val="FF00FF"/>
          <w:sz w:val="24"/>
          <w:szCs w:val="24"/>
          <w:lang w:val="fr-FR"/>
        </w:rPr>
        <w:t xml:space="preserve">(thi thử lần 2 Quốc Học Huế 2020-2021) </w:t>
      </w:r>
      <w:r w:rsidRPr="001E0EA2">
        <w:rPr>
          <w:rFonts w:ascii="Times New Roman" w:hAnsi="Times New Roman" w:cs="Times New Roman"/>
          <w:sz w:val="24"/>
          <w:szCs w:val="24"/>
          <w:lang w:val="fr-FR"/>
        </w:rPr>
        <w:t>Cho hình lập phương</w:t>
      </w:r>
      <w:r w:rsidRPr="006E6ED0">
        <w:rPr>
          <w:rFonts w:ascii="Times New Roman" w:hAnsi="Times New Roman" w:cs="Times New Roman"/>
          <w:position w:val="-6"/>
          <w:sz w:val="24"/>
          <w:szCs w:val="24"/>
          <w:lang w:val="vi-VN"/>
        </w:rPr>
        <w:object w:dxaOrig="1650" w:dyaOrig="290" w14:anchorId="7B487E8B">
          <v:shape id="_x0000_i1650" type="#_x0000_t75" style="width:82.5pt;height:14.25pt" o:ole="">
            <v:imagedata r:id="rId332" o:title=""/>
          </v:shape>
          <o:OLEObject Type="Embed" ProgID="Equation.DSMT4" ShapeID="_x0000_i1650" DrawAspect="Content" ObjectID="_1681674476" r:id="rId1086"/>
        </w:object>
      </w:r>
      <w:r w:rsidRPr="001E0EA2">
        <w:rPr>
          <w:rFonts w:ascii="Times New Roman" w:hAnsi="Times New Roman" w:cs="Times New Roman"/>
          <w:sz w:val="24"/>
          <w:szCs w:val="24"/>
          <w:lang w:val="fr-FR"/>
        </w:rPr>
        <w:t xml:space="preserve"> Số đo của góc giữa hai mặt phẳng </w:t>
      </w:r>
      <w:r w:rsidRPr="006E6ED0">
        <w:rPr>
          <w:rFonts w:ascii="Times New Roman" w:hAnsi="Times New Roman" w:cs="Times New Roman"/>
          <w:position w:val="-14"/>
          <w:sz w:val="24"/>
          <w:szCs w:val="24"/>
          <w:lang w:val="vi-VN"/>
        </w:rPr>
        <w:object w:dxaOrig="780" w:dyaOrig="430" w14:anchorId="272B8C8A">
          <v:shape id="_x0000_i1651" type="#_x0000_t75" style="width:38.25pt;height:21.75pt" o:ole="">
            <v:imagedata r:id="rId334" o:title=""/>
          </v:shape>
          <o:OLEObject Type="Embed" ProgID="Equation.DSMT4" ShapeID="_x0000_i1651" DrawAspect="Content" ObjectID="_1681674477" r:id="rId1087"/>
        </w:object>
      </w:r>
      <w:r w:rsidRPr="001E0EA2">
        <w:rPr>
          <w:rFonts w:ascii="Times New Roman" w:hAnsi="Times New Roman" w:cs="Times New Roman"/>
          <w:sz w:val="24"/>
          <w:szCs w:val="24"/>
          <w:lang w:val="fr-FR"/>
        </w:rPr>
        <w:t xml:space="preserve"> và </w:t>
      </w:r>
      <w:r w:rsidRPr="006E6ED0">
        <w:rPr>
          <w:rFonts w:ascii="Times New Roman" w:hAnsi="Times New Roman" w:cs="Times New Roman"/>
          <w:position w:val="-14"/>
          <w:sz w:val="24"/>
          <w:szCs w:val="24"/>
          <w:lang w:val="vi-VN"/>
        </w:rPr>
        <w:object w:dxaOrig="810" w:dyaOrig="430" w14:anchorId="4CBB4F4B">
          <v:shape id="_x0000_i1652" type="#_x0000_t75" style="width:40.5pt;height:21.75pt" o:ole="">
            <v:imagedata r:id="rId336" o:title=""/>
          </v:shape>
          <o:OLEObject Type="Embed" ProgID="Equation.DSMT4" ShapeID="_x0000_i1652" DrawAspect="Content" ObjectID="_1681674478" r:id="rId1088"/>
        </w:object>
      </w:r>
      <w:r w:rsidRPr="001E0EA2">
        <w:rPr>
          <w:rFonts w:ascii="Times New Roman" w:hAnsi="Times New Roman" w:cs="Times New Roman"/>
          <w:sz w:val="24"/>
          <w:szCs w:val="24"/>
          <w:lang w:val="fr-FR"/>
        </w:rPr>
        <w:t xml:space="preserve"> bằng</w:t>
      </w:r>
    </w:p>
    <w:p w14:paraId="654ED2CE" w14:textId="77777777" w:rsidR="00837006" w:rsidRPr="00837006" w:rsidRDefault="00837006" w:rsidP="00904EF9">
      <w:pPr>
        <w:tabs>
          <w:tab w:val="left" w:pos="720"/>
          <w:tab w:val="left" w:pos="3420"/>
          <w:tab w:val="left" w:pos="5760"/>
          <w:tab w:val="left" w:pos="8010"/>
        </w:tabs>
        <w:spacing w:line="276" w:lineRule="auto"/>
        <w:jc w:val="both"/>
        <w:rPr>
          <w:rFonts w:ascii="Times New Roman" w:hAnsi="Times New Roman" w:cs="Times New Roman"/>
          <w:b/>
          <w:color w:val="0033CC"/>
          <w:sz w:val="24"/>
          <w:szCs w:val="24"/>
          <w:lang w:val="fr-FR"/>
        </w:rPr>
      </w:pPr>
      <w:r w:rsidRPr="001E0EA2">
        <w:rPr>
          <w:rFonts w:ascii="Times New Roman" w:hAnsi="Times New Roman" w:cs="Times New Roman"/>
          <w:b/>
          <w:color w:val="0000FF"/>
          <w:sz w:val="24"/>
          <w:szCs w:val="24"/>
          <w:lang w:val="fr-FR"/>
        </w:rPr>
        <w:lastRenderedPageBreak/>
        <w:tab/>
      </w:r>
      <w:r w:rsidRPr="00837006">
        <w:rPr>
          <w:rFonts w:ascii="Times New Roman" w:hAnsi="Times New Roman" w:cs="Times New Roman"/>
          <w:b/>
          <w:color w:val="0000FF"/>
          <w:sz w:val="24"/>
          <w:szCs w:val="24"/>
          <w:lang w:val="fr-FR"/>
        </w:rPr>
        <w:t>A.</w:t>
      </w:r>
      <w:r w:rsidRPr="009A4264">
        <w:rPr>
          <w:rFonts w:ascii="Times New Roman" w:hAnsi="Times New Roman" w:cs="Times New Roman"/>
          <w:position w:val="-6"/>
          <w:sz w:val="24"/>
          <w:szCs w:val="24"/>
          <w:lang w:val="vi-VN"/>
        </w:rPr>
        <w:object w:dxaOrig="360" w:dyaOrig="300" w14:anchorId="48DDBCD3">
          <v:shape id="_x0000_i1653" type="#_x0000_t75" style="width:18pt;height:15pt" o:ole="">
            <v:imagedata r:id="rId338" o:title=""/>
          </v:shape>
          <o:OLEObject Type="Embed" ProgID="Equation.DSMT4" ShapeID="_x0000_i1653" DrawAspect="Content" ObjectID="_1681674479" r:id="rId1089"/>
        </w:object>
      </w:r>
      <w:r w:rsidRPr="009A4264">
        <w:rPr>
          <w:rFonts w:ascii="Times New Roman" w:hAnsi="Times New Roman" w:cs="Times New Roman"/>
          <w:sz w:val="24"/>
          <w:szCs w:val="24"/>
          <w:lang w:val="fr-FR"/>
        </w:rPr>
        <w:t>.</w:t>
      </w:r>
      <w:r w:rsidRPr="00837006">
        <w:rPr>
          <w:rFonts w:ascii="Times New Roman" w:hAnsi="Times New Roman" w:cs="Times New Roman"/>
          <w:b/>
          <w:color w:val="0000FF"/>
          <w:sz w:val="24"/>
          <w:szCs w:val="24"/>
          <w:lang w:val="fr-FR"/>
        </w:rPr>
        <w:tab/>
      </w:r>
      <w:r w:rsidRPr="00837006">
        <w:rPr>
          <w:rFonts w:ascii="Times New Roman" w:hAnsi="Times New Roman" w:cs="Times New Roman"/>
          <w:b/>
          <w:color w:val="0000FF"/>
          <w:sz w:val="24"/>
          <w:szCs w:val="24"/>
          <w:highlight w:val="green"/>
          <w:u w:val="single"/>
          <w:lang w:val="fr-FR"/>
        </w:rPr>
        <w:t>B.</w:t>
      </w:r>
      <w:r w:rsidRPr="009A4264">
        <w:rPr>
          <w:rFonts w:ascii="Times New Roman" w:hAnsi="Times New Roman" w:cs="Times New Roman"/>
          <w:position w:val="-6"/>
          <w:sz w:val="24"/>
          <w:szCs w:val="24"/>
          <w:highlight w:val="green"/>
          <w:lang w:val="vi-VN"/>
        </w:rPr>
        <w:object w:dxaOrig="430" w:dyaOrig="300" w14:anchorId="7DA1B68D">
          <v:shape id="_x0000_i1654" type="#_x0000_t75" style="width:21.75pt;height:15pt" o:ole="">
            <v:imagedata r:id="rId340" o:title=""/>
          </v:shape>
          <o:OLEObject Type="Embed" ProgID="Equation.DSMT4" ShapeID="_x0000_i1654" DrawAspect="Content" ObjectID="_1681674480" r:id="rId1090"/>
        </w:object>
      </w:r>
      <w:r w:rsidRPr="009A4264">
        <w:rPr>
          <w:rFonts w:ascii="Times New Roman" w:hAnsi="Times New Roman" w:cs="Times New Roman"/>
          <w:sz w:val="24"/>
          <w:szCs w:val="24"/>
          <w:highlight w:val="green"/>
          <w:lang w:val="fr-FR"/>
        </w:rPr>
        <w:t>.</w:t>
      </w:r>
      <w:r w:rsidRPr="00837006">
        <w:rPr>
          <w:rFonts w:ascii="Times New Roman" w:hAnsi="Times New Roman" w:cs="Times New Roman"/>
          <w:b/>
          <w:color w:val="0000FF"/>
          <w:sz w:val="24"/>
          <w:szCs w:val="24"/>
          <w:lang w:val="fr-FR"/>
        </w:rPr>
        <w:tab/>
        <w:t xml:space="preserve">C. </w:t>
      </w:r>
      <w:r w:rsidRPr="009A4264">
        <w:rPr>
          <w:rFonts w:ascii="Times New Roman" w:hAnsi="Times New Roman" w:cs="Times New Roman"/>
          <w:position w:val="-6"/>
          <w:sz w:val="24"/>
          <w:szCs w:val="24"/>
          <w:lang w:val="vi-VN"/>
        </w:rPr>
        <w:object w:dxaOrig="360" w:dyaOrig="300" w14:anchorId="3FE53F80">
          <v:shape id="_x0000_i1655" type="#_x0000_t75" style="width:18pt;height:15pt" o:ole="">
            <v:imagedata r:id="rId342" o:title=""/>
          </v:shape>
          <o:OLEObject Type="Embed" ProgID="Equation.DSMT4" ShapeID="_x0000_i1655" DrawAspect="Content" ObjectID="_1681674481" r:id="rId1091"/>
        </w:object>
      </w:r>
      <w:r w:rsidRPr="009A4264">
        <w:rPr>
          <w:rFonts w:ascii="Times New Roman" w:hAnsi="Times New Roman" w:cs="Times New Roman"/>
          <w:sz w:val="24"/>
          <w:szCs w:val="24"/>
          <w:lang w:val="fr-FR"/>
        </w:rPr>
        <w:t>.</w:t>
      </w:r>
      <w:r w:rsidRPr="00837006">
        <w:rPr>
          <w:rFonts w:ascii="Times New Roman" w:hAnsi="Times New Roman" w:cs="Times New Roman"/>
          <w:b/>
          <w:color w:val="0000FF"/>
          <w:sz w:val="24"/>
          <w:szCs w:val="24"/>
          <w:lang w:val="fr-FR"/>
        </w:rPr>
        <w:tab/>
        <w:t xml:space="preserve">D. </w:t>
      </w:r>
      <w:r w:rsidRPr="009A4264">
        <w:rPr>
          <w:rFonts w:ascii="Times New Roman" w:hAnsi="Times New Roman" w:cs="Times New Roman"/>
          <w:position w:val="-6"/>
          <w:sz w:val="24"/>
          <w:szCs w:val="24"/>
          <w:lang w:val="vi-VN"/>
        </w:rPr>
        <w:object w:dxaOrig="430" w:dyaOrig="300" w14:anchorId="58C1EA24">
          <v:shape id="_x0000_i1656" type="#_x0000_t75" style="width:21.75pt;height:15pt" o:ole="">
            <v:imagedata r:id="rId344" o:title=""/>
          </v:shape>
          <o:OLEObject Type="Embed" ProgID="Equation.DSMT4" ShapeID="_x0000_i1656" DrawAspect="Content" ObjectID="_1681674482" r:id="rId1092"/>
        </w:object>
      </w:r>
      <w:r w:rsidRPr="009A4264">
        <w:rPr>
          <w:rFonts w:ascii="Times New Roman" w:hAnsi="Times New Roman" w:cs="Times New Roman"/>
          <w:sz w:val="24"/>
          <w:szCs w:val="24"/>
          <w:lang w:val="fr-FR"/>
        </w:rPr>
        <w:t>.</w:t>
      </w:r>
    </w:p>
    <w:p w14:paraId="1BFA1E7A" w14:textId="77777777" w:rsidR="00837006" w:rsidRPr="00837006" w:rsidRDefault="00837006" w:rsidP="00904EF9">
      <w:pPr>
        <w:tabs>
          <w:tab w:val="left" w:pos="2268"/>
        </w:tabs>
        <w:spacing w:line="276" w:lineRule="auto"/>
        <w:ind w:hanging="964"/>
        <w:jc w:val="both"/>
        <w:rPr>
          <w:rFonts w:ascii="Times New Roman" w:hAnsi="Times New Roman" w:cs="Times New Roman"/>
          <w:sz w:val="24"/>
          <w:szCs w:val="24"/>
          <w:lang w:val="fr-FR"/>
        </w:rPr>
      </w:pPr>
    </w:p>
    <w:p w14:paraId="656FE88A" w14:textId="77777777" w:rsidR="00837006" w:rsidRPr="00837006" w:rsidRDefault="00837006" w:rsidP="00904EF9">
      <w:pPr>
        <w:tabs>
          <w:tab w:val="left" w:pos="2268"/>
        </w:tabs>
        <w:jc w:val="center"/>
        <w:rPr>
          <w:rFonts w:ascii="Times New Roman" w:hAnsi="Times New Roman" w:cs="Times New Roman"/>
          <w:b/>
          <w:color w:val="0000FF"/>
          <w:sz w:val="24"/>
          <w:szCs w:val="24"/>
          <w:lang w:val="fr-FR"/>
        </w:rPr>
      </w:pPr>
      <w:r w:rsidRPr="00837006">
        <w:rPr>
          <w:rFonts w:ascii="Times New Roman" w:hAnsi="Times New Roman" w:cs="Times New Roman"/>
          <w:b/>
          <w:color w:val="0000FF"/>
          <w:sz w:val="24"/>
          <w:szCs w:val="24"/>
          <w:lang w:val="fr-FR"/>
        </w:rPr>
        <w:t>Lời giải</w:t>
      </w:r>
    </w:p>
    <w:p w14:paraId="1138D525" w14:textId="77777777" w:rsidR="00837006" w:rsidRPr="00837006" w:rsidRDefault="00837006" w:rsidP="00904EF9">
      <w:pPr>
        <w:tabs>
          <w:tab w:val="left" w:pos="2268"/>
        </w:tabs>
        <w:jc w:val="right"/>
        <w:rPr>
          <w:rFonts w:ascii="Times New Roman" w:hAnsi="Times New Roman" w:cs="Times New Roman"/>
          <w:b/>
          <w:sz w:val="24"/>
          <w:szCs w:val="24"/>
          <w:lang w:val="fr-FR"/>
        </w:rPr>
      </w:pPr>
      <w:r w:rsidRPr="00837006">
        <w:rPr>
          <w:rFonts w:ascii="Times New Roman" w:hAnsi="Times New Roman" w:cs="Times New Roman"/>
          <w:b/>
          <w:i/>
          <w:sz w:val="24"/>
          <w:szCs w:val="24"/>
          <w:lang w:val="fr-FR"/>
        </w:rPr>
        <w:t xml:space="preserve">FB tác giả: </w:t>
      </w:r>
      <w:r w:rsidRPr="00837006">
        <w:rPr>
          <w:rFonts w:ascii="Times New Roman" w:hAnsi="Times New Roman" w:cs="Times New Roman"/>
          <w:b/>
          <w:sz w:val="24"/>
          <w:szCs w:val="24"/>
          <w:lang w:val="fr-FR"/>
        </w:rPr>
        <w:t>Phuong Nguyen</w:t>
      </w:r>
    </w:p>
    <w:p w14:paraId="4C55AC34" w14:textId="02790599" w:rsidR="00837006" w:rsidRPr="00090D89" w:rsidRDefault="00837006" w:rsidP="00904EF9">
      <w:pPr>
        <w:tabs>
          <w:tab w:val="left" w:pos="2268"/>
        </w:tabs>
        <w:ind w:firstLine="0"/>
        <w:jc w:val="both"/>
        <w:rPr>
          <w:rFonts w:ascii="Times New Roman" w:hAnsi="Times New Roman" w:cs="Times New Roman"/>
          <w:bCs/>
          <w:color w:val="0000FF"/>
          <w:sz w:val="24"/>
          <w:szCs w:val="24"/>
          <w:lang w:val="fr-FR"/>
        </w:rPr>
      </w:pPr>
      <w:r w:rsidRPr="00090D89">
        <w:rPr>
          <w:rFonts w:ascii="Times New Roman" w:hAnsi="Times New Roman" w:cs="Times New Roman"/>
          <w:bCs/>
          <w:sz w:val="24"/>
          <w:szCs w:val="24"/>
          <w:highlight w:val="green"/>
          <w:lang w:val="fr-FR"/>
        </w:rPr>
        <w:t>Chọn B</w:t>
      </w:r>
      <w:r w:rsidR="00340777" w:rsidRPr="00090D89">
        <w:rPr>
          <w:rFonts w:ascii="Times New Roman" w:hAnsi="Times New Roman" w:cs="Times New Roman"/>
          <w:bCs/>
          <w:sz w:val="24"/>
          <w:szCs w:val="24"/>
          <w:highlight w:val="green"/>
          <w:lang w:val="fr-FR"/>
        </w:rPr>
        <w:t>.</w:t>
      </w:r>
      <w:r w:rsidRPr="00090D89">
        <w:rPr>
          <w:rFonts w:ascii="Times New Roman" w:hAnsi="Times New Roman" w:cs="Times New Roman"/>
          <w:bCs/>
          <w:sz w:val="24"/>
          <w:szCs w:val="24"/>
          <w:lang w:val="fr-FR"/>
        </w:rPr>
        <w:t xml:space="preserve">                    </w:t>
      </w:r>
    </w:p>
    <w:p w14:paraId="0DBC36D6" w14:textId="77777777" w:rsidR="00837006" w:rsidRPr="00090D89" w:rsidRDefault="00837006" w:rsidP="00904EF9">
      <w:pPr>
        <w:tabs>
          <w:tab w:val="left" w:pos="2268"/>
        </w:tabs>
        <w:spacing w:line="276" w:lineRule="auto"/>
        <w:ind w:hanging="964"/>
        <w:jc w:val="both"/>
        <w:rPr>
          <w:rFonts w:ascii="Times New Roman" w:hAnsi="Times New Roman" w:cs="Times New Roman"/>
          <w:b/>
          <w:color w:val="0000FF"/>
          <w:sz w:val="24"/>
          <w:szCs w:val="24"/>
          <w:lang w:val="fr-FR"/>
        </w:rPr>
      </w:pPr>
    </w:p>
    <w:p w14:paraId="08907175" w14:textId="77777777" w:rsidR="00837006" w:rsidRPr="006E6ED0" w:rsidRDefault="00837006" w:rsidP="00904EF9">
      <w:pPr>
        <w:tabs>
          <w:tab w:val="left" w:pos="2268"/>
        </w:tabs>
        <w:spacing w:line="276" w:lineRule="auto"/>
        <w:ind w:hanging="964"/>
        <w:jc w:val="center"/>
        <w:rPr>
          <w:rFonts w:ascii="Times New Roman" w:hAnsi="Times New Roman" w:cs="Times New Roman"/>
          <w:b/>
          <w:color w:val="0000FF"/>
          <w:sz w:val="24"/>
          <w:szCs w:val="24"/>
        </w:rPr>
      </w:pPr>
      <w:r w:rsidRPr="006E6ED0">
        <w:rPr>
          <w:rFonts w:ascii="Times New Roman" w:hAnsi="Times New Roman" w:cs="Times New Roman"/>
          <w:b/>
          <w:noProof/>
          <w:color w:val="0000FF"/>
          <w:sz w:val="24"/>
          <w:szCs w:val="24"/>
        </w:rPr>
        <w:drawing>
          <wp:inline distT="0" distB="0" distL="0" distR="0" wp14:anchorId="47D6C3B8" wp14:editId="151F414A">
            <wp:extent cx="2520950" cy="2038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3" cstate="print">
                      <a:extLst>
                        <a:ext uri="{28A0092B-C50C-407E-A947-70E740481C1C}">
                          <a14:useLocalDpi xmlns:a14="http://schemas.microsoft.com/office/drawing/2010/main" val="0"/>
                        </a:ext>
                      </a:extLst>
                    </a:blip>
                    <a:srcRect/>
                    <a:stretch>
                      <a:fillRect/>
                    </a:stretch>
                  </pic:blipFill>
                  <pic:spPr bwMode="auto">
                    <a:xfrm>
                      <a:off x="0" y="0"/>
                      <a:ext cx="2520950" cy="2038350"/>
                    </a:xfrm>
                    <a:prstGeom prst="rect">
                      <a:avLst/>
                    </a:prstGeom>
                    <a:noFill/>
                    <a:ln>
                      <a:noFill/>
                    </a:ln>
                  </pic:spPr>
                </pic:pic>
              </a:graphicData>
            </a:graphic>
          </wp:inline>
        </w:drawing>
      </w:r>
    </w:p>
    <w:p w14:paraId="285D5472" w14:textId="44E1E8A7" w:rsidR="00837006" w:rsidRPr="008106D9" w:rsidRDefault="00837006" w:rsidP="00904EF9">
      <w:pPr>
        <w:spacing w:line="276" w:lineRule="auto"/>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Kẻ </w:t>
      </w:r>
      <w:r w:rsidRPr="006E6ED0">
        <w:rPr>
          <w:rFonts w:ascii="Times New Roman" w:hAnsi="Times New Roman" w:cs="Times New Roman"/>
          <w:position w:val="-6"/>
          <w:sz w:val="24"/>
          <w:szCs w:val="24"/>
          <w:lang w:val="vi-VN"/>
        </w:rPr>
        <w:object w:dxaOrig="1140" w:dyaOrig="280" w14:anchorId="22403C59">
          <v:shape id="_x0000_i1657" type="#_x0000_t75" style="width:57pt;height:14.25pt" o:ole="">
            <v:imagedata r:id="rId1094" o:title=""/>
          </v:shape>
          <o:OLEObject Type="Embed" ProgID="Equation.DSMT4" ShapeID="_x0000_i1657" DrawAspect="Content" ObjectID="_1681674483" r:id="rId1095"/>
        </w:object>
      </w:r>
      <w:r w:rsidRPr="006E6ED0">
        <w:rPr>
          <w:rFonts w:ascii="Times New Roman" w:hAnsi="Times New Roman" w:cs="Times New Roman"/>
          <w:sz w:val="24"/>
          <w:szCs w:val="24"/>
        </w:rPr>
        <w:t xml:space="preserve">. Khi đó </w:t>
      </w:r>
      <w:r w:rsidRPr="006E6ED0">
        <w:rPr>
          <w:rFonts w:ascii="Times New Roman" w:hAnsi="Times New Roman" w:cs="Times New Roman"/>
          <w:position w:val="-30"/>
          <w:sz w:val="24"/>
          <w:szCs w:val="24"/>
          <w:lang w:val="vi-VN"/>
        </w:rPr>
        <w:object w:dxaOrig="2620" w:dyaOrig="730" w14:anchorId="1557F0EF">
          <v:shape id="_x0000_i1658" type="#_x0000_t75" style="width:131.25pt;height:36.75pt" o:ole="">
            <v:imagedata r:id="rId1096" o:title=""/>
          </v:shape>
          <o:OLEObject Type="Embed" ProgID="Equation.DSMT4" ShapeID="_x0000_i1658" DrawAspect="Content" ObjectID="_1681674484" r:id="rId1097"/>
        </w:object>
      </w:r>
      <w:r w:rsidR="008106D9">
        <w:rPr>
          <w:rFonts w:ascii="Times New Roman" w:hAnsi="Times New Roman" w:cs="Times New Roman"/>
          <w:sz w:val="24"/>
          <w:szCs w:val="24"/>
        </w:rPr>
        <w:t>.</w:t>
      </w:r>
    </w:p>
    <w:p w14:paraId="1F7D6312" w14:textId="77777777" w:rsidR="00837006" w:rsidRPr="006E6ED0" w:rsidRDefault="00837006" w:rsidP="00904EF9">
      <w:pPr>
        <w:spacing w:line="276" w:lineRule="auto"/>
        <w:ind w:firstLine="0"/>
        <w:jc w:val="both"/>
        <w:rPr>
          <w:rFonts w:ascii="Times New Roman" w:hAnsi="Times New Roman" w:cs="Times New Roman"/>
          <w:sz w:val="24"/>
          <w:szCs w:val="24"/>
        </w:rPr>
      </w:pPr>
      <w:r w:rsidRPr="006E6ED0">
        <w:rPr>
          <w:rFonts w:ascii="Times New Roman" w:hAnsi="Times New Roman" w:cs="Times New Roman"/>
          <w:sz w:val="24"/>
          <w:szCs w:val="24"/>
        </w:rPr>
        <w:t>Suy ra góc giữa 2 mặt phẳng</w:t>
      </w:r>
      <w:r w:rsidRPr="006E6ED0">
        <w:rPr>
          <w:rFonts w:ascii="Times New Roman" w:hAnsi="Times New Roman" w:cs="Times New Roman"/>
          <w:position w:val="-14"/>
          <w:sz w:val="24"/>
          <w:szCs w:val="24"/>
          <w:lang w:val="vi-VN"/>
        </w:rPr>
        <w:object w:dxaOrig="780" w:dyaOrig="430" w14:anchorId="69C2C90E">
          <v:shape id="_x0000_i1659" type="#_x0000_t75" style="width:38.25pt;height:21.75pt" o:ole="">
            <v:imagedata r:id="rId334" o:title=""/>
          </v:shape>
          <o:OLEObject Type="Embed" ProgID="Equation.DSMT4" ShapeID="_x0000_i1659" DrawAspect="Content" ObjectID="_1681674485" r:id="rId1098"/>
        </w:object>
      </w:r>
      <w:r w:rsidRPr="006E6ED0">
        <w:rPr>
          <w:rFonts w:ascii="Times New Roman" w:hAnsi="Times New Roman" w:cs="Times New Roman"/>
          <w:sz w:val="24"/>
          <w:szCs w:val="24"/>
        </w:rPr>
        <w:t xml:space="preserve"> và </w:t>
      </w:r>
      <w:r w:rsidRPr="006E6ED0">
        <w:rPr>
          <w:rFonts w:ascii="Times New Roman" w:hAnsi="Times New Roman" w:cs="Times New Roman"/>
          <w:position w:val="-14"/>
          <w:sz w:val="24"/>
          <w:szCs w:val="24"/>
          <w:lang w:val="vi-VN"/>
        </w:rPr>
        <w:object w:dxaOrig="810" w:dyaOrig="430" w14:anchorId="70A7FBD2">
          <v:shape id="_x0000_i1660" type="#_x0000_t75" style="width:40.5pt;height:21.75pt" o:ole="">
            <v:imagedata r:id="rId336" o:title=""/>
          </v:shape>
          <o:OLEObject Type="Embed" ProgID="Equation.DSMT4" ShapeID="_x0000_i1660" DrawAspect="Content" ObjectID="_1681674486" r:id="rId1099"/>
        </w:object>
      </w:r>
      <w:r w:rsidRPr="006E6ED0">
        <w:rPr>
          <w:rFonts w:ascii="Times New Roman" w:hAnsi="Times New Roman" w:cs="Times New Roman"/>
          <w:sz w:val="24"/>
          <w:szCs w:val="24"/>
        </w:rPr>
        <w:t xml:space="preserve"> là góc giữa 2 đường thẳng </w:t>
      </w:r>
      <w:r w:rsidRPr="006E6ED0">
        <w:rPr>
          <w:rFonts w:ascii="Times New Roman" w:hAnsi="Times New Roman" w:cs="Times New Roman"/>
          <w:position w:val="-4"/>
          <w:sz w:val="24"/>
          <w:szCs w:val="24"/>
        </w:rPr>
        <w:object w:dxaOrig="440" w:dyaOrig="260" w14:anchorId="77748A0B">
          <v:shape id="_x0000_i1661" type="#_x0000_t75" style="width:21.75pt;height:12.75pt" o:ole="">
            <v:imagedata r:id="rId1100" o:title=""/>
          </v:shape>
          <o:OLEObject Type="Embed" ProgID="Equation.DSMT4" ShapeID="_x0000_i1661" DrawAspect="Content" ObjectID="_1681674487" r:id="rId1101"/>
        </w:object>
      </w:r>
      <w:r w:rsidRPr="006E6ED0">
        <w:rPr>
          <w:rFonts w:ascii="Times New Roman" w:hAnsi="Times New Roman" w:cs="Times New Roman"/>
          <w:sz w:val="24"/>
          <w:szCs w:val="24"/>
        </w:rPr>
        <w:t xml:space="preserve"> và </w:t>
      </w:r>
      <w:r w:rsidRPr="006E6ED0">
        <w:rPr>
          <w:rFonts w:ascii="Times New Roman" w:hAnsi="Times New Roman" w:cs="Times New Roman"/>
          <w:position w:val="-4"/>
          <w:sz w:val="24"/>
          <w:szCs w:val="24"/>
        </w:rPr>
        <w:object w:dxaOrig="430" w:dyaOrig="260" w14:anchorId="4CE0B16B">
          <v:shape id="_x0000_i1662" type="#_x0000_t75" style="width:21.75pt;height:12.75pt" o:ole="">
            <v:imagedata r:id="rId1102" o:title=""/>
          </v:shape>
          <o:OLEObject Type="Embed" ProgID="Equation.DSMT4" ShapeID="_x0000_i1662" DrawAspect="Content" ObjectID="_1681674488" r:id="rId1103"/>
        </w:object>
      </w:r>
      <w:r w:rsidRPr="006E6ED0">
        <w:rPr>
          <w:rFonts w:ascii="Times New Roman" w:hAnsi="Times New Roman" w:cs="Times New Roman"/>
          <w:sz w:val="24"/>
          <w:szCs w:val="24"/>
        </w:rPr>
        <w:t>.</w:t>
      </w:r>
    </w:p>
    <w:p w14:paraId="284E7239" w14:textId="77777777" w:rsidR="00837006" w:rsidRPr="006E6ED0" w:rsidRDefault="00837006" w:rsidP="00904EF9">
      <w:pPr>
        <w:spacing w:line="276" w:lineRule="auto"/>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Gọi </w:t>
      </w:r>
      <w:r w:rsidRPr="006E6ED0">
        <w:rPr>
          <w:rFonts w:ascii="Times New Roman" w:hAnsi="Times New Roman" w:cs="Times New Roman"/>
          <w:position w:val="-6"/>
          <w:sz w:val="24"/>
          <w:szCs w:val="24"/>
        </w:rPr>
        <w:object w:dxaOrig="200" w:dyaOrig="230" w14:anchorId="63034596">
          <v:shape id="_x0000_i1663" type="#_x0000_t75" style="width:9.75pt;height:11.25pt" o:ole="">
            <v:imagedata r:id="rId1104" o:title=""/>
          </v:shape>
          <o:OLEObject Type="Embed" ProgID="Equation.DSMT4" ShapeID="_x0000_i1663" DrawAspect="Content" ObjectID="_1681674489" r:id="rId1105"/>
        </w:object>
      </w:r>
      <w:r w:rsidRPr="006E6ED0">
        <w:rPr>
          <w:rFonts w:ascii="Times New Roman" w:hAnsi="Times New Roman" w:cs="Times New Roman"/>
          <w:sz w:val="24"/>
          <w:szCs w:val="24"/>
        </w:rPr>
        <w:t xml:space="preserve"> là cạnh hình lập phương </w:t>
      </w:r>
      <w:r w:rsidRPr="006E6ED0">
        <w:rPr>
          <w:rFonts w:ascii="Times New Roman" w:hAnsi="Times New Roman" w:cs="Times New Roman"/>
          <w:position w:val="-6"/>
          <w:sz w:val="24"/>
          <w:szCs w:val="24"/>
          <w:lang w:val="vi-VN"/>
        </w:rPr>
        <w:object w:dxaOrig="1650" w:dyaOrig="290" w14:anchorId="0F918507">
          <v:shape id="_x0000_i1664" type="#_x0000_t75" style="width:82.5pt;height:14.25pt" o:ole="">
            <v:imagedata r:id="rId332" o:title=""/>
          </v:shape>
          <o:OLEObject Type="Embed" ProgID="Equation.DSMT4" ShapeID="_x0000_i1664" DrawAspect="Content" ObjectID="_1681674490" r:id="rId1106"/>
        </w:object>
      </w:r>
    </w:p>
    <w:p w14:paraId="6480AF86" w14:textId="2E1735B7" w:rsidR="00837006" w:rsidRPr="006E6ED0" w:rsidRDefault="00837006" w:rsidP="00904EF9">
      <w:pPr>
        <w:spacing w:line="276" w:lineRule="auto"/>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Ta có </w:t>
      </w:r>
      <w:r w:rsidRPr="006E6ED0">
        <w:rPr>
          <w:rFonts w:ascii="Times New Roman" w:hAnsi="Times New Roman" w:cs="Times New Roman"/>
          <w:position w:val="-6"/>
          <w:sz w:val="24"/>
          <w:szCs w:val="24"/>
        </w:rPr>
        <w:object w:dxaOrig="1080" w:dyaOrig="340" w14:anchorId="5CA928D8">
          <v:shape id="_x0000_i1665" type="#_x0000_t75" style="width:54.75pt;height:17.25pt" o:ole="">
            <v:imagedata r:id="rId1107" o:title=""/>
          </v:shape>
          <o:OLEObject Type="Embed" ProgID="Equation.DSMT4" ShapeID="_x0000_i1665" DrawAspect="Content" ObjectID="_1681674491" r:id="rId1108"/>
        </w:object>
      </w:r>
      <w:r w:rsidRPr="006E6ED0">
        <w:rPr>
          <w:rFonts w:ascii="Times New Roman" w:hAnsi="Times New Roman" w:cs="Times New Roman"/>
          <w:sz w:val="24"/>
          <w:szCs w:val="24"/>
        </w:rPr>
        <w:t xml:space="preserve">; </w:t>
      </w:r>
      <w:r w:rsidRPr="006E6ED0">
        <w:rPr>
          <w:rFonts w:ascii="Times New Roman" w:hAnsi="Times New Roman" w:cs="Times New Roman"/>
          <w:position w:val="-28"/>
          <w:sz w:val="24"/>
          <w:szCs w:val="24"/>
        </w:rPr>
        <w:object w:dxaOrig="3480" w:dyaOrig="730" w14:anchorId="6090D55C">
          <v:shape id="_x0000_i1666" type="#_x0000_t75" style="width:173.25pt;height:36.75pt" o:ole="">
            <v:imagedata r:id="rId1109" o:title=""/>
          </v:shape>
          <o:OLEObject Type="Embed" ProgID="Equation.DSMT4" ShapeID="_x0000_i1666" DrawAspect="Content" ObjectID="_1681674492" r:id="rId1110"/>
        </w:object>
      </w:r>
      <w:r w:rsidR="008106D9">
        <w:rPr>
          <w:rFonts w:ascii="Times New Roman" w:hAnsi="Times New Roman" w:cs="Times New Roman"/>
          <w:sz w:val="24"/>
          <w:szCs w:val="24"/>
        </w:rPr>
        <w:t>.</w:t>
      </w:r>
    </w:p>
    <w:p w14:paraId="37DA9813" w14:textId="51B1D3CD" w:rsidR="00837006" w:rsidRPr="006E6ED0" w:rsidRDefault="00837006" w:rsidP="00904EF9">
      <w:pPr>
        <w:spacing w:line="276" w:lineRule="auto"/>
        <w:ind w:firstLine="0"/>
        <w:jc w:val="both"/>
        <w:rPr>
          <w:rFonts w:ascii="Times New Roman" w:hAnsi="Times New Roman" w:cs="Times New Roman"/>
          <w:sz w:val="24"/>
          <w:szCs w:val="24"/>
        </w:rPr>
      </w:pPr>
      <w:r w:rsidRPr="006E6ED0">
        <w:rPr>
          <w:rFonts w:ascii="Times New Roman" w:hAnsi="Times New Roman" w:cs="Times New Roman"/>
          <w:position w:val="-28"/>
          <w:sz w:val="24"/>
          <w:szCs w:val="24"/>
        </w:rPr>
        <w:object w:dxaOrig="3760" w:dyaOrig="730" w14:anchorId="2F562408">
          <v:shape id="_x0000_i1667" type="#_x0000_t75" style="width:188.25pt;height:36.75pt" o:ole="">
            <v:imagedata r:id="rId1111" o:title=""/>
          </v:shape>
          <o:OLEObject Type="Embed" ProgID="Equation.DSMT4" ShapeID="_x0000_i1667" DrawAspect="Content" ObjectID="_1681674493" r:id="rId1112"/>
        </w:object>
      </w:r>
      <w:r w:rsidR="008106D9">
        <w:rPr>
          <w:rFonts w:ascii="Times New Roman" w:hAnsi="Times New Roman" w:cs="Times New Roman"/>
          <w:sz w:val="24"/>
          <w:szCs w:val="24"/>
        </w:rPr>
        <w:t>.</w:t>
      </w:r>
    </w:p>
    <w:p w14:paraId="5808D60F" w14:textId="0BE0FF61" w:rsidR="00837006" w:rsidRPr="006E6ED0" w:rsidRDefault="00837006" w:rsidP="00904EF9">
      <w:pPr>
        <w:spacing w:line="276" w:lineRule="auto"/>
        <w:ind w:firstLine="0"/>
        <w:jc w:val="both"/>
        <w:rPr>
          <w:rFonts w:ascii="Times New Roman" w:hAnsi="Times New Roman" w:cs="Times New Roman"/>
          <w:sz w:val="24"/>
          <w:szCs w:val="24"/>
        </w:rPr>
      </w:pPr>
      <w:r w:rsidRPr="006E6ED0">
        <w:rPr>
          <w:rFonts w:ascii="Times New Roman" w:hAnsi="Times New Roman" w:cs="Times New Roman"/>
          <w:position w:val="-24"/>
          <w:sz w:val="24"/>
          <w:szCs w:val="24"/>
        </w:rPr>
        <w:object w:dxaOrig="5020" w:dyaOrig="660" w14:anchorId="16B1192E">
          <v:shape id="_x0000_i1668" type="#_x0000_t75" style="width:251.25pt;height:33.75pt" o:ole="">
            <v:imagedata r:id="rId1113" o:title=""/>
          </v:shape>
          <o:OLEObject Type="Embed" ProgID="Equation.DSMT4" ShapeID="_x0000_i1668" DrawAspect="Content" ObjectID="_1681674494" r:id="rId1114"/>
        </w:object>
      </w:r>
      <w:r w:rsidR="008106D9">
        <w:rPr>
          <w:rFonts w:ascii="Times New Roman" w:hAnsi="Times New Roman" w:cs="Times New Roman"/>
          <w:sz w:val="24"/>
          <w:szCs w:val="24"/>
        </w:rPr>
        <w:t>.</w:t>
      </w:r>
    </w:p>
    <w:p w14:paraId="6608F063" w14:textId="29A72271" w:rsidR="00837006" w:rsidRPr="006E6ED0" w:rsidRDefault="00837006" w:rsidP="00904EF9">
      <w:pPr>
        <w:spacing w:line="276" w:lineRule="auto"/>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Hay góc giữa 2 đường thẳng </w:t>
      </w:r>
      <w:r w:rsidRPr="006E6ED0">
        <w:rPr>
          <w:rFonts w:ascii="Times New Roman" w:hAnsi="Times New Roman" w:cs="Times New Roman"/>
          <w:position w:val="-4"/>
          <w:sz w:val="24"/>
          <w:szCs w:val="24"/>
        </w:rPr>
        <w:object w:dxaOrig="440" w:dyaOrig="260" w14:anchorId="231FBE1F">
          <v:shape id="_x0000_i1669" type="#_x0000_t75" style="width:21.75pt;height:12.75pt" o:ole="">
            <v:imagedata r:id="rId1100" o:title=""/>
          </v:shape>
          <o:OLEObject Type="Embed" ProgID="Equation.DSMT4" ShapeID="_x0000_i1669" DrawAspect="Content" ObjectID="_1681674495" r:id="rId1115"/>
        </w:object>
      </w:r>
      <w:r w:rsidRPr="006E6ED0">
        <w:rPr>
          <w:rFonts w:ascii="Times New Roman" w:hAnsi="Times New Roman" w:cs="Times New Roman"/>
          <w:sz w:val="24"/>
          <w:szCs w:val="24"/>
        </w:rPr>
        <w:t xml:space="preserve"> và </w:t>
      </w:r>
      <w:r w:rsidRPr="006E6ED0">
        <w:rPr>
          <w:rFonts w:ascii="Times New Roman" w:hAnsi="Times New Roman" w:cs="Times New Roman"/>
          <w:position w:val="-4"/>
          <w:sz w:val="24"/>
          <w:szCs w:val="24"/>
        </w:rPr>
        <w:object w:dxaOrig="430" w:dyaOrig="260" w14:anchorId="13CD7EE2">
          <v:shape id="_x0000_i1670" type="#_x0000_t75" style="width:21.75pt;height:12.75pt" o:ole="">
            <v:imagedata r:id="rId1102" o:title=""/>
          </v:shape>
          <o:OLEObject Type="Embed" ProgID="Equation.DSMT4" ShapeID="_x0000_i1670" DrawAspect="Content" ObjectID="_1681674496" r:id="rId1116"/>
        </w:object>
      </w:r>
      <w:r w:rsidRPr="006E6ED0">
        <w:rPr>
          <w:rFonts w:ascii="Times New Roman" w:hAnsi="Times New Roman" w:cs="Times New Roman"/>
          <w:sz w:val="24"/>
          <w:szCs w:val="24"/>
        </w:rPr>
        <w:t xml:space="preserve"> bẳng </w:t>
      </w:r>
      <w:r w:rsidRPr="006E6ED0">
        <w:rPr>
          <w:rFonts w:ascii="Times New Roman" w:hAnsi="Times New Roman" w:cs="Times New Roman"/>
          <w:position w:val="-6"/>
          <w:sz w:val="24"/>
          <w:szCs w:val="24"/>
        </w:rPr>
        <w:object w:dxaOrig="380" w:dyaOrig="330" w14:anchorId="4D8972DA">
          <v:shape id="_x0000_i1671" type="#_x0000_t75" style="width:19.5pt;height:16.5pt" o:ole="">
            <v:imagedata r:id="rId1117" o:title=""/>
          </v:shape>
          <o:OLEObject Type="Embed" ProgID="Equation.DSMT4" ShapeID="_x0000_i1671" DrawAspect="Content" ObjectID="_1681674497" r:id="rId1118"/>
        </w:object>
      </w:r>
      <w:r w:rsidR="008106D9">
        <w:rPr>
          <w:rFonts w:ascii="Times New Roman" w:hAnsi="Times New Roman" w:cs="Times New Roman"/>
          <w:sz w:val="24"/>
          <w:szCs w:val="24"/>
        </w:rPr>
        <w:t>.</w:t>
      </w:r>
    </w:p>
    <w:p w14:paraId="7FFAF83A" w14:textId="4997AE54" w:rsidR="00837006" w:rsidRPr="006E6ED0" w:rsidRDefault="00837006" w:rsidP="00904EF9">
      <w:pPr>
        <w:spacing w:line="276" w:lineRule="auto"/>
        <w:ind w:firstLine="0"/>
        <w:jc w:val="both"/>
        <w:rPr>
          <w:rFonts w:ascii="Times New Roman" w:hAnsi="Times New Roman" w:cs="Times New Roman"/>
          <w:sz w:val="24"/>
          <w:szCs w:val="24"/>
          <w:lang w:val="vi-VN"/>
        </w:rPr>
      </w:pPr>
      <w:r w:rsidRPr="006E6ED0">
        <w:rPr>
          <w:rFonts w:ascii="Times New Roman" w:hAnsi="Times New Roman" w:cs="Times New Roman"/>
          <w:sz w:val="24"/>
          <w:szCs w:val="24"/>
        </w:rPr>
        <w:t>Vậy góc giữa 2 mặt phẳng</w:t>
      </w:r>
      <w:r w:rsidRPr="006E6ED0">
        <w:rPr>
          <w:rFonts w:ascii="Times New Roman" w:hAnsi="Times New Roman" w:cs="Times New Roman"/>
          <w:position w:val="-14"/>
          <w:sz w:val="24"/>
          <w:szCs w:val="24"/>
          <w:lang w:val="vi-VN"/>
        </w:rPr>
        <w:object w:dxaOrig="780" w:dyaOrig="430" w14:anchorId="2D07EB5D">
          <v:shape id="_x0000_i1672" type="#_x0000_t75" style="width:38.25pt;height:21.75pt" o:ole="">
            <v:imagedata r:id="rId334" o:title=""/>
          </v:shape>
          <o:OLEObject Type="Embed" ProgID="Equation.DSMT4" ShapeID="_x0000_i1672" DrawAspect="Content" ObjectID="_1681674498" r:id="rId1119"/>
        </w:object>
      </w:r>
      <w:r w:rsidRPr="006E6ED0">
        <w:rPr>
          <w:rFonts w:ascii="Times New Roman" w:hAnsi="Times New Roman" w:cs="Times New Roman"/>
          <w:sz w:val="24"/>
          <w:szCs w:val="24"/>
        </w:rPr>
        <w:t xml:space="preserve"> và </w:t>
      </w:r>
      <w:r w:rsidRPr="006E6ED0">
        <w:rPr>
          <w:rFonts w:ascii="Times New Roman" w:hAnsi="Times New Roman" w:cs="Times New Roman"/>
          <w:position w:val="-14"/>
          <w:sz w:val="24"/>
          <w:szCs w:val="24"/>
          <w:lang w:val="vi-VN"/>
        </w:rPr>
        <w:object w:dxaOrig="810" w:dyaOrig="430" w14:anchorId="23DD2448">
          <v:shape id="_x0000_i1673" type="#_x0000_t75" style="width:40.5pt;height:21.75pt" o:ole="">
            <v:imagedata r:id="rId336" o:title=""/>
          </v:shape>
          <o:OLEObject Type="Embed" ProgID="Equation.DSMT4" ShapeID="_x0000_i1673" DrawAspect="Content" ObjectID="_1681674499" r:id="rId1120"/>
        </w:object>
      </w:r>
      <w:r w:rsidRPr="006E6ED0">
        <w:rPr>
          <w:rFonts w:ascii="Times New Roman" w:hAnsi="Times New Roman" w:cs="Times New Roman"/>
          <w:sz w:val="24"/>
          <w:szCs w:val="24"/>
        </w:rPr>
        <w:t xml:space="preserve">bẳng </w:t>
      </w:r>
      <w:r w:rsidRPr="006E6ED0">
        <w:rPr>
          <w:rFonts w:ascii="Times New Roman" w:hAnsi="Times New Roman" w:cs="Times New Roman"/>
          <w:position w:val="-6"/>
          <w:sz w:val="24"/>
          <w:szCs w:val="24"/>
        </w:rPr>
        <w:object w:dxaOrig="380" w:dyaOrig="330" w14:anchorId="75C59B4B">
          <v:shape id="_x0000_i1674" type="#_x0000_t75" style="width:19.5pt;height:16.5pt" o:ole="">
            <v:imagedata r:id="rId1117" o:title=""/>
          </v:shape>
          <o:OLEObject Type="Embed" ProgID="Equation.DSMT4" ShapeID="_x0000_i1674" DrawAspect="Content" ObjectID="_1681674500" r:id="rId1121"/>
        </w:object>
      </w:r>
      <w:r w:rsidR="00266DBC">
        <w:rPr>
          <w:rFonts w:ascii="Times New Roman" w:hAnsi="Times New Roman" w:cs="Times New Roman"/>
          <w:sz w:val="24"/>
          <w:szCs w:val="24"/>
        </w:rPr>
        <w:t>.</w:t>
      </w:r>
    </w:p>
    <w:p w14:paraId="5A11C959" w14:textId="53E44A7B" w:rsidR="00837006" w:rsidRPr="006E6ED0" w:rsidRDefault="00837006" w:rsidP="00904EF9">
      <w:pPr>
        <w:spacing w:line="276" w:lineRule="auto"/>
        <w:jc w:val="both"/>
        <w:rPr>
          <w:rFonts w:ascii="Times New Roman" w:hAnsi="Times New Roman" w:cs="Times New Roman"/>
          <w:b/>
          <w:color w:val="0033CC"/>
          <w:sz w:val="24"/>
          <w:szCs w:val="24"/>
          <w:lang w:val="vi-VN"/>
        </w:rPr>
      </w:pPr>
      <w:r w:rsidRPr="001E0EA2">
        <w:rPr>
          <w:rFonts w:ascii="Times New Roman" w:hAnsi="Times New Roman" w:cs="Times New Roman"/>
          <w:b/>
          <w:color w:val="0000FF"/>
          <w:sz w:val="24"/>
          <w:szCs w:val="24"/>
          <w:lang w:val="vi-VN"/>
        </w:rPr>
        <w:t>Câu 27.</w:t>
      </w:r>
      <w:r w:rsidR="00090D89">
        <w:rPr>
          <w:rFonts w:ascii="Times New Roman" w:hAnsi="Times New Roman" w:cs="Times New Roman"/>
          <w:sz w:val="24"/>
          <w:szCs w:val="24"/>
          <w:lang w:val="vi-VN"/>
        </w:rPr>
        <w:tab/>
      </w:r>
      <w:r w:rsidR="003D29B2" w:rsidRPr="00CC1030">
        <w:rPr>
          <w:rFonts w:ascii="Times New Roman" w:hAnsi="Times New Roman" w:cs="Times New Roman"/>
          <w:b/>
          <w:color w:val="FF00FF"/>
          <w:sz w:val="24"/>
          <w:szCs w:val="24"/>
          <w:lang w:val="vi-VN"/>
        </w:rPr>
        <w:t xml:space="preserve">[2D4-3.5-4] </w:t>
      </w:r>
      <w:r w:rsidRPr="001E0EA2">
        <w:rPr>
          <w:rFonts w:ascii="Times New Roman" w:hAnsi="Times New Roman" w:cs="Times New Roman"/>
          <w:b/>
          <w:color w:val="FF00FF"/>
          <w:sz w:val="24"/>
          <w:szCs w:val="24"/>
          <w:lang w:val="vi-VN"/>
        </w:rPr>
        <w:t xml:space="preserve">thi thử lần 2 Quốc Học Huế 2020-2021) </w:t>
      </w:r>
      <w:r w:rsidRPr="001E0EA2">
        <w:rPr>
          <w:rFonts w:ascii="Times New Roman" w:hAnsi="Times New Roman" w:cs="Times New Roman"/>
          <w:sz w:val="24"/>
          <w:szCs w:val="24"/>
          <w:lang w:val="vi-VN"/>
        </w:rPr>
        <w:t>Gọi (</w:t>
      </w:r>
      <w:r w:rsidRPr="001E0EA2">
        <w:rPr>
          <w:rFonts w:ascii="Times New Roman" w:hAnsi="Times New Roman" w:cs="Times New Roman"/>
          <w:i/>
          <w:sz w:val="24"/>
          <w:szCs w:val="24"/>
          <w:lang w:val="vi-VN"/>
        </w:rPr>
        <w:t>C</w:t>
      </w:r>
      <w:r w:rsidRPr="001E0EA2">
        <w:rPr>
          <w:rFonts w:ascii="Times New Roman" w:hAnsi="Times New Roman" w:cs="Times New Roman"/>
          <w:sz w:val="24"/>
          <w:szCs w:val="24"/>
          <w:lang w:val="vi-VN"/>
        </w:rPr>
        <w:t xml:space="preserve">) là đường cong trong mặt phẳng </w:t>
      </w:r>
      <w:r w:rsidRPr="001E0EA2">
        <w:rPr>
          <w:rFonts w:ascii="Times New Roman" w:hAnsi="Times New Roman" w:cs="Times New Roman"/>
          <w:i/>
          <w:sz w:val="24"/>
          <w:szCs w:val="24"/>
          <w:lang w:val="vi-VN"/>
        </w:rPr>
        <w:t xml:space="preserve">Oxy </w:t>
      </w:r>
      <w:r w:rsidRPr="001E0EA2">
        <w:rPr>
          <w:rFonts w:ascii="Times New Roman" w:hAnsi="Times New Roman" w:cs="Times New Roman"/>
          <w:sz w:val="24"/>
          <w:szCs w:val="24"/>
          <w:lang w:val="vi-VN"/>
        </w:rPr>
        <w:t xml:space="preserve">biểu diễn các số phức </w:t>
      </w:r>
      <w:r w:rsidRPr="006E6ED0">
        <w:rPr>
          <w:rFonts w:ascii="Times New Roman" w:hAnsi="Times New Roman" w:cs="Times New Roman"/>
          <w:position w:val="-4"/>
          <w:sz w:val="24"/>
          <w:szCs w:val="24"/>
          <w:lang w:val="vi-VN"/>
        </w:rPr>
        <w:object w:dxaOrig="200" w:dyaOrig="200" w14:anchorId="38E394D7">
          <v:shape id="_x0000_i1675" type="#_x0000_t75" style="width:9.75pt;height:9.75pt" o:ole="">
            <v:imagedata r:id="rId346" o:title=""/>
          </v:shape>
          <o:OLEObject Type="Embed" ProgID="Equation.DSMT4" ShapeID="_x0000_i1675" DrawAspect="Content" ObjectID="_1681674501" r:id="rId1122"/>
        </w:object>
      </w:r>
      <w:r w:rsidRPr="001E0EA2">
        <w:rPr>
          <w:rFonts w:ascii="Times New Roman" w:hAnsi="Times New Roman" w:cs="Times New Roman"/>
          <w:sz w:val="24"/>
          <w:szCs w:val="24"/>
          <w:lang w:val="vi-VN"/>
        </w:rPr>
        <w:t xml:space="preserve"> thỏa mãn </w:t>
      </w:r>
      <w:r w:rsidRPr="006E6ED0">
        <w:rPr>
          <w:rFonts w:ascii="Times New Roman" w:hAnsi="Times New Roman" w:cs="Times New Roman"/>
          <w:position w:val="-14"/>
          <w:sz w:val="24"/>
          <w:szCs w:val="24"/>
          <w:lang w:val="vi-VN"/>
        </w:rPr>
        <w:object w:dxaOrig="1550" w:dyaOrig="440" w14:anchorId="0DD1DB0B">
          <v:shape id="_x0000_i1676" type="#_x0000_t75" style="width:77.25pt;height:21.75pt" o:ole="">
            <v:imagedata r:id="rId348" o:title=""/>
          </v:shape>
          <o:OLEObject Type="Embed" ProgID="Equation.DSMT4" ShapeID="_x0000_i1676" DrawAspect="Content" ObjectID="_1681674502" r:id="rId1123"/>
        </w:object>
      </w:r>
      <w:r w:rsidRPr="001E0EA2">
        <w:rPr>
          <w:rFonts w:ascii="Times New Roman" w:hAnsi="Times New Roman" w:cs="Times New Roman"/>
          <w:sz w:val="24"/>
          <w:szCs w:val="24"/>
          <w:lang w:val="vi-VN"/>
        </w:rPr>
        <w:t xml:space="preserve"> và </w:t>
      </w:r>
      <w:r w:rsidRPr="001E0EA2">
        <w:rPr>
          <w:rFonts w:ascii="Times New Roman" w:hAnsi="Times New Roman" w:cs="Times New Roman"/>
          <w:i/>
          <w:sz w:val="24"/>
          <w:szCs w:val="24"/>
          <w:lang w:val="vi-VN"/>
        </w:rPr>
        <w:t>H</w:t>
      </w:r>
      <w:r w:rsidRPr="001E0EA2">
        <w:rPr>
          <w:rFonts w:ascii="Times New Roman" w:hAnsi="Times New Roman" w:cs="Times New Roman"/>
          <w:sz w:val="24"/>
          <w:szCs w:val="24"/>
          <w:lang w:val="vi-VN"/>
        </w:rPr>
        <w:t xml:space="preserve"> là hình phẳng giới hạn bởi (</w:t>
      </w:r>
      <w:r w:rsidRPr="001E0EA2">
        <w:rPr>
          <w:rFonts w:ascii="Times New Roman" w:hAnsi="Times New Roman" w:cs="Times New Roman"/>
          <w:i/>
          <w:sz w:val="24"/>
          <w:szCs w:val="24"/>
          <w:lang w:val="vi-VN"/>
        </w:rPr>
        <w:t>C</w:t>
      </w:r>
      <w:r w:rsidRPr="001E0EA2">
        <w:rPr>
          <w:rFonts w:ascii="Times New Roman" w:hAnsi="Times New Roman" w:cs="Times New Roman"/>
          <w:sz w:val="24"/>
          <w:szCs w:val="24"/>
          <w:lang w:val="vi-VN"/>
        </w:rPr>
        <w:t xml:space="preserve">). </w:t>
      </w:r>
      <w:r w:rsidRPr="00837006">
        <w:rPr>
          <w:rFonts w:ascii="Times New Roman" w:hAnsi="Times New Roman" w:cs="Times New Roman"/>
          <w:sz w:val="24"/>
          <w:szCs w:val="24"/>
          <w:lang w:val="vi-VN"/>
        </w:rPr>
        <w:t xml:space="preserve">Diện tích của hình phẳng </w:t>
      </w:r>
      <w:r w:rsidRPr="00837006">
        <w:rPr>
          <w:rFonts w:ascii="Times New Roman" w:hAnsi="Times New Roman" w:cs="Times New Roman"/>
          <w:i/>
          <w:sz w:val="24"/>
          <w:szCs w:val="24"/>
          <w:lang w:val="vi-VN"/>
        </w:rPr>
        <w:t>H</w:t>
      </w:r>
      <w:r w:rsidRPr="00837006">
        <w:rPr>
          <w:rFonts w:ascii="Times New Roman" w:hAnsi="Times New Roman" w:cs="Times New Roman"/>
          <w:sz w:val="24"/>
          <w:szCs w:val="24"/>
          <w:lang w:val="vi-VN"/>
        </w:rPr>
        <w:t xml:space="preserve"> bằng</w:t>
      </w:r>
    </w:p>
    <w:p w14:paraId="776633F8" w14:textId="77777777" w:rsidR="00837006" w:rsidRPr="007E2D2B" w:rsidRDefault="00837006" w:rsidP="00904EF9">
      <w:pPr>
        <w:tabs>
          <w:tab w:val="left" w:pos="900"/>
          <w:tab w:val="left" w:pos="3420"/>
          <w:tab w:val="left" w:pos="5760"/>
          <w:tab w:val="left" w:pos="8550"/>
        </w:tabs>
        <w:spacing w:line="276" w:lineRule="auto"/>
        <w:ind w:hanging="900"/>
        <w:jc w:val="both"/>
        <w:rPr>
          <w:rFonts w:ascii="Times New Roman" w:hAnsi="Times New Roman" w:cs="Times New Roman"/>
          <w:b/>
          <w:color w:val="0033CC"/>
          <w:sz w:val="24"/>
          <w:szCs w:val="24"/>
          <w:lang w:val="vi-VN"/>
        </w:rPr>
      </w:pPr>
      <w:r w:rsidRPr="00837006">
        <w:rPr>
          <w:rFonts w:ascii="Times New Roman" w:hAnsi="Times New Roman" w:cs="Times New Roman"/>
          <w:b/>
          <w:color w:val="0000FF"/>
          <w:sz w:val="24"/>
          <w:szCs w:val="24"/>
          <w:lang w:val="vi-VN"/>
        </w:rPr>
        <w:tab/>
        <w:t xml:space="preserve">A. </w:t>
      </w:r>
      <w:r w:rsidRPr="006E6ED0">
        <w:rPr>
          <w:rFonts w:ascii="Times New Roman" w:hAnsi="Times New Roman" w:cs="Times New Roman"/>
          <w:position w:val="-8"/>
          <w:sz w:val="24"/>
          <w:szCs w:val="24"/>
          <w:lang w:val="vi-VN"/>
        </w:rPr>
        <w:object w:dxaOrig="540" w:dyaOrig="360" w14:anchorId="46CCEDCB">
          <v:shape id="_x0000_i1677" type="#_x0000_t75" style="width:27pt;height:18pt" o:ole="">
            <v:imagedata r:id="rId350" o:title=""/>
          </v:shape>
          <o:OLEObject Type="Embed" ProgID="Equation.DSMT4" ShapeID="_x0000_i1677" DrawAspect="Content" ObjectID="_1681674503" r:id="rId1124"/>
        </w:object>
      </w:r>
      <w:r w:rsidRPr="00837006">
        <w:rPr>
          <w:rFonts w:ascii="Times New Roman" w:hAnsi="Times New Roman" w:cs="Times New Roman"/>
          <w:b/>
          <w:color w:val="0000FF"/>
          <w:sz w:val="24"/>
          <w:szCs w:val="24"/>
          <w:lang w:val="vi-VN"/>
        </w:rPr>
        <w:tab/>
        <w:t xml:space="preserve">B. </w:t>
      </w:r>
      <w:r w:rsidRPr="006E6ED0">
        <w:rPr>
          <w:rFonts w:ascii="Times New Roman" w:hAnsi="Times New Roman" w:cs="Times New Roman"/>
          <w:position w:val="-8"/>
          <w:sz w:val="24"/>
          <w:szCs w:val="24"/>
          <w:lang w:val="vi-VN"/>
        </w:rPr>
        <w:object w:dxaOrig="660" w:dyaOrig="360" w14:anchorId="3ECB5272">
          <v:shape id="_x0000_i1678" type="#_x0000_t75" style="width:33.75pt;height:18pt" o:ole="">
            <v:imagedata r:id="rId352" o:title=""/>
          </v:shape>
          <o:OLEObject Type="Embed" ProgID="Equation.DSMT4" ShapeID="_x0000_i1678" DrawAspect="Content" ObjectID="_1681674504" r:id="rId1125"/>
        </w:object>
      </w:r>
      <w:r w:rsidRPr="00837006">
        <w:rPr>
          <w:rFonts w:ascii="Times New Roman" w:hAnsi="Times New Roman" w:cs="Times New Roman"/>
          <w:b/>
          <w:color w:val="0000FF"/>
          <w:sz w:val="24"/>
          <w:szCs w:val="24"/>
          <w:lang w:val="vi-VN"/>
        </w:rPr>
        <w:tab/>
      </w:r>
      <w:r w:rsidRPr="00837006">
        <w:rPr>
          <w:rFonts w:ascii="Times New Roman" w:hAnsi="Times New Roman" w:cs="Times New Roman"/>
          <w:b/>
          <w:color w:val="0000FF"/>
          <w:sz w:val="24"/>
          <w:szCs w:val="24"/>
          <w:highlight w:val="green"/>
          <w:u w:val="single"/>
          <w:lang w:val="vi-VN"/>
        </w:rPr>
        <w:t>C.</w:t>
      </w:r>
      <w:r w:rsidRPr="00837006">
        <w:rPr>
          <w:rFonts w:ascii="Times New Roman" w:hAnsi="Times New Roman" w:cs="Times New Roman"/>
          <w:b/>
          <w:color w:val="0000FF"/>
          <w:sz w:val="24"/>
          <w:szCs w:val="24"/>
          <w:highlight w:val="green"/>
          <w:lang w:val="vi-VN"/>
        </w:rPr>
        <w:t xml:space="preserve"> </w:t>
      </w:r>
      <w:r w:rsidRPr="006E6ED0">
        <w:rPr>
          <w:rFonts w:ascii="Times New Roman" w:hAnsi="Times New Roman" w:cs="Times New Roman"/>
          <w:position w:val="-28"/>
          <w:sz w:val="24"/>
          <w:szCs w:val="24"/>
          <w:highlight w:val="green"/>
          <w:lang w:val="vi-VN"/>
        </w:rPr>
        <w:object w:dxaOrig="460" w:dyaOrig="660" w14:anchorId="1926C71E">
          <v:shape id="_x0000_i1679" type="#_x0000_t75" style="width:23.25pt;height:33.75pt" o:ole="">
            <v:imagedata r:id="rId354" o:title=""/>
          </v:shape>
          <o:OLEObject Type="Embed" ProgID="Equation.DSMT4" ShapeID="_x0000_i1679" DrawAspect="Content" ObjectID="_1681674505" r:id="rId1126"/>
        </w:object>
      </w:r>
      <w:r w:rsidRPr="00837006">
        <w:rPr>
          <w:rFonts w:ascii="Times New Roman" w:hAnsi="Times New Roman" w:cs="Times New Roman"/>
          <w:b/>
          <w:color w:val="0000FF"/>
          <w:sz w:val="24"/>
          <w:szCs w:val="24"/>
          <w:lang w:val="vi-VN"/>
        </w:rPr>
        <w:tab/>
      </w:r>
      <w:r w:rsidRPr="007E2D2B">
        <w:rPr>
          <w:rFonts w:ascii="Times New Roman" w:hAnsi="Times New Roman" w:cs="Times New Roman"/>
          <w:b/>
          <w:color w:val="0000FF"/>
          <w:sz w:val="24"/>
          <w:szCs w:val="24"/>
          <w:lang w:val="vi-VN"/>
        </w:rPr>
        <w:t xml:space="preserve">D. </w:t>
      </w:r>
      <w:r w:rsidRPr="006E6ED0">
        <w:rPr>
          <w:rFonts w:ascii="Times New Roman" w:hAnsi="Times New Roman" w:cs="Times New Roman"/>
          <w:position w:val="-28"/>
          <w:sz w:val="24"/>
          <w:szCs w:val="24"/>
          <w:lang w:val="vi-VN"/>
        </w:rPr>
        <w:object w:dxaOrig="460" w:dyaOrig="660" w14:anchorId="7FB18C5B">
          <v:shape id="_x0000_i1680" type="#_x0000_t75" style="width:23.25pt;height:33.75pt" o:ole="">
            <v:imagedata r:id="rId356" o:title=""/>
          </v:shape>
          <o:OLEObject Type="Embed" ProgID="Equation.DSMT4" ShapeID="_x0000_i1680" DrawAspect="Content" ObjectID="_1681674506" r:id="rId1127"/>
        </w:object>
      </w:r>
    </w:p>
    <w:p w14:paraId="26E4ACBA" w14:textId="77777777" w:rsidR="00837006" w:rsidRPr="007E2D2B" w:rsidRDefault="00837006" w:rsidP="00904EF9">
      <w:pPr>
        <w:tabs>
          <w:tab w:val="left" w:pos="2268"/>
        </w:tabs>
        <w:jc w:val="center"/>
        <w:rPr>
          <w:rFonts w:ascii="Times New Roman" w:hAnsi="Times New Roman" w:cs="Times New Roman"/>
          <w:b/>
          <w:color w:val="0000FF"/>
          <w:sz w:val="24"/>
          <w:szCs w:val="24"/>
          <w:lang w:val="vi-VN"/>
        </w:rPr>
      </w:pPr>
      <w:r w:rsidRPr="007E2D2B">
        <w:rPr>
          <w:rFonts w:ascii="Times New Roman" w:hAnsi="Times New Roman" w:cs="Times New Roman"/>
          <w:b/>
          <w:color w:val="0000FF"/>
          <w:sz w:val="24"/>
          <w:szCs w:val="24"/>
          <w:lang w:val="vi-VN"/>
        </w:rPr>
        <w:t>Lời giải</w:t>
      </w:r>
    </w:p>
    <w:p w14:paraId="2DC32A52" w14:textId="77777777" w:rsidR="00837006" w:rsidRPr="007E2D2B" w:rsidRDefault="00837006" w:rsidP="00904EF9">
      <w:pPr>
        <w:tabs>
          <w:tab w:val="left" w:pos="2268"/>
        </w:tabs>
        <w:jc w:val="right"/>
        <w:rPr>
          <w:rFonts w:ascii="Times New Roman" w:hAnsi="Times New Roman" w:cs="Times New Roman"/>
          <w:b/>
          <w:color w:val="0000FF"/>
          <w:sz w:val="24"/>
          <w:szCs w:val="24"/>
          <w:lang w:val="vi-VN"/>
        </w:rPr>
      </w:pPr>
      <w:r w:rsidRPr="007E2D2B">
        <w:rPr>
          <w:rFonts w:ascii="Times New Roman" w:hAnsi="Times New Roman" w:cs="Times New Roman"/>
          <w:b/>
          <w:i/>
          <w:sz w:val="24"/>
          <w:szCs w:val="24"/>
          <w:lang w:val="vi-VN"/>
        </w:rPr>
        <w:t xml:space="preserve">FB tác giả: </w:t>
      </w:r>
      <w:r w:rsidRPr="007E2D2B">
        <w:rPr>
          <w:rFonts w:ascii="Times New Roman" w:hAnsi="Times New Roman" w:cs="Times New Roman"/>
          <w:b/>
          <w:sz w:val="24"/>
          <w:szCs w:val="24"/>
          <w:lang w:val="vi-VN"/>
        </w:rPr>
        <w:t>Phuong Nguyen</w:t>
      </w:r>
      <w:r w:rsidRPr="007E2D2B">
        <w:rPr>
          <w:rFonts w:ascii="Times New Roman" w:hAnsi="Times New Roman" w:cs="Times New Roman"/>
          <w:b/>
          <w:i/>
          <w:sz w:val="24"/>
          <w:szCs w:val="24"/>
          <w:lang w:val="vi-VN"/>
        </w:rPr>
        <w:t xml:space="preserve">                    </w:t>
      </w:r>
    </w:p>
    <w:p w14:paraId="333B61F5" w14:textId="4645E543" w:rsidR="00837006" w:rsidRPr="00340777" w:rsidRDefault="00837006" w:rsidP="00904EF9">
      <w:pPr>
        <w:tabs>
          <w:tab w:val="left" w:pos="2268"/>
        </w:tabs>
        <w:ind w:firstLine="0"/>
        <w:jc w:val="both"/>
        <w:rPr>
          <w:rFonts w:ascii="Times New Roman" w:hAnsi="Times New Roman" w:cs="Times New Roman"/>
          <w:bCs/>
          <w:color w:val="0000FF"/>
          <w:sz w:val="24"/>
          <w:szCs w:val="24"/>
          <w:lang w:val="vi-VN"/>
        </w:rPr>
      </w:pPr>
      <w:bookmarkStart w:id="7" w:name="_Hlk69422016"/>
      <w:r w:rsidRPr="00340777">
        <w:rPr>
          <w:rFonts w:ascii="Times New Roman" w:hAnsi="Times New Roman" w:cs="Times New Roman"/>
          <w:bCs/>
          <w:sz w:val="24"/>
          <w:szCs w:val="24"/>
          <w:highlight w:val="green"/>
          <w:lang w:val="vi-VN"/>
        </w:rPr>
        <w:lastRenderedPageBreak/>
        <w:t>Chọn C</w:t>
      </w:r>
      <w:r w:rsidR="00340777" w:rsidRPr="00CC1030">
        <w:rPr>
          <w:rFonts w:ascii="Times New Roman" w:hAnsi="Times New Roman" w:cs="Times New Roman"/>
          <w:bCs/>
          <w:sz w:val="24"/>
          <w:szCs w:val="24"/>
          <w:highlight w:val="green"/>
          <w:lang w:val="vi-VN"/>
        </w:rPr>
        <w:t>.</w:t>
      </w:r>
      <w:r w:rsidRPr="00340777">
        <w:rPr>
          <w:rFonts w:ascii="Times New Roman" w:hAnsi="Times New Roman" w:cs="Times New Roman"/>
          <w:bCs/>
          <w:sz w:val="24"/>
          <w:szCs w:val="24"/>
          <w:lang w:val="vi-VN"/>
        </w:rPr>
        <w:t xml:space="preserve">                    </w:t>
      </w:r>
    </w:p>
    <w:bookmarkEnd w:id="7"/>
    <w:p w14:paraId="0829C980" w14:textId="77777777" w:rsidR="00837006" w:rsidRPr="007E2D2B" w:rsidRDefault="00837006" w:rsidP="00904EF9">
      <w:pPr>
        <w:tabs>
          <w:tab w:val="left" w:pos="2268"/>
        </w:tabs>
        <w:spacing w:line="276" w:lineRule="auto"/>
        <w:ind w:hanging="964"/>
        <w:jc w:val="both"/>
        <w:rPr>
          <w:rFonts w:ascii="Times New Roman" w:hAnsi="Times New Roman" w:cs="Times New Roman"/>
          <w:b/>
          <w:color w:val="0000FF"/>
          <w:sz w:val="24"/>
          <w:szCs w:val="24"/>
          <w:lang w:val="vi-VN"/>
        </w:rPr>
      </w:pPr>
    </w:p>
    <w:p w14:paraId="4623F0A4" w14:textId="77777777" w:rsidR="00837006" w:rsidRPr="006E6ED0" w:rsidRDefault="00837006" w:rsidP="00904EF9">
      <w:pPr>
        <w:jc w:val="center"/>
        <w:rPr>
          <w:rFonts w:ascii="Times New Roman" w:hAnsi="Times New Roman" w:cs="Times New Roman"/>
          <w:sz w:val="24"/>
          <w:szCs w:val="24"/>
        </w:rPr>
      </w:pPr>
      <w:r w:rsidRPr="006E6ED0">
        <w:rPr>
          <w:rFonts w:ascii="Times New Roman" w:hAnsi="Times New Roman" w:cs="Times New Roman"/>
          <w:noProof/>
          <w:sz w:val="24"/>
          <w:szCs w:val="24"/>
        </w:rPr>
        <w:drawing>
          <wp:inline distT="0" distB="0" distL="0" distR="0" wp14:anchorId="6B186662" wp14:editId="221CA7C7">
            <wp:extent cx="2838450" cy="2387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8" cstate="print">
                      <a:extLst>
                        <a:ext uri="{28A0092B-C50C-407E-A947-70E740481C1C}">
                          <a14:useLocalDpi xmlns:a14="http://schemas.microsoft.com/office/drawing/2010/main" val="0"/>
                        </a:ext>
                      </a:extLst>
                    </a:blip>
                    <a:srcRect/>
                    <a:stretch>
                      <a:fillRect/>
                    </a:stretch>
                  </pic:blipFill>
                  <pic:spPr bwMode="auto">
                    <a:xfrm>
                      <a:off x="0" y="0"/>
                      <a:ext cx="2838450" cy="2387600"/>
                    </a:xfrm>
                    <a:prstGeom prst="rect">
                      <a:avLst/>
                    </a:prstGeom>
                    <a:noFill/>
                    <a:ln>
                      <a:noFill/>
                    </a:ln>
                  </pic:spPr>
                </pic:pic>
              </a:graphicData>
            </a:graphic>
          </wp:inline>
        </w:drawing>
      </w:r>
    </w:p>
    <w:p w14:paraId="6BD3A5CF" w14:textId="79EC4A97" w:rsidR="00837006" w:rsidRDefault="00837006" w:rsidP="00904EF9">
      <w:pPr>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Gọi số phức </w:t>
      </w:r>
      <w:r w:rsidRPr="006E6ED0">
        <w:rPr>
          <w:rFonts w:ascii="Times New Roman" w:hAnsi="Times New Roman" w:cs="Times New Roman"/>
          <w:position w:val="-10"/>
          <w:sz w:val="24"/>
          <w:szCs w:val="24"/>
        </w:rPr>
        <w:object w:dxaOrig="1870" w:dyaOrig="330" w14:anchorId="596283AE">
          <v:shape id="_x0000_i1681" type="#_x0000_t75" style="width:93.75pt;height:16.5pt" o:ole="">
            <v:imagedata r:id="rId1129" o:title=""/>
          </v:shape>
          <o:OLEObject Type="Embed" ProgID="Equation.DSMT4" ShapeID="_x0000_i1681" DrawAspect="Content" ObjectID="_1681674507" r:id="rId1130"/>
        </w:object>
      </w:r>
      <w:r w:rsidRPr="006E6ED0">
        <w:rPr>
          <w:rFonts w:ascii="Times New Roman" w:hAnsi="Times New Roman" w:cs="Times New Roman"/>
          <w:sz w:val="24"/>
          <w:szCs w:val="24"/>
        </w:rPr>
        <w:t xml:space="preserve">. Khi đó </w:t>
      </w:r>
      <w:r w:rsidRPr="006E6ED0">
        <w:rPr>
          <w:rFonts w:ascii="Times New Roman" w:hAnsi="Times New Roman" w:cs="Times New Roman"/>
          <w:position w:val="-10"/>
          <w:sz w:val="24"/>
          <w:szCs w:val="24"/>
        </w:rPr>
        <w:object w:dxaOrig="960" w:dyaOrig="380" w14:anchorId="33629788">
          <v:shape id="_x0000_i1682" type="#_x0000_t75" style="width:48pt;height:19.5pt" o:ole="">
            <v:imagedata r:id="rId1131" o:title=""/>
          </v:shape>
          <o:OLEObject Type="Embed" ProgID="Equation.DSMT4" ShapeID="_x0000_i1682" DrawAspect="Content" ObjectID="_1681674508" r:id="rId1132"/>
        </w:object>
      </w:r>
    </w:p>
    <w:p w14:paraId="78F66921" w14:textId="712794DD" w:rsidR="00266DBC" w:rsidRPr="006E6ED0" w:rsidRDefault="00266DBC" w:rsidP="00904EF9">
      <w:pPr>
        <w:ind w:firstLine="0"/>
        <w:jc w:val="both"/>
        <w:rPr>
          <w:rFonts w:ascii="Times New Roman" w:hAnsi="Times New Roman" w:cs="Times New Roman"/>
          <w:sz w:val="24"/>
          <w:szCs w:val="24"/>
        </w:rPr>
      </w:pPr>
      <w:r>
        <w:rPr>
          <w:rFonts w:ascii="Times New Roman" w:hAnsi="Times New Roman" w:cs="Times New Roman"/>
          <w:sz w:val="24"/>
          <w:szCs w:val="24"/>
        </w:rPr>
        <w:t xml:space="preserve">Theo giả thiết: </w:t>
      </w:r>
      <w:r w:rsidRPr="006E6ED0">
        <w:rPr>
          <w:rFonts w:ascii="Times New Roman" w:hAnsi="Times New Roman" w:cs="Times New Roman"/>
          <w:position w:val="-26"/>
          <w:sz w:val="24"/>
          <w:szCs w:val="24"/>
        </w:rPr>
        <w:object w:dxaOrig="4580" w:dyaOrig="730" w14:anchorId="2AF74047">
          <v:shape id="_x0000_i1683" type="#_x0000_t75" style="width:228.75pt;height:36.75pt" o:ole="">
            <v:imagedata r:id="rId1133" o:title=""/>
          </v:shape>
          <o:OLEObject Type="Embed" ProgID="Equation.DSMT4" ShapeID="_x0000_i1683" DrawAspect="Content" ObjectID="_1681674509" r:id="rId1134"/>
        </w:object>
      </w:r>
    </w:p>
    <w:p w14:paraId="19A7451A" w14:textId="248AB67C" w:rsidR="00266DBC" w:rsidRDefault="00266DBC" w:rsidP="00904EF9">
      <w:pPr>
        <w:ind w:firstLine="0"/>
        <w:jc w:val="both"/>
        <w:rPr>
          <w:rFonts w:ascii="Times New Roman" w:hAnsi="Times New Roman" w:cs="Times New Roman"/>
          <w:sz w:val="24"/>
          <w:szCs w:val="24"/>
        </w:rPr>
      </w:pPr>
      <w:r>
        <w:rPr>
          <w:rFonts w:ascii="Times New Roman" w:hAnsi="Times New Roman" w:cs="Times New Roman"/>
          <w:sz w:val="24"/>
          <w:szCs w:val="24"/>
        </w:rPr>
        <w:t xml:space="preserve">Diện tích hình phẳng H là: </w:t>
      </w:r>
      <w:r w:rsidR="00A14374" w:rsidRPr="006E6ED0">
        <w:rPr>
          <w:rFonts w:ascii="Times New Roman" w:hAnsi="Times New Roman" w:cs="Times New Roman"/>
          <w:position w:val="-30"/>
          <w:sz w:val="24"/>
          <w:szCs w:val="24"/>
        </w:rPr>
        <w:object w:dxaOrig="1700" w:dyaOrig="760" w14:anchorId="1AEA418A">
          <v:shape id="_x0000_i1684" type="#_x0000_t75" style="width:84.75pt;height:38.25pt" o:ole="">
            <v:imagedata r:id="rId1135" o:title=""/>
          </v:shape>
          <o:OLEObject Type="Embed" ProgID="Equation.DSMT4" ShapeID="_x0000_i1684" DrawAspect="Content" ObjectID="_1681674510" r:id="rId1136"/>
        </w:object>
      </w:r>
    </w:p>
    <w:p w14:paraId="13ED103D" w14:textId="1055045A" w:rsidR="00266DBC" w:rsidRDefault="00266DBC" w:rsidP="00904EF9">
      <w:pPr>
        <w:ind w:firstLine="0"/>
        <w:jc w:val="both"/>
        <w:rPr>
          <w:rFonts w:ascii="Times New Roman" w:hAnsi="Times New Roman" w:cs="Times New Roman"/>
          <w:sz w:val="24"/>
          <w:szCs w:val="24"/>
        </w:rPr>
      </w:pPr>
      <w:r>
        <w:rPr>
          <w:rFonts w:ascii="Times New Roman" w:hAnsi="Times New Roman" w:cs="Times New Roman"/>
          <w:sz w:val="24"/>
          <w:szCs w:val="24"/>
        </w:rPr>
        <w:t xml:space="preserve">Đặt </w:t>
      </w:r>
      <w:r w:rsidR="00A14374" w:rsidRPr="006E6ED0">
        <w:rPr>
          <w:rFonts w:ascii="Times New Roman" w:hAnsi="Times New Roman" w:cs="Times New Roman"/>
          <w:position w:val="-28"/>
          <w:sz w:val="24"/>
          <w:szCs w:val="24"/>
        </w:rPr>
        <w:object w:dxaOrig="3739" w:dyaOrig="680" w14:anchorId="669F753C">
          <v:shape id="_x0000_i1685" type="#_x0000_t75" style="width:186.75pt;height:33.75pt" o:ole="">
            <v:imagedata r:id="rId1137" o:title=""/>
          </v:shape>
          <o:OLEObject Type="Embed" ProgID="Equation.DSMT4" ShapeID="_x0000_i1685" DrawAspect="Content" ObjectID="_1681674511" r:id="rId1138"/>
        </w:object>
      </w:r>
      <w:r w:rsidR="00A14374">
        <w:rPr>
          <w:rFonts w:ascii="Times New Roman" w:hAnsi="Times New Roman" w:cs="Times New Roman"/>
          <w:sz w:val="24"/>
          <w:szCs w:val="24"/>
        </w:rPr>
        <w:t>.</w:t>
      </w:r>
    </w:p>
    <w:p w14:paraId="38362FD2" w14:textId="7D3DC04E" w:rsidR="00266DBC" w:rsidRPr="00266DBC" w:rsidRDefault="00266DBC" w:rsidP="00904EF9">
      <w:pPr>
        <w:ind w:firstLine="0"/>
        <w:jc w:val="both"/>
        <w:rPr>
          <w:rFonts w:ascii="Times New Roman" w:hAnsi="Times New Roman" w:cs="Times New Roman"/>
          <w:sz w:val="24"/>
          <w:szCs w:val="24"/>
        </w:rPr>
      </w:pPr>
      <w:r>
        <w:rPr>
          <w:rFonts w:ascii="Times New Roman" w:hAnsi="Times New Roman" w:cs="Times New Roman"/>
          <w:sz w:val="24"/>
          <w:szCs w:val="24"/>
        </w:rPr>
        <w:t xml:space="preserve">Đổi cận: </w:t>
      </w:r>
      <w:r w:rsidRPr="006E6ED0">
        <w:rPr>
          <w:rFonts w:ascii="Times New Roman" w:hAnsi="Times New Roman" w:cs="Times New Roman"/>
          <w:position w:val="-24"/>
          <w:sz w:val="24"/>
          <w:szCs w:val="24"/>
        </w:rPr>
        <w:object w:dxaOrig="1750" w:dyaOrig="610" w14:anchorId="477A3803">
          <v:shape id="_x0000_i1686" type="#_x0000_t75" style="width:87.75pt;height:30.75pt" o:ole="">
            <v:imagedata r:id="rId1139" o:title=""/>
          </v:shape>
          <o:OLEObject Type="Embed" ProgID="Equation.DSMT4" ShapeID="_x0000_i1686" DrawAspect="Content" ObjectID="_1681674512" r:id="rId1140"/>
        </w:object>
      </w:r>
      <w:r w:rsidRPr="006E6ED0">
        <w:rPr>
          <w:rFonts w:ascii="Times New Roman" w:hAnsi="Times New Roman" w:cs="Times New Roman"/>
          <w:position w:val="-24"/>
          <w:sz w:val="24"/>
          <w:szCs w:val="24"/>
          <w:lang w:val="vi-VN"/>
        </w:rPr>
        <w:object w:dxaOrig="1360" w:dyaOrig="630" w14:anchorId="460D09CC">
          <v:shape id="_x0000_i1687" type="#_x0000_t75" style="width:68.25pt;height:30.75pt" o:ole="">
            <v:imagedata r:id="rId1141" o:title=""/>
          </v:shape>
          <o:OLEObject Type="Embed" ProgID="Equation.DSMT4" ShapeID="_x0000_i1687" DrawAspect="Content" ObjectID="_1681674513" r:id="rId1142"/>
        </w:object>
      </w:r>
    </w:p>
    <w:p w14:paraId="104049E7" w14:textId="77777777" w:rsidR="00266DBC" w:rsidRDefault="00837006" w:rsidP="00904EF9">
      <w:pPr>
        <w:ind w:firstLine="0"/>
        <w:jc w:val="both"/>
        <w:rPr>
          <w:rFonts w:ascii="Times New Roman" w:hAnsi="Times New Roman" w:cs="Times New Roman"/>
          <w:position w:val="-14"/>
          <w:sz w:val="24"/>
          <w:szCs w:val="24"/>
        </w:rPr>
      </w:pPr>
      <w:r w:rsidRPr="006E6ED0">
        <w:rPr>
          <w:rFonts w:ascii="Times New Roman" w:hAnsi="Times New Roman" w:cs="Times New Roman"/>
          <w:position w:val="-14"/>
          <w:sz w:val="24"/>
          <w:szCs w:val="24"/>
        </w:rPr>
        <w:t>Khi đó</w:t>
      </w:r>
      <w:r w:rsidR="00266DBC">
        <w:rPr>
          <w:rFonts w:ascii="Times New Roman" w:hAnsi="Times New Roman" w:cs="Times New Roman"/>
          <w:position w:val="-14"/>
          <w:sz w:val="24"/>
          <w:szCs w:val="24"/>
        </w:rPr>
        <w:t>:</w:t>
      </w:r>
    </w:p>
    <w:p w14:paraId="19C3901B" w14:textId="0D5FD952" w:rsidR="00837006" w:rsidRPr="006E6ED0" w:rsidRDefault="00837006" w:rsidP="00904EF9">
      <w:pPr>
        <w:ind w:firstLine="0"/>
        <w:jc w:val="both"/>
        <w:rPr>
          <w:rFonts w:ascii="Times New Roman" w:hAnsi="Times New Roman" w:cs="Times New Roman"/>
          <w:sz w:val="24"/>
          <w:szCs w:val="24"/>
        </w:rPr>
      </w:pPr>
      <w:r w:rsidRPr="006E6ED0">
        <w:rPr>
          <w:rFonts w:ascii="Times New Roman" w:hAnsi="Times New Roman" w:cs="Times New Roman"/>
          <w:position w:val="-14"/>
          <w:sz w:val="24"/>
          <w:szCs w:val="24"/>
        </w:rPr>
        <w:t xml:space="preserve"> </w:t>
      </w:r>
      <w:r w:rsidRPr="006E6ED0">
        <w:rPr>
          <w:rFonts w:ascii="Times New Roman" w:hAnsi="Times New Roman" w:cs="Times New Roman"/>
          <w:position w:val="-48"/>
          <w:sz w:val="24"/>
          <w:szCs w:val="24"/>
        </w:rPr>
        <w:object w:dxaOrig="8280" w:dyaOrig="1080" w14:anchorId="3390A5AD">
          <v:shape id="_x0000_i1688" type="#_x0000_t75" style="width:414.75pt;height:54.75pt" o:ole="">
            <v:imagedata r:id="rId1143" o:title=""/>
          </v:shape>
          <o:OLEObject Type="Embed" ProgID="Equation.DSMT4" ShapeID="_x0000_i1688" DrawAspect="Content" ObjectID="_1681674514" r:id="rId1144"/>
        </w:object>
      </w:r>
      <w:r w:rsidR="00266DBC">
        <w:rPr>
          <w:rFonts w:ascii="Times New Roman" w:hAnsi="Times New Roman" w:cs="Times New Roman"/>
          <w:sz w:val="24"/>
          <w:szCs w:val="24"/>
        </w:rPr>
        <w:t>.</w:t>
      </w:r>
    </w:p>
    <w:p w14:paraId="7E7C25C2" w14:textId="643BC0EF"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28.</w:t>
      </w:r>
      <w:r w:rsidR="00BE26F9">
        <w:rPr>
          <w:rFonts w:ascii="Times New Roman" w:hAnsi="Times New Roman" w:cs="Times New Roman"/>
          <w:b/>
          <w:color w:val="FF00FF"/>
          <w:sz w:val="24"/>
          <w:szCs w:val="24"/>
        </w:rPr>
        <w:tab/>
      </w:r>
      <w:r w:rsidRPr="006E6ED0">
        <w:rPr>
          <w:rFonts w:ascii="Times New Roman" w:hAnsi="Times New Roman" w:cs="Times New Roman"/>
          <w:b/>
          <w:color w:val="FF00FF"/>
          <w:sz w:val="24"/>
          <w:szCs w:val="24"/>
        </w:rPr>
        <w:t xml:space="preserve">[2D1-2.1-2] (thi thử lần 2 Quốc Học Huế 2020-2021) </w:t>
      </w:r>
      <w:r w:rsidRPr="006E6ED0">
        <w:rPr>
          <w:rFonts w:ascii="Times New Roman" w:hAnsi="Times New Roman" w:cs="Times New Roman"/>
          <w:sz w:val="24"/>
          <w:szCs w:val="24"/>
        </w:rPr>
        <w:t xml:space="preserve">Biết rằng đồ thị của hàm số </w:t>
      </w:r>
      <w:r w:rsidRPr="006E6ED0">
        <w:rPr>
          <w:rFonts w:ascii="Times New Roman" w:hAnsi="Times New Roman" w:cs="Times New Roman"/>
          <w:position w:val="-10"/>
          <w:sz w:val="24"/>
          <w:szCs w:val="24"/>
        </w:rPr>
        <w:object w:dxaOrig="1680" w:dyaOrig="360" w14:anchorId="4F30A57A">
          <v:shape id="_x0000_i1689" type="#_x0000_t75" style="width:84.75pt;height:18pt" o:ole="">
            <v:imagedata r:id="rId358" o:title=""/>
          </v:shape>
          <o:OLEObject Type="Embed" ProgID="Equation.DSMT4" ShapeID="_x0000_i1689" DrawAspect="Content" ObjectID="_1681674515" r:id="rId1145"/>
        </w:object>
      </w:r>
      <w:r w:rsidRPr="006E6ED0">
        <w:rPr>
          <w:rFonts w:ascii="Times New Roman" w:hAnsi="Times New Roman" w:cs="Times New Roman"/>
          <w:sz w:val="24"/>
          <w:szCs w:val="24"/>
        </w:rPr>
        <w:t xml:space="preserve"> có hai điểm cực trị </w:t>
      </w:r>
      <w:r w:rsidRPr="006E6ED0">
        <w:rPr>
          <w:rFonts w:ascii="Times New Roman" w:hAnsi="Times New Roman" w:cs="Times New Roman"/>
          <w:position w:val="-4"/>
          <w:sz w:val="24"/>
          <w:szCs w:val="24"/>
        </w:rPr>
        <w:object w:dxaOrig="240" w:dyaOrig="260" w14:anchorId="18492C0A">
          <v:shape id="_x0000_i1690" type="#_x0000_t75" style="width:12.75pt;height:12.75pt" o:ole="">
            <v:imagedata r:id="rId360" o:title=""/>
          </v:shape>
          <o:OLEObject Type="Embed" ProgID="Equation.DSMT4" ShapeID="_x0000_i1690" DrawAspect="Content" ObjectID="_1681674516" r:id="rId1146"/>
        </w:object>
      </w:r>
      <w:r w:rsidRPr="006E6ED0">
        <w:rPr>
          <w:rFonts w:ascii="Times New Roman" w:hAnsi="Times New Roman" w:cs="Times New Roman"/>
          <w:sz w:val="24"/>
          <w:szCs w:val="24"/>
        </w:rPr>
        <w:t xml:space="preserve"> và </w:t>
      </w:r>
      <w:r w:rsidRPr="006E6ED0">
        <w:rPr>
          <w:rFonts w:ascii="Times New Roman" w:hAnsi="Times New Roman" w:cs="Times New Roman"/>
          <w:position w:val="-4"/>
          <w:sz w:val="24"/>
          <w:szCs w:val="24"/>
        </w:rPr>
        <w:object w:dxaOrig="240" w:dyaOrig="260" w14:anchorId="4A2B32A1">
          <v:shape id="_x0000_i1691" type="#_x0000_t75" style="width:12.75pt;height:12.75pt" o:ole="">
            <v:imagedata r:id="rId362" o:title=""/>
          </v:shape>
          <o:OLEObject Type="Embed" ProgID="Equation.DSMT4" ShapeID="_x0000_i1691" DrawAspect="Content" ObjectID="_1681674517" r:id="rId1147"/>
        </w:object>
      </w:r>
      <w:r w:rsidRPr="006E6ED0">
        <w:rPr>
          <w:rFonts w:ascii="Times New Roman" w:hAnsi="Times New Roman" w:cs="Times New Roman"/>
          <w:sz w:val="24"/>
          <w:szCs w:val="24"/>
        </w:rPr>
        <w:t xml:space="preserve">. Tính độ dài đoạn thẳng </w:t>
      </w:r>
      <w:r w:rsidRPr="006E6ED0">
        <w:rPr>
          <w:rFonts w:ascii="Times New Roman" w:hAnsi="Times New Roman" w:cs="Times New Roman"/>
          <w:position w:val="-4"/>
          <w:sz w:val="24"/>
          <w:szCs w:val="24"/>
        </w:rPr>
        <w:object w:dxaOrig="400" w:dyaOrig="260" w14:anchorId="764230C3">
          <v:shape id="_x0000_i1692" type="#_x0000_t75" style="width:20.25pt;height:12.75pt" o:ole="">
            <v:imagedata r:id="rId364" o:title=""/>
          </v:shape>
          <o:OLEObject Type="Embed" ProgID="Equation.DSMT4" ShapeID="_x0000_i1692" DrawAspect="Content" ObjectID="_1681674518" r:id="rId1148"/>
        </w:object>
      </w:r>
      <w:r w:rsidR="00F33858">
        <w:rPr>
          <w:rFonts w:ascii="Times New Roman" w:hAnsi="Times New Roman" w:cs="Times New Roman"/>
          <w:sz w:val="24"/>
          <w:szCs w:val="24"/>
        </w:rPr>
        <w:t>.</w:t>
      </w:r>
    </w:p>
    <w:p w14:paraId="7BC18E64"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A. </w:t>
      </w:r>
      <w:r w:rsidRPr="006E6ED0">
        <w:rPr>
          <w:rFonts w:ascii="Times New Roman" w:hAnsi="Times New Roman" w:cs="Times New Roman"/>
          <w:position w:val="-6"/>
          <w:sz w:val="24"/>
          <w:szCs w:val="24"/>
        </w:rPr>
        <w:object w:dxaOrig="1160" w:dyaOrig="340" w14:anchorId="6455A6B8">
          <v:shape id="_x0000_i1693" type="#_x0000_t75" style="width:57.75pt;height:17.25pt" o:ole="">
            <v:imagedata r:id="rId366" o:title=""/>
          </v:shape>
          <o:OLEObject Type="Embed" ProgID="Equation.DSMT4" ShapeID="_x0000_i1693" DrawAspect="Content" ObjectID="_1681674519" r:id="rId1149"/>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highlight w:val="green"/>
          <w:u w:val="single"/>
        </w:rPr>
        <w:t>B.</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position w:val="-8"/>
          <w:sz w:val="24"/>
          <w:szCs w:val="24"/>
          <w:highlight w:val="green"/>
        </w:rPr>
        <w:object w:dxaOrig="1040" w:dyaOrig="360" w14:anchorId="44E9C0AD">
          <v:shape id="_x0000_i1694" type="#_x0000_t75" style="width:51.75pt;height:18pt" o:ole="">
            <v:imagedata r:id="rId368" o:title=""/>
          </v:shape>
          <o:OLEObject Type="Embed" ProgID="Equation.DSMT4" ShapeID="_x0000_i1694" DrawAspect="Content" ObjectID="_1681674520" r:id="rId1150"/>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C. </w:t>
      </w:r>
      <w:r w:rsidRPr="006E6ED0">
        <w:rPr>
          <w:rFonts w:ascii="Times New Roman" w:hAnsi="Times New Roman" w:cs="Times New Roman"/>
          <w:position w:val="-6"/>
          <w:sz w:val="24"/>
          <w:szCs w:val="24"/>
        </w:rPr>
        <w:object w:dxaOrig="1040" w:dyaOrig="340" w14:anchorId="569192E6">
          <v:shape id="_x0000_i1695" type="#_x0000_t75" style="width:51.75pt;height:17.25pt" o:ole="">
            <v:imagedata r:id="rId370" o:title=""/>
          </v:shape>
          <o:OLEObject Type="Embed" ProgID="Equation.DSMT4" ShapeID="_x0000_i1695" DrawAspect="Content" ObjectID="_1681674521" r:id="rId1151"/>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position w:val="-8"/>
          <w:sz w:val="24"/>
          <w:szCs w:val="24"/>
        </w:rPr>
        <w:object w:dxaOrig="1040" w:dyaOrig="360" w14:anchorId="29BD6A88">
          <v:shape id="_x0000_i1696" type="#_x0000_t75" style="width:51.75pt;height:18pt" o:ole="">
            <v:imagedata r:id="rId372" o:title=""/>
          </v:shape>
          <o:OLEObject Type="Embed" ProgID="Equation.DSMT4" ShapeID="_x0000_i1696" DrawAspect="Content" ObjectID="_1681674522" r:id="rId1152"/>
        </w:object>
      </w:r>
      <w:r w:rsidRPr="006E6ED0">
        <w:rPr>
          <w:rFonts w:ascii="Times New Roman" w:hAnsi="Times New Roman" w:cs="Times New Roman"/>
          <w:color w:val="000000" w:themeColor="text1"/>
          <w:sz w:val="24"/>
          <w:szCs w:val="24"/>
        </w:rPr>
        <w:t>.</w:t>
      </w:r>
    </w:p>
    <w:p w14:paraId="4B80898A"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1D294CAD"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Lê Hồng Thịnh                    </w:t>
      </w:r>
    </w:p>
    <w:p w14:paraId="546F3EA5" w14:textId="1127FDF2" w:rsidR="00837006" w:rsidRPr="00340777" w:rsidRDefault="00837006" w:rsidP="00904EF9">
      <w:pPr>
        <w:tabs>
          <w:tab w:val="left" w:pos="2268"/>
        </w:tabs>
        <w:ind w:firstLine="0"/>
        <w:jc w:val="both"/>
        <w:rPr>
          <w:rFonts w:ascii="Times New Roman" w:hAnsi="Times New Roman" w:cs="Times New Roman"/>
          <w:bCs/>
          <w:color w:val="0000FF"/>
          <w:sz w:val="24"/>
          <w:szCs w:val="24"/>
        </w:rPr>
      </w:pPr>
      <w:r w:rsidRPr="00340777">
        <w:rPr>
          <w:rFonts w:ascii="Times New Roman" w:hAnsi="Times New Roman" w:cs="Times New Roman"/>
          <w:bCs/>
          <w:sz w:val="24"/>
          <w:szCs w:val="24"/>
          <w:highlight w:val="green"/>
        </w:rPr>
        <w:t>Chọn B</w:t>
      </w:r>
      <w:r w:rsidR="00340777" w:rsidRPr="00340777">
        <w:rPr>
          <w:rFonts w:ascii="Times New Roman" w:hAnsi="Times New Roman" w:cs="Times New Roman"/>
          <w:bCs/>
          <w:sz w:val="24"/>
          <w:szCs w:val="24"/>
          <w:highlight w:val="green"/>
        </w:rPr>
        <w:t>.</w:t>
      </w:r>
      <w:r w:rsidRPr="00340777">
        <w:rPr>
          <w:rFonts w:ascii="Times New Roman" w:hAnsi="Times New Roman" w:cs="Times New Roman"/>
          <w:bCs/>
          <w:sz w:val="24"/>
          <w:szCs w:val="24"/>
        </w:rPr>
        <w:t xml:space="preserve">                    </w:t>
      </w:r>
    </w:p>
    <w:p w14:paraId="4AC329D1" w14:textId="7D2D7519" w:rsidR="00837006" w:rsidRPr="001C77A1" w:rsidRDefault="00837006" w:rsidP="00904EF9">
      <w:pPr>
        <w:tabs>
          <w:tab w:val="left" w:pos="2268"/>
        </w:tabs>
        <w:ind w:firstLine="0"/>
        <w:jc w:val="both"/>
        <w:rPr>
          <w:rFonts w:ascii="Times New Roman" w:hAnsi="Times New Roman" w:cs="Times New Roman"/>
          <w:sz w:val="24"/>
          <w:szCs w:val="24"/>
          <w:lang w:val="fr-FR"/>
        </w:rPr>
      </w:pPr>
      <w:r w:rsidRPr="001C77A1">
        <w:rPr>
          <w:rFonts w:ascii="Times New Roman" w:hAnsi="Times New Roman" w:cs="Times New Roman"/>
          <w:sz w:val="24"/>
          <w:szCs w:val="24"/>
          <w:lang w:val="fr-FR"/>
        </w:rPr>
        <w:t>Tập xác đ</w:t>
      </w:r>
      <w:r w:rsidR="00183C1E">
        <w:rPr>
          <w:rFonts w:ascii="Times New Roman" w:hAnsi="Times New Roman" w:cs="Times New Roman"/>
          <w:sz w:val="24"/>
          <w:szCs w:val="24"/>
          <w:lang w:val="fr-FR"/>
        </w:rPr>
        <w:t>ịnh</w:t>
      </w:r>
      <w:r w:rsidRPr="001C77A1">
        <w:rPr>
          <w:rFonts w:ascii="Times New Roman" w:hAnsi="Times New Roman" w:cs="Times New Roman"/>
          <w:sz w:val="24"/>
          <w:szCs w:val="24"/>
          <w:lang w:val="fr-FR"/>
        </w:rPr>
        <w:t xml:space="preserve">: </w:t>
      </w:r>
      <w:r w:rsidRPr="006E6ED0">
        <w:rPr>
          <w:rFonts w:ascii="Times New Roman" w:hAnsi="Times New Roman" w:cs="Times New Roman"/>
          <w:position w:val="-4"/>
          <w:sz w:val="24"/>
          <w:szCs w:val="24"/>
        </w:rPr>
        <w:object w:dxaOrig="680" w:dyaOrig="260" w14:anchorId="62ACA93D">
          <v:shape id="_x0000_i1697" type="#_x0000_t75" style="width:33.75pt;height:12.75pt" o:ole="">
            <v:imagedata r:id="rId1153" o:title=""/>
          </v:shape>
          <o:OLEObject Type="Embed" ProgID="Equation.DSMT4" ShapeID="_x0000_i1697" DrawAspect="Content" ObjectID="_1681674523" r:id="rId1154"/>
        </w:object>
      </w:r>
      <w:r w:rsidR="00183C1E">
        <w:rPr>
          <w:rFonts w:ascii="Times New Roman" w:hAnsi="Times New Roman" w:cs="Times New Roman"/>
          <w:sz w:val="24"/>
          <w:szCs w:val="24"/>
        </w:rPr>
        <w:t>.</w:t>
      </w:r>
    </w:p>
    <w:p w14:paraId="3C2803A7" w14:textId="77777777" w:rsidR="00837006" w:rsidRPr="001E0EA2"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Ta có : </w:t>
      </w:r>
      <w:r w:rsidRPr="006E6ED0">
        <w:rPr>
          <w:rFonts w:ascii="Times New Roman" w:hAnsi="Times New Roman" w:cs="Times New Roman"/>
          <w:position w:val="-14"/>
          <w:sz w:val="24"/>
          <w:szCs w:val="24"/>
        </w:rPr>
        <w:object w:dxaOrig="2720" w:dyaOrig="400" w14:anchorId="14E56E17">
          <v:shape id="_x0000_i1698" type="#_x0000_t75" style="width:135.75pt;height:20.25pt" o:ole="">
            <v:imagedata r:id="rId1155" o:title=""/>
          </v:shape>
          <o:OLEObject Type="Embed" ProgID="Equation.DSMT4" ShapeID="_x0000_i1698" DrawAspect="Content" ObjectID="_1681674524" r:id="rId1156"/>
        </w:object>
      </w:r>
    </w:p>
    <w:p w14:paraId="6620F781"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position w:val="-30"/>
          <w:sz w:val="24"/>
          <w:szCs w:val="24"/>
        </w:rPr>
        <w:object w:dxaOrig="1580" w:dyaOrig="730" w14:anchorId="40BD3588">
          <v:shape id="_x0000_i1699" type="#_x0000_t75" style="width:78.75pt;height:36.75pt" o:ole="">
            <v:imagedata r:id="rId1157" o:title=""/>
          </v:shape>
          <o:OLEObject Type="Embed" ProgID="Equation.DSMT4" ShapeID="_x0000_i1699" DrawAspect="Content" ObjectID="_1681674525" r:id="rId1158"/>
        </w:object>
      </w:r>
    </w:p>
    <w:p w14:paraId="19C407E7" w14:textId="3EB06F81" w:rsidR="00837006" w:rsidRPr="001E0EA2"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lastRenderedPageBreak/>
        <w:t xml:space="preserve">Với </w:t>
      </w:r>
      <w:r w:rsidRPr="006E6ED0">
        <w:rPr>
          <w:rFonts w:ascii="Times New Roman" w:hAnsi="Times New Roman" w:cs="Times New Roman"/>
          <w:position w:val="-10"/>
          <w:sz w:val="24"/>
          <w:szCs w:val="24"/>
        </w:rPr>
        <w:object w:dxaOrig="1380" w:dyaOrig="330" w14:anchorId="35BB7FB1">
          <v:shape id="_x0000_i1700" type="#_x0000_t75" style="width:69pt;height:16.5pt" o:ole="">
            <v:imagedata r:id="rId1159" o:title=""/>
          </v:shape>
          <o:OLEObject Type="Embed" ProgID="Equation.DSMT4" ShapeID="_x0000_i1700" DrawAspect="Content" ObjectID="_1681674526" r:id="rId1160"/>
        </w:object>
      </w:r>
      <w:r w:rsidRPr="001E0EA2">
        <w:rPr>
          <w:rFonts w:ascii="Times New Roman" w:hAnsi="Times New Roman" w:cs="Times New Roman"/>
          <w:sz w:val="24"/>
          <w:szCs w:val="24"/>
          <w:lang w:val="fr-FR"/>
        </w:rPr>
        <w:t xml:space="preserve"> ta có </w:t>
      </w:r>
      <w:r w:rsidRPr="006E6ED0">
        <w:rPr>
          <w:rFonts w:ascii="Times New Roman" w:hAnsi="Times New Roman" w:cs="Times New Roman"/>
          <w:position w:val="-14"/>
          <w:sz w:val="24"/>
          <w:szCs w:val="24"/>
        </w:rPr>
        <w:object w:dxaOrig="760" w:dyaOrig="400" w14:anchorId="751E889B">
          <v:shape id="_x0000_i1701" type="#_x0000_t75" style="width:38.25pt;height:20.25pt" o:ole="">
            <v:imagedata r:id="rId1161" o:title=""/>
          </v:shape>
          <o:OLEObject Type="Embed" ProgID="Equation.DSMT4" ShapeID="_x0000_i1701" DrawAspect="Content" ObjectID="_1681674527" r:id="rId1162"/>
        </w:object>
      </w:r>
      <w:r w:rsidR="00B34AE7">
        <w:rPr>
          <w:rFonts w:ascii="Times New Roman" w:hAnsi="Times New Roman" w:cs="Times New Roman"/>
          <w:sz w:val="24"/>
          <w:szCs w:val="24"/>
        </w:rPr>
        <w:t>.</w:t>
      </w:r>
    </w:p>
    <w:p w14:paraId="106FDBF3" w14:textId="11B27C29" w:rsidR="00837006" w:rsidRPr="00693124"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Với </w:t>
      </w:r>
      <w:r w:rsidRPr="006E6ED0">
        <w:rPr>
          <w:rFonts w:ascii="Times New Roman" w:hAnsi="Times New Roman" w:cs="Times New Roman"/>
          <w:position w:val="-10"/>
          <w:sz w:val="24"/>
          <w:szCs w:val="24"/>
        </w:rPr>
        <w:object w:dxaOrig="1380" w:dyaOrig="330" w14:anchorId="2F6BA44F">
          <v:shape id="_x0000_i1702" type="#_x0000_t75" style="width:69pt;height:16.5pt" o:ole="">
            <v:imagedata r:id="rId1163" o:title=""/>
          </v:shape>
          <o:OLEObject Type="Embed" ProgID="Equation.DSMT4" ShapeID="_x0000_i1702" DrawAspect="Content" ObjectID="_1681674528" r:id="rId1164"/>
        </w:object>
      </w:r>
      <w:r w:rsidRPr="001E0EA2">
        <w:rPr>
          <w:rFonts w:ascii="Times New Roman" w:hAnsi="Times New Roman" w:cs="Times New Roman"/>
          <w:sz w:val="24"/>
          <w:szCs w:val="24"/>
          <w:lang w:val="fr-FR"/>
        </w:rPr>
        <w:t xml:space="preserve"> ta có </w:t>
      </w:r>
      <w:r w:rsidRPr="006E6ED0">
        <w:rPr>
          <w:rFonts w:ascii="Times New Roman" w:hAnsi="Times New Roman" w:cs="Times New Roman"/>
          <w:position w:val="-14"/>
          <w:sz w:val="24"/>
          <w:szCs w:val="24"/>
        </w:rPr>
        <w:object w:dxaOrig="760" w:dyaOrig="400" w14:anchorId="4F8B4A3B">
          <v:shape id="_x0000_i1703" type="#_x0000_t75" style="width:38.25pt;height:20.25pt" o:ole="">
            <v:imagedata r:id="rId1165" o:title=""/>
          </v:shape>
          <o:OLEObject Type="Embed" ProgID="Equation.DSMT4" ShapeID="_x0000_i1703" DrawAspect="Content" ObjectID="_1681674529" r:id="rId1166"/>
        </w:object>
      </w:r>
      <w:r w:rsidR="00B34AE7">
        <w:rPr>
          <w:rFonts w:ascii="Times New Roman" w:hAnsi="Times New Roman" w:cs="Times New Roman"/>
          <w:sz w:val="24"/>
          <w:szCs w:val="24"/>
        </w:rPr>
        <w:t>.</w:t>
      </w:r>
    </w:p>
    <w:p w14:paraId="3C693B1D" w14:textId="7E7DEA55" w:rsidR="00C12426" w:rsidRPr="00693124" w:rsidRDefault="001E3EFF" w:rsidP="00904EF9">
      <w:pPr>
        <w:tabs>
          <w:tab w:val="left" w:pos="2268"/>
        </w:tabs>
        <w:ind w:firstLine="0"/>
        <w:jc w:val="both"/>
        <w:rPr>
          <w:rFonts w:ascii="Times New Roman" w:hAnsi="Times New Roman" w:cs="Times New Roman"/>
          <w:sz w:val="24"/>
          <w:szCs w:val="24"/>
          <w:lang w:val="fr-FR"/>
        </w:rPr>
      </w:pPr>
      <w:r w:rsidRPr="00693124">
        <w:rPr>
          <w:rFonts w:ascii="Times New Roman" w:hAnsi="Times New Roman" w:cs="Times New Roman"/>
          <w:sz w:val="24"/>
          <w:szCs w:val="24"/>
          <w:lang w:val="fr-FR"/>
        </w:rPr>
        <w:t xml:space="preserve">Khi đó </w:t>
      </w:r>
      <w:r w:rsidRPr="006E6ED0">
        <w:rPr>
          <w:rFonts w:ascii="Times New Roman" w:hAnsi="Times New Roman" w:cs="Times New Roman"/>
          <w:position w:val="-14"/>
          <w:sz w:val="24"/>
          <w:szCs w:val="24"/>
        </w:rPr>
        <w:object w:dxaOrig="760" w:dyaOrig="400" w14:anchorId="0ADFC782">
          <v:shape id="_x0000_i1704" type="#_x0000_t75" style="width:38.25pt;height:20.25pt" o:ole="">
            <v:imagedata r:id="rId1161" o:title=""/>
          </v:shape>
          <o:OLEObject Type="Embed" ProgID="Equation.DSMT4" ShapeID="_x0000_i1704" DrawAspect="Content" ObjectID="_1681674530" r:id="rId1167"/>
        </w:object>
      </w:r>
      <w:r w:rsidRPr="00693124">
        <w:rPr>
          <w:rFonts w:ascii="Times New Roman" w:hAnsi="Times New Roman" w:cs="Times New Roman"/>
          <w:sz w:val="24"/>
          <w:szCs w:val="24"/>
          <w:lang w:val="fr-FR"/>
        </w:rPr>
        <w:t xml:space="preserve"> và </w:t>
      </w:r>
      <w:r w:rsidRPr="006E6ED0">
        <w:rPr>
          <w:rFonts w:ascii="Times New Roman" w:hAnsi="Times New Roman" w:cs="Times New Roman"/>
          <w:position w:val="-14"/>
          <w:sz w:val="24"/>
          <w:szCs w:val="24"/>
        </w:rPr>
        <w:object w:dxaOrig="760" w:dyaOrig="400" w14:anchorId="406D50CA">
          <v:shape id="_x0000_i1705" type="#_x0000_t75" style="width:38.25pt;height:20.25pt" o:ole="">
            <v:imagedata r:id="rId1165" o:title=""/>
          </v:shape>
          <o:OLEObject Type="Embed" ProgID="Equation.DSMT4" ShapeID="_x0000_i1705" DrawAspect="Content" ObjectID="_1681674531" r:id="rId1168"/>
        </w:object>
      </w:r>
      <w:r w:rsidRPr="00693124">
        <w:rPr>
          <w:rFonts w:ascii="Times New Roman" w:hAnsi="Times New Roman" w:cs="Times New Roman"/>
          <w:sz w:val="24"/>
          <w:szCs w:val="24"/>
          <w:lang w:val="fr-FR"/>
        </w:rPr>
        <w:t xml:space="preserve"> là hai điểm cực trị của đồ thị hàm số đã cho.</w:t>
      </w:r>
    </w:p>
    <w:p w14:paraId="2E55A124" w14:textId="0AFFE3F0"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position w:val="-16"/>
          <w:sz w:val="24"/>
          <w:szCs w:val="24"/>
        </w:rPr>
        <w:object w:dxaOrig="3420" w:dyaOrig="530" w14:anchorId="2DABA9FA">
          <v:shape id="_x0000_i1706" type="#_x0000_t75" style="width:171pt;height:26.25pt" o:ole="">
            <v:imagedata r:id="rId1169" o:title=""/>
          </v:shape>
          <o:OLEObject Type="Embed" ProgID="Equation.DSMT4" ShapeID="_x0000_i1706" DrawAspect="Content" ObjectID="_1681674532" r:id="rId1170"/>
        </w:object>
      </w:r>
      <w:r w:rsidR="00183C1E">
        <w:rPr>
          <w:rFonts w:ascii="Times New Roman" w:hAnsi="Times New Roman" w:cs="Times New Roman"/>
          <w:sz w:val="24"/>
          <w:szCs w:val="24"/>
        </w:rPr>
        <w:t>.</w:t>
      </w:r>
    </w:p>
    <w:p w14:paraId="2613ADD5" w14:textId="77777777"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29.</w:t>
      </w:r>
      <w:r w:rsidRPr="006E6ED0">
        <w:rPr>
          <w:rFonts w:ascii="Times New Roman" w:hAnsi="Times New Roman" w:cs="Times New Roman"/>
          <w:b/>
          <w:color w:val="FF00FF"/>
          <w:sz w:val="24"/>
          <w:szCs w:val="24"/>
        </w:rPr>
        <w:tab/>
        <w:t xml:space="preserve">[1D3-2.3-2] (thi thử lần 2 Quốc Học Huế 2020-2021) </w:t>
      </w:r>
      <w:r w:rsidRPr="006E6ED0">
        <w:rPr>
          <w:rFonts w:ascii="Times New Roman" w:hAnsi="Times New Roman" w:cs="Times New Roman"/>
          <w:sz w:val="24"/>
          <w:szCs w:val="24"/>
        </w:rPr>
        <w:t xml:space="preserve">Dãy số </w:t>
      </w:r>
      <w:r w:rsidRPr="006E6ED0">
        <w:rPr>
          <w:rFonts w:ascii="Times New Roman" w:hAnsi="Times New Roman" w:cs="Times New Roman"/>
          <w:position w:val="-14"/>
          <w:sz w:val="24"/>
          <w:szCs w:val="24"/>
        </w:rPr>
        <w:object w:dxaOrig="480" w:dyaOrig="400" w14:anchorId="2DA4AEEB">
          <v:shape id="_x0000_i1707" type="#_x0000_t75" style="width:24pt;height:20.25pt" o:ole="">
            <v:imagedata r:id="rId374" o:title=""/>
          </v:shape>
          <o:OLEObject Type="Embed" ProgID="Equation.DSMT4" ShapeID="_x0000_i1707" DrawAspect="Content" ObjectID="_1681674533" r:id="rId1171"/>
        </w:object>
      </w:r>
      <w:r w:rsidRPr="006E6ED0">
        <w:rPr>
          <w:rFonts w:ascii="Times New Roman" w:hAnsi="Times New Roman" w:cs="Times New Roman"/>
          <w:sz w:val="24"/>
          <w:szCs w:val="24"/>
        </w:rPr>
        <w:t xml:space="preserve"> nào sau đây là dãy số giảm?  </w:t>
      </w:r>
    </w:p>
    <w:p w14:paraId="5C00905B"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A. </w:t>
      </w:r>
      <w:r w:rsidRPr="006E6ED0">
        <w:rPr>
          <w:rFonts w:ascii="Times New Roman" w:hAnsi="Times New Roman" w:cs="Times New Roman"/>
          <w:color w:val="000000" w:themeColor="text1"/>
          <w:position w:val="-12"/>
          <w:sz w:val="24"/>
          <w:szCs w:val="24"/>
        </w:rPr>
        <w:object w:dxaOrig="960" w:dyaOrig="360" w14:anchorId="21D731B5">
          <v:shape id="_x0000_i1708" type="#_x0000_t75" style="width:48pt;height:18pt" o:ole="">
            <v:imagedata r:id="rId376" o:title=""/>
          </v:shape>
          <o:OLEObject Type="Embed" ProgID="Equation.DSMT4" ShapeID="_x0000_i1708" DrawAspect="Content" ObjectID="_1681674534" r:id="rId1172"/>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color w:val="000000" w:themeColor="text1"/>
          <w:position w:val="-24"/>
          <w:sz w:val="24"/>
          <w:szCs w:val="24"/>
        </w:rPr>
        <w:object w:dxaOrig="1100" w:dyaOrig="630" w14:anchorId="579AB968">
          <v:shape id="_x0000_i1709" type="#_x0000_t75" style="width:54.75pt;height:30.75pt" o:ole="">
            <v:imagedata r:id="rId378" o:title=""/>
          </v:shape>
          <o:OLEObject Type="Embed" ProgID="Equation.DSMT4" ShapeID="_x0000_i1709" DrawAspect="Content" ObjectID="_1681674535" r:id="rId1173"/>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BF7A5E">
        <w:rPr>
          <w:rFonts w:ascii="Times New Roman" w:hAnsi="Times New Roman" w:cs="Times New Roman"/>
          <w:b/>
          <w:color w:val="0000FF"/>
          <w:sz w:val="24"/>
          <w:szCs w:val="24"/>
          <w:highlight w:val="green"/>
          <w:u w:val="single"/>
        </w:rPr>
        <w:t>C.</w:t>
      </w:r>
      <w:r w:rsidRPr="00BF7A5E">
        <w:rPr>
          <w:rFonts w:ascii="Times New Roman" w:hAnsi="Times New Roman" w:cs="Times New Roman"/>
          <w:b/>
          <w:color w:val="0000FF"/>
          <w:sz w:val="24"/>
          <w:szCs w:val="24"/>
          <w:highlight w:val="green"/>
        </w:rPr>
        <w:t xml:space="preserve"> </w:t>
      </w:r>
      <w:r w:rsidRPr="009A4264">
        <w:rPr>
          <w:rFonts w:ascii="Times New Roman" w:hAnsi="Times New Roman" w:cs="Times New Roman"/>
          <w:color w:val="000000" w:themeColor="text1"/>
          <w:position w:val="-24"/>
          <w:sz w:val="24"/>
          <w:szCs w:val="24"/>
          <w:highlight w:val="green"/>
        </w:rPr>
        <w:object w:dxaOrig="1010" w:dyaOrig="630" w14:anchorId="65C79DA6">
          <v:shape id="_x0000_i1710" type="#_x0000_t75" style="width:50.25pt;height:30.75pt" o:ole="">
            <v:imagedata r:id="rId380" o:title=""/>
          </v:shape>
          <o:OLEObject Type="Embed" ProgID="Equation.DSMT4" ShapeID="_x0000_i1710" DrawAspect="Content" ObjectID="_1681674536" r:id="rId1174"/>
        </w:object>
      </w:r>
      <w:r w:rsidRPr="009A4264">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color w:val="000000" w:themeColor="text1"/>
          <w:position w:val="-24"/>
          <w:sz w:val="24"/>
          <w:szCs w:val="24"/>
        </w:rPr>
        <w:object w:dxaOrig="1080" w:dyaOrig="660" w14:anchorId="35F7E576">
          <v:shape id="_x0000_i1711" type="#_x0000_t75" style="width:54.75pt;height:33.75pt" o:ole="">
            <v:imagedata r:id="rId382" o:title=""/>
          </v:shape>
          <o:OLEObject Type="Embed" ProgID="Equation.DSMT4" ShapeID="_x0000_i1711" DrawAspect="Content" ObjectID="_1681674537" r:id="rId1175"/>
        </w:object>
      </w:r>
      <w:r w:rsidRPr="006E6ED0">
        <w:rPr>
          <w:rFonts w:ascii="Times New Roman" w:hAnsi="Times New Roman" w:cs="Times New Roman"/>
          <w:color w:val="000000" w:themeColor="text1"/>
          <w:sz w:val="24"/>
          <w:szCs w:val="24"/>
        </w:rPr>
        <w:t>.</w:t>
      </w:r>
    </w:p>
    <w:p w14:paraId="1CAED3F1"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7A059911"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Lê Hồng Thịnh                    </w:t>
      </w:r>
    </w:p>
    <w:p w14:paraId="43CE1D2F" w14:textId="057FC151" w:rsidR="00837006" w:rsidRPr="00340777" w:rsidRDefault="00837006" w:rsidP="00904EF9">
      <w:pPr>
        <w:tabs>
          <w:tab w:val="left" w:pos="2268"/>
        </w:tabs>
        <w:ind w:firstLine="0"/>
        <w:jc w:val="both"/>
        <w:rPr>
          <w:rFonts w:ascii="Times New Roman" w:hAnsi="Times New Roman" w:cs="Times New Roman"/>
          <w:bCs/>
          <w:color w:val="0000FF"/>
          <w:sz w:val="24"/>
          <w:szCs w:val="24"/>
        </w:rPr>
      </w:pPr>
      <w:bookmarkStart w:id="8" w:name="_Hlk69422079"/>
      <w:r w:rsidRPr="00340777">
        <w:rPr>
          <w:rFonts w:ascii="Times New Roman" w:hAnsi="Times New Roman" w:cs="Times New Roman"/>
          <w:bCs/>
          <w:sz w:val="24"/>
          <w:szCs w:val="24"/>
          <w:highlight w:val="green"/>
        </w:rPr>
        <w:t>Chọn C</w:t>
      </w:r>
      <w:r w:rsidR="00340777" w:rsidRPr="00340777">
        <w:rPr>
          <w:rFonts w:ascii="Times New Roman" w:hAnsi="Times New Roman" w:cs="Times New Roman"/>
          <w:bCs/>
          <w:sz w:val="24"/>
          <w:szCs w:val="24"/>
          <w:highlight w:val="green"/>
        </w:rPr>
        <w:t>.</w:t>
      </w:r>
      <w:r w:rsidRPr="00340777">
        <w:rPr>
          <w:rFonts w:ascii="Times New Roman" w:hAnsi="Times New Roman" w:cs="Times New Roman"/>
          <w:bCs/>
          <w:sz w:val="24"/>
          <w:szCs w:val="24"/>
        </w:rPr>
        <w:t xml:space="preserve">                    </w:t>
      </w:r>
    </w:p>
    <w:bookmarkEnd w:id="8"/>
    <w:p w14:paraId="55425F3A" w14:textId="7117D513" w:rsidR="00837006" w:rsidRPr="006E6ED0" w:rsidRDefault="00837006" w:rsidP="00904EF9">
      <w:pPr>
        <w:tabs>
          <w:tab w:val="left" w:pos="2268"/>
        </w:tabs>
        <w:ind w:firstLine="0"/>
        <w:jc w:val="both"/>
        <w:rPr>
          <w:rFonts w:ascii="Times New Roman" w:hAnsi="Times New Roman" w:cs="Times New Roman"/>
          <w:color w:val="000000" w:themeColor="text1"/>
          <w:sz w:val="24"/>
          <w:szCs w:val="24"/>
        </w:rPr>
      </w:pPr>
      <w:r w:rsidRPr="006E6ED0">
        <w:rPr>
          <w:rFonts w:ascii="Times New Roman" w:hAnsi="Times New Roman" w:cs="Times New Roman"/>
          <w:sz w:val="24"/>
          <w:szCs w:val="24"/>
        </w:rPr>
        <w:t xml:space="preserve">- Xét phương án A: </w:t>
      </w:r>
      <w:r w:rsidRPr="006E6ED0">
        <w:rPr>
          <w:rFonts w:ascii="Times New Roman" w:hAnsi="Times New Roman" w:cs="Times New Roman"/>
          <w:color w:val="000000" w:themeColor="text1"/>
          <w:position w:val="-12"/>
          <w:sz w:val="24"/>
          <w:szCs w:val="24"/>
        </w:rPr>
        <w:object w:dxaOrig="960" w:dyaOrig="360" w14:anchorId="022AB8E3">
          <v:shape id="_x0000_i1712" type="#_x0000_t75" style="width:48pt;height:18pt" o:ole="">
            <v:imagedata r:id="rId376" o:title=""/>
          </v:shape>
          <o:OLEObject Type="Embed" ProgID="Equation.DSMT4" ShapeID="_x0000_i1712" DrawAspect="Content" ObjectID="_1681674538" r:id="rId1176"/>
        </w:object>
      </w:r>
      <w:r w:rsidRPr="006E6ED0">
        <w:rPr>
          <w:rFonts w:ascii="Times New Roman" w:hAnsi="Times New Roman" w:cs="Times New Roman"/>
          <w:color w:val="000000" w:themeColor="text1"/>
          <w:sz w:val="24"/>
          <w:szCs w:val="24"/>
        </w:rPr>
        <w:t xml:space="preserve"> </w:t>
      </w:r>
    </w:p>
    <w:p w14:paraId="6E4C1506"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color w:val="000000" w:themeColor="text1"/>
          <w:sz w:val="24"/>
          <w:szCs w:val="24"/>
        </w:rPr>
        <w:t xml:space="preserve">Dựa vào tính chất của hàm số sin ta thấy dãy số </w:t>
      </w:r>
      <w:r w:rsidRPr="006E6ED0">
        <w:rPr>
          <w:rFonts w:ascii="Times New Roman" w:hAnsi="Times New Roman" w:cs="Times New Roman"/>
          <w:position w:val="-14"/>
          <w:sz w:val="24"/>
          <w:szCs w:val="24"/>
        </w:rPr>
        <w:object w:dxaOrig="480" w:dyaOrig="400" w14:anchorId="3C0387D9">
          <v:shape id="_x0000_i1713" type="#_x0000_t75" style="width:24pt;height:20.25pt" o:ole="">
            <v:imagedata r:id="rId374" o:title=""/>
          </v:shape>
          <o:OLEObject Type="Embed" ProgID="Equation.DSMT4" ShapeID="_x0000_i1713" DrawAspect="Content" ObjectID="_1681674539" r:id="rId1177"/>
        </w:object>
      </w:r>
      <w:r w:rsidRPr="006E6ED0">
        <w:rPr>
          <w:rFonts w:ascii="Times New Roman" w:hAnsi="Times New Roman" w:cs="Times New Roman"/>
          <w:sz w:val="24"/>
          <w:szCs w:val="24"/>
        </w:rPr>
        <w:t xml:space="preserve"> với </w:t>
      </w:r>
      <w:r w:rsidRPr="006E6ED0">
        <w:rPr>
          <w:rFonts w:ascii="Times New Roman" w:hAnsi="Times New Roman" w:cs="Times New Roman"/>
          <w:color w:val="000000" w:themeColor="text1"/>
          <w:position w:val="-12"/>
          <w:sz w:val="24"/>
          <w:szCs w:val="24"/>
        </w:rPr>
        <w:object w:dxaOrig="960" w:dyaOrig="360" w14:anchorId="6E7F7031">
          <v:shape id="_x0000_i1714" type="#_x0000_t75" style="width:48pt;height:18pt" o:ole="">
            <v:imagedata r:id="rId376" o:title=""/>
          </v:shape>
          <o:OLEObject Type="Embed" ProgID="Equation.DSMT4" ShapeID="_x0000_i1714" DrawAspect="Content" ObjectID="_1681674540" r:id="rId1178"/>
        </w:object>
      </w:r>
      <w:r w:rsidRPr="006E6ED0">
        <w:rPr>
          <w:rFonts w:ascii="Times New Roman" w:hAnsi="Times New Roman" w:cs="Times New Roman"/>
          <w:color w:val="000000" w:themeColor="text1"/>
          <w:sz w:val="24"/>
          <w:szCs w:val="24"/>
        </w:rPr>
        <w:t xml:space="preserve"> là không tăng, không giảm (Loại).</w:t>
      </w:r>
    </w:p>
    <w:p w14:paraId="77CF8907" w14:textId="2A78A327" w:rsidR="00837006" w:rsidRPr="006E6ED0" w:rsidRDefault="00837006" w:rsidP="00904EF9">
      <w:pPr>
        <w:tabs>
          <w:tab w:val="left" w:pos="2268"/>
        </w:tabs>
        <w:ind w:firstLine="0"/>
        <w:jc w:val="both"/>
        <w:rPr>
          <w:rFonts w:ascii="Times New Roman" w:hAnsi="Times New Roman" w:cs="Times New Roman"/>
          <w:color w:val="000000" w:themeColor="text1"/>
          <w:sz w:val="24"/>
          <w:szCs w:val="24"/>
        </w:rPr>
      </w:pPr>
      <w:r w:rsidRPr="006E6ED0">
        <w:rPr>
          <w:rFonts w:ascii="Times New Roman" w:hAnsi="Times New Roman" w:cs="Times New Roman"/>
          <w:sz w:val="24"/>
          <w:szCs w:val="24"/>
        </w:rPr>
        <w:t xml:space="preserve">- Xét phương án B: </w:t>
      </w:r>
      <w:r w:rsidRPr="006E6ED0">
        <w:rPr>
          <w:rFonts w:ascii="Times New Roman" w:hAnsi="Times New Roman" w:cs="Times New Roman"/>
          <w:color w:val="000000" w:themeColor="text1"/>
          <w:position w:val="-24"/>
          <w:sz w:val="24"/>
          <w:szCs w:val="24"/>
        </w:rPr>
        <w:object w:dxaOrig="1100" w:dyaOrig="630" w14:anchorId="29FFE8E9">
          <v:shape id="_x0000_i1715" type="#_x0000_t75" style="width:54.75pt;height:30.75pt" o:ole="">
            <v:imagedata r:id="rId378" o:title=""/>
          </v:shape>
          <o:OLEObject Type="Embed" ProgID="Equation.DSMT4" ShapeID="_x0000_i1715" DrawAspect="Content" ObjectID="_1681674541" r:id="rId1179"/>
        </w:object>
      </w:r>
    </w:p>
    <w:p w14:paraId="6FC8C980" w14:textId="46B69ED1"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color w:val="000000" w:themeColor="text1"/>
          <w:sz w:val="24"/>
          <w:szCs w:val="24"/>
        </w:rPr>
        <w:t xml:space="preserve">Ta có </w:t>
      </w:r>
      <w:r w:rsidR="00BF7A5E" w:rsidRPr="006E6ED0">
        <w:rPr>
          <w:rFonts w:ascii="Times New Roman" w:hAnsi="Times New Roman" w:cs="Times New Roman"/>
          <w:color w:val="000000" w:themeColor="text1"/>
          <w:position w:val="-24"/>
          <w:sz w:val="24"/>
          <w:szCs w:val="24"/>
        </w:rPr>
        <w:object w:dxaOrig="2560" w:dyaOrig="620" w14:anchorId="5996F5B4">
          <v:shape id="_x0000_i1716" type="#_x0000_t75" style="width:128.25pt;height:30.75pt" o:ole="">
            <v:imagedata r:id="rId1180" o:title=""/>
          </v:shape>
          <o:OLEObject Type="Embed" ProgID="Equation.DSMT4" ShapeID="_x0000_i1716" DrawAspect="Content" ObjectID="_1681674542" r:id="rId1181"/>
        </w:object>
      </w:r>
      <w:r w:rsidRPr="006E6ED0">
        <w:rPr>
          <w:rFonts w:ascii="Times New Roman" w:hAnsi="Times New Roman" w:cs="Times New Roman"/>
          <w:color w:val="000000" w:themeColor="text1"/>
          <w:sz w:val="24"/>
          <w:szCs w:val="24"/>
        </w:rPr>
        <w:t xml:space="preserve"> (Loại)</w:t>
      </w:r>
      <w:r w:rsidR="00565763">
        <w:rPr>
          <w:rFonts w:ascii="Times New Roman" w:hAnsi="Times New Roman" w:cs="Times New Roman"/>
          <w:color w:val="000000" w:themeColor="text1"/>
          <w:sz w:val="24"/>
          <w:szCs w:val="24"/>
        </w:rPr>
        <w:t>.</w:t>
      </w:r>
    </w:p>
    <w:p w14:paraId="04E72C5D" w14:textId="77777777" w:rsidR="00837006" w:rsidRPr="001E0EA2"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 Xét phương án C : </w:t>
      </w:r>
      <w:r w:rsidRPr="006E6ED0">
        <w:rPr>
          <w:rFonts w:ascii="Times New Roman" w:hAnsi="Times New Roman" w:cs="Times New Roman"/>
          <w:color w:val="000000" w:themeColor="text1"/>
          <w:position w:val="-24"/>
          <w:sz w:val="24"/>
          <w:szCs w:val="24"/>
        </w:rPr>
        <w:object w:dxaOrig="1010" w:dyaOrig="630" w14:anchorId="0F5CEA09">
          <v:shape id="_x0000_i1717" type="#_x0000_t75" style="width:50.25pt;height:30.75pt" o:ole="">
            <v:imagedata r:id="rId380" o:title=""/>
          </v:shape>
          <o:OLEObject Type="Embed" ProgID="Equation.DSMT4" ShapeID="_x0000_i1717" DrawAspect="Content" ObjectID="_1681674543" r:id="rId1182"/>
        </w:object>
      </w:r>
    </w:p>
    <w:p w14:paraId="339D9ED0" w14:textId="7F715FBB" w:rsidR="00837006" w:rsidRPr="001E0EA2" w:rsidRDefault="00837006" w:rsidP="00904EF9">
      <w:pPr>
        <w:tabs>
          <w:tab w:val="left" w:pos="2268"/>
        </w:tabs>
        <w:ind w:firstLine="0"/>
        <w:jc w:val="both"/>
        <w:rPr>
          <w:rFonts w:ascii="Times New Roman" w:hAnsi="Times New Roman" w:cs="Times New Roman"/>
          <w:color w:val="000000" w:themeColor="text1"/>
          <w:sz w:val="24"/>
          <w:szCs w:val="24"/>
          <w:lang w:val="fr-FR"/>
        </w:rPr>
      </w:pPr>
      <w:r w:rsidRPr="001E0EA2">
        <w:rPr>
          <w:rFonts w:ascii="Times New Roman" w:hAnsi="Times New Roman" w:cs="Times New Roman"/>
          <w:color w:val="000000" w:themeColor="text1"/>
          <w:sz w:val="24"/>
          <w:szCs w:val="24"/>
          <w:lang w:val="fr-FR"/>
        </w:rPr>
        <w:t xml:space="preserve">Ta có </w:t>
      </w:r>
      <w:r w:rsidRPr="006E6ED0">
        <w:rPr>
          <w:rFonts w:ascii="Times New Roman" w:hAnsi="Times New Roman" w:cs="Times New Roman"/>
          <w:color w:val="000000" w:themeColor="text1"/>
          <w:position w:val="-32"/>
          <w:sz w:val="24"/>
          <w:szCs w:val="24"/>
        </w:rPr>
        <w:object w:dxaOrig="7840" w:dyaOrig="700" w14:anchorId="7A8B2778">
          <v:shape id="_x0000_i1718" type="#_x0000_t75" style="width:392.25pt;height:35.25pt" o:ole="">
            <v:imagedata r:id="rId1183" o:title=""/>
          </v:shape>
          <o:OLEObject Type="Embed" ProgID="Equation.DSMT4" ShapeID="_x0000_i1718" DrawAspect="Content" ObjectID="_1681674544" r:id="rId1184"/>
        </w:object>
      </w:r>
      <w:r w:rsidR="00565763" w:rsidRPr="00CC1030">
        <w:rPr>
          <w:rFonts w:ascii="Times New Roman" w:hAnsi="Times New Roman" w:cs="Times New Roman"/>
          <w:color w:val="000000" w:themeColor="text1"/>
          <w:sz w:val="24"/>
          <w:szCs w:val="24"/>
          <w:lang w:val="fr-FR"/>
        </w:rPr>
        <w:t>.</w:t>
      </w:r>
    </w:p>
    <w:p w14:paraId="40E25FCA" w14:textId="77777777" w:rsidR="00837006" w:rsidRPr="001E0EA2"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Suy ra dãy số </w:t>
      </w:r>
      <w:r w:rsidRPr="006E6ED0">
        <w:rPr>
          <w:rFonts w:ascii="Times New Roman" w:hAnsi="Times New Roman" w:cs="Times New Roman"/>
          <w:position w:val="-14"/>
          <w:sz w:val="24"/>
          <w:szCs w:val="24"/>
        </w:rPr>
        <w:object w:dxaOrig="480" w:dyaOrig="400" w14:anchorId="47761C62">
          <v:shape id="_x0000_i1719" type="#_x0000_t75" style="width:24pt;height:20.25pt" o:ole="">
            <v:imagedata r:id="rId374" o:title=""/>
          </v:shape>
          <o:OLEObject Type="Embed" ProgID="Equation.DSMT4" ShapeID="_x0000_i1719" DrawAspect="Content" ObjectID="_1681674545" r:id="rId1185"/>
        </w:object>
      </w:r>
      <w:r w:rsidRPr="001E0EA2">
        <w:rPr>
          <w:rFonts w:ascii="Times New Roman" w:hAnsi="Times New Roman" w:cs="Times New Roman"/>
          <w:sz w:val="24"/>
          <w:szCs w:val="24"/>
          <w:lang w:val="fr-FR"/>
        </w:rPr>
        <w:t xml:space="preserve"> với </w:t>
      </w:r>
      <w:r w:rsidRPr="006E6ED0">
        <w:rPr>
          <w:rFonts w:ascii="Times New Roman" w:hAnsi="Times New Roman" w:cs="Times New Roman"/>
          <w:color w:val="000000" w:themeColor="text1"/>
          <w:position w:val="-24"/>
          <w:sz w:val="24"/>
          <w:szCs w:val="24"/>
        </w:rPr>
        <w:object w:dxaOrig="1010" w:dyaOrig="630" w14:anchorId="192BA3C3">
          <v:shape id="_x0000_i1720" type="#_x0000_t75" style="width:50.25pt;height:30.75pt" o:ole="">
            <v:imagedata r:id="rId380" o:title=""/>
          </v:shape>
          <o:OLEObject Type="Embed" ProgID="Equation.DSMT4" ShapeID="_x0000_i1720" DrawAspect="Content" ObjectID="_1681674546" r:id="rId1186"/>
        </w:object>
      </w:r>
      <w:r w:rsidRPr="001E0EA2">
        <w:rPr>
          <w:rFonts w:ascii="Times New Roman" w:hAnsi="Times New Roman" w:cs="Times New Roman"/>
          <w:color w:val="000000" w:themeColor="text1"/>
          <w:sz w:val="24"/>
          <w:szCs w:val="24"/>
          <w:lang w:val="fr-FR"/>
        </w:rPr>
        <w:t xml:space="preserve"> là dãy số giảm. </w:t>
      </w:r>
    </w:p>
    <w:p w14:paraId="47819423" w14:textId="77777777" w:rsidR="00837006" w:rsidRPr="001E0EA2" w:rsidRDefault="00837006" w:rsidP="00904EF9">
      <w:pPr>
        <w:tabs>
          <w:tab w:val="left" w:pos="2268"/>
        </w:tabs>
        <w:ind w:firstLine="0"/>
        <w:jc w:val="both"/>
        <w:rPr>
          <w:rFonts w:ascii="Times New Roman" w:hAnsi="Times New Roman" w:cs="Times New Roman"/>
          <w:color w:val="000000" w:themeColor="text1"/>
          <w:sz w:val="24"/>
          <w:szCs w:val="24"/>
          <w:lang w:val="fr-FR"/>
        </w:rPr>
      </w:pPr>
      <w:r w:rsidRPr="001E0EA2">
        <w:rPr>
          <w:rFonts w:ascii="Times New Roman" w:hAnsi="Times New Roman" w:cs="Times New Roman"/>
          <w:sz w:val="24"/>
          <w:szCs w:val="24"/>
          <w:lang w:val="fr-FR"/>
        </w:rPr>
        <w:t xml:space="preserve">- Xét phương án D : </w:t>
      </w:r>
      <w:r w:rsidRPr="006E6ED0">
        <w:rPr>
          <w:rFonts w:ascii="Times New Roman" w:hAnsi="Times New Roman" w:cs="Times New Roman"/>
          <w:color w:val="000000" w:themeColor="text1"/>
          <w:position w:val="-24"/>
          <w:sz w:val="24"/>
          <w:szCs w:val="24"/>
        </w:rPr>
        <w:object w:dxaOrig="1080" w:dyaOrig="660" w14:anchorId="3A36203F">
          <v:shape id="_x0000_i1721" type="#_x0000_t75" style="width:54.75pt;height:33.75pt" o:ole="">
            <v:imagedata r:id="rId382" o:title=""/>
          </v:shape>
          <o:OLEObject Type="Embed" ProgID="Equation.DSMT4" ShapeID="_x0000_i1721" DrawAspect="Content" ObjectID="_1681674547" r:id="rId1187"/>
        </w:object>
      </w:r>
    </w:p>
    <w:p w14:paraId="511CCEB1" w14:textId="6C226B0A" w:rsidR="00837006" w:rsidRPr="001E0EA2"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color w:val="000000" w:themeColor="text1"/>
          <w:sz w:val="24"/>
          <w:szCs w:val="24"/>
          <w:lang w:val="fr-FR"/>
        </w:rPr>
        <w:t>Ta có</w:t>
      </w:r>
      <w:r w:rsidR="00565763">
        <w:rPr>
          <w:rFonts w:ascii="Times New Roman" w:hAnsi="Times New Roman" w:cs="Times New Roman"/>
          <w:color w:val="000000" w:themeColor="text1"/>
          <w:sz w:val="24"/>
          <w:szCs w:val="24"/>
          <w:lang w:val="fr-FR"/>
        </w:rPr>
        <w:t> :</w:t>
      </w:r>
      <w:r w:rsidRPr="001E0EA2">
        <w:rPr>
          <w:rFonts w:ascii="Times New Roman" w:hAnsi="Times New Roman" w:cs="Times New Roman"/>
          <w:color w:val="000000" w:themeColor="text1"/>
          <w:sz w:val="24"/>
          <w:szCs w:val="24"/>
          <w:lang w:val="fr-FR"/>
        </w:rPr>
        <w:t xml:space="preserve"> </w:t>
      </w:r>
      <w:r w:rsidRPr="006E6ED0">
        <w:rPr>
          <w:rFonts w:ascii="Times New Roman" w:hAnsi="Times New Roman" w:cs="Times New Roman"/>
          <w:color w:val="000000" w:themeColor="text1"/>
          <w:position w:val="-24"/>
          <w:sz w:val="24"/>
          <w:szCs w:val="24"/>
        </w:rPr>
        <w:object w:dxaOrig="2250" w:dyaOrig="630" w14:anchorId="497FD166">
          <v:shape id="_x0000_i1722" type="#_x0000_t75" style="width:112.5pt;height:30.75pt" o:ole="">
            <v:imagedata r:id="rId1188" o:title=""/>
          </v:shape>
          <o:OLEObject Type="Embed" ProgID="Equation.DSMT4" ShapeID="_x0000_i1722" DrawAspect="Content" ObjectID="_1681674548" r:id="rId1189"/>
        </w:object>
      </w:r>
      <w:r w:rsidRPr="001E0EA2">
        <w:rPr>
          <w:rFonts w:ascii="Times New Roman" w:hAnsi="Times New Roman" w:cs="Times New Roman"/>
          <w:color w:val="000000" w:themeColor="text1"/>
          <w:sz w:val="24"/>
          <w:szCs w:val="24"/>
          <w:lang w:val="fr-FR"/>
        </w:rPr>
        <w:t>(Loại)</w:t>
      </w:r>
      <w:r w:rsidR="00565763">
        <w:rPr>
          <w:rFonts w:ascii="Times New Roman" w:hAnsi="Times New Roman" w:cs="Times New Roman"/>
          <w:color w:val="000000" w:themeColor="text1"/>
          <w:sz w:val="24"/>
          <w:szCs w:val="24"/>
          <w:lang w:val="fr-FR"/>
        </w:rPr>
        <w:t>.</w:t>
      </w:r>
    </w:p>
    <w:p w14:paraId="59323D2F" w14:textId="3AB9C596" w:rsidR="00837006" w:rsidRPr="00837006" w:rsidRDefault="00837006" w:rsidP="00904EF9">
      <w:pPr>
        <w:tabs>
          <w:tab w:val="left" w:pos="2268"/>
        </w:tabs>
        <w:spacing w:before="0" w:line="276" w:lineRule="auto"/>
        <w:ind w:hanging="964"/>
        <w:jc w:val="both"/>
        <w:rPr>
          <w:rFonts w:ascii="Times New Roman" w:hAnsi="Times New Roman" w:cs="Times New Roman"/>
          <w:sz w:val="24"/>
          <w:szCs w:val="24"/>
          <w:lang w:val="fr-FR"/>
        </w:rPr>
      </w:pPr>
      <w:r w:rsidRPr="001E0EA2">
        <w:rPr>
          <w:rFonts w:ascii="Times New Roman" w:hAnsi="Times New Roman" w:cs="Times New Roman"/>
          <w:b/>
          <w:color w:val="0000FF"/>
          <w:sz w:val="24"/>
          <w:szCs w:val="24"/>
          <w:lang w:val="fr-FR"/>
        </w:rPr>
        <w:t>Câu</w:t>
      </w:r>
      <w:r w:rsidRPr="006E6ED0">
        <w:rPr>
          <w:rFonts w:ascii="Times New Roman" w:hAnsi="Times New Roman" w:cs="Times New Roman"/>
          <w:b/>
          <w:color w:val="0000FF"/>
          <w:sz w:val="24"/>
          <w:szCs w:val="24"/>
          <w:lang w:val="vi-VN"/>
        </w:rPr>
        <w:t xml:space="preserve"> </w:t>
      </w:r>
      <w:r w:rsidRPr="001E0EA2">
        <w:rPr>
          <w:rFonts w:ascii="Times New Roman" w:hAnsi="Times New Roman" w:cs="Times New Roman"/>
          <w:b/>
          <w:color w:val="0000FF"/>
          <w:sz w:val="24"/>
          <w:szCs w:val="24"/>
          <w:lang w:val="fr-FR"/>
        </w:rPr>
        <w:t>30.</w:t>
      </w:r>
      <w:r w:rsidRPr="001E0EA2">
        <w:rPr>
          <w:rFonts w:ascii="Times New Roman" w:hAnsi="Times New Roman" w:cs="Times New Roman"/>
          <w:b/>
          <w:color w:val="FF00FF"/>
          <w:sz w:val="24"/>
          <w:szCs w:val="24"/>
          <w:lang w:val="fr-FR"/>
        </w:rPr>
        <w:tab/>
        <w:t xml:space="preserve">[0D6-3.4-2] (thi thử lần 2 Quốc Học Huế 2020-2021) </w:t>
      </w:r>
      <w:r w:rsidRPr="001E0EA2">
        <w:rPr>
          <w:rFonts w:ascii="Times New Roman" w:hAnsi="Times New Roman" w:cs="Times New Roman"/>
          <w:sz w:val="24"/>
          <w:szCs w:val="24"/>
          <w:lang w:val="fr-FR"/>
        </w:rPr>
        <w:t xml:space="preserve">Cho </w:t>
      </w:r>
      <w:r w:rsidRPr="006E6ED0">
        <w:rPr>
          <w:rFonts w:ascii="Times New Roman" w:hAnsi="Times New Roman" w:cs="Times New Roman"/>
          <w:position w:val="-24"/>
          <w:sz w:val="24"/>
          <w:szCs w:val="24"/>
        </w:rPr>
        <w:object w:dxaOrig="1500" w:dyaOrig="680" w14:anchorId="47911EF4">
          <v:shape id="_x0000_i1723" type="#_x0000_t75" style="width:75pt;height:33.75pt" o:ole="">
            <v:imagedata r:id="rId384" o:title=""/>
          </v:shape>
          <o:OLEObject Type="Embed" ProgID="Equation.DSMT4" ShapeID="_x0000_i1723" DrawAspect="Content" ObjectID="_1681674549" r:id="rId1190"/>
        </w:object>
      </w:r>
      <w:r w:rsidRPr="001E0EA2">
        <w:rPr>
          <w:rFonts w:ascii="Times New Roman" w:hAnsi="Times New Roman" w:cs="Times New Roman"/>
          <w:sz w:val="24"/>
          <w:szCs w:val="24"/>
          <w:lang w:val="fr-FR"/>
        </w:rPr>
        <w:t xml:space="preserve">. </w:t>
      </w:r>
      <w:r w:rsidRPr="00837006">
        <w:rPr>
          <w:rFonts w:ascii="Times New Roman" w:hAnsi="Times New Roman" w:cs="Times New Roman"/>
          <w:sz w:val="24"/>
          <w:szCs w:val="24"/>
          <w:lang w:val="fr-FR"/>
        </w:rPr>
        <w:t xml:space="preserve">Tính </w:t>
      </w:r>
      <w:r w:rsidRPr="006E6ED0">
        <w:rPr>
          <w:rFonts w:ascii="Times New Roman" w:hAnsi="Times New Roman" w:cs="Times New Roman"/>
          <w:position w:val="-6"/>
          <w:sz w:val="24"/>
          <w:szCs w:val="24"/>
        </w:rPr>
        <w:object w:dxaOrig="1820" w:dyaOrig="330" w14:anchorId="255D5BDF">
          <v:shape id="_x0000_i1724" type="#_x0000_t75" style="width:90.75pt;height:16.5pt" o:ole="">
            <v:imagedata r:id="rId386" o:title=""/>
          </v:shape>
          <o:OLEObject Type="Embed" ProgID="Equation.DSMT4" ShapeID="_x0000_i1724" DrawAspect="Content" ObjectID="_1681674550" r:id="rId1191"/>
        </w:object>
      </w:r>
      <w:r w:rsidR="00565763" w:rsidRPr="00090D89">
        <w:rPr>
          <w:rFonts w:ascii="Times New Roman" w:hAnsi="Times New Roman" w:cs="Times New Roman"/>
          <w:sz w:val="24"/>
          <w:szCs w:val="24"/>
          <w:lang w:val="fr-FR"/>
        </w:rPr>
        <w:t> </w:t>
      </w:r>
      <w:r w:rsidR="00F33858">
        <w:rPr>
          <w:rFonts w:ascii="Times New Roman" w:hAnsi="Times New Roman" w:cs="Times New Roman"/>
          <w:sz w:val="24"/>
          <w:szCs w:val="24"/>
          <w:lang w:val="fr-FR"/>
        </w:rPr>
        <w:t>.</w:t>
      </w:r>
    </w:p>
    <w:p w14:paraId="77620897" w14:textId="77777777" w:rsidR="00837006" w:rsidRPr="00837006"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lang w:val="fr-FR"/>
        </w:rPr>
      </w:pPr>
      <w:r w:rsidRPr="00837006">
        <w:rPr>
          <w:rFonts w:ascii="Times New Roman" w:hAnsi="Times New Roman" w:cs="Times New Roman"/>
          <w:b/>
          <w:color w:val="0000FF"/>
          <w:sz w:val="24"/>
          <w:szCs w:val="24"/>
          <w:lang w:val="fr-FR"/>
        </w:rPr>
        <w:t xml:space="preserve">A. </w:t>
      </w:r>
      <w:r w:rsidRPr="006E6ED0">
        <w:rPr>
          <w:rFonts w:ascii="Times New Roman" w:hAnsi="Times New Roman" w:cs="Times New Roman"/>
          <w:position w:val="-24"/>
          <w:sz w:val="24"/>
          <w:szCs w:val="24"/>
        </w:rPr>
        <w:object w:dxaOrig="420" w:dyaOrig="640" w14:anchorId="099A3CB4">
          <v:shape id="_x0000_i1725" type="#_x0000_t75" style="width:21pt;height:33pt" o:ole="">
            <v:imagedata r:id="rId388" o:title=""/>
          </v:shape>
          <o:OLEObject Type="Embed" ProgID="Equation.DSMT4" ShapeID="_x0000_i1725" DrawAspect="Content" ObjectID="_1681674551" r:id="rId1192"/>
        </w:object>
      </w:r>
      <w:r w:rsidRPr="00837006">
        <w:rPr>
          <w:rFonts w:ascii="Times New Roman" w:hAnsi="Times New Roman" w:cs="Times New Roman"/>
          <w:color w:val="000000" w:themeColor="text1"/>
          <w:sz w:val="24"/>
          <w:szCs w:val="24"/>
          <w:lang w:val="fr-FR"/>
        </w:rPr>
        <w:t>.</w:t>
      </w:r>
      <w:r w:rsidRPr="00837006">
        <w:rPr>
          <w:rFonts w:ascii="Times New Roman" w:hAnsi="Times New Roman" w:cs="Times New Roman"/>
          <w:sz w:val="24"/>
          <w:szCs w:val="24"/>
          <w:lang w:val="fr-FR"/>
        </w:rPr>
        <w:tab/>
      </w:r>
      <w:r w:rsidRPr="00837006">
        <w:rPr>
          <w:rFonts w:ascii="Times New Roman" w:hAnsi="Times New Roman" w:cs="Times New Roman"/>
          <w:b/>
          <w:color w:val="0000FF"/>
          <w:sz w:val="24"/>
          <w:szCs w:val="24"/>
          <w:lang w:val="fr-FR"/>
        </w:rPr>
        <w:t xml:space="preserve">B. </w:t>
      </w:r>
      <w:r w:rsidRPr="006E6ED0">
        <w:rPr>
          <w:rFonts w:ascii="Times New Roman" w:hAnsi="Times New Roman" w:cs="Times New Roman"/>
          <w:position w:val="-24"/>
          <w:sz w:val="24"/>
          <w:szCs w:val="24"/>
        </w:rPr>
        <w:object w:dxaOrig="310" w:dyaOrig="640" w14:anchorId="7D176BD3">
          <v:shape id="_x0000_i1726" type="#_x0000_t75" style="width:15.75pt;height:33pt" o:ole="">
            <v:imagedata r:id="rId390" o:title=""/>
          </v:shape>
          <o:OLEObject Type="Embed" ProgID="Equation.DSMT4" ShapeID="_x0000_i1726" DrawAspect="Content" ObjectID="_1681674552" r:id="rId1193"/>
        </w:object>
      </w:r>
      <w:r w:rsidRPr="00837006">
        <w:rPr>
          <w:rFonts w:ascii="Times New Roman" w:hAnsi="Times New Roman" w:cs="Times New Roman"/>
          <w:color w:val="000000" w:themeColor="text1"/>
          <w:sz w:val="24"/>
          <w:szCs w:val="24"/>
          <w:lang w:val="fr-FR"/>
        </w:rPr>
        <w:t>.</w:t>
      </w:r>
      <w:r w:rsidRPr="00837006">
        <w:rPr>
          <w:rFonts w:ascii="Times New Roman" w:hAnsi="Times New Roman" w:cs="Times New Roman"/>
          <w:sz w:val="24"/>
          <w:szCs w:val="24"/>
          <w:lang w:val="fr-FR"/>
        </w:rPr>
        <w:tab/>
      </w:r>
      <w:r w:rsidRPr="00837006">
        <w:rPr>
          <w:rFonts w:ascii="Times New Roman" w:hAnsi="Times New Roman" w:cs="Times New Roman"/>
          <w:b/>
          <w:color w:val="0000FF"/>
          <w:sz w:val="24"/>
          <w:szCs w:val="24"/>
          <w:lang w:val="fr-FR"/>
        </w:rPr>
        <w:t xml:space="preserve">C. </w:t>
      </w:r>
      <w:r w:rsidRPr="006E6ED0">
        <w:rPr>
          <w:rFonts w:ascii="Times New Roman" w:hAnsi="Times New Roman" w:cs="Times New Roman"/>
          <w:position w:val="-24"/>
          <w:sz w:val="24"/>
          <w:szCs w:val="24"/>
        </w:rPr>
        <w:object w:dxaOrig="420" w:dyaOrig="640" w14:anchorId="069084D4">
          <v:shape id="_x0000_i1727" type="#_x0000_t75" style="width:21pt;height:33pt" o:ole="">
            <v:imagedata r:id="rId392" o:title=""/>
          </v:shape>
          <o:OLEObject Type="Embed" ProgID="Equation.DSMT4" ShapeID="_x0000_i1727" DrawAspect="Content" ObjectID="_1681674553" r:id="rId1194"/>
        </w:object>
      </w:r>
      <w:r w:rsidRPr="00837006">
        <w:rPr>
          <w:rFonts w:ascii="Times New Roman" w:hAnsi="Times New Roman" w:cs="Times New Roman"/>
          <w:color w:val="000000" w:themeColor="text1"/>
          <w:sz w:val="24"/>
          <w:szCs w:val="24"/>
          <w:lang w:val="fr-FR"/>
        </w:rPr>
        <w:t>.</w:t>
      </w:r>
      <w:r w:rsidRPr="00837006">
        <w:rPr>
          <w:rFonts w:ascii="Times New Roman" w:hAnsi="Times New Roman" w:cs="Times New Roman"/>
          <w:sz w:val="24"/>
          <w:szCs w:val="24"/>
          <w:lang w:val="fr-FR"/>
        </w:rPr>
        <w:tab/>
      </w:r>
      <w:r w:rsidRPr="009A4264">
        <w:rPr>
          <w:rFonts w:ascii="Times New Roman" w:hAnsi="Times New Roman" w:cs="Times New Roman"/>
          <w:b/>
          <w:color w:val="0000FF"/>
          <w:sz w:val="24"/>
          <w:szCs w:val="24"/>
          <w:highlight w:val="green"/>
          <w:u w:val="single"/>
          <w:lang w:val="fr-FR"/>
        </w:rPr>
        <w:t xml:space="preserve">D. </w:t>
      </w:r>
      <w:r w:rsidRPr="006E6ED0">
        <w:rPr>
          <w:rFonts w:ascii="Times New Roman" w:hAnsi="Times New Roman" w:cs="Times New Roman"/>
          <w:position w:val="-24"/>
          <w:sz w:val="24"/>
          <w:szCs w:val="24"/>
          <w:highlight w:val="green"/>
        </w:rPr>
        <w:object w:dxaOrig="330" w:dyaOrig="640" w14:anchorId="71446033">
          <v:shape id="_x0000_i1728" type="#_x0000_t75" style="width:16.5pt;height:33pt" o:ole="">
            <v:imagedata r:id="rId394" o:title=""/>
          </v:shape>
          <o:OLEObject Type="Embed" ProgID="Equation.DSMT4" ShapeID="_x0000_i1728" DrawAspect="Content" ObjectID="_1681674554" r:id="rId1195"/>
        </w:object>
      </w:r>
      <w:r w:rsidRPr="00837006">
        <w:rPr>
          <w:rFonts w:ascii="Times New Roman" w:hAnsi="Times New Roman" w:cs="Times New Roman"/>
          <w:color w:val="000000" w:themeColor="text1"/>
          <w:sz w:val="24"/>
          <w:szCs w:val="24"/>
          <w:highlight w:val="green"/>
          <w:lang w:val="fr-FR"/>
        </w:rPr>
        <w:t>.</w:t>
      </w:r>
    </w:p>
    <w:p w14:paraId="06F084DE" w14:textId="77777777" w:rsidR="00837006" w:rsidRPr="00837006" w:rsidRDefault="00837006" w:rsidP="00904EF9">
      <w:pPr>
        <w:tabs>
          <w:tab w:val="left" w:pos="2268"/>
        </w:tabs>
        <w:ind w:firstLine="0"/>
        <w:jc w:val="center"/>
        <w:rPr>
          <w:rFonts w:ascii="Times New Roman" w:hAnsi="Times New Roman" w:cs="Times New Roman"/>
          <w:b/>
          <w:color w:val="0000FF"/>
          <w:sz w:val="24"/>
          <w:szCs w:val="24"/>
          <w:lang w:val="fr-FR"/>
        </w:rPr>
      </w:pPr>
      <w:r w:rsidRPr="00837006">
        <w:rPr>
          <w:rFonts w:ascii="Times New Roman" w:hAnsi="Times New Roman" w:cs="Times New Roman"/>
          <w:b/>
          <w:color w:val="0000FF"/>
          <w:sz w:val="24"/>
          <w:szCs w:val="24"/>
          <w:lang w:val="fr-FR"/>
        </w:rPr>
        <w:t>Lời giải</w:t>
      </w:r>
    </w:p>
    <w:p w14:paraId="5425DD70" w14:textId="77777777" w:rsidR="00837006" w:rsidRPr="00837006" w:rsidRDefault="00837006" w:rsidP="00904EF9">
      <w:pPr>
        <w:tabs>
          <w:tab w:val="left" w:pos="2268"/>
        </w:tabs>
        <w:ind w:firstLine="0"/>
        <w:jc w:val="right"/>
        <w:rPr>
          <w:rFonts w:ascii="Times New Roman" w:hAnsi="Times New Roman" w:cs="Times New Roman"/>
          <w:b/>
          <w:color w:val="0000FF"/>
          <w:sz w:val="24"/>
          <w:szCs w:val="24"/>
          <w:lang w:val="fr-FR"/>
        </w:rPr>
      </w:pPr>
      <w:r w:rsidRPr="00837006">
        <w:rPr>
          <w:rFonts w:ascii="Times New Roman" w:hAnsi="Times New Roman" w:cs="Times New Roman"/>
          <w:b/>
          <w:i/>
          <w:sz w:val="24"/>
          <w:szCs w:val="24"/>
          <w:lang w:val="fr-FR"/>
        </w:rPr>
        <w:t xml:space="preserve">FB tác giả: Nguyễn Phúc                    </w:t>
      </w:r>
    </w:p>
    <w:p w14:paraId="4BACF2A5" w14:textId="5641A6A0" w:rsidR="00837006" w:rsidRPr="00CC1030" w:rsidRDefault="00837006" w:rsidP="00904EF9">
      <w:pPr>
        <w:tabs>
          <w:tab w:val="left" w:pos="2268"/>
        </w:tabs>
        <w:ind w:firstLine="0"/>
        <w:jc w:val="both"/>
        <w:rPr>
          <w:rFonts w:ascii="Times New Roman" w:hAnsi="Times New Roman" w:cs="Times New Roman"/>
          <w:bCs/>
          <w:color w:val="0000FF"/>
          <w:sz w:val="24"/>
          <w:szCs w:val="24"/>
          <w:lang w:val="fr-FR"/>
        </w:rPr>
      </w:pPr>
      <w:r w:rsidRPr="00CC1030">
        <w:rPr>
          <w:rFonts w:ascii="Times New Roman" w:hAnsi="Times New Roman" w:cs="Times New Roman"/>
          <w:bCs/>
          <w:sz w:val="24"/>
          <w:szCs w:val="24"/>
          <w:highlight w:val="green"/>
          <w:lang w:val="fr-FR"/>
        </w:rPr>
        <w:t>Chọn D</w:t>
      </w:r>
      <w:r w:rsidR="00340777" w:rsidRPr="00CC1030">
        <w:rPr>
          <w:rFonts w:ascii="Times New Roman" w:hAnsi="Times New Roman" w:cs="Times New Roman"/>
          <w:bCs/>
          <w:sz w:val="24"/>
          <w:szCs w:val="24"/>
          <w:highlight w:val="green"/>
          <w:lang w:val="fr-FR"/>
        </w:rPr>
        <w:t>.</w:t>
      </w:r>
      <w:r w:rsidRPr="00CC1030">
        <w:rPr>
          <w:rFonts w:ascii="Times New Roman" w:hAnsi="Times New Roman" w:cs="Times New Roman"/>
          <w:bCs/>
          <w:sz w:val="24"/>
          <w:szCs w:val="24"/>
          <w:lang w:val="fr-FR"/>
        </w:rPr>
        <w:t xml:space="preserve">                  </w:t>
      </w:r>
    </w:p>
    <w:p w14:paraId="44E57F6E" w14:textId="77777777" w:rsidR="00837006" w:rsidRPr="00CC1030" w:rsidRDefault="00837006" w:rsidP="00904EF9">
      <w:pPr>
        <w:tabs>
          <w:tab w:val="left" w:pos="2268"/>
        </w:tabs>
        <w:ind w:firstLine="0"/>
        <w:jc w:val="both"/>
        <w:rPr>
          <w:rFonts w:ascii="Times New Roman" w:hAnsi="Times New Roman" w:cs="Times New Roman"/>
          <w:sz w:val="24"/>
          <w:szCs w:val="24"/>
          <w:lang w:val="fr-FR"/>
        </w:rPr>
      </w:pPr>
      <w:r w:rsidRPr="00CC1030">
        <w:rPr>
          <w:rFonts w:ascii="Times New Roman" w:hAnsi="Times New Roman" w:cs="Times New Roman"/>
          <w:sz w:val="24"/>
          <w:szCs w:val="24"/>
          <w:lang w:val="fr-FR"/>
        </w:rPr>
        <w:t>Ta có:</w:t>
      </w:r>
    </w:p>
    <w:p w14:paraId="3356707C" w14:textId="55223392" w:rsidR="00837006" w:rsidRPr="00CC1030" w:rsidRDefault="00837006" w:rsidP="00904EF9">
      <w:pPr>
        <w:tabs>
          <w:tab w:val="left" w:pos="2268"/>
        </w:tabs>
        <w:ind w:firstLine="0"/>
        <w:jc w:val="both"/>
        <w:rPr>
          <w:rFonts w:ascii="Times New Roman" w:hAnsi="Times New Roman" w:cs="Times New Roman"/>
          <w:sz w:val="24"/>
          <w:szCs w:val="24"/>
          <w:lang w:val="fr-FR"/>
        </w:rPr>
      </w:pPr>
      <w:r w:rsidRPr="006E6ED0">
        <w:rPr>
          <w:rFonts w:ascii="Times New Roman" w:hAnsi="Times New Roman" w:cs="Times New Roman"/>
          <w:position w:val="-24"/>
          <w:sz w:val="24"/>
          <w:szCs w:val="24"/>
        </w:rPr>
        <w:object w:dxaOrig="9260" w:dyaOrig="630" w14:anchorId="672B84A7">
          <v:shape id="_x0000_i1729" type="#_x0000_t75" style="width:462.75pt;height:30.75pt" o:ole="">
            <v:imagedata r:id="rId1196" o:title=""/>
          </v:shape>
          <o:OLEObject Type="Embed" ProgID="Equation.DSMT4" ShapeID="_x0000_i1729" DrawAspect="Content" ObjectID="_1681674555" r:id="rId1197"/>
        </w:object>
      </w:r>
      <w:r w:rsidR="00565763" w:rsidRPr="00CC1030">
        <w:rPr>
          <w:rFonts w:ascii="Times New Roman" w:hAnsi="Times New Roman" w:cs="Times New Roman"/>
          <w:sz w:val="24"/>
          <w:szCs w:val="24"/>
          <w:lang w:val="fr-FR"/>
        </w:rPr>
        <w:t>.</w:t>
      </w:r>
    </w:p>
    <w:p w14:paraId="16261081" w14:textId="6EF3AABE"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lang w:val="vi-VN"/>
        </w:rPr>
      </w:pPr>
      <w:r w:rsidRPr="00CC1030">
        <w:rPr>
          <w:rFonts w:ascii="Times New Roman" w:hAnsi="Times New Roman" w:cs="Times New Roman"/>
          <w:b/>
          <w:color w:val="0000FF"/>
          <w:sz w:val="24"/>
          <w:szCs w:val="24"/>
          <w:lang w:val="fr-FR"/>
        </w:rPr>
        <w:t>Câu</w:t>
      </w:r>
      <w:r w:rsidRPr="006E6ED0">
        <w:rPr>
          <w:rFonts w:ascii="Times New Roman" w:hAnsi="Times New Roman" w:cs="Times New Roman"/>
          <w:b/>
          <w:color w:val="0000FF"/>
          <w:sz w:val="24"/>
          <w:szCs w:val="24"/>
          <w:lang w:val="vi-VN"/>
        </w:rPr>
        <w:t xml:space="preserve"> </w:t>
      </w:r>
      <w:r w:rsidRPr="00CC1030">
        <w:rPr>
          <w:rFonts w:ascii="Times New Roman" w:hAnsi="Times New Roman" w:cs="Times New Roman"/>
          <w:b/>
          <w:color w:val="0000FF"/>
          <w:sz w:val="24"/>
          <w:szCs w:val="24"/>
          <w:lang w:val="fr-FR"/>
        </w:rPr>
        <w:t>31</w:t>
      </w:r>
      <w:r w:rsidRPr="006E6ED0">
        <w:rPr>
          <w:rFonts w:ascii="Times New Roman" w:hAnsi="Times New Roman" w:cs="Times New Roman"/>
          <w:b/>
          <w:color w:val="0000FF"/>
          <w:sz w:val="24"/>
          <w:szCs w:val="24"/>
          <w:lang w:val="vi-VN"/>
        </w:rPr>
        <w:t>.</w:t>
      </w:r>
      <w:r w:rsidRPr="006E6ED0">
        <w:rPr>
          <w:rFonts w:ascii="Times New Roman" w:hAnsi="Times New Roman" w:cs="Times New Roman"/>
          <w:b/>
          <w:color w:val="FF00FF"/>
          <w:sz w:val="24"/>
          <w:szCs w:val="24"/>
          <w:lang w:val="vi-VN"/>
        </w:rPr>
        <w:tab/>
        <w:t xml:space="preserve">[2H1-3.2-2] </w:t>
      </w:r>
      <w:r w:rsidRPr="00CC1030">
        <w:rPr>
          <w:rFonts w:ascii="Times New Roman" w:hAnsi="Times New Roman" w:cs="Times New Roman"/>
          <w:b/>
          <w:color w:val="FF00FF"/>
          <w:sz w:val="24"/>
          <w:szCs w:val="24"/>
          <w:lang w:val="vi-VN"/>
        </w:rPr>
        <w:t xml:space="preserve">(thi thử lần 2 Quốc Học Huế 2020-2021) </w:t>
      </w:r>
      <w:r w:rsidRPr="00CC1030">
        <w:rPr>
          <w:rFonts w:ascii="Times New Roman" w:hAnsi="Times New Roman" w:cs="Times New Roman"/>
          <w:sz w:val="24"/>
          <w:szCs w:val="24"/>
          <w:lang w:val="vi-VN"/>
        </w:rPr>
        <w:t xml:space="preserve">Cho lăng trụ tam giác </w:t>
      </w:r>
      <w:r w:rsidRPr="006E6ED0">
        <w:rPr>
          <w:rFonts w:ascii="Times New Roman" w:hAnsi="Times New Roman" w:cs="Times New Roman"/>
          <w:position w:val="-6"/>
          <w:sz w:val="24"/>
          <w:szCs w:val="24"/>
        </w:rPr>
        <w:object w:dxaOrig="1240" w:dyaOrig="280" w14:anchorId="0B8CEBE3">
          <v:shape id="_x0000_i1730" type="#_x0000_t75" style="width:62.25pt;height:14.25pt" o:ole="">
            <v:imagedata r:id="rId396" o:title=""/>
          </v:shape>
          <o:OLEObject Type="Embed" ProgID="Equation.DSMT4" ShapeID="_x0000_i1730" DrawAspect="Content" ObjectID="_1681674556" r:id="rId1198"/>
        </w:object>
      </w:r>
      <w:r w:rsidRPr="00CC1030">
        <w:rPr>
          <w:rFonts w:ascii="Times New Roman" w:hAnsi="Times New Roman" w:cs="Times New Roman"/>
          <w:sz w:val="24"/>
          <w:szCs w:val="24"/>
          <w:lang w:val="vi-VN"/>
        </w:rPr>
        <w:t xml:space="preserve"> có đáy </w:t>
      </w:r>
      <w:r w:rsidRPr="006E6ED0">
        <w:rPr>
          <w:rFonts w:ascii="Times New Roman" w:hAnsi="Times New Roman" w:cs="Times New Roman"/>
          <w:position w:val="-6"/>
          <w:sz w:val="24"/>
          <w:szCs w:val="24"/>
        </w:rPr>
        <w:object w:dxaOrig="550" w:dyaOrig="280" w14:anchorId="3842288D">
          <v:shape id="_x0000_i1731" type="#_x0000_t75" style="width:27.75pt;height:14.25pt" o:ole="">
            <v:imagedata r:id="rId398" o:title=""/>
          </v:shape>
          <o:OLEObject Type="Embed" ProgID="Equation.DSMT4" ShapeID="_x0000_i1731" DrawAspect="Content" ObjectID="_1681674557" r:id="rId1199"/>
        </w:object>
      </w:r>
      <w:r w:rsidRPr="00CC1030">
        <w:rPr>
          <w:rFonts w:ascii="Times New Roman" w:hAnsi="Times New Roman" w:cs="Times New Roman"/>
          <w:sz w:val="24"/>
          <w:szCs w:val="24"/>
          <w:lang w:val="vi-VN"/>
        </w:rPr>
        <w:t xml:space="preserve"> là tam giác vuông cân tại </w:t>
      </w:r>
      <w:r w:rsidRPr="006E6ED0">
        <w:rPr>
          <w:rFonts w:ascii="Times New Roman" w:hAnsi="Times New Roman" w:cs="Times New Roman"/>
          <w:position w:val="-4"/>
          <w:sz w:val="24"/>
          <w:szCs w:val="24"/>
        </w:rPr>
        <w:object w:dxaOrig="240" w:dyaOrig="270" w14:anchorId="5D1A6ED4">
          <v:shape id="_x0000_i1732" type="#_x0000_t75" style="width:12.75pt;height:13.5pt" o:ole="">
            <v:imagedata r:id="rId400" o:title=""/>
          </v:shape>
          <o:OLEObject Type="Embed" ProgID="Equation.DSMT4" ShapeID="_x0000_i1732" DrawAspect="Content" ObjectID="_1681674558" r:id="rId1200"/>
        </w:object>
      </w:r>
      <w:r w:rsidRPr="00CC1030">
        <w:rPr>
          <w:rFonts w:ascii="Times New Roman" w:hAnsi="Times New Roman" w:cs="Times New Roman"/>
          <w:sz w:val="24"/>
          <w:szCs w:val="24"/>
          <w:lang w:val="vi-VN"/>
        </w:rPr>
        <w:t xml:space="preserve">, </w:t>
      </w:r>
      <w:r w:rsidRPr="006E6ED0">
        <w:rPr>
          <w:rFonts w:ascii="Times New Roman" w:hAnsi="Times New Roman" w:cs="Times New Roman"/>
          <w:position w:val="-6"/>
          <w:sz w:val="24"/>
          <w:szCs w:val="24"/>
        </w:rPr>
        <w:object w:dxaOrig="760" w:dyaOrig="280" w14:anchorId="5A1AB167">
          <v:shape id="_x0000_i1733" type="#_x0000_t75" style="width:38.25pt;height:14.25pt" o:ole="">
            <v:imagedata r:id="rId402" o:title=""/>
          </v:shape>
          <o:OLEObject Type="Embed" ProgID="Equation.DSMT4" ShapeID="_x0000_i1733" DrawAspect="Content" ObjectID="_1681674559" r:id="rId1201"/>
        </w:object>
      </w:r>
      <w:r w:rsidRPr="00CC1030">
        <w:rPr>
          <w:rFonts w:ascii="Times New Roman" w:hAnsi="Times New Roman" w:cs="Times New Roman"/>
          <w:sz w:val="24"/>
          <w:szCs w:val="24"/>
          <w:lang w:val="vi-VN"/>
        </w:rPr>
        <w:t>, cạnh bên bằng</w:t>
      </w:r>
      <w:r w:rsidRPr="006E6ED0">
        <w:rPr>
          <w:rFonts w:ascii="Times New Roman" w:hAnsi="Times New Roman" w:cs="Times New Roman"/>
          <w:position w:val="-6"/>
          <w:sz w:val="24"/>
          <w:szCs w:val="24"/>
        </w:rPr>
        <w:object w:dxaOrig="310" w:dyaOrig="280" w14:anchorId="4D1495F5">
          <v:shape id="_x0000_i1734" type="#_x0000_t75" style="width:15.75pt;height:14.25pt" o:ole="">
            <v:imagedata r:id="rId404" o:title=""/>
          </v:shape>
          <o:OLEObject Type="Embed" ProgID="Equation.DSMT4" ShapeID="_x0000_i1734" DrawAspect="Content" ObjectID="_1681674560" r:id="rId1202"/>
        </w:object>
      </w:r>
      <w:r w:rsidRPr="00CC1030">
        <w:rPr>
          <w:rFonts w:ascii="Times New Roman" w:hAnsi="Times New Roman" w:cs="Times New Roman"/>
          <w:sz w:val="24"/>
          <w:szCs w:val="24"/>
          <w:lang w:val="vi-VN"/>
        </w:rPr>
        <w:t xml:space="preserve">. Hình chiếu vuông góc của </w:t>
      </w:r>
      <w:r w:rsidRPr="006E6ED0">
        <w:rPr>
          <w:rFonts w:ascii="Times New Roman" w:hAnsi="Times New Roman" w:cs="Times New Roman"/>
          <w:position w:val="-4"/>
          <w:sz w:val="24"/>
          <w:szCs w:val="24"/>
        </w:rPr>
        <w:object w:dxaOrig="280" w:dyaOrig="270" w14:anchorId="29C9B42B">
          <v:shape id="_x0000_i1735" type="#_x0000_t75" style="width:14.25pt;height:13.5pt" o:ole="">
            <v:imagedata r:id="rId406" o:title=""/>
          </v:shape>
          <o:OLEObject Type="Embed" ProgID="Equation.DSMT4" ShapeID="_x0000_i1735" DrawAspect="Content" ObjectID="_1681674561" r:id="rId1203"/>
        </w:object>
      </w:r>
      <w:r w:rsidRPr="00CC1030">
        <w:rPr>
          <w:rFonts w:ascii="Times New Roman" w:hAnsi="Times New Roman" w:cs="Times New Roman"/>
          <w:sz w:val="24"/>
          <w:szCs w:val="24"/>
          <w:lang w:val="vi-VN"/>
        </w:rPr>
        <w:t xml:space="preserve"> trên mặt phẳng </w:t>
      </w:r>
      <w:r w:rsidRPr="006E6ED0">
        <w:rPr>
          <w:rFonts w:ascii="Times New Roman" w:hAnsi="Times New Roman" w:cs="Times New Roman"/>
          <w:position w:val="-10"/>
          <w:sz w:val="24"/>
          <w:szCs w:val="24"/>
        </w:rPr>
        <w:object w:dxaOrig="720" w:dyaOrig="310" w14:anchorId="3A119922">
          <v:shape id="_x0000_i1736" type="#_x0000_t75" style="width:36pt;height:15.75pt" o:ole="">
            <v:imagedata r:id="rId408" o:title=""/>
          </v:shape>
          <o:OLEObject Type="Embed" ProgID="Equation.DSMT4" ShapeID="_x0000_i1736" DrawAspect="Content" ObjectID="_1681674562" r:id="rId1204"/>
        </w:object>
      </w:r>
      <w:r w:rsidRPr="00CC1030">
        <w:rPr>
          <w:rFonts w:ascii="Times New Roman" w:hAnsi="Times New Roman" w:cs="Times New Roman"/>
          <w:sz w:val="24"/>
          <w:szCs w:val="24"/>
          <w:lang w:val="vi-VN"/>
        </w:rPr>
        <w:t xml:space="preserve"> là trung điểm của cạnh </w:t>
      </w:r>
      <w:r w:rsidRPr="006E6ED0">
        <w:rPr>
          <w:rFonts w:ascii="Times New Roman" w:hAnsi="Times New Roman" w:cs="Times New Roman"/>
          <w:position w:val="-6"/>
          <w:sz w:val="24"/>
          <w:szCs w:val="24"/>
        </w:rPr>
        <w:object w:dxaOrig="440" w:dyaOrig="280" w14:anchorId="502C7A14">
          <v:shape id="_x0000_i1737" type="#_x0000_t75" style="width:21.75pt;height:14.25pt" o:ole="">
            <v:imagedata r:id="rId410" o:title=""/>
          </v:shape>
          <o:OLEObject Type="Embed" ProgID="Equation.DSMT4" ShapeID="_x0000_i1737" DrawAspect="Content" ObjectID="_1681674563" r:id="rId1205"/>
        </w:object>
      </w:r>
      <w:r w:rsidRPr="00CC1030">
        <w:rPr>
          <w:rFonts w:ascii="Times New Roman" w:hAnsi="Times New Roman" w:cs="Times New Roman"/>
          <w:sz w:val="24"/>
          <w:szCs w:val="24"/>
          <w:lang w:val="vi-VN"/>
        </w:rPr>
        <w:t xml:space="preserve"> Tính thể tích của khối lăng trụ </w:t>
      </w:r>
      <w:r w:rsidRPr="006E6ED0">
        <w:rPr>
          <w:rFonts w:ascii="Times New Roman" w:hAnsi="Times New Roman" w:cs="Times New Roman"/>
          <w:position w:val="-6"/>
          <w:sz w:val="24"/>
          <w:szCs w:val="24"/>
        </w:rPr>
        <w:object w:dxaOrig="1240" w:dyaOrig="280" w14:anchorId="55542B1B">
          <v:shape id="_x0000_i1738" type="#_x0000_t75" style="width:62.25pt;height:14.25pt" o:ole="">
            <v:imagedata r:id="rId412" o:title=""/>
          </v:shape>
          <o:OLEObject Type="Embed" ProgID="Equation.DSMT4" ShapeID="_x0000_i1738" DrawAspect="Content" ObjectID="_1681674564" r:id="rId1206"/>
        </w:object>
      </w:r>
      <w:r w:rsidR="00F33858">
        <w:rPr>
          <w:rFonts w:ascii="Times New Roman" w:hAnsi="Times New Roman" w:cs="Times New Roman"/>
          <w:sz w:val="24"/>
          <w:szCs w:val="24"/>
        </w:rPr>
        <w:t>.</w:t>
      </w:r>
    </w:p>
    <w:p w14:paraId="4D53D4F7" w14:textId="77777777" w:rsidR="00837006" w:rsidRPr="00837006"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lang w:val="vi-VN"/>
        </w:rPr>
      </w:pPr>
      <w:r w:rsidRPr="00837006">
        <w:rPr>
          <w:rFonts w:ascii="Times New Roman" w:hAnsi="Times New Roman" w:cs="Times New Roman"/>
          <w:b/>
          <w:color w:val="0000FF"/>
          <w:sz w:val="24"/>
          <w:szCs w:val="24"/>
          <w:lang w:val="vi-VN"/>
        </w:rPr>
        <w:t xml:space="preserve">A. </w:t>
      </w:r>
      <w:r w:rsidRPr="006E6ED0">
        <w:rPr>
          <w:rFonts w:ascii="Times New Roman" w:hAnsi="Times New Roman" w:cs="Times New Roman"/>
          <w:position w:val="-24"/>
          <w:sz w:val="24"/>
          <w:szCs w:val="24"/>
        </w:rPr>
        <w:object w:dxaOrig="750" w:dyaOrig="690" w14:anchorId="19067C7C">
          <v:shape id="_x0000_i1739" type="#_x0000_t75" style="width:37.5pt;height:34.5pt" o:ole="">
            <v:imagedata r:id="rId414" o:title=""/>
          </v:shape>
          <o:OLEObject Type="Embed" ProgID="Equation.DSMT4" ShapeID="_x0000_i1739" DrawAspect="Content" ObjectID="_1681674565" r:id="rId1207"/>
        </w:objec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lang w:val="vi-VN"/>
        </w:rPr>
        <w:t xml:space="preserve">B. </w:t>
      </w:r>
      <w:r w:rsidRPr="006E6ED0">
        <w:rPr>
          <w:rFonts w:ascii="Times New Roman" w:hAnsi="Times New Roman" w:cs="Times New Roman"/>
          <w:position w:val="-24"/>
          <w:sz w:val="24"/>
          <w:szCs w:val="24"/>
        </w:rPr>
        <w:object w:dxaOrig="640" w:dyaOrig="690" w14:anchorId="28E25413">
          <v:shape id="_x0000_i1740" type="#_x0000_t75" style="width:33pt;height:34.5pt" o:ole="">
            <v:imagedata r:id="rId416" o:title=""/>
          </v:shape>
          <o:OLEObject Type="Embed" ProgID="Equation.DSMT4" ShapeID="_x0000_i1740" DrawAspect="Content" ObjectID="_1681674566" r:id="rId1208"/>
        </w:objec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lang w:val="vi-VN"/>
        </w:rPr>
        <w:t xml:space="preserve">C. </w:t>
      </w:r>
      <w:r w:rsidRPr="006E6ED0">
        <w:rPr>
          <w:rFonts w:ascii="Times New Roman" w:hAnsi="Times New Roman" w:cs="Times New Roman"/>
          <w:position w:val="-24"/>
          <w:sz w:val="24"/>
          <w:szCs w:val="24"/>
        </w:rPr>
        <w:object w:dxaOrig="640" w:dyaOrig="690" w14:anchorId="0DC02B22">
          <v:shape id="_x0000_i1741" type="#_x0000_t75" style="width:33pt;height:34.5pt" o:ole="">
            <v:imagedata r:id="rId418" o:title=""/>
          </v:shape>
          <o:OLEObject Type="Embed" ProgID="Equation.DSMT4" ShapeID="_x0000_i1741" DrawAspect="Content" ObjectID="_1681674567" r:id="rId1209"/>
        </w:object>
      </w:r>
      <w:r w:rsidRPr="00837006">
        <w:rPr>
          <w:rFonts w:ascii="Times New Roman" w:hAnsi="Times New Roman" w:cs="Times New Roman"/>
          <w:color w:val="000000" w:themeColor="text1"/>
          <w:sz w:val="24"/>
          <w:szCs w:val="24"/>
          <w:lang w:val="vi-VN"/>
        </w:rPr>
        <w:t>.</w:t>
      </w:r>
      <w:r w:rsidRPr="00837006">
        <w:rPr>
          <w:rFonts w:ascii="Times New Roman" w:hAnsi="Times New Roman" w:cs="Times New Roman"/>
          <w:sz w:val="24"/>
          <w:szCs w:val="24"/>
          <w:lang w:val="vi-VN"/>
        </w:rPr>
        <w:tab/>
      </w:r>
      <w:r w:rsidRPr="007A6218">
        <w:rPr>
          <w:rFonts w:ascii="Times New Roman" w:hAnsi="Times New Roman" w:cs="Times New Roman"/>
          <w:b/>
          <w:color w:val="0000FF"/>
          <w:sz w:val="24"/>
          <w:szCs w:val="24"/>
          <w:highlight w:val="green"/>
          <w:u w:val="single"/>
          <w:lang w:val="vi-VN"/>
        </w:rPr>
        <w:t>D.</w:t>
      </w:r>
      <w:r w:rsidRPr="00837006">
        <w:rPr>
          <w:rFonts w:ascii="Times New Roman" w:hAnsi="Times New Roman" w:cs="Times New Roman"/>
          <w:b/>
          <w:color w:val="0000FF"/>
          <w:sz w:val="24"/>
          <w:szCs w:val="24"/>
          <w:highlight w:val="green"/>
          <w:lang w:val="vi-VN"/>
        </w:rPr>
        <w:t xml:space="preserve"> </w:t>
      </w:r>
      <w:r w:rsidRPr="006E6ED0">
        <w:rPr>
          <w:rFonts w:ascii="Times New Roman" w:hAnsi="Times New Roman" w:cs="Times New Roman"/>
          <w:position w:val="-24"/>
          <w:sz w:val="24"/>
          <w:szCs w:val="24"/>
          <w:highlight w:val="green"/>
        </w:rPr>
        <w:object w:dxaOrig="750" w:dyaOrig="690" w14:anchorId="20435CBE">
          <v:shape id="_x0000_i1742" type="#_x0000_t75" style="width:37.5pt;height:34.5pt" o:ole="">
            <v:imagedata r:id="rId420" o:title=""/>
          </v:shape>
          <o:OLEObject Type="Embed" ProgID="Equation.DSMT4" ShapeID="_x0000_i1742" DrawAspect="Content" ObjectID="_1681674568" r:id="rId1210"/>
        </w:object>
      </w:r>
      <w:r w:rsidRPr="00837006">
        <w:rPr>
          <w:rFonts w:ascii="Times New Roman" w:hAnsi="Times New Roman" w:cs="Times New Roman"/>
          <w:sz w:val="24"/>
          <w:szCs w:val="24"/>
          <w:highlight w:val="green"/>
          <w:lang w:val="vi-VN"/>
        </w:rPr>
        <w:t>.</w:t>
      </w:r>
    </w:p>
    <w:p w14:paraId="241DF919" w14:textId="77777777" w:rsidR="00837006" w:rsidRPr="00837006" w:rsidRDefault="00837006" w:rsidP="00904EF9">
      <w:pPr>
        <w:tabs>
          <w:tab w:val="left" w:pos="2268"/>
        </w:tabs>
        <w:ind w:firstLine="0"/>
        <w:jc w:val="center"/>
        <w:rPr>
          <w:rFonts w:ascii="Times New Roman" w:hAnsi="Times New Roman" w:cs="Times New Roman"/>
          <w:b/>
          <w:color w:val="0000FF"/>
          <w:sz w:val="24"/>
          <w:szCs w:val="24"/>
          <w:lang w:val="vi-VN"/>
        </w:rPr>
      </w:pPr>
      <w:r w:rsidRPr="00837006">
        <w:rPr>
          <w:rFonts w:ascii="Times New Roman" w:hAnsi="Times New Roman" w:cs="Times New Roman"/>
          <w:b/>
          <w:color w:val="0000FF"/>
          <w:sz w:val="24"/>
          <w:szCs w:val="24"/>
          <w:lang w:val="vi-VN"/>
        </w:rPr>
        <w:t>Lời giải</w:t>
      </w:r>
    </w:p>
    <w:p w14:paraId="2CEA071B" w14:textId="77777777" w:rsidR="00837006" w:rsidRPr="00837006" w:rsidRDefault="00837006" w:rsidP="00904EF9">
      <w:pPr>
        <w:tabs>
          <w:tab w:val="left" w:pos="2268"/>
        </w:tabs>
        <w:ind w:firstLine="0"/>
        <w:jc w:val="right"/>
        <w:rPr>
          <w:rFonts w:ascii="Times New Roman" w:hAnsi="Times New Roman" w:cs="Times New Roman"/>
          <w:b/>
          <w:color w:val="0000FF"/>
          <w:sz w:val="24"/>
          <w:szCs w:val="24"/>
          <w:lang w:val="vi-VN"/>
        </w:rPr>
      </w:pPr>
      <w:r w:rsidRPr="00837006">
        <w:rPr>
          <w:rFonts w:ascii="Times New Roman" w:hAnsi="Times New Roman" w:cs="Times New Roman"/>
          <w:b/>
          <w:i/>
          <w:sz w:val="24"/>
          <w:szCs w:val="24"/>
          <w:lang w:val="vi-VN"/>
        </w:rPr>
        <w:t xml:space="preserve">FB tác giả: Nguyễn Phúc                   </w:t>
      </w:r>
    </w:p>
    <w:p w14:paraId="291F542D" w14:textId="77777777" w:rsidR="00837006" w:rsidRPr="006E6ED0" w:rsidRDefault="00837006" w:rsidP="00904EF9">
      <w:pPr>
        <w:tabs>
          <w:tab w:val="left" w:pos="2268"/>
        </w:tabs>
        <w:spacing w:before="0" w:line="276" w:lineRule="auto"/>
        <w:ind w:hanging="964"/>
        <w:jc w:val="center"/>
        <w:rPr>
          <w:rFonts w:ascii="Times New Roman" w:hAnsi="Times New Roman" w:cs="Times New Roman"/>
          <w:b/>
          <w:color w:val="0000FF"/>
          <w:sz w:val="24"/>
          <w:szCs w:val="24"/>
        </w:rPr>
      </w:pPr>
      <w:r w:rsidRPr="006E6ED0">
        <w:rPr>
          <w:rFonts w:ascii="Times New Roman" w:hAnsi="Times New Roman" w:cs="Times New Roman"/>
          <w:b/>
          <w:noProof/>
          <w:color w:val="0000FF"/>
          <w:sz w:val="24"/>
          <w:szCs w:val="24"/>
        </w:rPr>
        <w:drawing>
          <wp:inline distT="0" distB="0" distL="0" distR="0" wp14:anchorId="405D3F9B" wp14:editId="545DEDA1">
            <wp:extent cx="3429000" cy="27940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1">
                      <a:extLst>
                        <a:ext uri="{28A0092B-C50C-407E-A947-70E740481C1C}">
                          <a14:useLocalDpi xmlns:a14="http://schemas.microsoft.com/office/drawing/2010/main" val="0"/>
                        </a:ext>
                      </a:extLst>
                    </a:blip>
                    <a:srcRect/>
                    <a:stretch>
                      <a:fillRect/>
                    </a:stretch>
                  </pic:blipFill>
                  <pic:spPr bwMode="auto">
                    <a:xfrm>
                      <a:off x="0" y="0"/>
                      <a:ext cx="3429000" cy="2794000"/>
                    </a:xfrm>
                    <a:prstGeom prst="rect">
                      <a:avLst/>
                    </a:prstGeom>
                    <a:noFill/>
                    <a:ln>
                      <a:noFill/>
                    </a:ln>
                  </pic:spPr>
                </pic:pic>
              </a:graphicData>
            </a:graphic>
          </wp:inline>
        </w:drawing>
      </w:r>
    </w:p>
    <w:p w14:paraId="31ED131F" w14:textId="274D3C3D" w:rsidR="00837006" w:rsidRPr="00340777" w:rsidRDefault="00837006" w:rsidP="00904EF9">
      <w:pPr>
        <w:tabs>
          <w:tab w:val="left" w:pos="2268"/>
        </w:tabs>
        <w:ind w:firstLine="0"/>
        <w:jc w:val="both"/>
        <w:rPr>
          <w:rFonts w:ascii="Times New Roman" w:hAnsi="Times New Roman" w:cs="Times New Roman"/>
          <w:bCs/>
          <w:color w:val="0000FF"/>
          <w:sz w:val="24"/>
          <w:szCs w:val="24"/>
          <w:lang w:val="fr-FR"/>
        </w:rPr>
      </w:pPr>
      <w:r w:rsidRPr="00340777">
        <w:rPr>
          <w:rFonts w:ascii="Times New Roman" w:hAnsi="Times New Roman" w:cs="Times New Roman"/>
          <w:bCs/>
          <w:sz w:val="24"/>
          <w:szCs w:val="24"/>
          <w:highlight w:val="green"/>
          <w:lang w:val="fr-FR"/>
        </w:rPr>
        <w:t>Chọn D</w:t>
      </w:r>
      <w:r w:rsidR="00340777" w:rsidRPr="00340777">
        <w:rPr>
          <w:rFonts w:ascii="Times New Roman" w:hAnsi="Times New Roman" w:cs="Times New Roman"/>
          <w:bCs/>
          <w:sz w:val="24"/>
          <w:szCs w:val="24"/>
          <w:highlight w:val="green"/>
          <w:lang w:val="fr-FR"/>
        </w:rPr>
        <w:t>.</w:t>
      </w:r>
      <w:r w:rsidRPr="00340777">
        <w:rPr>
          <w:rFonts w:ascii="Times New Roman" w:hAnsi="Times New Roman" w:cs="Times New Roman"/>
          <w:bCs/>
          <w:sz w:val="24"/>
          <w:szCs w:val="24"/>
          <w:lang w:val="fr-FR"/>
        </w:rPr>
        <w:t xml:space="preserve">                 </w:t>
      </w:r>
    </w:p>
    <w:p w14:paraId="6F035EC1" w14:textId="77777777" w:rsidR="00837006" w:rsidRPr="001E0EA2"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Gọi </w:t>
      </w:r>
      <w:r w:rsidRPr="006E6ED0">
        <w:rPr>
          <w:rFonts w:ascii="Times New Roman" w:hAnsi="Times New Roman" w:cs="Times New Roman"/>
          <w:position w:val="-4"/>
          <w:sz w:val="24"/>
          <w:szCs w:val="24"/>
        </w:rPr>
        <w:object w:dxaOrig="280" w:dyaOrig="270" w14:anchorId="5349B100">
          <v:shape id="_x0000_i1743" type="#_x0000_t75" style="width:14.25pt;height:13.5pt" o:ole="">
            <v:imagedata r:id="rId1212" o:title=""/>
          </v:shape>
          <o:OLEObject Type="Embed" ProgID="Equation.DSMT4" ShapeID="_x0000_i1743" DrawAspect="Content" ObjectID="_1681674569" r:id="rId1213"/>
        </w:object>
      </w:r>
      <w:r w:rsidRPr="001E0EA2">
        <w:rPr>
          <w:rFonts w:ascii="Times New Roman" w:hAnsi="Times New Roman" w:cs="Times New Roman"/>
          <w:sz w:val="24"/>
          <w:szCs w:val="24"/>
          <w:lang w:val="fr-FR"/>
        </w:rPr>
        <w:t xml:space="preserve"> là trung điểm </w:t>
      </w:r>
      <w:r w:rsidRPr="006E6ED0">
        <w:rPr>
          <w:rFonts w:ascii="Times New Roman" w:hAnsi="Times New Roman" w:cs="Times New Roman"/>
          <w:position w:val="-6"/>
          <w:sz w:val="24"/>
          <w:szCs w:val="24"/>
        </w:rPr>
        <w:object w:dxaOrig="410" w:dyaOrig="280" w14:anchorId="4D182DE2">
          <v:shape id="_x0000_i1744" type="#_x0000_t75" style="width:20.25pt;height:14.25pt" o:ole="">
            <v:imagedata r:id="rId1214" o:title=""/>
          </v:shape>
          <o:OLEObject Type="Embed" ProgID="Equation.DSMT4" ShapeID="_x0000_i1744" DrawAspect="Content" ObjectID="_1681674570" r:id="rId1215"/>
        </w:object>
      </w:r>
      <w:r w:rsidRPr="001E0EA2">
        <w:rPr>
          <w:rFonts w:ascii="Times New Roman" w:hAnsi="Times New Roman" w:cs="Times New Roman"/>
          <w:sz w:val="24"/>
          <w:szCs w:val="24"/>
          <w:lang w:val="fr-FR"/>
        </w:rPr>
        <w:t xml:space="preserve">, ta có: </w:t>
      </w:r>
      <w:r w:rsidRPr="006E6ED0">
        <w:rPr>
          <w:rFonts w:ascii="Times New Roman" w:hAnsi="Times New Roman" w:cs="Times New Roman"/>
          <w:position w:val="-14"/>
          <w:sz w:val="24"/>
          <w:szCs w:val="24"/>
        </w:rPr>
        <w:object w:dxaOrig="1440" w:dyaOrig="410" w14:anchorId="33A50B9F">
          <v:shape id="_x0000_i1745" type="#_x0000_t75" style="width:1in;height:20.25pt" o:ole="">
            <v:imagedata r:id="rId1216" o:title=""/>
          </v:shape>
          <o:OLEObject Type="Embed" ProgID="Equation.DSMT4" ShapeID="_x0000_i1745" DrawAspect="Content" ObjectID="_1681674571" r:id="rId1217"/>
        </w:object>
      </w:r>
      <w:r w:rsidRPr="001E0EA2">
        <w:rPr>
          <w:rFonts w:ascii="Times New Roman" w:hAnsi="Times New Roman" w:cs="Times New Roman"/>
          <w:sz w:val="24"/>
          <w:szCs w:val="24"/>
          <w:lang w:val="fr-FR"/>
        </w:rPr>
        <w:t>.</w:t>
      </w:r>
    </w:p>
    <w:p w14:paraId="6F5711CA" w14:textId="77777777" w:rsidR="00837006" w:rsidRPr="001E0EA2" w:rsidRDefault="00837006" w:rsidP="00904EF9">
      <w:pPr>
        <w:tabs>
          <w:tab w:val="left" w:pos="2268"/>
        </w:tabs>
        <w:ind w:firstLine="0"/>
        <w:jc w:val="both"/>
        <w:rPr>
          <w:rFonts w:ascii="Times New Roman" w:hAnsi="Times New Roman" w:cs="Times New Roman"/>
          <w:sz w:val="24"/>
          <w:szCs w:val="24"/>
          <w:lang w:val="fr-FR"/>
        </w:rPr>
      </w:pPr>
      <w:r w:rsidRPr="006E6ED0">
        <w:rPr>
          <w:rFonts w:ascii="Times New Roman" w:hAnsi="Times New Roman" w:cs="Times New Roman"/>
          <w:position w:val="-6"/>
          <w:sz w:val="24"/>
          <w:szCs w:val="24"/>
        </w:rPr>
        <w:object w:dxaOrig="680" w:dyaOrig="280" w14:anchorId="5DBBA867">
          <v:shape id="_x0000_i1746" type="#_x0000_t75" style="width:33.75pt;height:14.25pt" o:ole="">
            <v:imagedata r:id="rId1218" o:title=""/>
          </v:shape>
          <o:OLEObject Type="Embed" ProgID="Equation.DSMT4" ShapeID="_x0000_i1746" DrawAspect="Content" ObjectID="_1681674572" r:id="rId1219"/>
        </w:object>
      </w:r>
      <w:r w:rsidRPr="001E0EA2">
        <w:rPr>
          <w:rFonts w:ascii="Times New Roman" w:hAnsi="Times New Roman" w:cs="Times New Roman"/>
          <w:sz w:val="24"/>
          <w:szCs w:val="24"/>
          <w:lang w:val="fr-FR"/>
        </w:rPr>
        <w:t xml:space="preserve"> vuông cân tại </w:t>
      </w:r>
      <w:r w:rsidRPr="006E6ED0">
        <w:rPr>
          <w:rFonts w:ascii="Times New Roman" w:hAnsi="Times New Roman" w:cs="Times New Roman"/>
          <w:position w:val="-4"/>
          <w:sz w:val="24"/>
          <w:szCs w:val="24"/>
        </w:rPr>
        <w:object w:dxaOrig="240" w:dyaOrig="270" w14:anchorId="033868DD">
          <v:shape id="_x0000_i1747" type="#_x0000_t75" style="width:12.75pt;height:13.5pt" o:ole="">
            <v:imagedata r:id="rId1220" o:title=""/>
          </v:shape>
          <o:OLEObject Type="Embed" ProgID="Equation.DSMT4" ShapeID="_x0000_i1747" DrawAspect="Content" ObjectID="_1681674573" r:id="rId1221"/>
        </w:object>
      </w:r>
      <w:r w:rsidRPr="001E0EA2">
        <w:rPr>
          <w:rFonts w:ascii="Times New Roman" w:hAnsi="Times New Roman" w:cs="Times New Roman"/>
          <w:sz w:val="24"/>
          <w:szCs w:val="24"/>
          <w:lang w:val="fr-FR"/>
        </w:rPr>
        <w:t xml:space="preserve"> nên ta có: </w:t>
      </w:r>
      <w:r w:rsidRPr="006E6ED0">
        <w:rPr>
          <w:rFonts w:ascii="Times New Roman" w:hAnsi="Times New Roman" w:cs="Times New Roman"/>
          <w:position w:val="-24"/>
          <w:sz w:val="24"/>
          <w:szCs w:val="24"/>
        </w:rPr>
        <w:object w:dxaOrig="1920" w:dyaOrig="690" w14:anchorId="261B99EA">
          <v:shape id="_x0000_i1748" type="#_x0000_t75" style="width:96pt;height:34.5pt" o:ole="">
            <v:imagedata r:id="rId1222" o:title=""/>
          </v:shape>
          <o:OLEObject Type="Embed" ProgID="Equation.DSMT4" ShapeID="_x0000_i1748" DrawAspect="Content" ObjectID="_1681674574" r:id="rId1223"/>
        </w:object>
      </w:r>
      <w:r w:rsidRPr="001E0EA2">
        <w:rPr>
          <w:rFonts w:ascii="Times New Roman" w:hAnsi="Times New Roman" w:cs="Times New Roman"/>
          <w:sz w:val="24"/>
          <w:szCs w:val="24"/>
          <w:lang w:val="fr-FR"/>
        </w:rPr>
        <w:t>.</w:t>
      </w:r>
    </w:p>
    <w:p w14:paraId="7A526000" w14:textId="77777777" w:rsidR="00837006" w:rsidRPr="001E0EA2"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Xét </w:t>
      </w:r>
      <w:r w:rsidRPr="006E6ED0">
        <w:rPr>
          <w:rFonts w:ascii="Times New Roman" w:hAnsi="Times New Roman" w:cs="Times New Roman"/>
          <w:position w:val="-4"/>
          <w:sz w:val="24"/>
          <w:szCs w:val="24"/>
        </w:rPr>
        <w:object w:dxaOrig="780" w:dyaOrig="270" w14:anchorId="0BEC5F42">
          <v:shape id="_x0000_i1749" type="#_x0000_t75" style="width:38.25pt;height:13.5pt" o:ole="">
            <v:imagedata r:id="rId1224" o:title=""/>
          </v:shape>
          <o:OLEObject Type="Embed" ProgID="Equation.DSMT4" ShapeID="_x0000_i1749" DrawAspect="Content" ObjectID="_1681674575" r:id="rId1225"/>
        </w:object>
      </w:r>
      <w:r w:rsidRPr="001E0EA2">
        <w:rPr>
          <w:rFonts w:ascii="Times New Roman" w:hAnsi="Times New Roman" w:cs="Times New Roman"/>
          <w:sz w:val="24"/>
          <w:szCs w:val="24"/>
          <w:lang w:val="fr-FR"/>
        </w:rPr>
        <w:t xml:space="preserve">, ta có: </w:t>
      </w:r>
      <w:r w:rsidRPr="006E6ED0">
        <w:rPr>
          <w:rFonts w:ascii="Times New Roman" w:hAnsi="Times New Roman" w:cs="Times New Roman"/>
          <w:position w:val="-36"/>
          <w:sz w:val="24"/>
          <w:szCs w:val="24"/>
        </w:rPr>
        <w:object w:dxaOrig="4850" w:dyaOrig="930" w14:anchorId="060F28C4">
          <v:shape id="_x0000_i1750" type="#_x0000_t75" style="width:242.25pt;height:46.5pt" o:ole="">
            <v:imagedata r:id="rId1226" o:title=""/>
          </v:shape>
          <o:OLEObject Type="Embed" ProgID="Equation.DSMT4" ShapeID="_x0000_i1750" DrawAspect="Content" ObjectID="_1681674576" r:id="rId1227"/>
        </w:object>
      </w:r>
      <w:r w:rsidRPr="001E0EA2">
        <w:rPr>
          <w:rFonts w:ascii="Times New Roman" w:hAnsi="Times New Roman" w:cs="Times New Roman"/>
          <w:sz w:val="24"/>
          <w:szCs w:val="24"/>
          <w:lang w:val="fr-FR"/>
        </w:rPr>
        <w:t>.</w:t>
      </w:r>
    </w:p>
    <w:p w14:paraId="4539D650" w14:textId="040CAE66" w:rsidR="00837006" w:rsidRPr="001E0EA2" w:rsidRDefault="00837006" w:rsidP="00904EF9">
      <w:pPr>
        <w:tabs>
          <w:tab w:val="left" w:pos="2268"/>
        </w:tabs>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Vậy thể tích khối lăng trụ </w:t>
      </w:r>
      <w:r w:rsidRPr="006E6ED0">
        <w:rPr>
          <w:rFonts w:ascii="Times New Roman" w:hAnsi="Times New Roman" w:cs="Times New Roman"/>
          <w:position w:val="-6"/>
          <w:sz w:val="24"/>
          <w:szCs w:val="24"/>
        </w:rPr>
        <w:object w:dxaOrig="1240" w:dyaOrig="280" w14:anchorId="0E9BAD1D">
          <v:shape id="_x0000_i1751" type="#_x0000_t75" style="width:62.25pt;height:14.25pt" o:ole="">
            <v:imagedata r:id="rId412" o:title=""/>
          </v:shape>
          <o:OLEObject Type="Embed" ProgID="Equation.DSMT4" ShapeID="_x0000_i1751" DrawAspect="Content" ObjectID="_1681674577" r:id="rId1228"/>
        </w:object>
      </w:r>
      <w:r w:rsidRPr="001E0EA2">
        <w:rPr>
          <w:rFonts w:ascii="Times New Roman" w:hAnsi="Times New Roman" w:cs="Times New Roman"/>
          <w:sz w:val="24"/>
          <w:szCs w:val="24"/>
          <w:lang w:val="fr-FR"/>
        </w:rPr>
        <w:t xml:space="preserve">: </w:t>
      </w:r>
      <w:r w:rsidR="006F3217" w:rsidRPr="006E6ED0">
        <w:rPr>
          <w:rFonts w:ascii="Times New Roman" w:hAnsi="Times New Roman" w:cs="Times New Roman"/>
          <w:position w:val="-24"/>
          <w:sz w:val="24"/>
          <w:szCs w:val="24"/>
        </w:rPr>
        <w:object w:dxaOrig="4200" w:dyaOrig="680" w14:anchorId="054CF713">
          <v:shape id="_x0000_i1752" type="#_x0000_t75" style="width:210pt;height:33.75pt" o:ole="">
            <v:imagedata r:id="rId1229" o:title=""/>
          </v:shape>
          <o:OLEObject Type="Embed" ProgID="Equation.DSMT4" ShapeID="_x0000_i1752" DrawAspect="Content" ObjectID="_1681674578" r:id="rId1230"/>
        </w:object>
      </w:r>
      <w:r w:rsidRPr="001E0EA2">
        <w:rPr>
          <w:rFonts w:ascii="Times New Roman" w:hAnsi="Times New Roman" w:cs="Times New Roman"/>
          <w:sz w:val="24"/>
          <w:szCs w:val="24"/>
          <w:lang w:val="fr-FR"/>
        </w:rPr>
        <w:t>.</w:t>
      </w:r>
    </w:p>
    <w:p w14:paraId="594C4001" w14:textId="7840A70A" w:rsidR="00837006" w:rsidRPr="006E6ED0" w:rsidRDefault="00837006" w:rsidP="00F33858">
      <w:pPr>
        <w:tabs>
          <w:tab w:val="left" w:pos="720"/>
        </w:tabs>
        <w:spacing w:before="0" w:line="276" w:lineRule="auto"/>
        <w:ind w:hanging="964"/>
        <w:jc w:val="both"/>
        <w:rPr>
          <w:rFonts w:ascii="Times New Roman" w:hAnsi="Times New Roman" w:cs="Times New Roman"/>
          <w:sz w:val="24"/>
          <w:szCs w:val="24"/>
          <w:lang w:val="vi-VN"/>
        </w:rPr>
      </w:pPr>
      <w:r w:rsidRPr="001E0EA2">
        <w:rPr>
          <w:rFonts w:ascii="Times New Roman" w:hAnsi="Times New Roman" w:cs="Times New Roman"/>
          <w:b/>
          <w:i/>
          <w:sz w:val="24"/>
          <w:szCs w:val="24"/>
          <w:lang w:val="fr-FR"/>
        </w:rPr>
        <w:t xml:space="preserve">      </w:t>
      </w:r>
      <w:r w:rsidRPr="006E6ED0">
        <w:rPr>
          <w:rFonts w:ascii="Times New Roman" w:hAnsi="Times New Roman" w:cs="Times New Roman"/>
          <w:b/>
          <w:color w:val="0000FF"/>
          <w:sz w:val="24"/>
          <w:szCs w:val="24"/>
          <w:lang w:val="vi-VN"/>
        </w:rPr>
        <w:t>Câu 32.</w:t>
      </w:r>
      <w:r w:rsidRPr="006E6ED0">
        <w:rPr>
          <w:rFonts w:ascii="Times New Roman" w:hAnsi="Times New Roman" w:cs="Times New Roman"/>
          <w:sz w:val="24"/>
          <w:szCs w:val="24"/>
          <w:lang w:val="vi-VN"/>
        </w:rPr>
        <w:tab/>
      </w:r>
      <w:r w:rsidR="003D29B2" w:rsidRPr="00845AC6">
        <w:rPr>
          <w:rFonts w:ascii="Times New Roman" w:hAnsi="Times New Roman" w:cs="Times New Roman"/>
          <w:b/>
          <w:color w:val="FF00FF"/>
          <w:sz w:val="24"/>
          <w:szCs w:val="24"/>
          <w:lang w:val="vi-VN"/>
        </w:rPr>
        <w:t xml:space="preserve">[2H3-1.3-2] </w:t>
      </w:r>
      <w:r w:rsidRPr="001E0EA2">
        <w:rPr>
          <w:rFonts w:ascii="Times New Roman" w:hAnsi="Times New Roman" w:cs="Times New Roman"/>
          <w:b/>
          <w:color w:val="FF00FF"/>
          <w:sz w:val="24"/>
          <w:szCs w:val="24"/>
          <w:lang w:val="vi-VN"/>
        </w:rPr>
        <w:t xml:space="preserve">(thi thử lần 2 Quốc Học Huế 2020-2021) </w:t>
      </w:r>
      <w:r w:rsidRPr="006E6ED0">
        <w:rPr>
          <w:rFonts w:ascii="Times New Roman" w:hAnsi="Times New Roman" w:cs="Times New Roman"/>
          <w:sz w:val="24"/>
          <w:szCs w:val="24"/>
          <w:lang w:val="vi-VN"/>
        </w:rPr>
        <w:t xml:space="preserve">Trong không gian </w:t>
      </w:r>
      <w:r w:rsidRPr="006E6ED0">
        <w:rPr>
          <w:rFonts w:ascii="Times New Roman" w:hAnsi="Times New Roman" w:cs="Times New Roman"/>
          <w:position w:val="-10"/>
          <w:sz w:val="24"/>
          <w:szCs w:val="24"/>
          <w:lang w:val="vi-VN"/>
        </w:rPr>
        <w:object w:dxaOrig="550" w:dyaOrig="310" w14:anchorId="74AF3697">
          <v:shape id="_x0000_i1753" type="#_x0000_t75" style="width:27.75pt;height:15.75pt" o:ole="">
            <v:imagedata r:id="rId422" o:title=""/>
          </v:shape>
          <o:OLEObject Type="Embed" ProgID="Equation.DSMT4" ShapeID="_x0000_i1753" DrawAspect="Content" ObjectID="_1681674579" r:id="rId1231"/>
        </w:object>
      </w:r>
      <w:r w:rsidRPr="006E6ED0">
        <w:rPr>
          <w:rFonts w:ascii="Times New Roman" w:hAnsi="Times New Roman" w:cs="Times New Roman"/>
          <w:sz w:val="24"/>
          <w:szCs w:val="24"/>
          <w:lang w:val="vi-VN"/>
        </w:rPr>
        <w:t xml:space="preserve">, mặt cầu có tâm </w:t>
      </w:r>
      <w:r w:rsidRPr="006E6ED0">
        <w:rPr>
          <w:rFonts w:ascii="Times New Roman" w:hAnsi="Times New Roman" w:cs="Times New Roman"/>
          <w:position w:val="-14"/>
          <w:sz w:val="24"/>
          <w:szCs w:val="24"/>
          <w:lang w:val="vi-VN"/>
        </w:rPr>
        <w:object w:dxaOrig="1000" w:dyaOrig="410" w14:anchorId="00CE42E2">
          <v:shape id="_x0000_i1754" type="#_x0000_t75" style="width:50.25pt;height:20.25pt" o:ole="">
            <v:imagedata r:id="rId424" o:title=""/>
          </v:shape>
          <o:OLEObject Type="Embed" ProgID="Equation.DSMT4" ShapeID="_x0000_i1754" DrawAspect="Content" ObjectID="_1681674580" r:id="rId1232"/>
        </w:object>
      </w:r>
      <w:r w:rsidR="006F3217" w:rsidRPr="00CC1030">
        <w:rPr>
          <w:rFonts w:ascii="Times New Roman" w:hAnsi="Times New Roman" w:cs="Times New Roman"/>
          <w:sz w:val="24"/>
          <w:szCs w:val="24"/>
          <w:lang w:val="vi-VN"/>
        </w:rPr>
        <w:t xml:space="preserve"> </w:t>
      </w:r>
      <w:r w:rsidRPr="006E6ED0">
        <w:rPr>
          <w:rFonts w:ascii="Times New Roman" w:hAnsi="Times New Roman" w:cs="Times New Roman"/>
          <w:sz w:val="24"/>
          <w:szCs w:val="24"/>
          <w:lang w:val="vi-VN"/>
        </w:rPr>
        <w:t xml:space="preserve">và tiếp xúc với mặt phẳng </w:t>
      </w:r>
      <w:r w:rsidR="006F3217" w:rsidRPr="006E6ED0">
        <w:rPr>
          <w:rFonts w:ascii="Times New Roman" w:hAnsi="Times New Roman" w:cs="Times New Roman"/>
          <w:position w:val="-14"/>
          <w:sz w:val="24"/>
          <w:szCs w:val="24"/>
          <w:lang w:val="vi-VN"/>
        </w:rPr>
        <w:object w:dxaOrig="2299" w:dyaOrig="400" w14:anchorId="03E88DAE">
          <v:shape id="_x0000_i1755" type="#_x0000_t75" style="width:114.75pt;height:20.25pt" o:ole="">
            <v:imagedata r:id="rId1233" o:title=""/>
          </v:shape>
          <o:OLEObject Type="Embed" ProgID="Equation.DSMT4" ShapeID="_x0000_i1755" DrawAspect="Content" ObjectID="_1681674581" r:id="rId1234"/>
        </w:object>
      </w:r>
      <w:r w:rsidRPr="006E6ED0">
        <w:rPr>
          <w:rFonts w:ascii="Times New Roman" w:hAnsi="Times New Roman" w:cs="Times New Roman"/>
          <w:sz w:val="24"/>
          <w:szCs w:val="24"/>
          <w:lang w:val="vi-VN"/>
        </w:rPr>
        <w:t xml:space="preserve"> có phương trình là</w:t>
      </w:r>
    </w:p>
    <w:p w14:paraId="5D404BBD"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lang w:val="vi-VN"/>
        </w:rPr>
      </w:pPr>
      <w:r w:rsidRPr="006E6ED0">
        <w:rPr>
          <w:rFonts w:ascii="Times New Roman" w:hAnsi="Times New Roman" w:cs="Times New Roman"/>
          <w:b/>
          <w:color w:val="0000FF"/>
          <w:sz w:val="24"/>
          <w:szCs w:val="24"/>
          <w:highlight w:val="green"/>
          <w:u w:val="single"/>
          <w:lang w:val="vi-VN"/>
        </w:rPr>
        <w:t>A.</w:t>
      </w:r>
      <w:r w:rsidRPr="006E6ED0">
        <w:rPr>
          <w:rFonts w:ascii="Times New Roman" w:hAnsi="Times New Roman" w:cs="Times New Roman"/>
          <w:b/>
          <w:color w:val="0000FF"/>
          <w:sz w:val="24"/>
          <w:szCs w:val="24"/>
          <w:highlight w:val="green"/>
          <w:lang w:val="vi-VN"/>
        </w:rPr>
        <w:t xml:space="preserve"> </w:t>
      </w:r>
      <w:r w:rsidRPr="006E6ED0">
        <w:rPr>
          <w:rFonts w:ascii="Times New Roman" w:hAnsi="Times New Roman" w:cs="Times New Roman"/>
          <w:color w:val="000000" w:themeColor="text1"/>
          <w:position w:val="-14"/>
          <w:sz w:val="24"/>
          <w:szCs w:val="24"/>
          <w:highlight w:val="green"/>
        </w:rPr>
        <w:object w:dxaOrig="3460" w:dyaOrig="440" w14:anchorId="0B8FFAD2">
          <v:shape id="_x0000_i1756" type="#_x0000_t75" style="width:173.25pt;height:21.75pt" o:ole="">
            <v:imagedata r:id="rId428" o:title=""/>
          </v:shape>
          <o:OLEObject Type="Embed" ProgID="Equation.DSMT4" ShapeID="_x0000_i1756" DrawAspect="Content" ObjectID="_1681674582" r:id="rId1235"/>
        </w:object>
      </w:r>
      <w:r w:rsidRPr="006E6ED0">
        <w:rPr>
          <w:rFonts w:ascii="Times New Roman" w:hAnsi="Times New Roman" w:cs="Times New Roman"/>
          <w:color w:val="000000" w:themeColor="text1"/>
          <w:sz w:val="24"/>
          <w:szCs w:val="24"/>
          <w:highlight w:val="green"/>
          <w:lang w:val="vi-VN"/>
        </w:rPr>
        <w:t>.</w:t>
      </w:r>
      <w:r w:rsidRPr="006E6ED0">
        <w:rPr>
          <w:rFonts w:ascii="Times New Roman" w:hAnsi="Times New Roman" w:cs="Times New Roman"/>
          <w:sz w:val="24"/>
          <w:szCs w:val="24"/>
          <w:lang w:val="vi-VN"/>
        </w:rPr>
        <w:tab/>
      </w:r>
      <w:r w:rsidRPr="006E6ED0">
        <w:rPr>
          <w:rFonts w:ascii="Times New Roman" w:hAnsi="Times New Roman" w:cs="Times New Roman"/>
          <w:b/>
          <w:color w:val="0000FF"/>
          <w:sz w:val="24"/>
          <w:szCs w:val="24"/>
          <w:lang w:val="vi-VN"/>
        </w:rPr>
        <w:t xml:space="preserve">B. </w:t>
      </w:r>
      <w:r w:rsidRPr="006E6ED0">
        <w:rPr>
          <w:rFonts w:ascii="Times New Roman" w:hAnsi="Times New Roman" w:cs="Times New Roman"/>
          <w:color w:val="000000" w:themeColor="text1"/>
          <w:position w:val="-14"/>
          <w:sz w:val="24"/>
          <w:szCs w:val="24"/>
        </w:rPr>
        <w:object w:dxaOrig="3460" w:dyaOrig="440" w14:anchorId="2D960884">
          <v:shape id="_x0000_i1757" type="#_x0000_t75" style="width:173.25pt;height:21.75pt" o:ole="">
            <v:imagedata r:id="rId430" o:title=""/>
          </v:shape>
          <o:OLEObject Type="Embed" ProgID="Equation.DSMT4" ShapeID="_x0000_i1757" DrawAspect="Content" ObjectID="_1681674583" r:id="rId1236"/>
        </w:object>
      </w:r>
      <w:r w:rsidRPr="006E6ED0">
        <w:rPr>
          <w:rFonts w:ascii="Times New Roman" w:hAnsi="Times New Roman" w:cs="Times New Roman"/>
          <w:color w:val="000000" w:themeColor="text1"/>
          <w:sz w:val="24"/>
          <w:szCs w:val="24"/>
          <w:lang w:val="vi-VN"/>
        </w:rPr>
        <w:t>.</w:t>
      </w:r>
      <w:r w:rsidRPr="006E6ED0">
        <w:rPr>
          <w:rFonts w:ascii="Times New Roman" w:hAnsi="Times New Roman" w:cs="Times New Roman"/>
          <w:sz w:val="24"/>
          <w:szCs w:val="24"/>
          <w:lang w:val="vi-VN"/>
        </w:rPr>
        <w:tab/>
      </w:r>
    </w:p>
    <w:p w14:paraId="06A688A6"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lang w:val="vi-VN"/>
        </w:rPr>
      </w:pPr>
      <w:r w:rsidRPr="006E6ED0">
        <w:rPr>
          <w:rFonts w:ascii="Times New Roman" w:hAnsi="Times New Roman" w:cs="Times New Roman"/>
          <w:b/>
          <w:color w:val="0000FF"/>
          <w:sz w:val="24"/>
          <w:szCs w:val="24"/>
          <w:lang w:val="vi-VN"/>
        </w:rPr>
        <w:t xml:space="preserve">C. </w:t>
      </w:r>
      <w:r w:rsidRPr="006E6ED0">
        <w:rPr>
          <w:rFonts w:ascii="Times New Roman" w:hAnsi="Times New Roman" w:cs="Times New Roman"/>
          <w:color w:val="000000" w:themeColor="text1"/>
          <w:position w:val="-14"/>
          <w:sz w:val="24"/>
          <w:szCs w:val="24"/>
        </w:rPr>
        <w:object w:dxaOrig="3460" w:dyaOrig="440" w14:anchorId="6FD16954">
          <v:shape id="_x0000_i1758" type="#_x0000_t75" style="width:173.25pt;height:21.75pt" o:ole="">
            <v:imagedata r:id="rId432" o:title=""/>
          </v:shape>
          <o:OLEObject Type="Embed" ProgID="Equation.DSMT4" ShapeID="_x0000_i1758" DrawAspect="Content" ObjectID="_1681674584" r:id="rId1237"/>
        </w:object>
      </w:r>
      <w:r w:rsidRPr="006E6ED0">
        <w:rPr>
          <w:rFonts w:ascii="Times New Roman" w:hAnsi="Times New Roman" w:cs="Times New Roman"/>
          <w:color w:val="000000" w:themeColor="text1"/>
          <w:sz w:val="24"/>
          <w:szCs w:val="24"/>
          <w:lang w:val="vi-VN"/>
        </w:rPr>
        <w:t>.</w:t>
      </w:r>
      <w:r w:rsidRPr="006E6ED0">
        <w:rPr>
          <w:rFonts w:ascii="Times New Roman" w:hAnsi="Times New Roman" w:cs="Times New Roman"/>
          <w:sz w:val="24"/>
          <w:szCs w:val="24"/>
          <w:lang w:val="vi-VN"/>
        </w:rPr>
        <w:tab/>
      </w:r>
      <w:r w:rsidRPr="006E6ED0">
        <w:rPr>
          <w:rFonts w:ascii="Times New Roman" w:hAnsi="Times New Roman" w:cs="Times New Roman"/>
          <w:b/>
          <w:color w:val="0000FF"/>
          <w:sz w:val="24"/>
          <w:szCs w:val="24"/>
          <w:lang w:val="vi-VN"/>
        </w:rPr>
        <w:t xml:space="preserve">D. </w:t>
      </w:r>
      <w:r w:rsidRPr="006E6ED0">
        <w:rPr>
          <w:rFonts w:ascii="Times New Roman" w:hAnsi="Times New Roman" w:cs="Times New Roman"/>
          <w:color w:val="000000" w:themeColor="text1"/>
          <w:position w:val="-14"/>
          <w:sz w:val="24"/>
          <w:szCs w:val="24"/>
        </w:rPr>
        <w:object w:dxaOrig="3460" w:dyaOrig="440" w14:anchorId="4FC2A277">
          <v:shape id="_x0000_i1759" type="#_x0000_t75" style="width:173.25pt;height:21.75pt" o:ole="">
            <v:imagedata r:id="rId434" o:title=""/>
          </v:shape>
          <o:OLEObject Type="Embed" ProgID="Equation.DSMT4" ShapeID="_x0000_i1759" DrawAspect="Content" ObjectID="_1681674585" r:id="rId1238"/>
        </w:object>
      </w:r>
      <w:r w:rsidRPr="006E6ED0">
        <w:rPr>
          <w:rFonts w:ascii="Times New Roman" w:hAnsi="Times New Roman" w:cs="Times New Roman"/>
          <w:color w:val="000000" w:themeColor="text1"/>
          <w:sz w:val="24"/>
          <w:szCs w:val="24"/>
          <w:lang w:val="vi-VN"/>
        </w:rPr>
        <w:t>.</w:t>
      </w:r>
    </w:p>
    <w:p w14:paraId="3DD50CDD"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lang w:val="vi-VN"/>
        </w:rPr>
      </w:pPr>
      <w:r w:rsidRPr="006E6ED0">
        <w:rPr>
          <w:rFonts w:ascii="Times New Roman" w:hAnsi="Times New Roman" w:cs="Times New Roman"/>
          <w:b/>
          <w:color w:val="0000FF"/>
          <w:sz w:val="24"/>
          <w:szCs w:val="24"/>
          <w:lang w:val="vi-VN"/>
        </w:rPr>
        <w:t>Lời giải</w:t>
      </w:r>
    </w:p>
    <w:p w14:paraId="315B5BD8" w14:textId="77777777" w:rsidR="00837006" w:rsidRPr="006E6ED0" w:rsidRDefault="00837006" w:rsidP="00904EF9">
      <w:pPr>
        <w:tabs>
          <w:tab w:val="left" w:pos="2268"/>
        </w:tabs>
        <w:ind w:firstLine="0"/>
        <w:jc w:val="right"/>
        <w:rPr>
          <w:rFonts w:ascii="Times New Roman" w:hAnsi="Times New Roman" w:cs="Times New Roman"/>
          <w:b/>
          <w:i/>
          <w:sz w:val="24"/>
          <w:szCs w:val="24"/>
          <w:lang w:val="vi-VN"/>
        </w:rPr>
      </w:pPr>
      <w:r w:rsidRPr="006E6ED0">
        <w:rPr>
          <w:rFonts w:ascii="Times New Roman" w:hAnsi="Times New Roman" w:cs="Times New Roman"/>
          <w:b/>
          <w:i/>
          <w:sz w:val="24"/>
          <w:szCs w:val="24"/>
          <w:lang w:val="vi-VN"/>
        </w:rPr>
        <w:t>FB tác giả: Trang nguyễn</w:t>
      </w:r>
    </w:p>
    <w:p w14:paraId="18DF33FB" w14:textId="19358D93" w:rsidR="00837006" w:rsidRPr="00340777" w:rsidRDefault="00837006" w:rsidP="00904EF9">
      <w:pPr>
        <w:tabs>
          <w:tab w:val="left" w:pos="2268"/>
        </w:tabs>
        <w:ind w:firstLine="0"/>
        <w:jc w:val="both"/>
        <w:rPr>
          <w:rFonts w:ascii="Times New Roman" w:hAnsi="Times New Roman" w:cs="Times New Roman"/>
          <w:sz w:val="24"/>
          <w:szCs w:val="24"/>
          <w:lang w:val="vi-VN"/>
        </w:rPr>
      </w:pPr>
      <w:r w:rsidRPr="00340777">
        <w:rPr>
          <w:rFonts w:ascii="Times New Roman" w:hAnsi="Times New Roman" w:cs="Times New Roman"/>
          <w:bCs/>
          <w:sz w:val="24"/>
          <w:szCs w:val="24"/>
          <w:highlight w:val="green"/>
          <w:lang w:val="vi-VN"/>
        </w:rPr>
        <w:t>Chọn A</w:t>
      </w:r>
      <w:r w:rsidR="00340777" w:rsidRPr="00CC1030">
        <w:rPr>
          <w:rFonts w:ascii="Times New Roman" w:hAnsi="Times New Roman" w:cs="Times New Roman"/>
          <w:sz w:val="24"/>
          <w:szCs w:val="24"/>
          <w:highlight w:val="green"/>
          <w:lang w:val="vi-VN"/>
        </w:rPr>
        <w:t>.</w:t>
      </w:r>
      <w:r w:rsidRPr="00340777">
        <w:rPr>
          <w:rFonts w:ascii="Times New Roman" w:hAnsi="Times New Roman" w:cs="Times New Roman"/>
          <w:sz w:val="24"/>
          <w:szCs w:val="24"/>
          <w:lang w:val="vi-VN"/>
        </w:rPr>
        <w:t xml:space="preserve">                    </w:t>
      </w:r>
    </w:p>
    <w:p w14:paraId="45D9D4BD" w14:textId="77777777" w:rsidR="00837006" w:rsidRPr="006E6ED0" w:rsidRDefault="00837006" w:rsidP="00904EF9">
      <w:pPr>
        <w:tabs>
          <w:tab w:val="left" w:pos="2268"/>
        </w:tabs>
        <w:ind w:firstLine="0"/>
        <w:jc w:val="both"/>
        <w:rPr>
          <w:rFonts w:ascii="Times New Roman" w:hAnsi="Times New Roman" w:cs="Times New Roman"/>
          <w:sz w:val="24"/>
          <w:szCs w:val="24"/>
          <w:lang w:val="vi-VN"/>
        </w:rPr>
      </w:pPr>
      <w:r w:rsidRPr="006E6ED0">
        <w:rPr>
          <w:rFonts w:ascii="Times New Roman" w:hAnsi="Times New Roman" w:cs="Times New Roman"/>
          <w:sz w:val="24"/>
          <w:szCs w:val="24"/>
          <w:lang w:val="vi-VN"/>
        </w:rPr>
        <w:lastRenderedPageBreak/>
        <w:t xml:space="preserve">Vì mặt cầu tiếp xúc với mặt phẳng </w:t>
      </w:r>
      <w:r w:rsidRPr="006E6ED0">
        <w:rPr>
          <w:rFonts w:ascii="Times New Roman" w:hAnsi="Times New Roman" w:cs="Times New Roman"/>
          <w:position w:val="-14"/>
          <w:sz w:val="24"/>
          <w:szCs w:val="24"/>
          <w:lang w:val="vi-VN"/>
        </w:rPr>
        <w:object w:dxaOrig="420" w:dyaOrig="410" w14:anchorId="78DF9F3F">
          <v:shape id="_x0000_i1760" type="#_x0000_t75" style="width:21pt;height:20.25pt" o:ole="">
            <v:imagedata r:id="rId1239" o:title=""/>
          </v:shape>
          <o:OLEObject Type="Embed" ProgID="Equation.DSMT4" ShapeID="_x0000_i1760" DrawAspect="Content" ObjectID="_1681674586" r:id="rId1240"/>
        </w:object>
      </w:r>
      <w:r w:rsidRPr="006E6ED0">
        <w:rPr>
          <w:rFonts w:ascii="Times New Roman" w:hAnsi="Times New Roman" w:cs="Times New Roman"/>
          <w:sz w:val="24"/>
          <w:szCs w:val="24"/>
          <w:lang w:val="vi-VN"/>
        </w:rPr>
        <w:t xml:space="preserve">nên có bán kính </w:t>
      </w:r>
      <w:r w:rsidRPr="006E6ED0">
        <w:rPr>
          <w:rFonts w:ascii="Times New Roman" w:hAnsi="Times New Roman" w:cs="Times New Roman"/>
          <w:position w:val="-42"/>
          <w:sz w:val="24"/>
          <w:szCs w:val="24"/>
          <w:lang w:val="vi-VN"/>
        </w:rPr>
        <w:object w:dxaOrig="3840" w:dyaOrig="890" w14:anchorId="35ED22EE">
          <v:shape id="_x0000_i1761" type="#_x0000_t75" style="width:192pt;height:44.25pt" o:ole="">
            <v:imagedata r:id="rId1241" o:title=""/>
          </v:shape>
          <o:OLEObject Type="Embed" ProgID="Equation.DSMT4" ShapeID="_x0000_i1761" DrawAspect="Content" ObjectID="_1681674587" r:id="rId1242"/>
        </w:object>
      </w:r>
    </w:p>
    <w:p w14:paraId="697383D4" w14:textId="2F601249" w:rsidR="00837006" w:rsidRPr="006E6ED0" w:rsidRDefault="00837006" w:rsidP="00904EF9">
      <w:pPr>
        <w:tabs>
          <w:tab w:val="left" w:pos="2268"/>
        </w:tabs>
        <w:ind w:firstLine="0"/>
        <w:jc w:val="both"/>
        <w:rPr>
          <w:rFonts w:ascii="Times New Roman" w:hAnsi="Times New Roman" w:cs="Times New Roman"/>
          <w:sz w:val="24"/>
          <w:szCs w:val="24"/>
          <w:lang w:val="vi-VN"/>
        </w:rPr>
      </w:pPr>
      <w:r w:rsidRPr="006E6ED0">
        <w:rPr>
          <w:rFonts w:ascii="Times New Roman" w:hAnsi="Times New Roman" w:cs="Times New Roman"/>
          <w:sz w:val="24"/>
          <w:szCs w:val="24"/>
          <w:lang w:val="vi-VN"/>
        </w:rPr>
        <w:t xml:space="preserve">Vậy phương trình mặt cầu cần tìm là: </w:t>
      </w:r>
      <w:r w:rsidRPr="006E6ED0">
        <w:rPr>
          <w:rFonts w:ascii="Times New Roman" w:hAnsi="Times New Roman" w:cs="Times New Roman"/>
          <w:color w:val="000000" w:themeColor="text1"/>
          <w:position w:val="-14"/>
          <w:sz w:val="24"/>
          <w:szCs w:val="24"/>
        </w:rPr>
        <w:object w:dxaOrig="3460" w:dyaOrig="440" w14:anchorId="6561E5CA">
          <v:shape id="_x0000_i1762" type="#_x0000_t75" style="width:173.25pt;height:21.75pt" o:ole="">
            <v:imagedata r:id="rId428" o:title=""/>
          </v:shape>
          <o:OLEObject Type="Embed" ProgID="Equation.DSMT4" ShapeID="_x0000_i1762" DrawAspect="Content" ObjectID="_1681674588" r:id="rId1243"/>
        </w:object>
      </w:r>
      <w:r w:rsidR="00CF0134" w:rsidRPr="00CC1030">
        <w:rPr>
          <w:rFonts w:ascii="Times New Roman" w:hAnsi="Times New Roman" w:cs="Times New Roman"/>
          <w:color w:val="000000" w:themeColor="text1"/>
          <w:sz w:val="24"/>
          <w:szCs w:val="24"/>
          <w:lang w:val="vi-VN"/>
        </w:rPr>
        <w:t>.</w:t>
      </w:r>
      <w:r w:rsidRPr="006E6ED0">
        <w:rPr>
          <w:rFonts w:ascii="Times New Roman" w:hAnsi="Times New Roman" w:cs="Times New Roman"/>
          <w:b/>
          <w:i/>
          <w:sz w:val="24"/>
          <w:szCs w:val="24"/>
          <w:lang w:val="vi-VN"/>
        </w:rPr>
        <w:t xml:space="preserve">                 </w:t>
      </w:r>
    </w:p>
    <w:p w14:paraId="0F9541FF" w14:textId="63E571C2" w:rsidR="00837006" w:rsidRPr="00CC1030" w:rsidRDefault="00837006" w:rsidP="00904EF9">
      <w:pPr>
        <w:rPr>
          <w:lang w:val="vi-VN"/>
        </w:rPr>
      </w:pPr>
      <w:r w:rsidRPr="006E6ED0">
        <w:rPr>
          <w:rFonts w:ascii="Times New Roman" w:hAnsi="Times New Roman" w:cs="Times New Roman"/>
          <w:b/>
          <w:color w:val="0000FF"/>
          <w:sz w:val="24"/>
          <w:szCs w:val="24"/>
          <w:lang w:val="vi-VN"/>
        </w:rPr>
        <w:t>Câu 33 .</w:t>
      </w:r>
      <w:r w:rsidRPr="006E6ED0">
        <w:rPr>
          <w:rFonts w:ascii="Times New Roman" w:hAnsi="Times New Roman" w:cs="Times New Roman"/>
          <w:b/>
          <w:color w:val="FF00FF"/>
          <w:sz w:val="24"/>
          <w:szCs w:val="24"/>
          <w:lang w:val="vi-VN"/>
        </w:rPr>
        <w:tab/>
      </w:r>
      <w:r w:rsidR="003D29B2" w:rsidRPr="00845AC6">
        <w:rPr>
          <w:rFonts w:ascii="Times New Roman" w:hAnsi="Times New Roman" w:cs="Times New Roman"/>
          <w:b/>
          <w:color w:val="FF00FF"/>
          <w:sz w:val="24"/>
          <w:szCs w:val="24"/>
          <w:lang w:val="vi-VN"/>
        </w:rPr>
        <w:t xml:space="preserve">[2D3-2.2-2] </w:t>
      </w:r>
      <w:r w:rsidRPr="001E0EA2">
        <w:rPr>
          <w:rFonts w:ascii="Times New Roman" w:hAnsi="Times New Roman" w:cs="Times New Roman"/>
          <w:b/>
          <w:color w:val="FF00FF"/>
          <w:sz w:val="24"/>
          <w:szCs w:val="24"/>
          <w:lang w:val="vi-VN"/>
        </w:rPr>
        <w:t xml:space="preserve">(thi thử lần 2 Quốc Học Huế 2020-2021) </w:t>
      </w:r>
      <w:r w:rsidRPr="006E6ED0">
        <w:rPr>
          <w:rFonts w:ascii="Times New Roman" w:hAnsi="Times New Roman" w:cs="Times New Roman"/>
          <w:sz w:val="24"/>
          <w:szCs w:val="24"/>
          <w:lang w:val="vi-VN"/>
        </w:rPr>
        <w:t xml:space="preserve">Cho tích phân </w:t>
      </w:r>
      <w:r w:rsidR="00090D89" w:rsidRPr="006E6ED0">
        <w:rPr>
          <w:rFonts w:ascii="Times New Roman" w:hAnsi="Times New Roman" w:cs="Times New Roman"/>
          <w:position w:val="-32"/>
          <w:sz w:val="24"/>
          <w:szCs w:val="24"/>
          <w:lang w:val="vi-VN"/>
        </w:rPr>
        <w:object w:dxaOrig="1939" w:dyaOrig="920" w14:anchorId="77B974B5">
          <v:shape id="_x0000_i1763" type="#_x0000_t75" style="width:96.75pt;height:45.75pt" o:ole="">
            <v:imagedata r:id="rId1244" o:title=""/>
          </v:shape>
          <o:OLEObject Type="Embed" ProgID="Equation.DSMT4" ShapeID="_x0000_i1763" DrawAspect="Content" ObjectID="_1681674589" r:id="rId1245"/>
        </w:object>
      </w:r>
      <w:r w:rsidRPr="006E6ED0">
        <w:rPr>
          <w:rFonts w:ascii="Times New Roman" w:hAnsi="Times New Roman" w:cs="Times New Roman"/>
          <w:sz w:val="24"/>
          <w:szCs w:val="24"/>
          <w:lang w:val="vi-VN"/>
        </w:rPr>
        <w:t xml:space="preserve">. Nếu đặt </w:t>
      </w:r>
      <w:r w:rsidRPr="006E6ED0">
        <w:rPr>
          <w:rFonts w:ascii="Times New Roman" w:hAnsi="Times New Roman" w:cs="Times New Roman"/>
          <w:position w:val="-6"/>
          <w:sz w:val="24"/>
          <w:szCs w:val="24"/>
          <w:lang w:val="vi-VN"/>
        </w:rPr>
        <w:object w:dxaOrig="1200" w:dyaOrig="290" w14:anchorId="20BF4D66">
          <v:shape id="_x0000_i1764" type="#_x0000_t75" style="width:60pt;height:14.25pt" o:ole="">
            <v:imagedata r:id="rId438" o:title=""/>
          </v:shape>
          <o:OLEObject Type="Embed" ProgID="Equation.DSMT4" ShapeID="_x0000_i1764" DrawAspect="Content" ObjectID="_1681674590" r:id="rId1246"/>
        </w:object>
      </w:r>
      <w:r w:rsidRPr="006E6ED0">
        <w:rPr>
          <w:rFonts w:ascii="Times New Roman" w:hAnsi="Times New Roman" w:cs="Times New Roman"/>
          <w:sz w:val="24"/>
          <w:szCs w:val="24"/>
          <w:lang w:val="vi-VN"/>
        </w:rPr>
        <w:t xml:space="preserve"> thì kết quả nào sau đây </w:t>
      </w:r>
      <w:r w:rsidRPr="006E6ED0">
        <w:rPr>
          <w:rFonts w:ascii="Times New Roman" w:hAnsi="Times New Roman" w:cs="Times New Roman"/>
          <w:b/>
          <w:i/>
          <w:sz w:val="24"/>
          <w:szCs w:val="24"/>
          <w:lang w:val="vi-VN"/>
        </w:rPr>
        <w:t>đúng</w:t>
      </w:r>
      <w:r w:rsidRPr="006E6ED0">
        <w:rPr>
          <w:rFonts w:ascii="Times New Roman" w:hAnsi="Times New Roman" w:cs="Times New Roman"/>
          <w:sz w:val="24"/>
          <w:szCs w:val="24"/>
          <w:lang w:val="vi-VN"/>
        </w:rPr>
        <w:t>?</w:t>
      </w:r>
    </w:p>
    <w:p w14:paraId="6C118F47" w14:textId="5184CC9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lang w:val="vi-VN"/>
        </w:rPr>
      </w:pPr>
      <w:r w:rsidRPr="006E6ED0">
        <w:rPr>
          <w:rFonts w:ascii="Times New Roman" w:hAnsi="Times New Roman" w:cs="Times New Roman"/>
          <w:b/>
          <w:color w:val="0000FF"/>
          <w:sz w:val="24"/>
          <w:szCs w:val="24"/>
          <w:highlight w:val="green"/>
          <w:u w:val="single"/>
          <w:lang w:val="vi-VN"/>
        </w:rPr>
        <w:t>A.</w:t>
      </w:r>
      <w:r w:rsidRPr="006E6ED0">
        <w:rPr>
          <w:rFonts w:ascii="Times New Roman" w:hAnsi="Times New Roman" w:cs="Times New Roman"/>
          <w:b/>
          <w:color w:val="0000FF"/>
          <w:sz w:val="24"/>
          <w:szCs w:val="24"/>
          <w:highlight w:val="green"/>
          <w:lang w:val="vi-VN"/>
        </w:rPr>
        <w:t xml:space="preserve"> </w:t>
      </w:r>
      <w:r w:rsidR="00090D89" w:rsidRPr="006E6ED0">
        <w:rPr>
          <w:rFonts w:ascii="Times New Roman" w:hAnsi="Times New Roman" w:cs="Times New Roman"/>
          <w:color w:val="000000" w:themeColor="text1"/>
          <w:position w:val="-30"/>
          <w:sz w:val="24"/>
          <w:szCs w:val="24"/>
          <w:highlight w:val="green"/>
          <w:lang w:val="vi-VN"/>
        </w:rPr>
        <w:object w:dxaOrig="1020" w:dyaOrig="720" w14:anchorId="66090F74">
          <v:shape id="_x0000_i1765" type="#_x0000_t75" style="width:51pt;height:36pt" o:ole="">
            <v:imagedata r:id="rId1247" o:title=""/>
          </v:shape>
          <o:OLEObject Type="Embed" ProgID="Equation.DSMT4" ShapeID="_x0000_i1765" DrawAspect="Content" ObjectID="_1681674591" r:id="rId1248"/>
        </w:object>
      </w:r>
      <w:r w:rsidRPr="006E6ED0">
        <w:rPr>
          <w:rFonts w:ascii="Times New Roman" w:hAnsi="Times New Roman" w:cs="Times New Roman"/>
          <w:color w:val="000000" w:themeColor="text1"/>
          <w:sz w:val="24"/>
          <w:szCs w:val="24"/>
          <w:highlight w:val="green"/>
          <w:lang w:val="vi-VN"/>
        </w:rPr>
        <w:t>.</w:t>
      </w:r>
      <w:r w:rsidRPr="006E6ED0">
        <w:rPr>
          <w:rFonts w:ascii="Times New Roman" w:hAnsi="Times New Roman" w:cs="Times New Roman"/>
          <w:sz w:val="24"/>
          <w:szCs w:val="24"/>
          <w:lang w:val="vi-VN"/>
        </w:rPr>
        <w:tab/>
      </w:r>
      <w:r w:rsidRPr="006E6ED0">
        <w:rPr>
          <w:rFonts w:ascii="Times New Roman" w:hAnsi="Times New Roman" w:cs="Times New Roman"/>
          <w:b/>
          <w:color w:val="0000FF"/>
          <w:sz w:val="24"/>
          <w:szCs w:val="24"/>
          <w:lang w:val="vi-VN"/>
        </w:rPr>
        <w:t xml:space="preserve">B. </w:t>
      </w:r>
      <w:r w:rsidR="00090D89" w:rsidRPr="006E6ED0">
        <w:rPr>
          <w:rFonts w:ascii="Times New Roman" w:hAnsi="Times New Roman" w:cs="Times New Roman"/>
          <w:color w:val="000000" w:themeColor="text1"/>
          <w:position w:val="-32"/>
          <w:sz w:val="24"/>
          <w:szCs w:val="24"/>
          <w:lang w:val="vi-VN"/>
        </w:rPr>
        <w:object w:dxaOrig="1140" w:dyaOrig="740" w14:anchorId="04A2C756">
          <v:shape id="_x0000_i1766" type="#_x0000_t75" style="width:57pt;height:37.5pt" o:ole="">
            <v:imagedata r:id="rId1249" o:title=""/>
          </v:shape>
          <o:OLEObject Type="Embed" ProgID="Equation.DSMT4" ShapeID="_x0000_i1766" DrawAspect="Content" ObjectID="_1681674592" r:id="rId1250"/>
        </w:object>
      </w:r>
      <w:r w:rsidRPr="006E6ED0">
        <w:rPr>
          <w:rFonts w:ascii="Times New Roman" w:hAnsi="Times New Roman" w:cs="Times New Roman"/>
          <w:color w:val="000000" w:themeColor="text1"/>
          <w:sz w:val="24"/>
          <w:szCs w:val="24"/>
          <w:lang w:val="vi-VN"/>
        </w:rPr>
        <w:t>.</w:t>
      </w:r>
      <w:r w:rsidRPr="006E6ED0">
        <w:rPr>
          <w:rFonts w:ascii="Times New Roman" w:hAnsi="Times New Roman" w:cs="Times New Roman"/>
          <w:sz w:val="24"/>
          <w:szCs w:val="24"/>
          <w:lang w:val="vi-VN"/>
        </w:rPr>
        <w:tab/>
      </w:r>
      <w:r w:rsidRPr="006E6ED0">
        <w:rPr>
          <w:rFonts w:ascii="Times New Roman" w:hAnsi="Times New Roman" w:cs="Times New Roman"/>
          <w:b/>
          <w:color w:val="0000FF"/>
          <w:sz w:val="24"/>
          <w:szCs w:val="24"/>
          <w:lang w:val="vi-VN"/>
        </w:rPr>
        <w:t xml:space="preserve">C. </w:t>
      </w:r>
      <w:r w:rsidR="00090D89" w:rsidRPr="006E6ED0">
        <w:rPr>
          <w:rFonts w:ascii="Times New Roman" w:hAnsi="Times New Roman" w:cs="Times New Roman"/>
          <w:color w:val="000000" w:themeColor="text1"/>
          <w:position w:val="-32"/>
          <w:sz w:val="24"/>
          <w:szCs w:val="24"/>
          <w:lang w:val="vi-VN"/>
        </w:rPr>
        <w:object w:dxaOrig="1020" w:dyaOrig="920" w14:anchorId="73C5DAD2">
          <v:shape id="_x0000_i1767" type="#_x0000_t75" style="width:51pt;height:45.75pt" o:ole="">
            <v:imagedata r:id="rId1251" o:title=""/>
          </v:shape>
          <o:OLEObject Type="Embed" ProgID="Equation.DSMT4" ShapeID="_x0000_i1767" DrawAspect="Content" ObjectID="_1681674593" r:id="rId1252"/>
        </w:object>
      </w:r>
      <w:r w:rsidRPr="006E6ED0">
        <w:rPr>
          <w:rFonts w:ascii="Times New Roman" w:hAnsi="Times New Roman" w:cs="Times New Roman"/>
          <w:color w:val="000000" w:themeColor="text1"/>
          <w:sz w:val="24"/>
          <w:szCs w:val="24"/>
          <w:lang w:val="vi-VN"/>
        </w:rPr>
        <w:t>.</w:t>
      </w:r>
      <w:r w:rsidRPr="006E6ED0">
        <w:rPr>
          <w:rFonts w:ascii="Times New Roman" w:hAnsi="Times New Roman" w:cs="Times New Roman"/>
          <w:sz w:val="24"/>
          <w:szCs w:val="24"/>
          <w:lang w:val="vi-VN"/>
        </w:rPr>
        <w:tab/>
      </w:r>
      <w:r w:rsidRPr="006E6ED0">
        <w:rPr>
          <w:rFonts w:ascii="Times New Roman" w:hAnsi="Times New Roman" w:cs="Times New Roman"/>
          <w:b/>
          <w:color w:val="0000FF"/>
          <w:sz w:val="24"/>
          <w:szCs w:val="24"/>
          <w:lang w:val="vi-VN"/>
        </w:rPr>
        <w:t xml:space="preserve">D. </w:t>
      </w:r>
      <w:r w:rsidR="00090D89" w:rsidRPr="006E6ED0">
        <w:rPr>
          <w:rFonts w:ascii="Times New Roman" w:hAnsi="Times New Roman" w:cs="Times New Roman"/>
          <w:color w:val="000000" w:themeColor="text1"/>
          <w:position w:val="-32"/>
          <w:sz w:val="24"/>
          <w:szCs w:val="24"/>
          <w:lang w:val="vi-VN"/>
        </w:rPr>
        <w:object w:dxaOrig="1020" w:dyaOrig="740" w14:anchorId="0868AD6B">
          <v:shape id="_x0000_i1768" type="#_x0000_t75" style="width:51pt;height:37.5pt" o:ole="">
            <v:imagedata r:id="rId1253" o:title=""/>
          </v:shape>
          <o:OLEObject Type="Embed" ProgID="Equation.DSMT4" ShapeID="_x0000_i1768" DrawAspect="Content" ObjectID="_1681674594" r:id="rId1254"/>
        </w:object>
      </w:r>
      <w:r w:rsidRPr="006E6ED0">
        <w:rPr>
          <w:rFonts w:ascii="Times New Roman" w:hAnsi="Times New Roman" w:cs="Times New Roman"/>
          <w:color w:val="000000" w:themeColor="text1"/>
          <w:sz w:val="24"/>
          <w:szCs w:val="24"/>
          <w:lang w:val="vi-VN"/>
        </w:rPr>
        <w:t>.</w:t>
      </w:r>
    </w:p>
    <w:p w14:paraId="78B2871B"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lang w:val="vi-VN"/>
        </w:rPr>
      </w:pPr>
      <w:r w:rsidRPr="006E6ED0">
        <w:rPr>
          <w:rFonts w:ascii="Times New Roman" w:hAnsi="Times New Roman" w:cs="Times New Roman"/>
          <w:b/>
          <w:color w:val="0000FF"/>
          <w:sz w:val="24"/>
          <w:szCs w:val="24"/>
          <w:lang w:val="vi-VN"/>
        </w:rPr>
        <w:t>Lời giải</w:t>
      </w:r>
    </w:p>
    <w:p w14:paraId="73F621CC"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lang w:val="vi-VN"/>
        </w:rPr>
      </w:pPr>
      <w:r w:rsidRPr="006E6ED0">
        <w:rPr>
          <w:rFonts w:ascii="Times New Roman" w:hAnsi="Times New Roman" w:cs="Times New Roman"/>
          <w:b/>
          <w:i/>
          <w:sz w:val="24"/>
          <w:szCs w:val="24"/>
          <w:lang w:val="vi-VN"/>
        </w:rPr>
        <w:t xml:space="preserve">FB tác giả: Trang nguyễn                   </w:t>
      </w:r>
    </w:p>
    <w:p w14:paraId="447B8D37" w14:textId="345FB3D2" w:rsidR="00837006" w:rsidRPr="00CC1030" w:rsidRDefault="00837006" w:rsidP="00904EF9">
      <w:pPr>
        <w:tabs>
          <w:tab w:val="left" w:pos="2268"/>
        </w:tabs>
        <w:ind w:firstLine="0"/>
        <w:jc w:val="both"/>
        <w:rPr>
          <w:rFonts w:ascii="Times New Roman" w:hAnsi="Times New Roman" w:cs="Times New Roman"/>
          <w:b/>
          <w:color w:val="0000FF"/>
          <w:sz w:val="24"/>
          <w:szCs w:val="24"/>
          <w:lang w:val="vi-VN"/>
        </w:rPr>
      </w:pPr>
      <w:r w:rsidRPr="00CC1030">
        <w:rPr>
          <w:rFonts w:ascii="Times New Roman" w:hAnsi="Times New Roman" w:cs="Times New Roman"/>
          <w:bCs/>
          <w:sz w:val="24"/>
          <w:szCs w:val="24"/>
          <w:highlight w:val="green"/>
          <w:lang w:val="vi-VN"/>
        </w:rPr>
        <w:t>Chọn A</w:t>
      </w:r>
      <w:r w:rsidR="00340777" w:rsidRPr="00CC1030">
        <w:rPr>
          <w:rFonts w:ascii="Times New Roman" w:hAnsi="Times New Roman" w:cs="Times New Roman"/>
          <w:b/>
          <w:sz w:val="24"/>
          <w:szCs w:val="24"/>
          <w:highlight w:val="green"/>
          <w:lang w:val="vi-VN"/>
        </w:rPr>
        <w:t>.</w:t>
      </w:r>
      <w:r w:rsidRPr="00CC1030">
        <w:rPr>
          <w:rFonts w:ascii="Times New Roman" w:hAnsi="Times New Roman" w:cs="Times New Roman"/>
          <w:b/>
          <w:sz w:val="24"/>
          <w:szCs w:val="24"/>
          <w:lang w:val="vi-VN"/>
        </w:rPr>
        <w:t xml:space="preserve">                   </w:t>
      </w:r>
    </w:p>
    <w:p w14:paraId="52E5456E" w14:textId="60A18457" w:rsidR="00837006" w:rsidRPr="006E6ED0" w:rsidRDefault="00837006" w:rsidP="00904EF9">
      <w:pPr>
        <w:tabs>
          <w:tab w:val="left" w:pos="2268"/>
        </w:tabs>
        <w:ind w:firstLine="0"/>
        <w:jc w:val="both"/>
        <w:rPr>
          <w:rFonts w:ascii="Times New Roman" w:hAnsi="Times New Roman" w:cs="Times New Roman"/>
          <w:sz w:val="24"/>
          <w:szCs w:val="24"/>
          <w:lang w:val="vi-VN"/>
        </w:rPr>
      </w:pPr>
      <w:r w:rsidRPr="006E6ED0">
        <w:rPr>
          <w:rFonts w:ascii="Times New Roman" w:hAnsi="Times New Roman" w:cs="Times New Roman"/>
          <w:sz w:val="24"/>
          <w:szCs w:val="24"/>
          <w:lang w:val="vi-VN"/>
        </w:rPr>
        <w:t xml:space="preserve">Đặt </w:t>
      </w:r>
      <w:r w:rsidR="00090D89" w:rsidRPr="006E6ED0">
        <w:rPr>
          <w:rFonts w:ascii="Times New Roman" w:hAnsi="Times New Roman" w:cs="Times New Roman"/>
          <w:position w:val="-6"/>
          <w:sz w:val="24"/>
          <w:szCs w:val="24"/>
          <w:lang w:val="vi-VN"/>
        </w:rPr>
        <w:object w:dxaOrig="2799" w:dyaOrig="279" w14:anchorId="32D1908D">
          <v:shape id="_x0000_i1769" type="#_x0000_t75" style="width:140.25pt;height:14.25pt" o:ole="">
            <v:imagedata r:id="rId1255" o:title=""/>
          </v:shape>
          <o:OLEObject Type="Embed" ProgID="Equation.DSMT4" ShapeID="_x0000_i1769" DrawAspect="Content" ObjectID="_1681674595" r:id="rId1256"/>
        </w:object>
      </w:r>
    </w:p>
    <w:p w14:paraId="40A56D9E" w14:textId="7B004053" w:rsidR="00837006" w:rsidRPr="000D2D8A"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lang w:val="vi-VN"/>
        </w:rPr>
        <w:t>Đổi cận:</w:t>
      </w:r>
      <w:r w:rsidR="000D2D8A">
        <w:rPr>
          <w:rFonts w:ascii="Times New Roman" w:hAnsi="Times New Roman" w:cs="Times New Roman"/>
          <w:sz w:val="24"/>
          <w:szCs w:val="24"/>
        </w:rPr>
        <w:t xml:space="preserve"> </w:t>
      </w:r>
    </w:p>
    <w:tbl>
      <w:tblPr>
        <w:tblStyle w:val="TableGrid"/>
        <w:tblW w:w="0" w:type="auto"/>
        <w:tblInd w:w="964" w:type="dxa"/>
        <w:tblLook w:val="04A0" w:firstRow="1" w:lastRow="0" w:firstColumn="1" w:lastColumn="0" w:noHBand="0" w:noVBand="1"/>
      </w:tblPr>
      <w:tblGrid>
        <w:gridCol w:w="1412"/>
        <w:gridCol w:w="1843"/>
        <w:gridCol w:w="1843"/>
      </w:tblGrid>
      <w:tr w:rsidR="00837006" w:rsidRPr="006E6ED0" w14:paraId="470645A4" w14:textId="77777777" w:rsidTr="006F3217">
        <w:tc>
          <w:tcPr>
            <w:tcW w:w="1412" w:type="dxa"/>
            <w:tcBorders>
              <w:top w:val="single" w:sz="4" w:space="0" w:color="auto"/>
              <w:left w:val="single" w:sz="4" w:space="0" w:color="auto"/>
              <w:bottom w:val="single" w:sz="4" w:space="0" w:color="auto"/>
              <w:right w:val="single" w:sz="4" w:space="0" w:color="auto"/>
            </w:tcBorders>
            <w:hideMark/>
          </w:tcPr>
          <w:p w14:paraId="256B2C61" w14:textId="77777777" w:rsidR="00837006" w:rsidRPr="006E6ED0" w:rsidRDefault="00837006" w:rsidP="00904EF9">
            <w:pPr>
              <w:tabs>
                <w:tab w:val="left" w:pos="2268"/>
              </w:tabs>
              <w:spacing w:before="0"/>
              <w:ind w:firstLine="0"/>
              <w:jc w:val="both"/>
              <w:rPr>
                <w:rFonts w:ascii="Times New Roman" w:hAnsi="Times New Roman" w:cs="Times New Roman"/>
                <w:sz w:val="24"/>
                <w:szCs w:val="24"/>
                <w:lang w:val="vi-VN"/>
              </w:rPr>
            </w:pPr>
            <w:r w:rsidRPr="006E6ED0">
              <w:rPr>
                <w:rFonts w:ascii="Times New Roman" w:hAnsi="Times New Roman" w:cs="Times New Roman"/>
                <w:position w:val="-6"/>
                <w:sz w:val="24"/>
                <w:szCs w:val="24"/>
                <w:lang w:val="vi-VN"/>
              </w:rPr>
              <w:object w:dxaOrig="200" w:dyaOrig="230" w14:anchorId="2CA35148">
                <v:shape id="_x0000_i1770" type="#_x0000_t75" style="width:9.75pt;height:11.25pt" o:ole="">
                  <v:imagedata r:id="rId1257" o:title=""/>
                </v:shape>
                <o:OLEObject Type="Embed" ProgID="Equation.DSMT4" ShapeID="_x0000_i1770" DrawAspect="Content" ObjectID="_1681674596" r:id="rId1258"/>
              </w:object>
            </w:r>
          </w:p>
        </w:tc>
        <w:tc>
          <w:tcPr>
            <w:tcW w:w="1843" w:type="dxa"/>
            <w:tcBorders>
              <w:top w:val="single" w:sz="4" w:space="0" w:color="auto"/>
              <w:left w:val="single" w:sz="4" w:space="0" w:color="auto"/>
              <w:bottom w:val="single" w:sz="4" w:space="0" w:color="auto"/>
              <w:right w:val="single" w:sz="4" w:space="0" w:color="auto"/>
            </w:tcBorders>
            <w:hideMark/>
          </w:tcPr>
          <w:p w14:paraId="1B9240E2" w14:textId="77777777" w:rsidR="00837006" w:rsidRPr="006E6ED0" w:rsidRDefault="00837006" w:rsidP="00904EF9">
            <w:pPr>
              <w:tabs>
                <w:tab w:val="left" w:pos="2268"/>
              </w:tabs>
              <w:spacing w:before="0"/>
              <w:ind w:firstLine="0"/>
              <w:jc w:val="both"/>
              <w:rPr>
                <w:rFonts w:ascii="Times New Roman" w:hAnsi="Times New Roman" w:cs="Times New Roman"/>
                <w:sz w:val="24"/>
                <w:szCs w:val="24"/>
                <w:lang w:val="vi-VN"/>
              </w:rPr>
            </w:pPr>
            <w:r w:rsidRPr="006E6ED0">
              <w:rPr>
                <w:rFonts w:ascii="Times New Roman" w:hAnsi="Times New Roman" w:cs="Times New Roman"/>
                <w:position w:val="-6"/>
                <w:sz w:val="24"/>
                <w:szCs w:val="24"/>
                <w:lang w:val="vi-VN"/>
              </w:rPr>
              <w:object w:dxaOrig="200" w:dyaOrig="290" w14:anchorId="10720BC1">
                <v:shape id="_x0000_i1771" type="#_x0000_t75" style="width:9.75pt;height:14.25pt" o:ole="">
                  <v:imagedata r:id="rId1259" o:title=""/>
                </v:shape>
                <o:OLEObject Type="Embed" ProgID="Equation.DSMT4" ShapeID="_x0000_i1771" DrawAspect="Content" ObjectID="_1681674597" r:id="rId1260"/>
              </w:object>
            </w:r>
          </w:p>
        </w:tc>
        <w:tc>
          <w:tcPr>
            <w:tcW w:w="1843" w:type="dxa"/>
            <w:tcBorders>
              <w:top w:val="single" w:sz="4" w:space="0" w:color="auto"/>
              <w:left w:val="single" w:sz="4" w:space="0" w:color="auto"/>
              <w:bottom w:val="single" w:sz="4" w:space="0" w:color="auto"/>
              <w:right w:val="single" w:sz="4" w:space="0" w:color="auto"/>
            </w:tcBorders>
            <w:hideMark/>
          </w:tcPr>
          <w:p w14:paraId="54CFE80E" w14:textId="77777777" w:rsidR="00837006" w:rsidRPr="006E6ED0" w:rsidRDefault="00837006" w:rsidP="00904EF9">
            <w:pPr>
              <w:tabs>
                <w:tab w:val="left" w:pos="2268"/>
              </w:tabs>
              <w:spacing w:before="0"/>
              <w:ind w:firstLine="0"/>
              <w:jc w:val="both"/>
              <w:rPr>
                <w:rFonts w:ascii="Times New Roman" w:hAnsi="Times New Roman" w:cs="Times New Roman"/>
                <w:sz w:val="24"/>
                <w:szCs w:val="24"/>
                <w:lang w:val="vi-VN"/>
              </w:rPr>
            </w:pPr>
            <w:r w:rsidRPr="006E6ED0">
              <w:rPr>
                <w:rFonts w:ascii="Times New Roman" w:hAnsi="Times New Roman" w:cs="Times New Roman"/>
                <w:position w:val="-24"/>
                <w:sz w:val="24"/>
                <w:szCs w:val="24"/>
                <w:lang w:val="vi-VN"/>
              </w:rPr>
              <w:object w:dxaOrig="260" w:dyaOrig="620" w14:anchorId="0239A15E">
                <v:shape id="_x0000_i1772" type="#_x0000_t75" style="width:12.75pt;height:30.75pt" o:ole="">
                  <v:imagedata r:id="rId1261" o:title=""/>
                </v:shape>
                <o:OLEObject Type="Embed" ProgID="Equation.DSMT4" ShapeID="_x0000_i1772" DrawAspect="Content" ObjectID="_1681674598" r:id="rId1262"/>
              </w:object>
            </w:r>
          </w:p>
        </w:tc>
      </w:tr>
      <w:tr w:rsidR="00837006" w:rsidRPr="006E6ED0" w14:paraId="5E1812F3" w14:textId="77777777" w:rsidTr="006F3217">
        <w:tc>
          <w:tcPr>
            <w:tcW w:w="1412" w:type="dxa"/>
            <w:tcBorders>
              <w:top w:val="single" w:sz="4" w:space="0" w:color="auto"/>
              <w:left w:val="single" w:sz="4" w:space="0" w:color="auto"/>
              <w:bottom w:val="single" w:sz="4" w:space="0" w:color="auto"/>
              <w:right w:val="single" w:sz="4" w:space="0" w:color="auto"/>
            </w:tcBorders>
            <w:hideMark/>
          </w:tcPr>
          <w:p w14:paraId="56AA7546" w14:textId="77777777" w:rsidR="00837006" w:rsidRPr="006E6ED0" w:rsidRDefault="00837006" w:rsidP="00904EF9">
            <w:pPr>
              <w:tabs>
                <w:tab w:val="left" w:pos="2268"/>
              </w:tabs>
              <w:spacing w:before="0"/>
              <w:ind w:firstLine="0"/>
              <w:jc w:val="both"/>
              <w:rPr>
                <w:rFonts w:ascii="Times New Roman" w:hAnsi="Times New Roman" w:cs="Times New Roman"/>
                <w:sz w:val="24"/>
                <w:szCs w:val="24"/>
                <w:lang w:val="vi-VN"/>
              </w:rPr>
            </w:pPr>
            <w:r w:rsidRPr="006E6ED0">
              <w:rPr>
                <w:rFonts w:ascii="Times New Roman" w:hAnsi="Times New Roman" w:cs="Times New Roman"/>
                <w:position w:val="-6"/>
                <w:sz w:val="24"/>
                <w:szCs w:val="24"/>
                <w:lang w:val="vi-VN"/>
              </w:rPr>
              <w:object w:dxaOrig="130" w:dyaOrig="240" w14:anchorId="77F033BD">
                <v:shape id="_x0000_i1773" type="#_x0000_t75" style="width:6.75pt;height:12.75pt" o:ole="">
                  <v:imagedata r:id="rId1263" o:title=""/>
                </v:shape>
                <o:OLEObject Type="Embed" ProgID="Equation.DSMT4" ShapeID="_x0000_i1773" DrawAspect="Content" ObjectID="_1681674599" r:id="rId1264"/>
              </w:object>
            </w:r>
          </w:p>
        </w:tc>
        <w:tc>
          <w:tcPr>
            <w:tcW w:w="1843" w:type="dxa"/>
            <w:tcBorders>
              <w:top w:val="single" w:sz="4" w:space="0" w:color="auto"/>
              <w:left w:val="single" w:sz="4" w:space="0" w:color="auto"/>
              <w:bottom w:val="single" w:sz="4" w:space="0" w:color="auto"/>
              <w:right w:val="single" w:sz="4" w:space="0" w:color="auto"/>
            </w:tcBorders>
            <w:hideMark/>
          </w:tcPr>
          <w:p w14:paraId="6461F052" w14:textId="77777777" w:rsidR="00837006" w:rsidRPr="006E6ED0" w:rsidRDefault="00837006" w:rsidP="00904EF9">
            <w:pPr>
              <w:tabs>
                <w:tab w:val="left" w:pos="2268"/>
              </w:tabs>
              <w:spacing w:before="0"/>
              <w:ind w:firstLine="0"/>
              <w:jc w:val="both"/>
              <w:rPr>
                <w:rFonts w:ascii="Times New Roman" w:hAnsi="Times New Roman" w:cs="Times New Roman"/>
                <w:sz w:val="24"/>
                <w:szCs w:val="24"/>
                <w:lang w:val="vi-VN"/>
              </w:rPr>
            </w:pPr>
            <w:r w:rsidRPr="006E6ED0">
              <w:rPr>
                <w:rFonts w:ascii="Times New Roman" w:hAnsi="Times New Roman" w:cs="Times New Roman"/>
                <w:position w:val="-6"/>
                <w:sz w:val="24"/>
                <w:szCs w:val="24"/>
                <w:lang w:val="vi-VN"/>
              </w:rPr>
              <w:object w:dxaOrig="180" w:dyaOrig="290" w14:anchorId="54FDDA63">
                <v:shape id="_x0000_i1774" type="#_x0000_t75" style="width:9pt;height:14.25pt" o:ole="">
                  <v:imagedata r:id="rId1265" o:title=""/>
                </v:shape>
                <o:OLEObject Type="Embed" ProgID="Equation.DSMT4" ShapeID="_x0000_i1774" DrawAspect="Content" ObjectID="_1681674600" r:id="rId1266"/>
              </w:object>
            </w:r>
          </w:p>
        </w:tc>
        <w:tc>
          <w:tcPr>
            <w:tcW w:w="1843" w:type="dxa"/>
            <w:tcBorders>
              <w:top w:val="single" w:sz="4" w:space="0" w:color="auto"/>
              <w:left w:val="single" w:sz="4" w:space="0" w:color="auto"/>
              <w:bottom w:val="single" w:sz="4" w:space="0" w:color="auto"/>
              <w:right w:val="single" w:sz="4" w:space="0" w:color="auto"/>
            </w:tcBorders>
            <w:hideMark/>
          </w:tcPr>
          <w:p w14:paraId="1C4D573A" w14:textId="77777777" w:rsidR="00837006" w:rsidRPr="006E6ED0" w:rsidRDefault="00837006" w:rsidP="00904EF9">
            <w:pPr>
              <w:tabs>
                <w:tab w:val="left" w:pos="2268"/>
              </w:tabs>
              <w:spacing w:before="0"/>
              <w:ind w:firstLine="0"/>
              <w:jc w:val="both"/>
              <w:rPr>
                <w:rFonts w:ascii="Times New Roman" w:hAnsi="Times New Roman" w:cs="Times New Roman"/>
                <w:sz w:val="24"/>
                <w:szCs w:val="24"/>
                <w:lang w:val="vi-VN"/>
              </w:rPr>
            </w:pPr>
            <w:r w:rsidRPr="006E6ED0">
              <w:rPr>
                <w:rFonts w:ascii="Times New Roman" w:hAnsi="Times New Roman" w:cs="Times New Roman"/>
                <w:sz w:val="24"/>
                <w:szCs w:val="24"/>
                <w:lang w:val="vi-VN"/>
              </w:rPr>
              <w:t>2</w:t>
            </w:r>
          </w:p>
        </w:tc>
      </w:tr>
    </w:tbl>
    <w:p w14:paraId="5C9BEE09" w14:textId="549DCB7B" w:rsidR="00837006" w:rsidRPr="006E6ED0" w:rsidRDefault="00837006" w:rsidP="00904EF9">
      <w:pPr>
        <w:tabs>
          <w:tab w:val="left" w:pos="2268"/>
        </w:tabs>
        <w:ind w:firstLine="0"/>
        <w:jc w:val="both"/>
        <w:rPr>
          <w:rFonts w:ascii="Times New Roman" w:hAnsi="Times New Roman" w:cs="Times New Roman"/>
          <w:sz w:val="24"/>
          <w:szCs w:val="24"/>
          <w:lang w:val="vi-VN"/>
        </w:rPr>
      </w:pPr>
      <w:r w:rsidRPr="006E6ED0">
        <w:rPr>
          <w:rFonts w:ascii="Times New Roman" w:hAnsi="Times New Roman" w:cs="Times New Roman"/>
          <w:sz w:val="24"/>
          <w:szCs w:val="24"/>
          <w:lang w:val="vi-VN"/>
        </w:rPr>
        <w:t xml:space="preserve">Ta có: </w:t>
      </w:r>
      <w:r w:rsidR="00090D89" w:rsidRPr="006E6ED0">
        <w:rPr>
          <w:rFonts w:ascii="Times New Roman" w:hAnsi="Times New Roman" w:cs="Times New Roman"/>
          <w:position w:val="-32"/>
          <w:sz w:val="24"/>
          <w:szCs w:val="24"/>
          <w:lang w:val="vi-VN"/>
        </w:rPr>
        <w:object w:dxaOrig="2760" w:dyaOrig="920" w14:anchorId="29AFFB22">
          <v:shape id="_x0000_i1775" type="#_x0000_t75" style="width:138pt;height:45.75pt" o:ole="">
            <v:imagedata r:id="rId1267" o:title=""/>
          </v:shape>
          <o:OLEObject Type="Embed" ProgID="Equation.DSMT4" ShapeID="_x0000_i1775" DrawAspect="Content" ObjectID="_1681674601" r:id="rId1268"/>
        </w:object>
      </w:r>
    </w:p>
    <w:p w14:paraId="6507AF7A" w14:textId="09F9BB9F" w:rsidR="00837006" w:rsidRPr="00CC1030" w:rsidRDefault="00837006" w:rsidP="00904EF9">
      <w:pPr>
        <w:rPr>
          <w:lang w:val="vi-VN"/>
        </w:rPr>
      </w:pPr>
      <w:r w:rsidRPr="00837006">
        <w:rPr>
          <w:rFonts w:ascii="Times New Roman" w:hAnsi="Times New Roman" w:cs="Times New Roman"/>
          <w:b/>
          <w:color w:val="0000FF"/>
          <w:sz w:val="24"/>
          <w:szCs w:val="24"/>
          <w:lang w:val="vi-VN"/>
        </w:rPr>
        <w:t>Câu 34.</w:t>
      </w:r>
      <w:r w:rsidRPr="00837006">
        <w:rPr>
          <w:rFonts w:ascii="Times New Roman" w:hAnsi="Times New Roman" w:cs="Times New Roman"/>
          <w:b/>
          <w:color w:val="000000" w:themeColor="text1"/>
          <w:sz w:val="24"/>
          <w:szCs w:val="24"/>
          <w:lang w:val="vi-VN"/>
        </w:rPr>
        <w:tab/>
      </w:r>
      <w:r w:rsidR="003D29B2" w:rsidRPr="00845AC6">
        <w:rPr>
          <w:rFonts w:ascii="Times New Roman" w:hAnsi="Times New Roman" w:cs="Times New Roman"/>
          <w:b/>
          <w:color w:val="FF00FF"/>
          <w:sz w:val="24"/>
          <w:szCs w:val="24"/>
          <w:lang w:val="vi-VN"/>
        </w:rPr>
        <w:t xml:space="preserve">[2D2-6.3-2] </w:t>
      </w:r>
      <w:r w:rsidRPr="00837006">
        <w:rPr>
          <w:rFonts w:ascii="Times New Roman" w:hAnsi="Times New Roman" w:cs="Times New Roman"/>
          <w:b/>
          <w:color w:val="FF00FF"/>
          <w:sz w:val="24"/>
          <w:szCs w:val="24"/>
          <w:lang w:val="vi-VN"/>
        </w:rPr>
        <w:t xml:space="preserve">(thi thử lần 2 Quốc Học Huế 2020-2021) </w:t>
      </w:r>
      <w:r w:rsidRPr="00837006">
        <w:rPr>
          <w:rFonts w:ascii="Times New Roman" w:hAnsi="Times New Roman" w:cs="Times New Roman"/>
          <w:sz w:val="24"/>
          <w:szCs w:val="24"/>
          <w:lang w:val="vi-VN"/>
        </w:rPr>
        <w:t>Tập nghiệm của bất phương trình</w:t>
      </w:r>
    </w:p>
    <w:p w14:paraId="72E3BDD9" w14:textId="175EA212" w:rsidR="00837006" w:rsidRPr="001E0EA2" w:rsidRDefault="00837006" w:rsidP="00904EF9">
      <w:pPr>
        <w:spacing w:before="0" w:line="276" w:lineRule="auto"/>
        <w:ind w:firstLine="0"/>
        <w:jc w:val="both"/>
        <w:rPr>
          <w:rFonts w:ascii="Times New Roman" w:hAnsi="Times New Roman" w:cs="Times New Roman"/>
          <w:b/>
          <w:color w:val="0000FF"/>
          <w:sz w:val="24"/>
          <w:szCs w:val="24"/>
          <w:lang w:val="fr-FR"/>
        </w:rPr>
      </w:pPr>
      <w:r w:rsidRPr="006E6ED0">
        <w:rPr>
          <w:rFonts w:ascii="Times New Roman" w:hAnsi="Times New Roman" w:cs="Times New Roman"/>
          <w:color w:val="000000" w:themeColor="text1"/>
          <w:position w:val="-12"/>
          <w:sz w:val="24"/>
          <w:szCs w:val="24"/>
        </w:rPr>
        <w:object w:dxaOrig="2240" w:dyaOrig="360" w14:anchorId="5F4201CB">
          <v:shape id="_x0000_i1776" type="#_x0000_t75" style="width:112.5pt;height:18pt" o:ole="">
            <v:imagedata r:id="rId448" o:title=""/>
          </v:shape>
          <o:OLEObject Type="Embed" ProgID="Equation.DSMT4" ShapeID="_x0000_i1776" DrawAspect="Content" ObjectID="_1681674602" r:id="rId1269"/>
        </w:object>
      </w:r>
      <w:r w:rsidR="00971561">
        <w:rPr>
          <w:rFonts w:ascii="Times New Roman" w:hAnsi="Times New Roman" w:cs="Times New Roman"/>
          <w:color w:val="000000" w:themeColor="text1"/>
          <w:sz w:val="24"/>
          <w:szCs w:val="24"/>
        </w:rPr>
        <w:t xml:space="preserve"> </w:t>
      </w:r>
      <w:r w:rsidRPr="001E0EA2">
        <w:rPr>
          <w:rFonts w:ascii="Times New Roman" w:hAnsi="Times New Roman" w:cs="Times New Roman"/>
          <w:color w:val="000000" w:themeColor="text1"/>
          <w:sz w:val="24"/>
          <w:szCs w:val="24"/>
          <w:lang w:val="fr-FR"/>
        </w:rPr>
        <w:t xml:space="preserve">là </w:t>
      </w:r>
      <w:r w:rsidRPr="006E6ED0">
        <w:rPr>
          <w:rFonts w:ascii="Times New Roman" w:hAnsi="Times New Roman" w:cs="Times New Roman"/>
          <w:color w:val="000000" w:themeColor="text1"/>
          <w:position w:val="-14"/>
          <w:sz w:val="24"/>
          <w:szCs w:val="24"/>
        </w:rPr>
        <w:object w:dxaOrig="930" w:dyaOrig="390" w14:anchorId="024BBCAA">
          <v:shape id="_x0000_i1777" type="#_x0000_t75" style="width:46.5pt;height:20.25pt" o:ole="">
            <v:imagedata r:id="rId450" o:title=""/>
          </v:shape>
          <o:OLEObject Type="Embed" ProgID="Equation.DSMT4" ShapeID="_x0000_i1777" DrawAspect="Content" ObjectID="_1681674603" r:id="rId1270"/>
        </w:object>
      </w:r>
      <w:r w:rsidRPr="001E0EA2">
        <w:rPr>
          <w:rFonts w:ascii="Times New Roman" w:hAnsi="Times New Roman" w:cs="Times New Roman"/>
          <w:color w:val="000000" w:themeColor="text1"/>
          <w:sz w:val="24"/>
          <w:szCs w:val="24"/>
          <w:lang w:val="fr-FR"/>
        </w:rPr>
        <w:t>.</w:t>
      </w:r>
      <w:r w:rsidR="006F3217">
        <w:rPr>
          <w:rFonts w:ascii="Times New Roman" w:hAnsi="Times New Roman" w:cs="Times New Roman"/>
          <w:color w:val="000000" w:themeColor="text1"/>
          <w:sz w:val="24"/>
          <w:szCs w:val="24"/>
          <w:lang w:val="fr-FR"/>
        </w:rPr>
        <w:t xml:space="preserve"> </w:t>
      </w:r>
      <w:r w:rsidRPr="001E0EA2">
        <w:rPr>
          <w:rFonts w:ascii="Times New Roman" w:hAnsi="Times New Roman" w:cs="Times New Roman"/>
          <w:color w:val="000000" w:themeColor="text1"/>
          <w:sz w:val="24"/>
          <w:szCs w:val="24"/>
          <w:lang w:val="fr-FR"/>
        </w:rPr>
        <w:t xml:space="preserve">Tính </w:t>
      </w:r>
      <w:r w:rsidRPr="006E6ED0">
        <w:rPr>
          <w:rFonts w:ascii="Times New Roman" w:hAnsi="Times New Roman" w:cs="Times New Roman"/>
          <w:color w:val="000000" w:themeColor="text1"/>
          <w:position w:val="-6"/>
          <w:sz w:val="24"/>
          <w:szCs w:val="24"/>
        </w:rPr>
        <w:object w:dxaOrig="660" w:dyaOrig="270" w14:anchorId="2E917929">
          <v:shape id="_x0000_i1778" type="#_x0000_t75" style="width:33.75pt;height:13.5pt" o:ole="">
            <v:imagedata r:id="rId452" o:title=""/>
          </v:shape>
          <o:OLEObject Type="Embed" ProgID="Equation.DSMT4" ShapeID="_x0000_i1778" DrawAspect="Content" ObjectID="_1681674604" r:id="rId1271"/>
        </w:object>
      </w:r>
      <w:r w:rsidR="002E5910">
        <w:rPr>
          <w:rFonts w:ascii="Times New Roman" w:hAnsi="Times New Roman" w:cs="Times New Roman"/>
          <w:color w:val="000000" w:themeColor="text1"/>
          <w:sz w:val="24"/>
          <w:szCs w:val="24"/>
        </w:rPr>
        <w:t>.</w:t>
      </w:r>
    </w:p>
    <w:p w14:paraId="25F72891"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07C57">
        <w:rPr>
          <w:rFonts w:ascii="Times New Roman" w:hAnsi="Times New Roman" w:cs="Times New Roman"/>
          <w:b/>
          <w:color w:val="0000FF"/>
          <w:sz w:val="24"/>
          <w:szCs w:val="24"/>
          <w:highlight w:val="green"/>
          <w:u w:val="single"/>
          <w:lang w:val="fr-FR"/>
        </w:rPr>
        <w:t>A.</w:t>
      </w:r>
      <w:r w:rsidRPr="001E0EA2">
        <w:rPr>
          <w:rFonts w:ascii="Times New Roman" w:hAnsi="Times New Roman" w:cs="Times New Roman"/>
          <w:b/>
          <w:color w:val="0000FF"/>
          <w:sz w:val="24"/>
          <w:szCs w:val="24"/>
          <w:highlight w:val="green"/>
          <w:lang w:val="fr-FR"/>
        </w:rPr>
        <w:t xml:space="preserve"> </w:t>
      </w:r>
      <w:r w:rsidRPr="006E6ED0">
        <w:rPr>
          <w:rFonts w:ascii="Times New Roman" w:hAnsi="Times New Roman" w:cs="Times New Roman"/>
          <w:color w:val="000000" w:themeColor="text1"/>
          <w:position w:val="-6"/>
          <w:sz w:val="24"/>
          <w:szCs w:val="24"/>
          <w:highlight w:val="green"/>
        </w:rPr>
        <w:object w:dxaOrig="290" w:dyaOrig="270" w14:anchorId="1DE1E49A">
          <v:shape id="_x0000_i1779" type="#_x0000_t75" style="width:14.25pt;height:13.5pt" o:ole="">
            <v:imagedata r:id="rId454" o:title=""/>
          </v:shape>
          <o:OLEObject Type="Embed" ProgID="Equation.DSMT4" ShapeID="_x0000_i1779" DrawAspect="Content" ObjectID="_1681674605" r:id="rId1272"/>
        </w:object>
      </w:r>
      <w:r w:rsidRPr="001E0EA2">
        <w:rPr>
          <w:rFonts w:ascii="Times New Roman" w:hAnsi="Times New Roman" w:cs="Times New Roman"/>
          <w:color w:val="000000" w:themeColor="text1"/>
          <w:sz w:val="24"/>
          <w:szCs w:val="24"/>
          <w:highlight w:val="green"/>
          <w:lang w:val="fr-FR"/>
        </w:rPr>
        <w:t>.</w:t>
      </w:r>
      <w:r w:rsidRPr="001E0EA2">
        <w:rPr>
          <w:rFonts w:ascii="Times New Roman" w:hAnsi="Times New Roman" w:cs="Times New Roman"/>
          <w:sz w:val="24"/>
          <w:szCs w:val="24"/>
          <w:lang w:val="fr-FR"/>
        </w:rPr>
        <w:tab/>
      </w:r>
      <w:r w:rsidRPr="001E0EA2">
        <w:rPr>
          <w:rFonts w:ascii="Times New Roman" w:hAnsi="Times New Roman" w:cs="Times New Roman"/>
          <w:b/>
          <w:color w:val="0000FF"/>
          <w:sz w:val="24"/>
          <w:szCs w:val="24"/>
          <w:lang w:val="fr-FR"/>
        </w:rPr>
        <w:t xml:space="preserve">B. </w:t>
      </w:r>
      <w:r w:rsidRPr="006E6ED0">
        <w:rPr>
          <w:rFonts w:ascii="Times New Roman" w:hAnsi="Times New Roman" w:cs="Times New Roman"/>
          <w:color w:val="000000" w:themeColor="text1"/>
          <w:position w:val="-6"/>
          <w:sz w:val="24"/>
          <w:szCs w:val="24"/>
        </w:rPr>
        <w:object w:dxaOrig="200" w:dyaOrig="270" w14:anchorId="7E0BB618">
          <v:shape id="_x0000_i1780" type="#_x0000_t75" style="width:9.75pt;height:13.5pt" o:ole="">
            <v:imagedata r:id="rId456" o:title=""/>
          </v:shape>
          <o:OLEObject Type="Embed" ProgID="Equation.DSMT4" ShapeID="_x0000_i1780" DrawAspect="Content" ObjectID="_1681674606" r:id="rId1273"/>
        </w:object>
      </w:r>
      <w:r w:rsidRPr="001E0EA2">
        <w:rPr>
          <w:rFonts w:ascii="Times New Roman" w:hAnsi="Times New Roman" w:cs="Times New Roman"/>
          <w:color w:val="000000" w:themeColor="text1"/>
          <w:sz w:val="24"/>
          <w:szCs w:val="24"/>
          <w:lang w:val="fr-FR"/>
        </w:rPr>
        <w:t>.</w:t>
      </w:r>
      <w:r w:rsidRPr="001E0EA2">
        <w:rPr>
          <w:rFonts w:ascii="Times New Roman" w:hAnsi="Times New Roman" w:cs="Times New Roman"/>
          <w:b/>
          <w:color w:val="0000FF"/>
          <w:sz w:val="24"/>
          <w:szCs w:val="24"/>
          <w:lang w:val="fr-FR"/>
        </w:rPr>
        <w:tab/>
        <w:t xml:space="preserve">C. </w:t>
      </w:r>
      <w:r w:rsidRPr="006E6ED0">
        <w:rPr>
          <w:rFonts w:ascii="Times New Roman" w:hAnsi="Times New Roman" w:cs="Times New Roman"/>
          <w:color w:val="000000" w:themeColor="text1"/>
          <w:position w:val="-6"/>
          <w:sz w:val="24"/>
          <w:szCs w:val="24"/>
        </w:rPr>
        <w:object w:dxaOrig="330" w:dyaOrig="270" w14:anchorId="2255A1DE">
          <v:shape id="_x0000_i1781" type="#_x0000_t75" style="width:16.5pt;height:13.5pt" o:ole="">
            <v:imagedata r:id="rId458" o:title=""/>
          </v:shape>
          <o:OLEObject Type="Embed" ProgID="Equation.DSMT4" ShapeID="_x0000_i1781" DrawAspect="Content" ObjectID="_1681674607" r:id="rId1274"/>
        </w:object>
      </w:r>
      <w:r w:rsidRPr="001E0EA2">
        <w:rPr>
          <w:rFonts w:ascii="Times New Roman" w:hAnsi="Times New Roman" w:cs="Times New Roman"/>
          <w:color w:val="000000" w:themeColor="text1"/>
          <w:sz w:val="24"/>
          <w:szCs w:val="24"/>
          <w:lang w:val="fr-FR"/>
        </w:rPr>
        <w:t>.</w:t>
      </w:r>
      <w:r w:rsidRPr="001E0EA2">
        <w:rPr>
          <w:rFonts w:ascii="Times New Roman" w:hAnsi="Times New Roman" w:cs="Times New Roman"/>
          <w:b/>
          <w:color w:val="0000FF"/>
          <w:sz w:val="24"/>
          <w:szCs w:val="24"/>
          <w:lang w:val="fr-FR"/>
        </w:rPr>
        <w:tab/>
        <w:t xml:space="preserve">D. </w:t>
      </w:r>
      <w:r w:rsidRPr="006E6ED0">
        <w:rPr>
          <w:rFonts w:ascii="Times New Roman" w:hAnsi="Times New Roman" w:cs="Times New Roman"/>
          <w:color w:val="000000" w:themeColor="text1"/>
          <w:position w:val="-6"/>
          <w:sz w:val="24"/>
          <w:szCs w:val="24"/>
        </w:rPr>
        <w:object w:dxaOrig="180" w:dyaOrig="270" w14:anchorId="4A2F91E5">
          <v:shape id="_x0000_i1782" type="#_x0000_t75" style="width:9pt;height:13.5pt" o:ole="">
            <v:imagedata r:id="rId460" o:title=""/>
          </v:shape>
          <o:OLEObject Type="Embed" ProgID="Equation.DSMT4" ShapeID="_x0000_i1782" DrawAspect="Content" ObjectID="_1681674608" r:id="rId1275"/>
        </w:object>
      </w:r>
      <w:r w:rsidRPr="006E6ED0">
        <w:rPr>
          <w:rFonts w:ascii="Times New Roman" w:hAnsi="Times New Roman" w:cs="Times New Roman"/>
          <w:color w:val="000000" w:themeColor="text1"/>
          <w:sz w:val="24"/>
          <w:szCs w:val="24"/>
        </w:rPr>
        <w:t>.</w:t>
      </w:r>
    </w:p>
    <w:p w14:paraId="15DC0A89" w14:textId="77777777" w:rsidR="00837006" w:rsidRPr="006E6ED0" w:rsidRDefault="00837006" w:rsidP="00904EF9">
      <w:pPr>
        <w:spacing w:line="276" w:lineRule="auto"/>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358CE4AA" w14:textId="77777777" w:rsidR="00837006" w:rsidRPr="00CF0134" w:rsidRDefault="00837006" w:rsidP="00904EF9">
      <w:pPr>
        <w:spacing w:line="276" w:lineRule="auto"/>
        <w:ind w:firstLine="0"/>
        <w:jc w:val="right"/>
        <w:rPr>
          <w:rFonts w:ascii="Times New Roman" w:hAnsi="Times New Roman" w:cs="Times New Roman"/>
          <w:b/>
          <w:i/>
          <w:sz w:val="24"/>
          <w:szCs w:val="24"/>
        </w:rPr>
      </w:pPr>
      <w:r w:rsidRPr="00CF0134">
        <w:rPr>
          <w:rFonts w:ascii="Times New Roman" w:hAnsi="Times New Roman" w:cs="Times New Roman"/>
          <w:b/>
          <w:i/>
          <w:sz w:val="24"/>
          <w:szCs w:val="24"/>
        </w:rPr>
        <w:t>Tác giả:</w:t>
      </w:r>
      <w:r w:rsidRPr="00CF0134">
        <w:rPr>
          <w:rFonts w:ascii="Times New Roman" w:hAnsi="Times New Roman" w:cs="Times New Roman"/>
          <w:b/>
          <w:i/>
          <w:sz w:val="24"/>
          <w:szCs w:val="24"/>
          <w:lang w:val="vi-VN"/>
        </w:rPr>
        <w:t xml:space="preserve"> </w:t>
      </w:r>
      <w:r w:rsidRPr="00CF0134">
        <w:rPr>
          <w:rFonts w:ascii="Times New Roman" w:hAnsi="Times New Roman" w:cs="Times New Roman"/>
          <w:b/>
          <w:i/>
          <w:sz w:val="24"/>
          <w:szCs w:val="24"/>
        </w:rPr>
        <w:t>Phạm Trọng Thuận</w:t>
      </w:r>
      <w:r w:rsidRPr="00CF0134">
        <w:rPr>
          <w:rFonts w:ascii="Times New Roman" w:hAnsi="Times New Roman" w:cs="Times New Roman"/>
          <w:b/>
          <w:i/>
          <w:sz w:val="24"/>
          <w:szCs w:val="24"/>
          <w:lang w:val="vi-VN"/>
        </w:rPr>
        <w:t>; Fb:</w:t>
      </w:r>
      <w:r w:rsidRPr="00CF0134">
        <w:rPr>
          <w:rFonts w:ascii="Times New Roman" w:hAnsi="Times New Roman" w:cs="Times New Roman"/>
          <w:b/>
          <w:i/>
          <w:sz w:val="24"/>
          <w:szCs w:val="24"/>
        </w:rPr>
        <w:t>Tien Thuân</w:t>
      </w:r>
    </w:p>
    <w:p w14:paraId="792D1EC1" w14:textId="7740C4D0" w:rsidR="00837006" w:rsidRPr="00CC1030" w:rsidRDefault="00837006" w:rsidP="00904EF9">
      <w:pPr>
        <w:tabs>
          <w:tab w:val="left" w:pos="2268"/>
        </w:tabs>
        <w:ind w:firstLine="0"/>
        <w:jc w:val="both"/>
        <w:rPr>
          <w:rFonts w:ascii="Times New Roman" w:hAnsi="Times New Roman" w:cs="Times New Roman"/>
          <w:bCs/>
          <w:color w:val="0000FF"/>
          <w:sz w:val="24"/>
          <w:szCs w:val="24"/>
          <w:lang w:val="fr-FR"/>
        </w:rPr>
      </w:pPr>
      <w:r w:rsidRPr="00CC1030">
        <w:rPr>
          <w:rFonts w:ascii="Times New Roman" w:hAnsi="Times New Roman" w:cs="Times New Roman"/>
          <w:bCs/>
          <w:sz w:val="24"/>
          <w:szCs w:val="24"/>
          <w:highlight w:val="green"/>
          <w:lang w:val="fr-FR"/>
        </w:rPr>
        <w:t>Chọn A</w:t>
      </w:r>
      <w:r w:rsidR="00340777" w:rsidRPr="00CC1030">
        <w:rPr>
          <w:rFonts w:ascii="Times New Roman" w:hAnsi="Times New Roman" w:cs="Times New Roman"/>
          <w:bCs/>
          <w:sz w:val="24"/>
          <w:szCs w:val="24"/>
          <w:highlight w:val="green"/>
          <w:lang w:val="fr-FR"/>
        </w:rPr>
        <w:t>.</w:t>
      </w:r>
      <w:r w:rsidRPr="00CC1030">
        <w:rPr>
          <w:rFonts w:ascii="Times New Roman" w:hAnsi="Times New Roman" w:cs="Times New Roman"/>
          <w:bCs/>
          <w:sz w:val="24"/>
          <w:szCs w:val="24"/>
          <w:lang w:val="fr-FR"/>
        </w:rPr>
        <w:t xml:space="preserve">                    </w:t>
      </w:r>
    </w:p>
    <w:p w14:paraId="5301B983" w14:textId="77777777" w:rsidR="00837006" w:rsidRPr="00CC1030" w:rsidRDefault="00837006" w:rsidP="00904EF9">
      <w:pPr>
        <w:spacing w:line="276" w:lineRule="auto"/>
        <w:ind w:firstLine="0"/>
        <w:jc w:val="both"/>
        <w:rPr>
          <w:rFonts w:ascii="Times New Roman" w:hAnsi="Times New Roman" w:cs="Times New Roman"/>
          <w:color w:val="000000" w:themeColor="text1"/>
          <w:sz w:val="24"/>
          <w:szCs w:val="24"/>
          <w:lang w:val="fr-FR"/>
        </w:rPr>
      </w:pPr>
      <w:r w:rsidRPr="00CC1030">
        <w:rPr>
          <w:rFonts w:ascii="Times New Roman" w:hAnsi="Times New Roman" w:cs="Times New Roman"/>
          <w:color w:val="000000" w:themeColor="text1"/>
          <w:sz w:val="24"/>
          <w:szCs w:val="24"/>
          <w:lang w:val="fr-FR"/>
        </w:rPr>
        <w:t xml:space="preserve">Ta có </w:t>
      </w:r>
      <w:r w:rsidRPr="006E6ED0">
        <w:rPr>
          <w:rFonts w:ascii="Times New Roman" w:hAnsi="Times New Roman" w:cs="Times New Roman"/>
          <w:color w:val="000000" w:themeColor="text1"/>
          <w:position w:val="-30"/>
          <w:sz w:val="24"/>
          <w:szCs w:val="24"/>
        </w:rPr>
        <w:object w:dxaOrig="7340" w:dyaOrig="690" w14:anchorId="1DFCECA3">
          <v:shape id="_x0000_i1783" type="#_x0000_t75" style="width:366.75pt;height:34.5pt" o:ole="">
            <v:imagedata r:id="rId1276" o:title=""/>
          </v:shape>
          <o:OLEObject Type="Embed" ProgID="Equation.DSMT4" ShapeID="_x0000_i1783" DrawAspect="Content" ObjectID="_1681674609" r:id="rId1277"/>
        </w:object>
      </w:r>
      <w:r w:rsidRPr="00CC1030">
        <w:rPr>
          <w:rFonts w:ascii="Times New Roman" w:hAnsi="Times New Roman" w:cs="Times New Roman"/>
          <w:color w:val="000000" w:themeColor="text1"/>
          <w:sz w:val="24"/>
          <w:szCs w:val="24"/>
          <w:lang w:val="fr-FR"/>
        </w:rPr>
        <w:t>.</w:t>
      </w:r>
    </w:p>
    <w:p w14:paraId="64E434B7" w14:textId="77777777" w:rsidR="00C839FF" w:rsidRDefault="00837006" w:rsidP="00904EF9">
      <w:pPr>
        <w:rPr>
          <w:lang w:val="fr-FR"/>
        </w:rPr>
      </w:pPr>
      <w:r w:rsidRPr="00CC1030">
        <w:rPr>
          <w:rFonts w:ascii="Times New Roman" w:hAnsi="Times New Roman" w:cs="Times New Roman"/>
          <w:b/>
          <w:color w:val="0000FF"/>
          <w:sz w:val="24"/>
          <w:szCs w:val="24"/>
          <w:lang w:val="fr-FR"/>
        </w:rPr>
        <w:t>Câu 35.</w:t>
      </w:r>
      <w:r w:rsidRPr="00CC1030">
        <w:rPr>
          <w:rFonts w:ascii="Times New Roman" w:hAnsi="Times New Roman" w:cs="Times New Roman"/>
          <w:b/>
          <w:color w:val="000000" w:themeColor="text1"/>
          <w:sz w:val="24"/>
          <w:szCs w:val="24"/>
          <w:lang w:val="fr-FR"/>
        </w:rPr>
        <w:tab/>
      </w:r>
      <w:r w:rsidR="003D29B2" w:rsidRPr="007E2D2B">
        <w:rPr>
          <w:rFonts w:ascii="Times New Roman" w:hAnsi="Times New Roman" w:cs="Times New Roman"/>
          <w:b/>
          <w:color w:val="FF00FF"/>
          <w:sz w:val="24"/>
          <w:szCs w:val="24"/>
          <w:lang w:val="vi-VN"/>
        </w:rPr>
        <w:t xml:space="preserve">[2D2-4.5-2] </w:t>
      </w:r>
      <w:r w:rsidRPr="00CC1030">
        <w:rPr>
          <w:rFonts w:ascii="Times New Roman" w:hAnsi="Times New Roman" w:cs="Times New Roman"/>
          <w:b/>
          <w:color w:val="FF00FF"/>
          <w:sz w:val="24"/>
          <w:szCs w:val="24"/>
          <w:lang w:val="fr-FR"/>
        </w:rPr>
        <w:t xml:space="preserve">(thi thử lần 2 Quốc Học Huế 2020-2021) </w:t>
      </w:r>
      <w:r w:rsidRPr="00CC1030">
        <w:rPr>
          <w:rFonts w:ascii="Times New Roman" w:hAnsi="Times New Roman" w:cs="Times New Roman"/>
          <w:sz w:val="24"/>
          <w:szCs w:val="24"/>
          <w:lang w:val="fr-FR"/>
        </w:rPr>
        <w:t>Một người gửi ngân hàng 200 triệu đồng với kỳ hạn 1 tháng theo hình thức lãi kép,</w:t>
      </w:r>
      <w:r w:rsidR="006F3217" w:rsidRPr="00CC1030">
        <w:rPr>
          <w:rFonts w:ascii="Times New Roman" w:hAnsi="Times New Roman" w:cs="Times New Roman"/>
          <w:sz w:val="24"/>
          <w:szCs w:val="24"/>
          <w:lang w:val="fr-FR"/>
        </w:rPr>
        <w:t xml:space="preserve"> </w:t>
      </w:r>
      <w:r w:rsidRPr="00CC1030">
        <w:rPr>
          <w:rFonts w:ascii="Times New Roman" w:hAnsi="Times New Roman" w:cs="Times New Roman"/>
          <w:sz w:val="24"/>
          <w:szCs w:val="24"/>
          <w:lang w:val="fr-FR"/>
        </w:rPr>
        <w:t xml:space="preserve">lãi suất </w:t>
      </w:r>
      <w:r w:rsidRPr="006E6ED0">
        <w:rPr>
          <w:rFonts w:ascii="Times New Roman" w:hAnsi="Times New Roman" w:cs="Times New Roman"/>
          <w:position w:val="-10"/>
          <w:sz w:val="24"/>
          <w:szCs w:val="24"/>
        </w:rPr>
        <w:object w:dxaOrig="720" w:dyaOrig="300" w14:anchorId="0B0EF904">
          <v:shape id="_x0000_i1784" type="#_x0000_t75" style="width:36pt;height:15pt" o:ole="">
            <v:imagedata r:id="rId462" o:title=""/>
          </v:shape>
          <o:OLEObject Type="Embed" ProgID="Equation.DSMT4" ShapeID="_x0000_i1784" DrawAspect="Content" ObjectID="_1681674610" r:id="rId1278"/>
        </w:object>
      </w:r>
      <w:r w:rsidRPr="00CC1030">
        <w:rPr>
          <w:rFonts w:ascii="Times New Roman" w:hAnsi="Times New Roman" w:cs="Times New Roman"/>
          <w:color w:val="000000" w:themeColor="text1"/>
          <w:sz w:val="24"/>
          <w:szCs w:val="24"/>
          <w:lang w:val="fr-FR"/>
        </w:rPr>
        <w:t>một tháng (kể từ tháng thứ hai trở đi,</w:t>
      </w:r>
      <w:r w:rsidR="006F3217" w:rsidRPr="00CC1030">
        <w:rPr>
          <w:rFonts w:ascii="Times New Roman" w:hAnsi="Times New Roman" w:cs="Times New Roman"/>
          <w:color w:val="000000" w:themeColor="text1"/>
          <w:sz w:val="24"/>
          <w:szCs w:val="24"/>
          <w:lang w:val="fr-FR"/>
        </w:rPr>
        <w:t xml:space="preserve"> </w:t>
      </w:r>
      <w:r w:rsidRPr="00CC1030">
        <w:rPr>
          <w:rFonts w:ascii="Times New Roman" w:hAnsi="Times New Roman" w:cs="Times New Roman"/>
          <w:color w:val="000000" w:themeColor="text1"/>
          <w:sz w:val="24"/>
          <w:szCs w:val="24"/>
          <w:lang w:val="fr-FR"/>
        </w:rPr>
        <w:t>tiền lãi được tính theo phần trăm của tổng tiền gốc và tiền lãi tháng trước đó).</w:t>
      </w:r>
      <w:r w:rsidR="006F3217" w:rsidRPr="00CC1030">
        <w:rPr>
          <w:rFonts w:ascii="Times New Roman" w:hAnsi="Times New Roman" w:cs="Times New Roman"/>
          <w:color w:val="000000" w:themeColor="text1"/>
          <w:sz w:val="24"/>
          <w:szCs w:val="24"/>
          <w:lang w:val="fr-FR"/>
        </w:rPr>
        <w:t xml:space="preserve"> </w:t>
      </w:r>
      <w:r w:rsidRPr="00CC1030">
        <w:rPr>
          <w:rFonts w:ascii="Times New Roman" w:hAnsi="Times New Roman" w:cs="Times New Roman"/>
          <w:color w:val="000000" w:themeColor="text1"/>
          <w:sz w:val="24"/>
          <w:szCs w:val="24"/>
          <w:lang w:val="fr-FR"/>
        </w:rPr>
        <w:t xml:space="preserve">Hỏi sau ít nhất bao nhiêu tháng thì người đó có tối thiểu 225 </w:t>
      </w:r>
      <w:r w:rsidRPr="00CC1030">
        <w:rPr>
          <w:rFonts w:ascii="Times New Roman" w:hAnsi="Times New Roman" w:cs="Times New Roman"/>
          <w:sz w:val="24"/>
          <w:szCs w:val="24"/>
          <w:lang w:val="fr-FR"/>
        </w:rPr>
        <w:t>triệu đồng trong tài khoản tiết kiệm,</w:t>
      </w:r>
      <w:r w:rsidR="006F3217" w:rsidRPr="00CC1030">
        <w:rPr>
          <w:rFonts w:ascii="Times New Roman" w:hAnsi="Times New Roman" w:cs="Times New Roman"/>
          <w:sz w:val="24"/>
          <w:szCs w:val="24"/>
          <w:lang w:val="fr-FR"/>
        </w:rPr>
        <w:t xml:space="preserve"> </w:t>
      </w:r>
      <w:r w:rsidRPr="00CC1030">
        <w:rPr>
          <w:rFonts w:ascii="Times New Roman" w:hAnsi="Times New Roman" w:cs="Times New Roman"/>
          <w:sz w:val="24"/>
          <w:szCs w:val="24"/>
          <w:lang w:val="fr-FR"/>
        </w:rPr>
        <w:t>biết rằng ngân hàng chỉ tính lãi khi đến kì hạn?</w:t>
      </w:r>
    </w:p>
    <w:p w14:paraId="44EC91A9" w14:textId="527F35D9" w:rsidR="00837006" w:rsidRPr="00C839FF" w:rsidRDefault="00837006" w:rsidP="00904EF9">
      <w:pPr>
        <w:ind w:hanging="153"/>
      </w:pPr>
      <w:r w:rsidRPr="006E6ED0">
        <w:rPr>
          <w:rFonts w:ascii="Times New Roman" w:hAnsi="Times New Roman" w:cs="Times New Roman"/>
          <w:b/>
          <w:color w:val="0000FF"/>
          <w:sz w:val="24"/>
          <w:szCs w:val="24"/>
        </w:rPr>
        <w:t xml:space="preserve">A. </w:t>
      </w:r>
      <w:r w:rsidRPr="006E6ED0">
        <w:rPr>
          <w:rFonts w:ascii="Times New Roman" w:hAnsi="Times New Roman" w:cs="Times New Roman"/>
          <w:position w:val="-4"/>
          <w:sz w:val="24"/>
          <w:szCs w:val="24"/>
        </w:rPr>
        <w:object w:dxaOrig="310" w:dyaOrig="270" w14:anchorId="5873D316">
          <v:shape id="_x0000_i1785" type="#_x0000_t75" style="width:15.75pt;height:13.5pt" o:ole="">
            <v:imagedata r:id="rId464" o:title=""/>
          </v:shape>
          <o:OLEObject Type="Embed" ProgID="Equation.DSMT4" ShapeID="_x0000_i1785" DrawAspect="Content" ObjectID="_1681674611" r:id="rId1279"/>
        </w:object>
      </w:r>
      <w:r w:rsidRPr="006E6ED0">
        <w:rPr>
          <w:rFonts w:ascii="Times New Roman" w:hAnsi="Times New Roman" w:cs="Times New Roman"/>
          <w:sz w:val="24"/>
          <w:szCs w:val="24"/>
        </w:rPr>
        <w:t>tháng.</w:t>
      </w:r>
      <w:r w:rsidR="00C839FF">
        <w:rPr>
          <w:rFonts w:ascii="Times New Roman" w:hAnsi="Times New Roman" w:cs="Times New Roman"/>
          <w:b/>
          <w:color w:val="0000FF"/>
          <w:sz w:val="24"/>
          <w:szCs w:val="24"/>
        </w:rPr>
        <w:tab/>
      </w:r>
      <w:r w:rsidR="00C839FF">
        <w:rPr>
          <w:rFonts w:ascii="Times New Roman" w:hAnsi="Times New Roman" w:cs="Times New Roman"/>
          <w:b/>
          <w:color w:val="0000FF"/>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position w:val="-4"/>
          <w:sz w:val="24"/>
          <w:szCs w:val="24"/>
        </w:rPr>
        <w:object w:dxaOrig="310" w:dyaOrig="270" w14:anchorId="6E75DB84">
          <v:shape id="_x0000_i1786" type="#_x0000_t75" style="width:15.75pt;height:13.5pt" o:ole="">
            <v:imagedata r:id="rId466" o:title=""/>
          </v:shape>
          <o:OLEObject Type="Embed" ProgID="Equation.DSMT4" ShapeID="_x0000_i1786" DrawAspect="Content" ObjectID="_1681674612" r:id="rId1280"/>
        </w:object>
      </w:r>
      <w:r w:rsidRPr="006E6ED0">
        <w:rPr>
          <w:rFonts w:ascii="Times New Roman" w:hAnsi="Times New Roman" w:cs="Times New Roman"/>
          <w:sz w:val="24"/>
          <w:szCs w:val="24"/>
        </w:rPr>
        <w:t>tháng.</w:t>
      </w:r>
      <w:r w:rsidRPr="006E6ED0">
        <w:rPr>
          <w:rFonts w:ascii="Times New Roman" w:hAnsi="Times New Roman" w:cs="Times New Roman"/>
          <w:b/>
          <w:color w:val="0000FF"/>
          <w:sz w:val="24"/>
          <w:szCs w:val="24"/>
        </w:rPr>
        <w:tab/>
      </w:r>
      <w:r w:rsidR="00C839FF">
        <w:rPr>
          <w:rFonts w:ascii="Times New Roman" w:hAnsi="Times New Roman" w:cs="Times New Roman"/>
          <w:b/>
          <w:color w:val="0000FF"/>
          <w:sz w:val="24"/>
          <w:szCs w:val="24"/>
        </w:rPr>
        <w:tab/>
      </w:r>
      <w:r w:rsidRPr="006E6ED0">
        <w:rPr>
          <w:rFonts w:ascii="Times New Roman" w:hAnsi="Times New Roman" w:cs="Times New Roman"/>
          <w:b/>
          <w:color w:val="0000FF"/>
          <w:sz w:val="24"/>
          <w:szCs w:val="24"/>
        </w:rPr>
        <w:t xml:space="preserve">C. </w:t>
      </w:r>
      <w:r w:rsidRPr="006E6ED0">
        <w:rPr>
          <w:rFonts w:ascii="Times New Roman" w:hAnsi="Times New Roman" w:cs="Times New Roman"/>
          <w:position w:val="-6"/>
          <w:sz w:val="24"/>
          <w:szCs w:val="24"/>
        </w:rPr>
        <w:object w:dxaOrig="300" w:dyaOrig="290" w14:anchorId="3A733FB4">
          <v:shape id="_x0000_i1787" type="#_x0000_t75" style="width:15pt;height:14.25pt" o:ole="">
            <v:imagedata r:id="rId468" o:title=""/>
          </v:shape>
          <o:OLEObject Type="Embed" ProgID="Equation.DSMT4" ShapeID="_x0000_i1787" DrawAspect="Content" ObjectID="_1681674613" r:id="rId1281"/>
        </w:object>
      </w:r>
      <w:r w:rsidRPr="006E6ED0">
        <w:rPr>
          <w:rFonts w:ascii="Times New Roman" w:hAnsi="Times New Roman" w:cs="Times New Roman"/>
          <w:sz w:val="24"/>
          <w:szCs w:val="24"/>
        </w:rPr>
        <w:t>tháng.</w:t>
      </w:r>
      <w:r w:rsidRPr="006E6ED0">
        <w:rPr>
          <w:rFonts w:ascii="Times New Roman" w:hAnsi="Times New Roman" w:cs="Times New Roman"/>
          <w:b/>
          <w:color w:val="0000FF"/>
          <w:sz w:val="24"/>
          <w:szCs w:val="24"/>
        </w:rPr>
        <w:tab/>
      </w:r>
      <w:r w:rsidR="00C839FF">
        <w:rPr>
          <w:rFonts w:ascii="Times New Roman" w:hAnsi="Times New Roman" w:cs="Times New Roman"/>
          <w:b/>
          <w:color w:val="0000FF"/>
          <w:sz w:val="24"/>
          <w:szCs w:val="24"/>
        </w:rPr>
        <w:tab/>
      </w:r>
      <w:r w:rsidRPr="00607C57">
        <w:rPr>
          <w:rFonts w:ascii="Times New Roman" w:hAnsi="Times New Roman" w:cs="Times New Roman"/>
          <w:b/>
          <w:color w:val="0000FF"/>
          <w:sz w:val="24"/>
          <w:szCs w:val="24"/>
          <w:highlight w:val="green"/>
          <w:u w:val="single"/>
        </w:rPr>
        <w:t xml:space="preserve">D. </w:t>
      </w:r>
      <w:r w:rsidRPr="006E6ED0">
        <w:rPr>
          <w:rFonts w:ascii="Times New Roman" w:hAnsi="Times New Roman" w:cs="Times New Roman"/>
          <w:position w:val="-4"/>
          <w:sz w:val="24"/>
          <w:szCs w:val="24"/>
          <w:highlight w:val="green"/>
        </w:rPr>
        <w:object w:dxaOrig="300" w:dyaOrig="270" w14:anchorId="725FB3D4">
          <v:shape id="_x0000_i1788" type="#_x0000_t75" style="width:15pt;height:13.5pt" o:ole="">
            <v:imagedata r:id="rId470" o:title=""/>
          </v:shape>
          <o:OLEObject Type="Embed" ProgID="Equation.DSMT4" ShapeID="_x0000_i1788" DrawAspect="Content" ObjectID="_1681674614" r:id="rId1282"/>
        </w:object>
      </w:r>
      <w:r w:rsidRPr="006E6ED0">
        <w:rPr>
          <w:rFonts w:ascii="Times New Roman" w:hAnsi="Times New Roman" w:cs="Times New Roman"/>
          <w:sz w:val="24"/>
          <w:szCs w:val="24"/>
          <w:highlight w:val="green"/>
        </w:rPr>
        <w:t>tháng.</w:t>
      </w:r>
    </w:p>
    <w:p w14:paraId="429CEC11" w14:textId="77777777" w:rsidR="00837006" w:rsidRPr="006E6ED0" w:rsidRDefault="00837006" w:rsidP="00904EF9">
      <w:pPr>
        <w:spacing w:line="276" w:lineRule="auto"/>
        <w:ind w:firstLine="0"/>
        <w:jc w:val="center"/>
        <w:rPr>
          <w:rFonts w:ascii="Times New Roman" w:hAnsi="Times New Roman" w:cs="Times New Roman"/>
          <w:b/>
          <w:color w:val="0000FF"/>
          <w:sz w:val="24"/>
          <w:szCs w:val="24"/>
          <w:lang w:val="vi-VN"/>
        </w:rPr>
      </w:pPr>
      <w:r w:rsidRPr="006E6ED0">
        <w:rPr>
          <w:rFonts w:ascii="Times New Roman" w:hAnsi="Times New Roman" w:cs="Times New Roman"/>
          <w:b/>
          <w:color w:val="0000FF"/>
          <w:sz w:val="24"/>
          <w:szCs w:val="24"/>
          <w:lang w:val="vi-VN"/>
        </w:rPr>
        <w:t>Lời giải</w:t>
      </w:r>
    </w:p>
    <w:p w14:paraId="191922B1" w14:textId="77777777" w:rsidR="00837006" w:rsidRPr="00CF0134" w:rsidRDefault="00837006" w:rsidP="00904EF9">
      <w:pPr>
        <w:spacing w:line="276" w:lineRule="auto"/>
        <w:ind w:firstLine="0"/>
        <w:jc w:val="right"/>
        <w:rPr>
          <w:rFonts w:ascii="Times New Roman" w:hAnsi="Times New Roman" w:cs="Times New Roman"/>
          <w:b/>
          <w:i/>
          <w:sz w:val="24"/>
          <w:szCs w:val="24"/>
          <w:lang w:val="vi-VN"/>
        </w:rPr>
      </w:pPr>
      <w:r w:rsidRPr="00CF0134">
        <w:rPr>
          <w:rFonts w:ascii="Times New Roman" w:hAnsi="Times New Roman" w:cs="Times New Roman"/>
          <w:b/>
          <w:i/>
          <w:sz w:val="24"/>
          <w:szCs w:val="24"/>
          <w:lang w:val="vi-VN"/>
        </w:rPr>
        <w:t>Tác giả: Phạm Trọng Thuận; Fb:Tien Thuân</w:t>
      </w:r>
    </w:p>
    <w:p w14:paraId="7454A3F5" w14:textId="2EA7D26F" w:rsidR="00837006" w:rsidRPr="00340777" w:rsidRDefault="00837006" w:rsidP="00904EF9">
      <w:pPr>
        <w:tabs>
          <w:tab w:val="left" w:pos="2268"/>
        </w:tabs>
        <w:ind w:firstLine="0"/>
        <w:jc w:val="both"/>
        <w:rPr>
          <w:rFonts w:ascii="Times New Roman" w:hAnsi="Times New Roman" w:cs="Times New Roman"/>
          <w:bCs/>
          <w:color w:val="0000FF"/>
          <w:sz w:val="24"/>
          <w:szCs w:val="24"/>
          <w:lang w:val="vi-VN"/>
        </w:rPr>
      </w:pPr>
      <w:r w:rsidRPr="00340777">
        <w:rPr>
          <w:rFonts w:ascii="Times New Roman" w:hAnsi="Times New Roman" w:cs="Times New Roman"/>
          <w:bCs/>
          <w:sz w:val="24"/>
          <w:szCs w:val="24"/>
          <w:highlight w:val="green"/>
          <w:lang w:val="vi-VN"/>
        </w:rPr>
        <w:t>Chọn D</w:t>
      </w:r>
      <w:r w:rsidR="00340777" w:rsidRPr="00CC1030">
        <w:rPr>
          <w:rFonts w:ascii="Times New Roman" w:hAnsi="Times New Roman" w:cs="Times New Roman"/>
          <w:bCs/>
          <w:sz w:val="24"/>
          <w:szCs w:val="24"/>
          <w:highlight w:val="green"/>
          <w:lang w:val="vi-VN"/>
        </w:rPr>
        <w:t>.</w:t>
      </w:r>
      <w:r w:rsidRPr="00340777">
        <w:rPr>
          <w:rFonts w:ascii="Times New Roman" w:hAnsi="Times New Roman" w:cs="Times New Roman"/>
          <w:bCs/>
          <w:sz w:val="24"/>
          <w:szCs w:val="24"/>
          <w:lang w:val="vi-VN"/>
        </w:rPr>
        <w:t xml:space="preserve">                   </w:t>
      </w:r>
    </w:p>
    <w:p w14:paraId="6E22EF07" w14:textId="416F3B25" w:rsidR="00837006" w:rsidRPr="00837006" w:rsidRDefault="007A4C6A" w:rsidP="00904EF9">
      <w:pPr>
        <w:spacing w:line="276" w:lineRule="auto"/>
        <w:ind w:firstLine="0"/>
        <w:jc w:val="both"/>
        <w:rPr>
          <w:rFonts w:ascii="Times New Roman" w:hAnsi="Times New Roman" w:cs="Times New Roman"/>
          <w:color w:val="000000" w:themeColor="text1"/>
          <w:sz w:val="24"/>
          <w:szCs w:val="24"/>
          <w:lang w:val="vi-VN"/>
        </w:rPr>
      </w:pPr>
      <w:r>
        <w:rPr>
          <w:rFonts w:ascii="Times New Roman" w:hAnsi="Times New Roman" w:cs="Times New Roman"/>
          <w:sz w:val="24"/>
          <w:szCs w:val="24"/>
          <w:lang w:val="vi-VN"/>
        </w:rPr>
        <w:lastRenderedPageBreak/>
        <w:t>Ta có</w:t>
      </w:r>
      <w:r w:rsidR="00837006" w:rsidRPr="00837006">
        <w:rPr>
          <w:rFonts w:ascii="Times New Roman" w:hAnsi="Times New Roman" w:cs="Times New Roman"/>
          <w:sz w:val="24"/>
          <w:szCs w:val="24"/>
          <w:lang w:val="vi-VN"/>
        </w:rPr>
        <w:t xml:space="preserve">: </w:t>
      </w:r>
      <w:r w:rsidR="00837006" w:rsidRPr="006E6ED0">
        <w:rPr>
          <w:rFonts w:ascii="Times New Roman" w:hAnsi="Times New Roman" w:cs="Times New Roman"/>
          <w:color w:val="000000" w:themeColor="text1"/>
          <w:position w:val="-14"/>
          <w:sz w:val="24"/>
          <w:szCs w:val="24"/>
        </w:rPr>
        <w:object w:dxaOrig="1320" w:dyaOrig="420" w14:anchorId="5C82CB3E">
          <v:shape id="_x0000_i1789" type="#_x0000_t75" style="width:66pt;height:21pt" o:ole="">
            <v:imagedata r:id="rId1283" o:title=""/>
          </v:shape>
          <o:OLEObject Type="Embed" ProgID="Equation.DSMT4" ShapeID="_x0000_i1789" DrawAspect="Content" ObjectID="_1681674615" r:id="rId1284"/>
        </w:object>
      </w:r>
    </w:p>
    <w:p w14:paraId="4D38D7A7" w14:textId="3E0AB86B" w:rsidR="00837006" w:rsidRPr="007A4C6A" w:rsidRDefault="007A4C6A" w:rsidP="00904EF9">
      <w:pPr>
        <w:spacing w:line="276" w:lineRule="auto"/>
        <w:ind w:firstLine="0"/>
        <w:jc w:val="both"/>
        <w:rPr>
          <w:rFonts w:ascii="Times New Roman" w:hAnsi="Times New Roman" w:cs="Times New Roman"/>
          <w:color w:val="000000" w:themeColor="text1"/>
          <w:sz w:val="24"/>
          <w:szCs w:val="24"/>
          <w:lang w:val="vi-VN"/>
        </w:rPr>
      </w:pPr>
      <w:r>
        <w:rPr>
          <w:rFonts w:ascii="Times New Roman" w:hAnsi="Times New Roman" w:cs="Times New Roman"/>
          <w:sz w:val="24"/>
          <w:szCs w:val="24"/>
          <w:lang w:val="vi-VN"/>
        </w:rPr>
        <w:t>Trong đó</w:t>
      </w:r>
      <w:r w:rsidR="00837006" w:rsidRPr="00837006">
        <w:rPr>
          <w:rFonts w:ascii="Times New Roman" w:hAnsi="Times New Roman" w:cs="Times New Roman"/>
          <w:sz w:val="24"/>
          <w:szCs w:val="24"/>
          <w:lang w:val="vi-VN"/>
        </w:rPr>
        <w:t>:</w:t>
      </w:r>
      <w:r w:rsidR="00837006" w:rsidRPr="00837006">
        <w:rPr>
          <w:rFonts w:ascii="Times New Roman" w:hAnsi="Times New Roman" w:cs="Times New Roman"/>
          <w:color w:val="000000" w:themeColor="text1"/>
          <w:sz w:val="24"/>
          <w:szCs w:val="24"/>
          <w:lang w:val="vi-VN"/>
        </w:rPr>
        <w:t xml:space="preserve"> </w:t>
      </w:r>
      <w:r w:rsidR="00837006" w:rsidRPr="006E6ED0">
        <w:rPr>
          <w:rFonts w:ascii="Times New Roman" w:hAnsi="Times New Roman" w:cs="Times New Roman"/>
          <w:position w:val="-6"/>
          <w:sz w:val="24"/>
          <w:szCs w:val="24"/>
        </w:rPr>
        <w:object w:dxaOrig="840" w:dyaOrig="290" w14:anchorId="20BBF3D9">
          <v:shape id="_x0000_i1790" type="#_x0000_t75" style="width:42pt;height:14.25pt" o:ole="">
            <v:imagedata r:id="rId1285" o:title=""/>
          </v:shape>
          <o:OLEObject Type="Embed" ProgID="Equation.DSMT4" ShapeID="_x0000_i1790" DrawAspect="Content" ObjectID="_1681674616" r:id="rId1286"/>
        </w:object>
      </w:r>
      <w:r w:rsidR="00837006" w:rsidRPr="00837006">
        <w:rPr>
          <w:rFonts w:ascii="Times New Roman" w:hAnsi="Times New Roman" w:cs="Times New Roman"/>
          <w:sz w:val="24"/>
          <w:szCs w:val="24"/>
          <w:lang w:val="vi-VN"/>
        </w:rPr>
        <w:t xml:space="preserve"> triệu đồng, </w:t>
      </w:r>
      <w:r w:rsidR="00837006" w:rsidRPr="006E6ED0">
        <w:rPr>
          <w:rFonts w:ascii="Times New Roman" w:hAnsi="Times New Roman" w:cs="Times New Roman"/>
          <w:position w:val="-6"/>
          <w:sz w:val="24"/>
          <w:szCs w:val="24"/>
        </w:rPr>
        <w:object w:dxaOrig="820" w:dyaOrig="290" w14:anchorId="65869C01">
          <v:shape id="_x0000_i1791" type="#_x0000_t75" style="width:41.25pt;height:14.25pt" o:ole="">
            <v:imagedata r:id="rId1287" o:title=""/>
          </v:shape>
          <o:OLEObject Type="Embed" ProgID="Equation.DSMT4" ShapeID="_x0000_i1791" DrawAspect="Content" ObjectID="_1681674617" r:id="rId1288"/>
        </w:object>
      </w:r>
      <w:r w:rsidR="00837006" w:rsidRPr="00837006">
        <w:rPr>
          <w:rFonts w:ascii="Times New Roman" w:hAnsi="Times New Roman" w:cs="Times New Roman"/>
          <w:sz w:val="24"/>
          <w:szCs w:val="24"/>
          <w:lang w:val="vi-VN"/>
        </w:rPr>
        <w:t xml:space="preserve"> triệu đồng, </w:t>
      </w:r>
      <w:r w:rsidR="0030483E" w:rsidRPr="006E6ED0">
        <w:rPr>
          <w:rFonts w:ascii="Times New Roman" w:hAnsi="Times New Roman" w:cs="Times New Roman"/>
          <w:color w:val="000000" w:themeColor="text1"/>
          <w:position w:val="-10"/>
          <w:sz w:val="24"/>
          <w:szCs w:val="24"/>
        </w:rPr>
        <w:object w:dxaOrig="1980" w:dyaOrig="320" w14:anchorId="781BB9D6">
          <v:shape id="_x0000_i1792" type="#_x0000_t75" style="width:99pt;height:15.75pt" o:ole="">
            <v:imagedata r:id="rId1289" o:title=""/>
          </v:shape>
          <o:OLEObject Type="Embed" ProgID="Equation.DSMT4" ShapeID="_x0000_i1792" DrawAspect="Content" ObjectID="_1681674618" r:id="rId1290"/>
        </w:object>
      </w:r>
      <w:r w:rsidRPr="007A4C6A">
        <w:rPr>
          <w:rFonts w:ascii="Times New Roman" w:hAnsi="Times New Roman" w:cs="Times New Roman"/>
          <w:color w:val="000000" w:themeColor="text1"/>
          <w:sz w:val="24"/>
          <w:szCs w:val="24"/>
          <w:lang w:val="vi-VN"/>
        </w:rPr>
        <w:t>.</w:t>
      </w:r>
    </w:p>
    <w:p w14:paraId="18B6021A" w14:textId="77777777" w:rsidR="00837006" w:rsidRPr="00837006" w:rsidRDefault="00837006" w:rsidP="00904EF9">
      <w:pPr>
        <w:spacing w:line="276" w:lineRule="auto"/>
        <w:ind w:firstLine="0"/>
        <w:jc w:val="both"/>
        <w:rPr>
          <w:rFonts w:ascii="Times New Roman" w:hAnsi="Times New Roman" w:cs="Times New Roman"/>
          <w:color w:val="000000" w:themeColor="text1"/>
          <w:sz w:val="24"/>
          <w:szCs w:val="24"/>
          <w:lang w:val="vi-VN"/>
        </w:rPr>
      </w:pPr>
      <w:r w:rsidRPr="006E6ED0">
        <w:rPr>
          <w:rFonts w:ascii="Times New Roman" w:hAnsi="Times New Roman" w:cs="Times New Roman"/>
          <w:position w:val="-14"/>
          <w:sz w:val="24"/>
          <w:szCs w:val="24"/>
          <w:lang w:val="fr-FR"/>
        </w:rPr>
        <w:object w:dxaOrig="3500" w:dyaOrig="440" w14:anchorId="5AB54106">
          <v:shape id="_x0000_i1793" type="#_x0000_t75" style="width:174.75pt;height:21.75pt" o:ole="">
            <v:imagedata r:id="rId1291" o:title=""/>
          </v:shape>
          <o:OLEObject Type="Embed" ProgID="Equation.DSMT4" ShapeID="_x0000_i1793" DrawAspect="Content" ObjectID="_1681674619" r:id="rId1292"/>
        </w:object>
      </w:r>
      <w:r w:rsidRPr="00837006">
        <w:rPr>
          <w:rFonts w:ascii="Times New Roman" w:hAnsi="Times New Roman" w:cs="Times New Roman"/>
          <w:color w:val="000000" w:themeColor="text1"/>
          <w:sz w:val="24"/>
          <w:szCs w:val="24"/>
          <w:lang w:val="vi-VN"/>
        </w:rPr>
        <w:t>tháng.</w:t>
      </w:r>
    </w:p>
    <w:p w14:paraId="7E332DEF" w14:textId="73EF4653" w:rsidR="00C839FF" w:rsidRDefault="00837006" w:rsidP="00904EF9">
      <w:pPr>
        <w:tabs>
          <w:tab w:val="left" w:pos="992"/>
        </w:tabs>
        <w:spacing w:line="256" w:lineRule="auto"/>
        <w:jc w:val="both"/>
        <w:rPr>
          <w:rFonts w:ascii="Times New Roman" w:eastAsia="Calibri" w:hAnsi="Times New Roman" w:cs="Times New Roman"/>
          <w:color w:val="00B050"/>
          <w:sz w:val="24"/>
          <w:szCs w:val="24"/>
          <w:lang w:val="vi-VN"/>
        </w:rPr>
      </w:pPr>
      <w:r w:rsidRPr="00837006">
        <w:rPr>
          <w:rFonts w:ascii="Times New Roman" w:hAnsi="Times New Roman" w:cs="Times New Roman"/>
          <w:b/>
          <w:color w:val="0000FF"/>
          <w:sz w:val="24"/>
          <w:szCs w:val="24"/>
          <w:lang w:val="vi-VN"/>
        </w:rPr>
        <w:t>Câu</w:t>
      </w:r>
      <w:r w:rsidRPr="006E6ED0">
        <w:rPr>
          <w:rFonts w:ascii="Times New Roman" w:hAnsi="Times New Roman" w:cs="Times New Roman"/>
          <w:b/>
          <w:color w:val="0000FF"/>
          <w:sz w:val="24"/>
          <w:szCs w:val="24"/>
          <w:lang w:val="vi-VN"/>
        </w:rPr>
        <w:t xml:space="preserve"> </w:t>
      </w:r>
      <w:r w:rsidRPr="00837006">
        <w:rPr>
          <w:rFonts w:ascii="Times New Roman" w:hAnsi="Times New Roman" w:cs="Times New Roman"/>
          <w:b/>
          <w:color w:val="0000FF"/>
          <w:sz w:val="24"/>
          <w:szCs w:val="24"/>
          <w:lang w:val="vi-VN"/>
        </w:rPr>
        <w:t>36.</w:t>
      </w:r>
      <w:r w:rsidR="00BE26F9">
        <w:rPr>
          <w:rFonts w:ascii="Times New Roman" w:hAnsi="Times New Roman" w:cs="Times New Roman"/>
          <w:b/>
          <w:color w:val="FF00FF"/>
          <w:sz w:val="24"/>
          <w:szCs w:val="24"/>
          <w:lang w:val="vi-VN"/>
        </w:rPr>
        <w:tab/>
      </w:r>
      <w:r w:rsidR="003D29B2" w:rsidRPr="00CC1030">
        <w:rPr>
          <w:rFonts w:ascii="Times New Roman" w:hAnsi="Times New Roman" w:cs="Times New Roman"/>
          <w:b/>
          <w:color w:val="FF00FF"/>
          <w:sz w:val="24"/>
          <w:szCs w:val="24"/>
          <w:lang w:val="vi-VN"/>
        </w:rPr>
        <w:t xml:space="preserve">[2H1-3.2-2] </w:t>
      </w:r>
      <w:r w:rsidRPr="00837006">
        <w:rPr>
          <w:rFonts w:ascii="Times New Roman" w:hAnsi="Times New Roman" w:cs="Times New Roman"/>
          <w:b/>
          <w:color w:val="FF00FF"/>
          <w:sz w:val="24"/>
          <w:szCs w:val="24"/>
          <w:lang w:val="vi-VN"/>
        </w:rPr>
        <w:t xml:space="preserve">(thi thử lần 2 Quốc Học Huế 2020-2021) </w:t>
      </w:r>
      <w:r w:rsidRPr="00837006">
        <w:rPr>
          <w:rFonts w:ascii="Times New Roman" w:eastAsia="Calibri" w:hAnsi="Times New Roman" w:cs="Times New Roman"/>
          <w:sz w:val="24"/>
          <w:szCs w:val="24"/>
          <w:lang w:val="vi-VN"/>
        </w:rPr>
        <w:t xml:space="preserve">Cho lăng trụ tam giác </w:t>
      </w:r>
      <w:r w:rsidR="00C839FF" w:rsidRPr="00652097">
        <w:rPr>
          <w:position w:val="-6"/>
        </w:rPr>
        <w:object w:dxaOrig="1240" w:dyaOrig="279" w14:anchorId="5B5C31D1">
          <v:shape id="_x0000_i1794" type="#_x0000_t75" style="width:62.25pt;height:14.25pt" o:ole="">
            <v:imagedata r:id="rId1293" o:title=""/>
          </v:shape>
          <o:OLEObject Type="Embed" ProgID="Equation.DSMT4" ShapeID="_x0000_i1794" DrawAspect="Content" ObjectID="_1681674620" r:id="rId1294"/>
        </w:object>
      </w:r>
      <w:r w:rsidRPr="00837006">
        <w:rPr>
          <w:rFonts w:ascii="Times New Roman" w:eastAsia="Calibri" w:hAnsi="Times New Roman" w:cs="Times New Roman"/>
          <w:sz w:val="24"/>
          <w:szCs w:val="24"/>
          <w:lang w:val="vi-VN"/>
        </w:rPr>
        <w:t xml:space="preserve"> có thể tích là </w:t>
      </w:r>
      <w:r w:rsidRPr="006E6ED0">
        <w:rPr>
          <w:rFonts w:ascii="Times New Roman" w:eastAsia="Calibri" w:hAnsi="Times New Roman" w:cs="Times New Roman"/>
          <w:position w:val="-6"/>
          <w:sz w:val="24"/>
          <w:szCs w:val="24"/>
        </w:rPr>
        <w:object w:dxaOrig="240" w:dyaOrig="260" w14:anchorId="045D3D86">
          <v:shape id="_x0000_i1795" type="#_x0000_t75" style="width:12.75pt;height:12.75pt" o:ole="">
            <v:imagedata r:id="rId474" o:title=""/>
          </v:shape>
          <o:OLEObject Type="Embed" ProgID="Equation.DSMT4" ShapeID="_x0000_i1795" DrawAspect="Content" ObjectID="_1681674621" r:id="rId1295"/>
        </w:object>
      </w:r>
      <w:r w:rsidRPr="00837006">
        <w:rPr>
          <w:rFonts w:ascii="Times New Roman" w:eastAsia="Calibri" w:hAnsi="Times New Roman" w:cs="Times New Roman"/>
          <w:sz w:val="24"/>
          <w:szCs w:val="24"/>
          <w:lang w:val="vi-VN"/>
        </w:rPr>
        <w:t xml:space="preserve">. Gọi </w:t>
      </w:r>
      <w:r w:rsidRPr="006E6ED0">
        <w:rPr>
          <w:rFonts w:ascii="Times New Roman" w:eastAsia="Calibri" w:hAnsi="Times New Roman" w:cs="Times New Roman"/>
          <w:position w:val="-6"/>
          <w:sz w:val="24"/>
          <w:szCs w:val="24"/>
        </w:rPr>
        <w:object w:dxaOrig="260" w:dyaOrig="280" w14:anchorId="080DEE76">
          <v:shape id="_x0000_i1796" type="#_x0000_t75" style="width:12.75pt;height:14.25pt" o:ole="">
            <v:imagedata r:id="rId476" o:title=""/>
          </v:shape>
          <o:OLEObject Type="Embed" ProgID="Equation.DSMT4" ShapeID="_x0000_i1796" DrawAspect="Content" ObjectID="_1681674622" r:id="rId1296"/>
        </w:object>
      </w:r>
      <w:r w:rsidRPr="00837006">
        <w:rPr>
          <w:rFonts w:ascii="Times New Roman" w:eastAsia="Calibri" w:hAnsi="Times New Roman" w:cs="Times New Roman"/>
          <w:sz w:val="24"/>
          <w:szCs w:val="24"/>
          <w:lang w:val="vi-VN"/>
        </w:rPr>
        <w:t xml:space="preserve"> là trọng tâm của tam giác </w:t>
      </w:r>
      <w:r w:rsidR="00C839FF" w:rsidRPr="00652097">
        <w:rPr>
          <w:position w:val="-6"/>
        </w:rPr>
        <w:object w:dxaOrig="720" w:dyaOrig="279" w14:anchorId="4621EAD1">
          <v:shape id="_x0000_i1797" type="#_x0000_t75" style="width:36pt;height:14.25pt" o:ole="">
            <v:imagedata r:id="rId1297" o:title=""/>
          </v:shape>
          <o:OLEObject Type="Embed" ProgID="Equation.DSMT4" ShapeID="_x0000_i1797" DrawAspect="Content" ObjectID="_1681674623" r:id="rId1298"/>
        </w:object>
      </w:r>
      <w:r w:rsidRPr="00837006">
        <w:rPr>
          <w:rFonts w:ascii="Times New Roman" w:eastAsia="Calibri" w:hAnsi="Times New Roman" w:cs="Times New Roman"/>
          <w:sz w:val="24"/>
          <w:szCs w:val="24"/>
          <w:lang w:val="vi-VN"/>
        </w:rPr>
        <w:t xml:space="preserve">, </w:t>
      </w:r>
      <w:r w:rsidRPr="006E6ED0">
        <w:rPr>
          <w:rFonts w:ascii="Times New Roman" w:eastAsia="Calibri" w:hAnsi="Times New Roman" w:cs="Times New Roman"/>
          <w:position w:val="-4"/>
          <w:sz w:val="24"/>
          <w:szCs w:val="24"/>
        </w:rPr>
        <w:object w:dxaOrig="320" w:dyaOrig="240" w14:anchorId="26C28938">
          <v:shape id="_x0000_i1798" type="#_x0000_t75" style="width:15.75pt;height:12.75pt" o:ole="">
            <v:imagedata r:id="rId480" o:title=""/>
          </v:shape>
          <o:OLEObject Type="Embed" ProgID="Equation.DSMT4" ShapeID="_x0000_i1798" DrawAspect="Content" ObjectID="_1681674624" r:id="rId1299"/>
        </w:object>
      </w:r>
      <w:r w:rsidR="00C839FF" w:rsidRPr="00C839FF">
        <w:rPr>
          <w:rFonts w:ascii="Times New Roman" w:eastAsia="Calibri" w:hAnsi="Times New Roman" w:cs="Times New Roman"/>
          <w:sz w:val="24"/>
          <w:szCs w:val="24"/>
          <w:lang w:val="vi-VN"/>
        </w:rPr>
        <w:t xml:space="preserve"> </w:t>
      </w:r>
      <w:r w:rsidRPr="00837006">
        <w:rPr>
          <w:rFonts w:ascii="Times New Roman" w:eastAsia="Calibri" w:hAnsi="Times New Roman" w:cs="Times New Roman"/>
          <w:sz w:val="24"/>
          <w:szCs w:val="24"/>
          <w:lang w:val="vi-VN"/>
        </w:rPr>
        <w:t xml:space="preserve">là tâm của mặt bên </w:t>
      </w:r>
      <w:r w:rsidR="00C839FF" w:rsidRPr="00652097">
        <w:rPr>
          <w:position w:val="-4"/>
        </w:rPr>
        <w:object w:dxaOrig="780" w:dyaOrig="260" w14:anchorId="0FB5F5B0">
          <v:shape id="_x0000_i1799" type="#_x0000_t75" style="width:38.25pt;height:12.75pt" o:ole="">
            <v:imagedata r:id="rId1300" o:title=""/>
          </v:shape>
          <o:OLEObject Type="Embed" ProgID="Equation.DSMT4" ShapeID="_x0000_i1799" DrawAspect="Content" ObjectID="_1681674625" r:id="rId1301"/>
        </w:object>
      </w:r>
      <w:r w:rsidRPr="00837006">
        <w:rPr>
          <w:rFonts w:ascii="Times New Roman" w:eastAsia="Calibri" w:hAnsi="Times New Roman" w:cs="Times New Roman"/>
          <w:sz w:val="24"/>
          <w:szCs w:val="24"/>
          <w:lang w:val="vi-VN"/>
        </w:rPr>
        <w:t xml:space="preserve">. Tính thể tích khối tứ diện </w:t>
      </w:r>
      <w:r w:rsidRPr="006E6ED0">
        <w:rPr>
          <w:rFonts w:ascii="Times New Roman" w:eastAsia="Calibri" w:hAnsi="Times New Roman" w:cs="Times New Roman"/>
          <w:position w:val="-6"/>
          <w:sz w:val="24"/>
          <w:szCs w:val="24"/>
        </w:rPr>
        <w:object w:dxaOrig="760" w:dyaOrig="280" w14:anchorId="5A1EFF12">
          <v:shape id="_x0000_i1800" type="#_x0000_t75" style="width:38.25pt;height:14.25pt" o:ole="">
            <v:imagedata r:id="rId484" o:title=""/>
          </v:shape>
          <o:OLEObject Type="Embed" ProgID="Equation.DSMT4" ShapeID="_x0000_i1800" DrawAspect="Content" ObjectID="_1681674626" r:id="rId1302"/>
        </w:object>
      </w:r>
      <w:r w:rsidRPr="00837006">
        <w:rPr>
          <w:rFonts w:ascii="Times New Roman" w:eastAsia="Calibri" w:hAnsi="Times New Roman" w:cs="Times New Roman"/>
          <w:sz w:val="24"/>
          <w:szCs w:val="24"/>
          <w:lang w:val="vi-VN"/>
        </w:rPr>
        <w:t xml:space="preserve"> theo </w:t>
      </w:r>
      <w:r w:rsidRPr="006E6ED0">
        <w:rPr>
          <w:rFonts w:ascii="Times New Roman" w:eastAsia="Calibri" w:hAnsi="Times New Roman" w:cs="Times New Roman"/>
          <w:position w:val="-6"/>
          <w:sz w:val="24"/>
          <w:szCs w:val="24"/>
        </w:rPr>
        <w:object w:dxaOrig="240" w:dyaOrig="260" w14:anchorId="722C2E67">
          <v:shape id="_x0000_i1801" type="#_x0000_t75" style="width:12.75pt;height:12.75pt" o:ole="">
            <v:imagedata r:id="rId474" o:title=""/>
          </v:shape>
          <o:OLEObject Type="Embed" ProgID="Equation.DSMT4" ShapeID="_x0000_i1801" DrawAspect="Content" ObjectID="_1681674627" r:id="rId1303"/>
        </w:object>
      </w:r>
      <w:r w:rsidR="002E5910">
        <w:rPr>
          <w:rFonts w:ascii="Times New Roman" w:eastAsia="Calibri" w:hAnsi="Times New Roman" w:cs="Times New Roman"/>
          <w:sz w:val="24"/>
          <w:szCs w:val="24"/>
        </w:rPr>
        <w:t>.</w:t>
      </w:r>
    </w:p>
    <w:p w14:paraId="2F986653" w14:textId="5BF4E728" w:rsidR="00837006" w:rsidRPr="00C839FF" w:rsidRDefault="00C839FF" w:rsidP="00904EF9">
      <w:pPr>
        <w:tabs>
          <w:tab w:val="left" w:pos="992"/>
        </w:tabs>
        <w:spacing w:line="256" w:lineRule="auto"/>
        <w:jc w:val="both"/>
        <w:rPr>
          <w:rFonts w:ascii="Times New Roman" w:eastAsia="Calibri" w:hAnsi="Times New Roman" w:cs="Times New Roman"/>
          <w:color w:val="00B050"/>
          <w:sz w:val="24"/>
          <w:szCs w:val="24"/>
          <w:lang w:val="vi-VN"/>
        </w:rPr>
      </w:pPr>
      <w:r>
        <w:rPr>
          <w:rFonts w:ascii="Times New Roman" w:hAnsi="Times New Roman" w:cs="Times New Roman"/>
          <w:b/>
          <w:color w:val="0000FF"/>
          <w:sz w:val="24"/>
          <w:szCs w:val="24"/>
          <w:lang w:val="vi-VN"/>
        </w:rPr>
        <w:tab/>
      </w:r>
      <w:r w:rsidR="00837006" w:rsidRPr="00837006">
        <w:rPr>
          <w:rFonts w:ascii="Times New Roman" w:hAnsi="Times New Roman" w:cs="Times New Roman"/>
          <w:b/>
          <w:color w:val="0000FF"/>
          <w:sz w:val="24"/>
          <w:szCs w:val="24"/>
          <w:lang w:val="vi-VN"/>
        </w:rPr>
        <w:t xml:space="preserve">A. </w:t>
      </w:r>
      <w:r w:rsidR="00837006" w:rsidRPr="006E6ED0">
        <w:rPr>
          <w:rFonts w:ascii="Times New Roman" w:eastAsia="Calibri" w:hAnsi="Times New Roman" w:cs="Times New Roman"/>
          <w:b/>
          <w:color w:val="0000FF"/>
          <w:position w:val="-24"/>
          <w:sz w:val="24"/>
          <w:szCs w:val="24"/>
          <w:lang w:val="fr-FR"/>
        </w:rPr>
        <w:object w:dxaOrig="430" w:dyaOrig="620" w14:anchorId="23FD0F98">
          <v:shape id="_x0000_i1802" type="#_x0000_t75" style="width:21.75pt;height:30.75pt" o:ole="">
            <v:imagedata r:id="rId487" o:title=""/>
          </v:shape>
          <o:OLEObject Type="Embed" ProgID="Equation.DSMT4" ShapeID="_x0000_i1802" DrawAspect="Content" ObjectID="_1681674628" r:id="rId1304"/>
        </w:object>
      </w:r>
      <w:r w:rsidR="00837006" w:rsidRPr="00837006">
        <w:rPr>
          <w:rFonts w:ascii="Times New Roman" w:hAnsi="Times New Roman" w:cs="Times New Roman"/>
          <w:color w:val="000000" w:themeColor="text1"/>
          <w:sz w:val="24"/>
          <w:szCs w:val="24"/>
          <w:lang w:val="vi-VN"/>
        </w:rPr>
        <w:t>.</w:t>
      </w:r>
      <w:r w:rsidR="00837006" w:rsidRPr="00837006">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00837006" w:rsidRPr="00837006">
        <w:rPr>
          <w:rFonts w:ascii="Times New Roman" w:hAnsi="Times New Roman" w:cs="Times New Roman"/>
          <w:b/>
          <w:color w:val="0000FF"/>
          <w:sz w:val="24"/>
          <w:szCs w:val="24"/>
          <w:lang w:val="vi-VN"/>
        </w:rPr>
        <w:t>B.</w:t>
      </w:r>
      <w:r w:rsidR="00090D89" w:rsidRPr="00E971A0">
        <w:rPr>
          <w:rFonts w:ascii="Times New Roman" w:hAnsi="Times New Roman" w:cs="Times New Roman"/>
          <w:b/>
          <w:color w:val="0000FF"/>
          <w:sz w:val="24"/>
          <w:szCs w:val="24"/>
          <w:lang w:val="vi-VN"/>
        </w:rPr>
        <w:t xml:space="preserve"> </w:t>
      </w:r>
      <w:r w:rsidR="00837006" w:rsidRPr="006E6ED0">
        <w:rPr>
          <w:rFonts w:ascii="Times New Roman" w:eastAsia="Calibri" w:hAnsi="Times New Roman" w:cs="Times New Roman"/>
          <w:b/>
          <w:color w:val="0000FF"/>
          <w:position w:val="-24"/>
          <w:sz w:val="24"/>
          <w:szCs w:val="24"/>
          <w:lang w:val="fr-FR"/>
        </w:rPr>
        <w:object w:dxaOrig="430" w:dyaOrig="620" w14:anchorId="3E4BFC88">
          <v:shape id="_x0000_i1803" type="#_x0000_t75" style="width:21.75pt;height:30.75pt" o:ole="">
            <v:imagedata r:id="rId489" o:title=""/>
          </v:shape>
          <o:OLEObject Type="Embed" ProgID="Equation.DSMT4" ShapeID="_x0000_i1803" DrawAspect="Content" ObjectID="_1681674629" r:id="rId1305"/>
        </w:object>
      </w:r>
      <w:r w:rsidR="00837006" w:rsidRPr="00837006">
        <w:rPr>
          <w:rFonts w:ascii="Times New Roman" w:hAnsi="Times New Roman" w:cs="Times New Roman"/>
          <w:b/>
          <w:color w:val="0000FF"/>
          <w:sz w:val="24"/>
          <w:szCs w:val="24"/>
          <w:lang w:val="vi-VN"/>
        </w:rPr>
        <w:t xml:space="preserve"> </w:t>
      </w:r>
      <w:r w:rsidR="00837006" w:rsidRPr="00837006">
        <w:rPr>
          <w:rFonts w:ascii="Times New Roman" w:hAnsi="Times New Roman" w:cs="Times New Roman"/>
          <w:color w:val="000000" w:themeColor="text1"/>
          <w:sz w:val="24"/>
          <w:szCs w:val="24"/>
          <w:lang w:val="vi-VN"/>
        </w:rPr>
        <w:t>.</w:t>
      </w:r>
      <w:r w:rsidR="00837006" w:rsidRPr="00837006">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ab/>
      </w:r>
      <w:r w:rsidR="00837006" w:rsidRPr="00837006">
        <w:rPr>
          <w:rFonts w:ascii="Times New Roman" w:hAnsi="Times New Roman" w:cs="Times New Roman"/>
          <w:b/>
          <w:color w:val="0000FF"/>
          <w:sz w:val="24"/>
          <w:szCs w:val="24"/>
          <w:highlight w:val="green"/>
          <w:u w:val="single"/>
          <w:lang w:val="vi-VN"/>
        </w:rPr>
        <w:t>C</w:t>
      </w:r>
      <w:r w:rsidR="00090D89" w:rsidRPr="00E971A0">
        <w:rPr>
          <w:rFonts w:ascii="Times New Roman" w:hAnsi="Times New Roman" w:cs="Times New Roman"/>
          <w:b/>
          <w:color w:val="0000FF"/>
          <w:sz w:val="24"/>
          <w:szCs w:val="24"/>
          <w:highlight w:val="green"/>
          <w:u w:val="single"/>
          <w:lang w:val="vi-VN"/>
        </w:rPr>
        <w:t>.</w:t>
      </w:r>
      <w:r w:rsidR="00837006" w:rsidRPr="00837006">
        <w:rPr>
          <w:rFonts w:ascii="Times New Roman" w:eastAsia="Calibri" w:hAnsi="Times New Roman" w:cs="Times New Roman"/>
          <w:b/>
          <w:color w:val="92D050"/>
          <w:sz w:val="24"/>
          <w:szCs w:val="24"/>
          <w:highlight w:val="green"/>
          <w:lang w:val="vi-VN"/>
        </w:rPr>
        <w:t>.</w:t>
      </w:r>
      <w:r w:rsidR="00837006" w:rsidRPr="006E6ED0">
        <w:rPr>
          <w:rFonts w:ascii="Times New Roman" w:eastAsia="Calibri" w:hAnsi="Times New Roman" w:cs="Times New Roman"/>
          <w:b/>
          <w:color w:val="92D050"/>
          <w:position w:val="-24"/>
          <w:sz w:val="24"/>
          <w:szCs w:val="24"/>
          <w:highlight w:val="green"/>
          <w:lang w:val="fr-FR"/>
        </w:rPr>
        <w:object w:dxaOrig="430" w:dyaOrig="620" w14:anchorId="0423BDBC">
          <v:shape id="_x0000_i1804" type="#_x0000_t75" style="width:21.75pt;height:30.75pt" o:ole="">
            <v:imagedata r:id="rId491" o:title=""/>
          </v:shape>
          <o:OLEObject Type="Embed" ProgID="Equation.DSMT4" ShapeID="_x0000_i1804" DrawAspect="Content" ObjectID="_1681674630" r:id="rId1306"/>
        </w:object>
      </w:r>
      <w:r w:rsidR="00090D89" w:rsidRPr="00090D89">
        <w:rPr>
          <w:rFonts w:ascii="Times New Roman" w:eastAsia="Calibri" w:hAnsi="Times New Roman" w:cs="Times New Roman"/>
          <w:sz w:val="24"/>
          <w:szCs w:val="24"/>
          <w:highlight w:val="green"/>
          <w:lang w:val="fr-FR"/>
        </w:rPr>
        <w:t>.</w:t>
      </w:r>
      <w:r w:rsidR="00837006" w:rsidRPr="006E6ED0">
        <w:rPr>
          <w:rFonts w:ascii="Times New Roman" w:eastAsia="Calibri" w:hAnsi="Times New Roman" w:cs="Times New Roman"/>
          <w:color w:val="92D050"/>
          <w:sz w:val="24"/>
          <w:szCs w:val="24"/>
          <w:highlight w:val="green"/>
          <w:lang w:val="fr-FR"/>
        </w:rPr>
        <w:t>.</w:t>
      </w:r>
      <w:r w:rsidR="00837006" w:rsidRPr="006E6ED0">
        <w:rPr>
          <w:rFonts w:ascii="Times New Roman" w:hAnsi="Times New Roman" w:cs="Times New Roman"/>
          <w:b/>
          <w:color w:val="92D050"/>
          <w:sz w:val="24"/>
          <w:szCs w:val="24"/>
          <w:lang w:val="fr-FR"/>
        </w:rPr>
        <w:t xml:space="preserve"> </w:t>
      </w:r>
      <w:r w:rsidR="00837006" w:rsidRPr="00837006">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sidR="00837006" w:rsidRPr="00837006">
        <w:rPr>
          <w:rFonts w:ascii="Times New Roman" w:hAnsi="Times New Roman" w:cs="Times New Roman"/>
          <w:b/>
          <w:color w:val="0000FF"/>
          <w:sz w:val="24"/>
          <w:szCs w:val="24"/>
          <w:lang w:val="fr-FR"/>
        </w:rPr>
        <w:t>D.</w:t>
      </w:r>
      <w:r w:rsidR="00090D89">
        <w:rPr>
          <w:rFonts w:ascii="Times New Roman" w:hAnsi="Times New Roman" w:cs="Times New Roman"/>
          <w:b/>
          <w:color w:val="0000FF"/>
          <w:sz w:val="24"/>
          <w:szCs w:val="24"/>
          <w:lang w:val="fr-FR"/>
        </w:rPr>
        <w:t xml:space="preserve"> </w:t>
      </w:r>
      <w:r w:rsidR="00837006" w:rsidRPr="006E6ED0">
        <w:rPr>
          <w:rFonts w:ascii="Times New Roman" w:eastAsia="Calibri" w:hAnsi="Times New Roman" w:cs="Times New Roman"/>
          <w:b/>
          <w:color w:val="0000FF"/>
          <w:position w:val="-24"/>
          <w:sz w:val="24"/>
          <w:szCs w:val="24"/>
          <w:lang w:val="fr-FR"/>
        </w:rPr>
        <w:object w:dxaOrig="400" w:dyaOrig="620" w14:anchorId="6A327DFB">
          <v:shape id="_x0000_i1805" type="#_x0000_t75" style="width:20.25pt;height:30.75pt" o:ole="">
            <v:imagedata r:id="rId493" o:title=""/>
          </v:shape>
          <o:OLEObject Type="Embed" ProgID="Equation.DSMT4" ShapeID="_x0000_i1805" DrawAspect="Content" ObjectID="_1681674631" r:id="rId1307"/>
        </w:object>
      </w:r>
      <w:r w:rsidR="00837006" w:rsidRPr="00837006">
        <w:rPr>
          <w:rFonts w:ascii="Times New Roman" w:hAnsi="Times New Roman" w:cs="Times New Roman"/>
          <w:color w:val="000000" w:themeColor="text1"/>
          <w:sz w:val="24"/>
          <w:szCs w:val="24"/>
          <w:lang w:val="fr-FR"/>
        </w:rPr>
        <w:t>.</w:t>
      </w:r>
    </w:p>
    <w:p w14:paraId="049A46FD" w14:textId="77777777" w:rsidR="00837006" w:rsidRPr="00693124" w:rsidRDefault="00837006" w:rsidP="00904EF9">
      <w:pPr>
        <w:tabs>
          <w:tab w:val="left" w:pos="992"/>
        </w:tabs>
        <w:spacing w:line="256" w:lineRule="auto"/>
        <w:jc w:val="center"/>
        <w:rPr>
          <w:rFonts w:ascii="Times New Roman" w:eastAsia="Calibri" w:hAnsi="Times New Roman" w:cs="Times New Roman"/>
          <w:b/>
          <w:color w:val="0000FF"/>
          <w:sz w:val="24"/>
          <w:szCs w:val="24"/>
          <w:lang w:val="vi-VN"/>
        </w:rPr>
      </w:pPr>
      <w:r w:rsidRPr="00693124">
        <w:rPr>
          <w:rFonts w:ascii="Times New Roman" w:eastAsia="Calibri" w:hAnsi="Times New Roman" w:cs="Times New Roman"/>
          <w:b/>
          <w:color w:val="0000FF"/>
          <w:sz w:val="24"/>
          <w:szCs w:val="24"/>
          <w:lang w:val="vi-VN"/>
        </w:rPr>
        <w:t>Lời giải</w:t>
      </w:r>
    </w:p>
    <w:p w14:paraId="2DA1FA4E" w14:textId="77777777" w:rsidR="00837006" w:rsidRPr="00693124" w:rsidRDefault="00837006" w:rsidP="00904EF9">
      <w:pPr>
        <w:tabs>
          <w:tab w:val="left" w:pos="992"/>
        </w:tabs>
        <w:spacing w:line="256" w:lineRule="auto"/>
        <w:jc w:val="right"/>
        <w:rPr>
          <w:rFonts w:ascii="Times New Roman" w:eastAsia="Calibri" w:hAnsi="Times New Roman" w:cs="Times New Roman"/>
          <w:b/>
          <w:i/>
          <w:sz w:val="24"/>
          <w:szCs w:val="24"/>
          <w:lang w:val="vi-VN"/>
        </w:rPr>
      </w:pPr>
      <w:r w:rsidRPr="00693124">
        <w:rPr>
          <w:rFonts w:ascii="Times New Roman" w:eastAsia="Calibri" w:hAnsi="Times New Roman" w:cs="Times New Roman"/>
          <w:b/>
          <w:i/>
          <w:sz w:val="24"/>
          <w:szCs w:val="24"/>
          <w:lang w:val="vi-VN"/>
        </w:rPr>
        <w:t>FB tác giả: Đoàn Thanh Huyền</w:t>
      </w:r>
    </w:p>
    <w:p w14:paraId="039E458A" w14:textId="77777777" w:rsidR="00837006" w:rsidRPr="00693124" w:rsidRDefault="00837006" w:rsidP="00904EF9">
      <w:pPr>
        <w:tabs>
          <w:tab w:val="left" w:pos="992"/>
        </w:tabs>
        <w:spacing w:line="256" w:lineRule="auto"/>
        <w:jc w:val="both"/>
        <w:rPr>
          <w:rFonts w:ascii="Times New Roman" w:eastAsia="Calibri" w:hAnsi="Times New Roman" w:cs="Times New Roman"/>
          <w:bCs/>
          <w:color w:val="0000FF"/>
          <w:sz w:val="24"/>
          <w:szCs w:val="24"/>
          <w:lang w:val="vi-VN"/>
        </w:rPr>
      </w:pPr>
      <w:r w:rsidRPr="00693124">
        <w:rPr>
          <w:rFonts w:ascii="Times New Roman" w:eastAsia="Calibri" w:hAnsi="Times New Roman" w:cs="Times New Roman"/>
          <w:bCs/>
          <w:color w:val="0000FF"/>
          <w:sz w:val="24"/>
          <w:szCs w:val="24"/>
          <w:highlight w:val="green"/>
          <w:lang w:val="vi-VN"/>
        </w:rPr>
        <w:t>Chọn C.</w:t>
      </w:r>
    </w:p>
    <w:p w14:paraId="06DB927F" w14:textId="2D155CFF" w:rsidR="00837006" w:rsidRPr="00971561" w:rsidRDefault="00837006" w:rsidP="00F33858">
      <w:pPr>
        <w:tabs>
          <w:tab w:val="left" w:pos="992"/>
        </w:tabs>
        <w:spacing w:line="256" w:lineRule="auto"/>
        <w:ind w:firstLine="0"/>
        <w:jc w:val="both"/>
        <w:rPr>
          <w:rFonts w:ascii="Times New Roman" w:eastAsia="Calibri" w:hAnsi="Times New Roman" w:cs="Times New Roman"/>
          <w:sz w:val="24"/>
          <w:szCs w:val="24"/>
        </w:rPr>
      </w:pPr>
      <w:r w:rsidRPr="006E6ED0">
        <w:rPr>
          <w:rFonts w:ascii="Times New Roman" w:hAnsi="Times New Roman" w:cs="Times New Roman"/>
          <w:noProof/>
          <w:sz w:val="24"/>
          <w:szCs w:val="24"/>
        </w:rPr>
        <w:drawing>
          <wp:anchor distT="0" distB="0" distL="114300" distR="114300" simplePos="0" relativeHeight="251666432" behindDoc="0" locked="0" layoutInCell="1" allowOverlap="1" wp14:anchorId="32722EE7" wp14:editId="617E1F98">
            <wp:simplePos x="0" y="0"/>
            <wp:positionH relativeFrom="column">
              <wp:posOffset>3597910</wp:posOffset>
            </wp:positionH>
            <wp:positionV relativeFrom="paragraph">
              <wp:posOffset>306070</wp:posOffset>
            </wp:positionV>
            <wp:extent cx="2178050" cy="200533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08" cstate="print">
                      <a:extLst>
                        <a:ext uri="{28A0092B-C50C-407E-A947-70E740481C1C}">
                          <a14:useLocalDpi xmlns:a14="http://schemas.microsoft.com/office/drawing/2010/main" val="0"/>
                        </a:ext>
                      </a:extLst>
                    </a:blip>
                    <a:srcRect/>
                    <a:stretch>
                      <a:fillRect/>
                    </a:stretch>
                  </pic:blipFill>
                  <pic:spPr bwMode="auto">
                    <a:xfrm>
                      <a:off x="0" y="0"/>
                      <a:ext cx="2178050" cy="2005330"/>
                    </a:xfrm>
                    <a:prstGeom prst="rect">
                      <a:avLst/>
                    </a:prstGeom>
                    <a:noFill/>
                  </pic:spPr>
                </pic:pic>
              </a:graphicData>
            </a:graphic>
            <wp14:sizeRelH relativeFrom="page">
              <wp14:pctWidth>0</wp14:pctWidth>
            </wp14:sizeRelH>
            <wp14:sizeRelV relativeFrom="page">
              <wp14:pctHeight>0</wp14:pctHeight>
            </wp14:sizeRelV>
          </wp:anchor>
        </w:drawing>
      </w:r>
      <w:r w:rsidRPr="006E6ED0">
        <w:rPr>
          <w:rFonts w:ascii="Times New Roman" w:hAnsi="Times New Roman" w:cs="Times New Roman"/>
          <w:noProof/>
          <w:sz w:val="24"/>
          <w:szCs w:val="24"/>
        </w:rPr>
        <w:drawing>
          <wp:anchor distT="0" distB="0" distL="114300" distR="114300" simplePos="0" relativeHeight="251667456" behindDoc="0" locked="0" layoutInCell="1" allowOverlap="1" wp14:anchorId="3E8EF597" wp14:editId="32FA4025">
            <wp:simplePos x="0" y="0"/>
            <wp:positionH relativeFrom="column">
              <wp:posOffset>579755</wp:posOffset>
            </wp:positionH>
            <wp:positionV relativeFrom="paragraph">
              <wp:posOffset>142875</wp:posOffset>
            </wp:positionV>
            <wp:extent cx="2540000" cy="2781300"/>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09" cstate="print">
                      <a:extLst>
                        <a:ext uri="{28A0092B-C50C-407E-A947-70E740481C1C}">
                          <a14:useLocalDpi xmlns:a14="http://schemas.microsoft.com/office/drawing/2010/main" val="0"/>
                        </a:ext>
                      </a:extLst>
                    </a:blip>
                    <a:srcRect/>
                    <a:stretch>
                      <a:fillRect/>
                    </a:stretch>
                  </pic:blipFill>
                  <pic:spPr bwMode="auto">
                    <a:xfrm>
                      <a:off x="0" y="0"/>
                      <a:ext cx="2540000" cy="2781300"/>
                    </a:xfrm>
                    <a:prstGeom prst="rect">
                      <a:avLst/>
                    </a:prstGeom>
                    <a:noFill/>
                  </pic:spPr>
                </pic:pic>
              </a:graphicData>
            </a:graphic>
            <wp14:sizeRelH relativeFrom="page">
              <wp14:pctWidth>0</wp14:pctWidth>
            </wp14:sizeRelH>
            <wp14:sizeRelV relativeFrom="page">
              <wp14:pctHeight>0</wp14:pctHeight>
            </wp14:sizeRelV>
          </wp:anchor>
        </w:drawing>
      </w:r>
      <w:r w:rsidRPr="00693124">
        <w:rPr>
          <w:rFonts w:ascii="Times New Roman" w:eastAsia="Calibri" w:hAnsi="Times New Roman" w:cs="Times New Roman"/>
          <w:sz w:val="24"/>
          <w:szCs w:val="24"/>
          <w:lang w:val="vi-VN"/>
        </w:rPr>
        <w:t xml:space="preserve">Vì </w:t>
      </w:r>
      <w:r w:rsidRPr="006E6ED0">
        <w:rPr>
          <w:rFonts w:ascii="Times New Roman" w:eastAsia="Calibri" w:hAnsi="Times New Roman" w:cs="Times New Roman"/>
          <w:position w:val="-4"/>
          <w:sz w:val="24"/>
          <w:szCs w:val="24"/>
        </w:rPr>
        <w:object w:dxaOrig="320" w:dyaOrig="240" w14:anchorId="2E17F83A">
          <v:shape id="_x0000_i1806" type="#_x0000_t75" style="width:15.75pt;height:12.75pt" o:ole="">
            <v:imagedata r:id="rId1310" o:title=""/>
          </v:shape>
          <o:OLEObject Type="Embed" ProgID="Equation.DSMT4" ShapeID="_x0000_i1806" DrawAspect="Content" ObjectID="_1681674632" r:id="rId1311"/>
        </w:object>
      </w:r>
      <w:r w:rsidRPr="00693124">
        <w:rPr>
          <w:rFonts w:ascii="Times New Roman" w:eastAsia="Calibri" w:hAnsi="Times New Roman" w:cs="Times New Roman"/>
          <w:sz w:val="24"/>
          <w:szCs w:val="24"/>
          <w:lang w:val="vi-VN"/>
        </w:rPr>
        <w:t xml:space="preserve"> là trung điểm  của </w:t>
      </w:r>
      <w:r w:rsidRPr="006E6ED0">
        <w:rPr>
          <w:rFonts w:ascii="Times New Roman" w:eastAsia="Calibri" w:hAnsi="Times New Roman" w:cs="Times New Roman"/>
          <w:position w:val="-4"/>
          <w:sz w:val="24"/>
          <w:szCs w:val="24"/>
        </w:rPr>
        <w:object w:dxaOrig="440" w:dyaOrig="310" w14:anchorId="689A8E14">
          <v:shape id="_x0000_i1807" type="#_x0000_t75" style="width:21.75pt;height:15.75pt" o:ole="">
            <v:imagedata r:id="rId1312" o:title=""/>
          </v:shape>
          <o:OLEObject Type="Embed" ProgID="Equation.DSMT4" ShapeID="_x0000_i1807" DrawAspect="Content" ObjectID="_1681674633" r:id="rId1313"/>
        </w:object>
      </w:r>
      <w:r w:rsidRPr="00693124">
        <w:rPr>
          <w:rFonts w:ascii="Times New Roman" w:eastAsia="Calibri" w:hAnsi="Times New Roman" w:cs="Times New Roman"/>
          <w:sz w:val="24"/>
          <w:szCs w:val="24"/>
          <w:lang w:val="vi-VN"/>
        </w:rPr>
        <w:t xml:space="preserve"> nên </w:t>
      </w:r>
      <w:r w:rsidRPr="006E6ED0">
        <w:rPr>
          <w:rFonts w:ascii="Times New Roman" w:eastAsia="Calibri" w:hAnsi="Times New Roman" w:cs="Times New Roman"/>
          <w:position w:val="-14"/>
          <w:sz w:val="24"/>
          <w:szCs w:val="24"/>
        </w:rPr>
        <w:object w:dxaOrig="1520" w:dyaOrig="380" w14:anchorId="0C497A46">
          <v:shape id="_x0000_i1808" type="#_x0000_t75" style="width:75.75pt;height:19.5pt" o:ole="">
            <v:imagedata r:id="rId1314" o:title=""/>
          </v:shape>
          <o:OLEObject Type="Embed" ProgID="Equation.DSMT4" ShapeID="_x0000_i1808" DrawAspect="Content" ObjectID="_1681674634" r:id="rId1315"/>
        </w:object>
      </w:r>
      <w:r w:rsidRPr="00693124">
        <w:rPr>
          <w:rFonts w:ascii="Times New Roman" w:eastAsia="Calibri" w:hAnsi="Times New Roman" w:cs="Times New Roman"/>
          <w:sz w:val="24"/>
          <w:szCs w:val="24"/>
          <w:lang w:val="vi-VN"/>
        </w:rPr>
        <w:t xml:space="preserve"> </w:t>
      </w:r>
    </w:p>
    <w:p w14:paraId="308FB61B" w14:textId="2B35C5EF" w:rsidR="00837006" w:rsidRPr="001E0EA2" w:rsidRDefault="00971561" w:rsidP="00904EF9">
      <w:pPr>
        <w:tabs>
          <w:tab w:val="left" w:pos="992"/>
        </w:tabs>
        <w:spacing w:line="256" w:lineRule="auto"/>
        <w:ind w:firstLine="0"/>
        <w:jc w:val="both"/>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 xml:space="preserve">Ta </w:t>
      </w:r>
      <w:r w:rsidR="00837006" w:rsidRPr="001E0EA2">
        <w:rPr>
          <w:rFonts w:ascii="Times New Roman" w:eastAsia="Calibri" w:hAnsi="Times New Roman" w:cs="Times New Roman"/>
          <w:sz w:val="24"/>
          <w:szCs w:val="24"/>
          <w:lang w:val="fr-FR"/>
        </w:rPr>
        <w:t xml:space="preserve">có </w:t>
      </w:r>
      <w:r w:rsidR="00837006" w:rsidRPr="006E6ED0">
        <w:rPr>
          <w:rFonts w:ascii="Times New Roman" w:eastAsia="Calibri" w:hAnsi="Times New Roman" w:cs="Times New Roman"/>
          <w:position w:val="-34"/>
          <w:sz w:val="24"/>
          <w:szCs w:val="24"/>
        </w:rPr>
        <w:object w:dxaOrig="5980" w:dyaOrig="760" w14:anchorId="79E47D35">
          <v:shape id="_x0000_i1809" type="#_x0000_t75" style="width:299.25pt;height:38.25pt" o:ole="">
            <v:imagedata r:id="rId1316" o:title=""/>
          </v:shape>
          <o:OLEObject Type="Embed" ProgID="Equation.DSMT4" ShapeID="_x0000_i1809" DrawAspect="Content" ObjectID="_1681674635" r:id="rId1317"/>
        </w:object>
      </w:r>
      <w:r w:rsidR="00837006" w:rsidRPr="001E0EA2">
        <w:rPr>
          <w:rFonts w:ascii="Times New Roman" w:eastAsia="Calibri" w:hAnsi="Times New Roman" w:cs="Times New Roman"/>
          <w:sz w:val="24"/>
          <w:szCs w:val="24"/>
          <w:lang w:val="fr-FR"/>
        </w:rPr>
        <w:t xml:space="preserve"> </w:t>
      </w:r>
      <w:r>
        <w:rPr>
          <w:rFonts w:ascii="Times New Roman" w:eastAsia="Calibri" w:hAnsi="Times New Roman" w:cs="Times New Roman"/>
          <w:sz w:val="24"/>
          <w:szCs w:val="24"/>
          <w:lang w:val="fr-FR"/>
        </w:rPr>
        <w:t>.</w:t>
      </w:r>
    </w:p>
    <w:p w14:paraId="1449E47B" w14:textId="68C71387" w:rsidR="00837006" w:rsidRPr="001E0EA2" w:rsidRDefault="00837006" w:rsidP="00904EF9">
      <w:pPr>
        <w:tabs>
          <w:tab w:val="left" w:pos="992"/>
        </w:tabs>
        <w:spacing w:line="256" w:lineRule="auto"/>
        <w:ind w:firstLine="0"/>
        <w:jc w:val="both"/>
        <w:rPr>
          <w:rFonts w:ascii="Times New Roman" w:eastAsia="Calibri" w:hAnsi="Times New Roman" w:cs="Times New Roman"/>
          <w:b/>
          <w:sz w:val="24"/>
          <w:szCs w:val="24"/>
          <w:lang w:val="fr-FR"/>
        </w:rPr>
      </w:pPr>
      <w:r w:rsidRPr="001E0EA2">
        <w:rPr>
          <w:rFonts w:ascii="Times New Roman" w:eastAsia="Calibri" w:hAnsi="Times New Roman" w:cs="Times New Roman"/>
          <w:sz w:val="24"/>
          <w:szCs w:val="24"/>
          <w:lang w:val="fr-FR"/>
        </w:rPr>
        <w:t xml:space="preserve">vì </w:t>
      </w:r>
      <w:r w:rsidRPr="006E6ED0">
        <w:rPr>
          <w:rFonts w:ascii="Times New Roman" w:eastAsia="Calibri" w:hAnsi="Times New Roman" w:cs="Times New Roman"/>
          <w:position w:val="-24"/>
          <w:sz w:val="24"/>
          <w:szCs w:val="24"/>
        </w:rPr>
        <w:object w:dxaOrig="5450" w:dyaOrig="620" w14:anchorId="4DA459C8">
          <v:shape id="_x0000_i1810" type="#_x0000_t75" style="width:272.25pt;height:30.75pt" o:ole="">
            <v:imagedata r:id="rId1318" o:title=""/>
          </v:shape>
          <o:OLEObject Type="Embed" ProgID="Equation.DSMT4" ShapeID="_x0000_i1810" DrawAspect="Content" ObjectID="_1681674636" r:id="rId1319"/>
        </w:object>
      </w:r>
      <w:r w:rsidRPr="00971561">
        <w:rPr>
          <w:rFonts w:ascii="Times New Roman" w:eastAsia="Calibri" w:hAnsi="Times New Roman" w:cs="Times New Roman"/>
          <w:bCs/>
          <w:sz w:val="24"/>
          <w:szCs w:val="24"/>
          <w:lang w:val="fr-FR"/>
        </w:rPr>
        <w:t xml:space="preserve"> </w:t>
      </w:r>
      <w:r w:rsidR="00971561" w:rsidRPr="00971561">
        <w:rPr>
          <w:rFonts w:ascii="Times New Roman" w:eastAsia="Calibri" w:hAnsi="Times New Roman" w:cs="Times New Roman"/>
          <w:bCs/>
          <w:sz w:val="24"/>
          <w:szCs w:val="24"/>
          <w:lang w:val="fr-FR"/>
        </w:rPr>
        <w:t>.</w:t>
      </w:r>
    </w:p>
    <w:p w14:paraId="71CEFEC6" w14:textId="753A56D0" w:rsidR="00837006" w:rsidRPr="001E0EA2" w:rsidRDefault="00837006" w:rsidP="00904EF9">
      <w:pPr>
        <w:tabs>
          <w:tab w:val="left" w:pos="992"/>
        </w:tabs>
        <w:spacing w:line="256" w:lineRule="auto"/>
        <w:ind w:firstLine="0"/>
        <w:jc w:val="both"/>
        <w:rPr>
          <w:rFonts w:ascii="Times New Roman" w:eastAsia="Calibri" w:hAnsi="Times New Roman" w:cs="Times New Roman"/>
          <w:b/>
          <w:sz w:val="24"/>
          <w:szCs w:val="24"/>
          <w:lang w:val="fr-FR"/>
        </w:rPr>
      </w:pPr>
      <w:r w:rsidRPr="001E0EA2">
        <w:rPr>
          <w:rFonts w:ascii="Times New Roman" w:eastAsia="Calibri" w:hAnsi="Times New Roman" w:cs="Times New Roman"/>
          <w:sz w:val="24"/>
          <w:szCs w:val="24"/>
          <w:lang w:val="fr-FR"/>
        </w:rPr>
        <w:t xml:space="preserve">Từ (1) và (2) </w:t>
      </w:r>
      <w:r w:rsidR="00971561" w:rsidRPr="006E6ED0">
        <w:rPr>
          <w:rFonts w:ascii="Times New Roman" w:eastAsia="Calibri" w:hAnsi="Times New Roman" w:cs="Times New Roman"/>
          <w:b/>
          <w:position w:val="-24"/>
          <w:sz w:val="24"/>
          <w:szCs w:val="24"/>
        </w:rPr>
        <w:object w:dxaOrig="2380" w:dyaOrig="620" w14:anchorId="35152D7E">
          <v:shape id="_x0000_i1811" type="#_x0000_t75" style="width:119.25pt;height:30.75pt" o:ole="">
            <v:imagedata r:id="rId1320" o:title=""/>
          </v:shape>
          <o:OLEObject Type="Embed" ProgID="Equation.DSMT4" ShapeID="_x0000_i1811" DrawAspect="Content" ObjectID="_1681674637" r:id="rId1321"/>
        </w:object>
      </w:r>
      <w:r w:rsidR="00971561" w:rsidRPr="00971561">
        <w:rPr>
          <w:rFonts w:ascii="Times New Roman" w:eastAsia="Calibri" w:hAnsi="Times New Roman" w:cs="Times New Roman"/>
          <w:bCs/>
          <w:sz w:val="24"/>
          <w:szCs w:val="24"/>
        </w:rPr>
        <w:t>.</w:t>
      </w:r>
    </w:p>
    <w:p w14:paraId="656F9382" w14:textId="4042048D" w:rsidR="00C839FF" w:rsidRDefault="00C839FF" w:rsidP="00904EF9">
      <w:pPr>
        <w:tabs>
          <w:tab w:val="left" w:pos="992"/>
        </w:tabs>
        <w:spacing w:line="256" w:lineRule="auto"/>
        <w:jc w:val="both"/>
        <w:rPr>
          <w:rFonts w:ascii="Times New Roman" w:eastAsia="Calibri" w:hAnsi="Times New Roman" w:cs="Times New Roman"/>
          <w:sz w:val="24"/>
          <w:szCs w:val="24"/>
          <w:lang w:val="fr-FR"/>
        </w:rPr>
      </w:pPr>
      <w:r>
        <w:rPr>
          <w:rFonts w:ascii="Times New Roman" w:eastAsia="Calibri" w:hAnsi="Times New Roman" w:cs="Times New Roman"/>
          <w:b/>
          <w:color w:val="0000FF"/>
          <w:sz w:val="24"/>
          <w:szCs w:val="24"/>
          <w:lang w:val="fr-FR"/>
        </w:rPr>
        <w:t>Câu 37.</w:t>
      </w:r>
      <w:r>
        <w:rPr>
          <w:rFonts w:ascii="Times New Roman" w:eastAsia="Calibri" w:hAnsi="Times New Roman" w:cs="Times New Roman"/>
          <w:b/>
          <w:color w:val="0000FF"/>
          <w:sz w:val="24"/>
          <w:szCs w:val="24"/>
          <w:lang w:val="fr-FR"/>
        </w:rPr>
        <w:tab/>
      </w:r>
      <w:r w:rsidR="00F61DFA" w:rsidRPr="00EB3296">
        <w:rPr>
          <w:rFonts w:ascii="Times New Roman" w:eastAsia="Calibri" w:hAnsi="Times New Roman" w:cs="Times New Roman"/>
          <w:b/>
          <w:color w:val="FF00FF"/>
          <w:sz w:val="24"/>
          <w:szCs w:val="24"/>
          <w:lang w:val="vi-VN"/>
        </w:rPr>
        <w:t xml:space="preserve">[2H3-1.3-3] </w:t>
      </w:r>
      <w:r w:rsidR="00837006" w:rsidRPr="001E0EA2">
        <w:rPr>
          <w:rFonts w:ascii="Times New Roman" w:hAnsi="Times New Roman" w:cs="Times New Roman"/>
          <w:b/>
          <w:color w:val="FF00FF"/>
          <w:sz w:val="24"/>
          <w:szCs w:val="24"/>
          <w:lang w:val="fr-FR"/>
        </w:rPr>
        <w:t xml:space="preserve">(thi thử lần 2 Quốc Học Huế 2020-2021) </w:t>
      </w:r>
      <w:r w:rsidR="00837006" w:rsidRPr="001E0EA2">
        <w:rPr>
          <w:rFonts w:ascii="Times New Roman" w:eastAsia="Calibri" w:hAnsi="Times New Roman" w:cs="Times New Roman"/>
          <w:sz w:val="24"/>
          <w:szCs w:val="24"/>
          <w:lang w:val="fr-FR"/>
        </w:rPr>
        <w:t xml:space="preserve">Trong không gian </w:t>
      </w:r>
      <w:r w:rsidR="00837006" w:rsidRPr="006E6ED0">
        <w:rPr>
          <w:rFonts w:ascii="Times New Roman" w:eastAsia="Calibri" w:hAnsi="Times New Roman" w:cs="Times New Roman"/>
          <w:position w:val="-10"/>
          <w:sz w:val="24"/>
          <w:szCs w:val="24"/>
        </w:rPr>
        <w:object w:dxaOrig="560" w:dyaOrig="320" w14:anchorId="087EFA77">
          <v:shape id="_x0000_i1812" type="#_x0000_t75" style="width:27.75pt;height:15.75pt" o:ole="">
            <v:imagedata r:id="rId495" o:title=""/>
          </v:shape>
          <o:OLEObject Type="Embed" ProgID="Equation.DSMT4" ShapeID="_x0000_i1812" DrawAspect="Content" ObjectID="_1681674638" r:id="rId1322"/>
        </w:object>
      </w:r>
      <w:r w:rsidR="00837006" w:rsidRPr="001E0EA2">
        <w:rPr>
          <w:rFonts w:ascii="Times New Roman" w:eastAsia="Calibri" w:hAnsi="Times New Roman" w:cs="Times New Roman"/>
          <w:sz w:val="24"/>
          <w:szCs w:val="24"/>
          <w:lang w:val="fr-FR"/>
        </w:rPr>
        <w:t xml:space="preserve">, cho hai điểm </w:t>
      </w:r>
      <w:r w:rsidRPr="006E6ED0">
        <w:rPr>
          <w:rFonts w:ascii="Times New Roman" w:eastAsia="Calibri" w:hAnsi="Times New Roman" w:cs="Times New Roman"/>
          <w:position w:val="-14"/>
          <w:sz w:val="24"/>
          <w:szCs w:val="24"/>
        </w:rPr>
        <w:object w:dxaOrig="1020" w:dyaOrig="400" w14:anchorId="0A5B69D8">
          <v:shape id="_x0000_i1813" type="#_x0000_t75" style="width:51pt;height:20.25pt" o:ole="">
            <v:imagedata r:id="rId1323" o:title=""/>
          </v:shape>
          <o:OLEObject Type="Embed" ProgID="Equation.DSMT4" ShapeID="_x0000_i1813" DrawAspect="Content" ObjectID="_1681674639" r:id="rId1324"/>
        </w:object>
      </w:r>
      <w:r w:rsidRPr="00C839FF">
        <w:rPr>
          <w:rFonts w:ascii="Times New Roman" w:eastAsia="Calibri" w:hAnsi="Times New Roman" w:cs="Times New Roman"/>
          <w:sz w:val="24"/>
          <w:szCs w:val="24"/>
          <w:lang w:val="fr-FR"/>
        </w:rPr>
        <w:t xml:space="preserve">, </w:t>
      </w:r>
      <w:r w:rsidRPr="00652097">
        <w:rPr>
          <w:position w:val="-14"/>
        </w:rPr>
        <w:object w:dxaOrig="1080" w:dyaOrig="400" w14:anchorId="5100E5B8">
          <v:shape id="_x0000_i1814" type="#_x0000_t75" style="width:54.75pt;height:20.25pt" o:ole="">
            <v:imagedata r:id="rId1325" o:title=""/>
          </v:shape>
          <o:OLEObject Type="Embed" ProgID="Equation.DSMT4" ShapeID="_x0000_i1814" DrawAspect="Content" ObjectID="_1681674640" r:id="rId1326"/>
        </w:object>
      </w:r>
      <w:r w:rsidR="00837006" w:rsidRPr="001E0EA2">
        <w:rPr>
          <w:rFonts w:ascii="Times New Roman" w:eastAsia="Calibri" w:hAnsi="Times New Roman" w:cs="Times New Roman"/>
          <w:sz w:val="24"/>
          <w:szCs w:val="24"/>
          <w:lang w:val="fr-FR"/>
        </w:rPr>
        <w:t xml:space="preserve"> và đường thẳng </w:t>
      </w:r>
      <w:r w:rsidR="00837006" w:rsidRPr="006E6ED0">
        <w:rPr>
          <w:rFonts w:ascii="Times New Roman" w:eastAsia="Calibri" w:hAnsi="Times New Roman" w:cs="Times New Roman"/>
          <w:position w:val="-24"/>
          <w:sz w:val="24"/>
          <w:szCs w:val="24"/>
        </w:rPr>
        <w:object w:dxaOrig="2040" w:dyaOrig="620" w14:anchorId="6FF8494D">
          <v:shape id="_x0000_i1815" type="#_x0000_t75" style="width:102pt;height:30.75pt" o:ole="">
            <v:imagedata r:id="rId499" o:title=""/>
          </v:shape>
          <o:OLEObject Type="Embed" ProgID="Equation.DSMT4" ShapeID="_x0000_i1815" DrawAspect="Content" ObjectID="_1681674641" r:id="rId1327"/>
        </w:object>
      </w:r>
      <w:r w:rsidR="00837006" w:rsidRPr="001E0EA2">
        <w:rPr>
          <w:rFonts w:ascii="Times New Roman" w:eastAsia="Calibri" w:hAnsi="Times New Roman" w:cs="Times New Roman"/>
          <w:sz w:val="24"/>
          <w:szCs w:val="24"/>
          <w:lang w:val="fr-FR"/>
        </w:rPr>
        <w:t xml:space="preserve"> Gọi </w:t>
      </w:r>
      <w:r w:rsidR="00837006" w:rsidRPr="006E6ED0">
        <w:rPr>
          <w:rFonts w:ascii="Times New Roman" w:eastAsia="Calibri" w:hAnsi="Times New Roman" w:cs="Times New Roman"/>
          <w:position w:val="-14"/>
          <w:sz w:val="24"/>
          <w:szCs w:val="24"/>
        </w:rPr>
        <w:object w:dxaOrig="400" w:dyaOrig="400" w14:anchorId="2320F3E7">
          <v:shape id="_x0000_i1816" type="#_x0000_t75" style="width:20.25pt;height:20.25pt" o:ole="">
            <v:imagedata r:id="rId501" o:title=""/>
          </v:shape>
          <o:OLEObject Type="Embed" ProgID="Equation.DSMT4" ShapeID="_x0000_i1816" DrawAspect="Content" ObjectID="_1681674642" r:id="rId1328"/>
        </w:object>
      </w:r>
      <w:r w:rsidR="00837006" w:rsidRPr="001E0EA2">
        <w:rPr>
          <w:rFonts w:ascii="Times New Roman" w:eastAsia="Calibri" w:hAnsi="Times New Roman" w:cs="Times New Roman"/>
          <w:sz w:val="24"/>
          <w:szCs w:val="24"/>
          <w:lang w:val="fr-FR"/>
        </w:rPr>
        <w:t xml:space="preserve"> là mặt cầu có tâm </w:t>
      </w:r>
      <w:r w:rsidR="00837006" w:rsidRPr="006E6ED0">
        <w:rPr>
          <w:rFonts w:ascii="Times New Roman" w:eastAsia="Calibri" w:hAnsi="Times New Roman" w:cs="Times New Roman"/>
          <w:position w:val="-4"/>
          <w:sz w:val="24"/>
          <w:szCs w:val="24"/>
        </w:rPr>
        <w:object w:dxaOrig="200" w:dyaOrig="240" w14:anchorId="4239B22B">
          <v:shape id="_x0000_i1817" type="#_x0000_t75" style="width:9.75pt;height:12.75pt" o:ole="">
            <v:imagedata r:id="rId503" o:title=""/>
          </v:shape>
          <o:OLEObject Type="Embed" ProgID="Equation.DSMT4" ShapeID="_x0000_i1817" DrawAspect="Content" ObjectID="_1681674643" r:id="rId1329"/>
        </w:object>
      </w:r>
      <w:r w:rsidR="00837006" w:rsidRPr="001E0EA2">
        <w:rPr>
          <w:rFonts w:ascii="Times New Roman" w:eastAsia="Calibri" w:hAnsi="Times New Roman" w:cs="Times New Roman"/>
          <w:sz w:val="24"/>
          <w:szCs w:val="24"/>
          <w:lang w:val="fr-FR"/>
        </w:rPr>
        <w:t xml:space="preserve"> thuộc </w:t>
      </w:r>
      <w:r w:rsidR="00837006" w:rsidRPr="006E6ED0">
        <w:rPr>
          <w:rFonts w:ascii="Times New Roman" w:eastAsia="Calibri" w:hAnsi="Times New Roman" w:cs="Times New Roman"/>
          <w:position w:val="-6"/>
          <w:sz w:val="24"/>
          <w:szCs w:val="24"/>
        </w:rPr>
        <w:object w:dxaOrig="220" w:dyaOrig="280" w14:anchorId="3A74FFE0">
          <v:shape id="_x0000_i1818" type="#_x0000_t75" style="width:11.25pt;height:14.25pt" o:ole="">
            <v:imagedata r:id="rId505" o:title=""/>
          </v:shape>
          <o:OLEObject Type="Embed" ProgID="Equation.DSMT4" ShapeID="_x0000_i1818" DrawAspect="Content" ObjectID="_1681674644" r:id="rId1330"/>
        </w:object>
      </w:r>
      <w:r w:rsidR="00837006" w:rsidRPr="001E0EA2">
        <w:rPr>
          <w:rFonts w:ascii="Times New Roman" w:eastAsia="Calibri" w:hAnsi="Times New Roman" w:cs="Times New Roman"/>
          <w:sz w:val="24"/>
          <w:szCs w:val="24"/>
          <w:lang w:val="fr-FR"/>
        </w:rPr>
        <w:t xml:space="preserve"> và </w:t>
      </w:r>
      <w:r w:rsidR="00837006" w:rsidRPr="006E6ED0">
        <w:rPr>
          <w:rFonts w:ascii="Times New Roman" w:eastAsia="Calibri" w:hAnsi="Times New Roman" w:cs="Times New Roman"/>
          <w:position w:val="-14"/>
          <w:sz w:val="24"/>
          <w:szCs w:val="24"/>
        </w:rPr>
        <w:object w:dxaOrig="400" w:dyaOrig="400" w14:anchorId="35890F90">
          <v:shape id="_x0000_i1819" type="#_x0000_t75" style="width:20.25pt;height:20.25pt" o:ole="">
            <v:imagedata r:id="rId501" o:title=""/>
          </v:shape>
          <o:OLEObject Type="Embed" ProgID="Equation.DSMT4" ShapeID="_x0000_i1819" DrawAspect="Content" ObjectID="_1681674645" r:id="rId1331"/>
        </w:object>
      </w:r>
      <w:r w:rsidR="00837006" w:rsidRPr="001E0EA2">
        <w:rPr>
          <w:rFonts w:ascii="Times New Roman" w:eastAsia="Calibri" w:hAnsi="Times New Roman" w:cs="Times New Roman"/>
          <w:sz w:val="24"/>
          <w:szCs w:val="24"/>
          <w:lang w:val="fr-FR"/>
        </w:rPr>
        <w:t xml:space="preserve">đi qua hai điểm </w:t>
      </w:r>
      <w:r w:rsidR="00837006" w:rsidRPr="006E6ED0">
        <w:rPr>
          <w:rFonts w:ascii="Times New Roman" w:eastAsia="Calibri" w:hAnsi="Times New Roman" w:cs="Times New Roman"/>
          <w:position w:val="-8"/>
          <w:sz w:val="24"/>
          <w:szCs w:val="24"/>
        </w:rPr>
        <w:object w:dxaOrig="480" w:dyaOrig="310" w14:anchorId="6626E353">
          <v:shape id="_x0000_i1820" type="#_x0000_t75" style="width:24pt;height:15.75pt" o:ole="">
            <v:imagedata r:id="rId508" o:title=""/>
          </v:shape>
          <o:OLEObject Type="Embed" ProgID="Equation.DSMT4" ShapeID="_x0000_i1820" DrawAspect="Content" ObjectID="_1681674646" r:id="rId1332"/>
        </w:object>
      </w:r>
      <w:r w:rsidR="00837006" w:rsidRPr="001E0EA2">
        <w:rPr>
          <w:rFonts w:ascii="Times New Roman" w:eastAsia="Calibri" w:hAnsi="Times New Roman" w:cs="Times New Roman"/>
          <w:sz w:val="24"/>
          <w:szCs w:val="24"/>
          <w:lang w:val="fr-FR"/>
        </w:rPr>
        <w:t xml:space="preserve"> . </w:t>
      </w:r>
      <w:r w:rsidR="00837006" w:rsidRPr="00837006">
        <w:rPr>
          <w:rFonts w:ascii="Times New Roman" w:eastAsia="Calibri" w:hAnsi="Times New Roman" w:cs="Times New Roman"/>
          <w:sz w:val="24"/>
          <w:szCs w:val="24"/>
          <w:lang w:val="fr-FR"/>
        </w:rPr>
        <w:t xml:space="preserve">Giả sử </w:t>
      </w:r>
      <w:r w:rsidR="00837006" w:rsidRPr="006E6ED0">
        <w:rPr>
          <w:rFonts w:ascii="Times New Roman" w:eastAsia="Calibri" w:hAnsi="Times New Roman" w:cs="Times New Roman"/>
          <w:position w:val="-14"/>
          <w:sz w:val="24"/>
          <w:szCs w:val="24"/>
        </w:rPr>
        <w:object w:dxaOrig="940" w:dyaOrig="400" w14:anchorId="7CEBC316">
          <v:shape id="_x0000_i1821" type="#_x0000_t75" style="width:47.25pt;height:20.25pt" o:ole="">
            <v:imagedata r:id="rId510" o:title=""/>
          </v:shape>
          <o:OLEObject Type="Embed" ProgID="Equation.DSMT4" ShapeID="_x0000_i1821" DrawAspect="Content" ObjectID="_1681674647" r:id="rId1333"/>
        </w:object>
      </w:r>
      <w:r w:rsidR="00837006" w:rsidRPr="00837006">
        <w:rPr>
          <w:rFonts w:ascii="Times New Roman" w:eastAsia="Calibri" w:hAnsi="Times New Roman" w:cs="Times New Roman"/>
          <w:sz w:val="24"/>
          <w:szCs w:val="24"/>
          <w:lang w:val="fr-FR"/>
        </w:rPr>
        <w:t xml:space="preserve">, tính </w:t>
      </w:r>
      <w:r w:rsidR="00F61DFA" w:rsidRPr="006E6ED0">
        <w:rPr>
          <w:rFonts w:ascii="Times New Roman" w:eastAsia="Calibri" w:hAnsi="Times New Roman" w:cs="Times New Roman"/>
          <w:position w:val="-6"/>
          <w:sz w:val="24"/>
          <w:szCs w:val="24"/>
        </w:rPr>
        <w:object w:dxaOrig="1060" w:dyaOrig="320" w14:anchorId="7BA81E52">
          <v:shape id="_x0000_i1822" type="#_x0000_t75" style="width:52.5pt;height:15.75pt" o:ole="">
            <v:imagedata r:id="rId1334" o:title=""/>
          </v:shape>
          <o:OLEObject Type="Embed" ProgID="Equation.DSMT4" ShapeID="_x0000_i1822" DrawAspect="Content" ObjectID="_1681674648" r:id="rId1335"/>
        </w:object>
      </w:r>
      <w:r w:rsidR="00607C57">
        <w:rPr>
          <w:rFonts w:ascii="Times New Roman" w:eastAsia="Calibri" w:hAnsi="Times New Roman" w:cs="Times New Roman"/>
          <w:sz w:val="24"/>
          <w:szCs w:val="24"/>
          <w:lang w:val="fr-FR"/>
        </w:rPr>
        <w:t>.</w:t>
      </w:r>
    </w:p>
    <w:p w14:paraId="7C48A990" w14:textId="3F2B9F23" w:rsidR="00837006" w:rsidRPr="00C839FF" w:rsidRDefault="00C839FF" w:rsidP="00904EF9">
      <w:pPr>
        <w:tabs>
          <w:tab w:val="left" w:pos="992"/>
        </w:tabs>
        <w:spacing w:line="256" w:lineRule="auto"/>
        <w:jc w:val="both"/>
        <w:rPr>
          <w:rFonts w:ascii="Times New Roman" w:eastAsia="Calibri" w:hAnsi="Times New Roman" w:cs="Times New Roman"/>
          <w:sz w:val="24"/>
          <w:szCs w:val="24"/>
          <w:lang w:val="fr-FR"/>
        </w:rPr>
      </w:pPr>
      <w:r>
        <w:rPr>
          <w:rFonts w:ascii="Times New Roman" w:eastAsia="Calibri" w:hAnsi="Times New Roman" w:cs="Times New Roman"/>
          <w:b/>
          <w:color w:val="0000FF"/>
          <w:sz w:val="24"/>
          <w:szCs w:val="24"/>
          <w:lang w:val="fr-FR"/>
        </w:rPr>
        <w:tab/>
      </w:r>
      <w:r w:rsidR="00837006" w:rsidRPr="00310737">
        <w:rPr>
          <w:rFonts w:ascii="Times New Roman" w:eastAsia="Calibri" w:hAnsi="Times New Roman" w:cs="Times New Roman"/>
          <w:b/>
          <w:color w:val="0000FF"/>
          <w:sz w:val="24"/>
          <w:szCs w:val="24"/>
          <w:highlight w:val="green"/>
          <w:u w:val="single"/>
          <w:lang w:val="fr-FR"/>
        </w:rPr>
        <w:t>A.</w:t>
      </w:r>
      <w:r w:rsidR="00837006" w:rsidRPr="006E6ED0">
        <w:rPr>
          <w:rFonts w:ascii="Times New Roman" w:eastAsia="Calibri" w:hAnsi="Times New Roman" w:cs="Times New Roman"/>
          <w:b/>
          <w:color w:val="0000FF"/>
          <w:sz w:val="24"/>
          <w:szCs w:val="24"/>
          <w:highlight w:val="green"/>
          <w:lang w:val="fr-FR"/>
        </w:rPr>
        <w:t xml:space="preserve"> </w:t>
      </w:r>
      <w:r w:rsidR="00837006" w:rsidRPr="00CF0134">
        <w:rPr>
          <w:rFonts w:ascii="Times New Roman" w:eastAsia="Calibri" w:hAnsi="Times New Roman" w:cs="Times New Roman"/>
          <w:b/>
          <w:position w:val="-6"/>
          <w:sz w:val="24"/>
          <w:szCs w:val="24"/>
          <w:highlight w:val="green"/>
          <w:lang w:val="fr-FR"/>
        </w:rPr>
        <w:object w:dxaOrig="190" w:dyaOrig="280" w14:anchorId="7BA02F63">
          <v:shape id="_x0000_i1823" type="#_x0000_t75" style="width:9.75pt;height:14.25pt" o:ole="">
            <v:imagedata r:id="rId514" o:title=""/>
          </v:shape>
          <o:OLEObject Type="Embed" ProgID="Equation.DSMT4" ShapeID="_x0000_i1823" DrawAspect="Content" ObjectID="_1681674649" r:id="rId1336"/>
        </w:object>
      </w:r>
      <w:r w:rsidR="00837006" w:rsidRPr="00CF0134">
        <w:rPr>
          <w:rFonts w:ascii="Times New Roman" w:eastAsia="Calibri" w:hAnsi="Times New Roman" w:cs="Times New Roman"/>
          <w:sz w:val="24"/>
          <w:szCs w:val="24"/>
          <w:highlight w:val="green"/>
          <w:lang w:val="fr-FR"/>
        </w:rPr>
        <w:t>.</w:t>
      </w:r>
      <w:r w:rsidR="00837006" w:rsidRPr="006E6ED0">
        <w:rPr>
          <w:rFonts w:ascii="Times New Roman" w:eastAsia="Calibri" w:hAnsi="Times New Roman" w:cs="Times New Roman"/>
          <w:color w:val="0000FF"/>
          <w:sz w:val="24"/>
          <w:szCs w:val="24"/>
          <w:lang w:val="fr-FR"/>
        </w:rPr>
        <w:tab/>
      </w:r>
      <w:r>
        <w:rPr>
          <w:rFonts w:ascii="Times New Roman" w:eastAsia="Calibri" w:hAnsi="Times New Roman" w:cs="Times New Roman"/>
          <w:color w:val="0000FF"/>
          <w:sz w:val="24"/>
          <w:szCs w:val="24"/>
          <w:lang w:val="fr-FR"/>
        </w:rPr>
        <w:tab/>
      </w:r>
      <w:r>
        <w:rPr>
          <w:rFonts w:ascii="Times New Roman" w:eastAsia="Calibri" w:hAnsi="Times New Roman" w:cs="Times New Roman"/>
          <w:color w:val="0000FF"/>
          <w:sz w:val="24"/>
          <w:szCs w:val="24"/>
          <w:lang w:val="fr-FR"/>
        </w:rPr>
        <w:tab/>
      </w:r>
      <w:r w:rsidR="00837006" w:rsidRPr="006E6ED0">
        <w:rPr>
          <w:rFonts w:ascii="Times New Roman" w:eastAsia="Calibri" w:hAnsi="Times New Roman" w:cs="Times New Roman"/>
          <w:b/>
          <w:color w:val="0000FF"/>
          <w:sz w:val="24"/>
          <w:szCs w:val="24"/>
          <w:lang w:val="fr-FR"/>
        </w:rPr>
        <w:t xml:space="preserve">B. </w:t>
      </w:r>
      <w:r w:rsidR="00837006" w:rsidRPr="00CF0134">
        <w:rPr>
          <w:rFonts w:ascii="Times New Roman" w:eastAsia="Calibri" w:hAnsi="Times New Roman" w:cs="Times New Roman"/>
          <w:b/>
          <w:position w:val="-4"/>
          <w:sz w:val="24"/>
          <w:szCs w:val="24"/>
          <w:lang w:val="fr-FR"/>
        </w:rPr>
        <w:object w:dxaOrig="160" w:dyaOrig="260" w14:anchorId="4B46F60E">
          <v:shape id="_x0000_i1824" type="#_x0000_t75" style="width:8.25pt;height:12.75pt" o:ole="">
            <v:imagedata r:id="rId516" o:title=""/>
          </v:shape>
          <o:OLEObject Type="Embed" ProgID="Equation.DSMT4" ShapeID="_x0000_i1824" DrawAspect="Content" ObjectID="_1681674650" r:id="rId1337"/>
        </w:object>
      </w:r>
      <w:r w:rsidR="00837006" w:rsidRPr="00CF0134">
        <w:rPr>
          <w:rFonts w:ascii="Times New Roman" w:eastAsia="Calibri" w:hAnsi="Times New Roman" w:cs="Times New Roman"/>
          <w:sz w:val="24"/>
          <w:szCs w:val="24"/>
          <w:lang w:val="fr-FR"/>
        </w:rPr>
        <w:t>.</w:t>
      </w:r>
      <w:r w:rsidR="00837006" w:rsidRPr="006E6ED0">
        <w:rPr>
          <w:rFonts w:ascii="Times New Roman" w:eastAsia="Calibri" w:hAnsi="Times New Roman" w:cs="Times New Roman"/>
          <w:color w:val="0000FF"/>
          <w:sz w:val="24"/>
          <w:szCs w:val="24"/>
          <w:lang w:val="fr-FR"/>
        </w:rPr>
        <w:tab/>
      </w:r>
      <w:r>
        <w:rPr>
          <w:rFonts w:ascii="Times New Roman" w:eastAsia="Calibri" w:hAnsi="Times New Roman" w:cs="Times New Roman"/>
          <w:color w:val="0000FF"/>
          <w:sz w:val="24"/>
          <w:szCs w:val="24"/>
          <w:lang w:val="fr-FR"/>
        </w:rPr>
        <w:tab/>
      </w:r>
      <w:r>
        <w:rPr>
          <w:rFonts w:ascii="Times New Roman" w:eastAsia="Calibri" w:hAnsi="Times New Roman" w:cs="Times New Roman"/>
          <w:color w:val="0000FF"/>
          <w:sz w:val="24"/>
          <w:szCs w:val="24"/>
          <w:lang w:val="fr-FR"/>
        </w:rPr>
        <w:tab/>
      </w:r>
      <w:r>
        <w:rPr>
          <w:rFonts w:ascii="Times New Roman" w:eastAsia="Calibri" w:hAnsi="Times New Roman" w:cs="Times New Roman"/>
          <w:color w:val="0000FF"/>
          <w:sz w:val="24"/>
          <w:szCs w:val="24"/>
          <w:lang w:val="fr-FR"/>
        </w:rPr>
        <w:tab/>
      </w:r>
      <w:r w:rsidR="00837006" w:rsidRPr="006E6ED0">
        <w:rPr>
          <w:rFonts w:ascii="Times New Roman" w:eastAsia="Calibri" w:hAnsi="Times New Roman" w:cs="Times New Roman"/>
          <w:b/>
          <w:color w:val="0000FF"/>
          <w:sz w:val="24"/>
          <w:szCs w:val="24"/>
          <w:lang w:val="fr-FR"/>
        </w:rPr>
        <w:t>C.</w:t>
      </w:r>
      <w:r>
        <w:rPr>
          <w:rFonts w:ascii="Times New Roman" w:eastAsia="Calibri" w:hAnsi="Times New Roman" w:cs="Times New Roman"/>
          <w:b/>
          <w:color w:val="0000FF"/>
          <w:sz w:val="24"/>
          <w:szCs w:val="24"/>
          <w:lang w:val="fr-FR"/>
        </w:rPr>
        <w:t xml:space="preserve"> </w:t>
      </w:r>
      <w:r w:rsidR="00837006" w:rsidRPr="00CF0134">
        <w:rPr>
          <w:rFonts w:ascii="Times New Roman" w:eastAsia="Calibri" w:hAnsi="Times New Roman" w:cs="Times New Roman"/>
          <w:b/>
          <w:position w:val="-6"/>
          <w:sz w:val="24"/>
          <w:szCs w:val="24"/>
          <w:lang w:val="fr-FR"/>
        </w:rPr>
        <w:object w:dxaOrig="200" w:dyaOrig="280" w14:anchorId="7C5A521F">
          <v:shape id="_x0000_i1825" type="#_x0000_t75" style="width:9.75pt;height:14.25pt" o:ole="">
            <v:imagedata r:id="rId518" o:title=""/>
          </v:shape>
          <o:OLEObject Type="Embed" ProgID="Equation.DSMT4" ShapeID="_x0000_i1825" DrawAspect="Content" ObjectID="_1681674651" r:id="rId1338"/>
        </w:object>
      </w:r>
      <w:r w:rsidR="00837006" w:rsidRPr="00CF0134">
        <w:rPr>
          <w:rFonts w:ascii="Times New Roman" w:eastAsia="Calibri" w:hAnsi="Times New Roman" w:cs="Times New Roman"/>
          <w:sz w:val="24"/>
          <w:szCs w:val="24"/>
          <w:lang w:val="fr-FR"/>
        </w:rPr>
        <w:t>.</w:t>
      </w:r>
      <w:r w:rsidR="00837006" w:rsidRPr="006E6ED0">
        <w:rPr>
          <w:rFonts w:ascii="Times New Roman" w:eastAsia="Calibri" w:hAnsi="Times New Roman" w:cs="Times New Roman"/>
          <w:color w:val="0000FF"/>
          <w:sz w:val="24"/>
          <w:szCs w:val="24"/>
          <w:lang w:val="fr-FR"/>
        </w:rPr>
        <w:tab/>
      </w:r>
      <w:r>
        <w:rPr>
          <w:rFonts w:ascii="Times New Roman" w:eastAsia="Calibri" w:hAnsi="Times New Roman" w:cs="Times New Roman"/>
          <w:color w:val="0000FF"/>
          <w:sz w:val="24"/>
          <w:szCs w:val="24"/>
          <w:lang w:val="fr-FR"/>
        </w:rPr>
        <w:tab/>
      </w:r>
      <w:r>
        <w:rPr>
          <w:rFonts w:ascii="Times New Roman" w:eastAsia="Calibri" w:hAnsi="Times New Roman" w:cs="Times New Roman"/>
          <w:color w:val="0000FF"/>
          <w:sz w:val="24"/>
          <w:szCs w:val="24"/>
          <w:lang w:val="fr-FR"/>
        </w:rPr>
        <w:tab/>
      </w:r>
      <w:r>
        <w:rPr>
          <w:rFonts w:ascii="Times New Roman" w:eastAsia="Calibri" w:hAnsi="Times New Roman" w:cs="Times New Roman"/>
          <w:color w:val="0000FF"/>
          <w:sz w:val="24"/>
          <w:szCs w:val="24"/>
          <w:lang w:val="fr-FR"/>
        </w:rPr>
        <w:tab/>
      </w:r>
      <w:r w:rsidR="00837006" w:rsidRPr="006E6ED0">
        <w:rPr>
          <w:rFonts w:ascii="Times New Roman" w:eastAsia="Calibri" w:hAnsi="Times New Roman" w:cs="Times New Roman"/>
          <w:b/>
          <w:color w:val="0000FF"/>
          <w:sz w:val="24"/>
          <w:szCs w:val="24"/>
          <w:lang w:val="fr-FR"/>
        </w:rPr>
        <w:t>D.</w:t>
      </w:r>
      <w:r>
        <w:rPr>
          <w:rFonts w:ascii="Times New Roman" w:eastAsia="Calibri" w:hAnsi="Times New Roman" w:cs="Times New Roman"/>
          <w:b/>
          <w:color w:val="0000FF"/>
          <w:sz w:val="24"/>
          <w:szCs w:val="24"/>
          <w:lang w:val="fr-FR"/>
        </w:rPr>
        <w:t xml:space="preserve"> </w:t>
      </w:r>
      <w:r w:rsidR="00837006" w:rsidRPr="00CF0134">
        <w:rPr>
          <w:rFonts w:ascii="Times New Roman" w:eastAsia="Calibri" w:hAnsi="Times New Roman" w:cs="Times New Roman"/>
          <w:b/>
          <w:position w:val="-6"/>
          <w:sz w:val="24"/>
          <w:szCs w:val="24"/>
          <w:lang w:val="fr-FR"/>
        </w:rPr>
        <w:object w:dxaOrig="200" w:dyaOrig="260" w14:anchorId="300D63B4">
          <v:shape id="_x0000_i1826" type="#_x0000_t75" style="width:9.75pt;height:12.75pt" o:ole="">
            <v:imagedata r:id="rId520" o:title=""/>
          </v:shape>
          <o:OLEObject Type="Embed" ProgID="Equation.DSMT4" ShapeID="_x0000_i1826" DrawAspect="Content" ObjectID="_1681674652" r:id="rId1339"/>
        </w:object>
      </w:r>
      <w:r w:rsidR="00837006" w:rsidRPr="00CF0134">
        <w:rPr>
          <w:rFonts w:ascii="Times New Roman" w:eastAsia="Calibri" w:hAnsi="Times New Roman" w:cs="Times New Roman"/>
          <w:sz w:val="24"/>
          <w:szCs w:val="24"/>
          <w:lang w:val="fr-FR"/>
        </w:rPr>
        <w:t>.</w:t>
      </w:r>
    </w:p>
    <w:p w14:paraId="0A9DF998" w14:textId="77777777" w:rsidR="00837006" w:rsidRPr="006E6ED0" w:rsidRDefault="00837006" w:rsidP="00904EF9">
      <w:pPr>
        <w:tabs>
          <w:tab w:val="left" w:pos="992"/>
        </w:tabs>
        <w:spacing w:line="256" w:lineRule="auto"/>
        <w:jc w:val="center"/>
        <w:rPr>
          <w:rFonts w:ascii="Times New Roman" w:eastAsia="Calibri" w:hAnsi="Times New Roman" w:cs="Times New Roman"/>
          <w:b/>
          <w:color w:val="0000FF"/>
          <w:sz w:val="24"/>
          <w:szCs w:val="24"/>
          <w:lang w:val="fr-FR"/>
        </w:rPr>
      </w:pPr>
      <w:r w:rsidRPr="00837006">
        <w:rPr>
          <w:rFonts w:ascii="Times New Roman" w:eastAsia="Calibri" w:hAnsi="Times New Roman" w:cs="Times New Roman"/>
          <w:b/>
          <w:color w:val="0000FF"/>
          <w:sz w:val="24"/>
          <w:szCs w:val="24"/>
          <w:lang w:val="fr-FR"/>
        </w:rPr>
        <w:lastRenderedPageBreak/>
        <w:t>Lời giải</w:t>
      </w:r>
    </w:p>
    <w:p w14:paraId="697CEE7E" w14:textId="77777777" w:rsidR="00837006" w:rsidRPr="00CF0134" w:rsidRDefault="00837006" w:rsidP="00904EF9">
      <w:pPr>
        <w:tabs>
          <w:tab w:val="left" w:pos="992"/>
        </w:tabs>
        <w:spacing w:line="256" w:lineRule="auto"/>
        <w:jc w:val="right"/>
        <w:rPr>
          <w:rFonts w:ascii="Times New Roman" w:eastAsia="Calibri" w:hAnsi="Times New Roman" w:cs="Times New Roman"/>
          <w:b/>
          <w:i/>
          <w:sz w:val="24"/>
          <w:szCs w:val="24"/>
          <w:lang w:val="fr-FR"/>
        </w:rPr>
      </w:pPr>
      <w:r w:rsidRPr="00CF0134">
        <w:rPr>
          <w:rFonts w:ascii="Times New Roman" w:eastAsia="Calibri" w:hAnsi="Times New Roman" w:cs="Times New Roman"/>
          <w:b/>
          <w:i/>
          <w:sz w:val="24"/>
          <w:szCs w:val="24"/>
          <w:lang w:val="fr-FR"/>
        </w:rPr>
        <w:t>FB tác giả: Đoàn Thanh Huyền</w:t>
      </w:r>
    </w:p>
    <w:p w14:paraId="33D1F6E9" w14:textId="06C868DE" w:rsidR="00837006" w:rsidRPr="00340777" w:rsidRDefault="00837006" w:rsidP="00904EF9">
      <w:pPr>
        <w:tabs>
          <w:tab w:val="left" w:pos="992"/>
        </w:tabs>
        <w:spacing w:line="256" w:lineRule="auto"/>
        <w:ind w:firstLine="0"/>
        <w:jc w:val="both"/>
        <w:rPr>
          <w:rFonts w:ascii="Times New Roman" w:eastAsia="Calibri" w:hAnsi="Times New Roman" w:cs="Times New Roman"/>
          <w:bCs/>
          <w:color w:val="0000FF"/>
          <w:sz w:val="24"/>
          <w:szCs w:val="24"/>
          <w:lang w:val="fr-FR"/>
        </w:rPr>
      </w:pPr>
      <w:r w:rsidRPr="00340777">
        <w:rPr>
          <w:rFonts w:ascii="Times New Roman" w:eastAsia="Calibri" w:hAnsi="Times New Roman" w:cs="Times New Roman"/>
          <w:bCs/>
          <w:color w:val="0000FF"/>
          <w:sz w:val="24"/>
          <w:szCs w:val="24"/>
          <w:highlight w:val="green"/>
          <w:lang w:val="fr-FR"/>
        </w:rPr>
        <w:t>Chọn A</w:t>
      </w:r>
      <w:r w:rsidR="00340777" w:rsidRPr="00340777">
        <w:rPr>
          <w:rFonts w:ascii="Times New Roman" w:eastAsia="Calibri" w:hAnsi="Times New Roman" w:cs="Times New Roman"/>
          <w:bCs/>
          <w:color w:val="0000FF"/>
          <w:sz w:val="24"/>
          <w:szCs w:val="24"/>
          <w:highlight w:val="green"/>
          <w:lang w:val="fr-FR"/>
        </w:rPr>
        <w:t>.</w:t>
      </w:r>
    </w:p>
    <w:p w14:paraId="18FA06FD" w14:textId="77777777" w:rsidR="00837006" w:rsidRPr="00837006" w:rsidRDefault="00837006" w:rsidP="00904EF9">
      <w:pPr>
        <w:tabs>
          <w:tab w:val="left" w:pos="992"/>
        </w:tabs>
        <w:spacing w:line="256" w:lineRule="auto"/>
        <w:ind w:firstLine="0"/>
        <w:jc w:val="both"/>
        <w:rPr>
          <w:rFonts w:ascii="Times New Roman" w:eastAsia="Calibri" w:hAnsi="Times New Roman" w:cs="Times New Roman"/>
          <w:b/>
          <w:color w:val="0000FF"/>
          <w:sz w:val="24"/>
          <w:szCs w:val="24"/>
          <w:lang w:val="fr-FR"/>
        </w:rPr>
      </w:pPr>
      <w:r w:rsidRPr="00837006">
        <w:rPr>
          <w:rFonts w:ascii="Times New Roman" w:eastAsia="Calibri" w:hAnsi="Times New Roman" w:cs="Times New Roman"/>
          <w:sz w:val="24"/>
          <w:szCs w:val="24"/>
          <w:lang w:val="fr-FR"/>
        </w:rPr>
        <w:t xml:space="preserve">Phương trình tham số của đường thẳng </w:t>
      </w:r>
      <w:r w:rsidRPr="006E6ED0">
        <w:rPr>
          <w:rFonts w:ascii="Times New Roman" w:eastAsia="Calibri" w:hAnsi="Times New Roman" w:cs="Times New Roman"/>
          <w:position w:val="-50"/>
          <w:sz w:val="24"/>
          <w:szCs w:val="24"/>
        </w:rPr>
        <w:object w:dxaOrig="1420" w:dyaOrig="1120" w14:anchorId="0CB6AE5C">
          <v:shape id="_x0000_i1827" type="#_x0000_t75" style="width:71.25pt;height:56.25pt" o:ole="">
            <v:imagedata r:id="rId1340" o:title=""/>
          </v:shape>
          <o:OLEObject Type="Embed" ProgID="Equation.DSMT4" ShapeID="_x0000_i1827" DrawAspect="Content" ObjectID="_1681674653" r:id="rId1341"/>
        </w:object>
      </w:r>
      <w:r w:rsidRPr="00837006">
        <w:rPr>
          <w:rFonts w:ascii="Times New Roman" w:eastAsia="Calibri" w:hAnsi="Times New Roman" w:cs="Times New Roman"/>
          <w:sz w:val="24"/>
          <w:szCs w:val="24"/>
          <w:lang w:val="fr-FR"/>
        </w:rPr>
        <w:t xml:space="preserve"> </w:t>
      </w:r>
    </w:p>
    <w:p w14:paraId="4AEAD02E" w14:textId="5C0FD6FB" w:rsidR="00837006" w:rsidRPr="00837006" w:rsidRDefault="00C839FF" w:rsidP="00904EF9">
      <w:pPr>
        <w:tabs>
          <w:tab w:val="left" w:pos="992"/>
        </w:tabs>
        <w:spacing w:line="256" w:lineRule="auto"/>
        <w:ind w:firstLine="0"/>
        <w:jc w:val="both"/>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V</w:t>
      </w:r>
      <w:r w:rsidR="00837006" w:rsidRPr="00837006">
        <w:rPr>
          <w:rFonts w:ascii="Times New Roman" w:eastAsia="Calibri" w:hAnsi="Times New Roman" w:cs="Times New Roman"/>
          <w:sz w:val="24"/>
          <w:szCs w:val="24"/>
          <w:lang w:val="fr-FR"/>
        </w:rPr>
        <w:t xml:space="preserve">ì </w:t>
      </w:r>
      <w:r w:rsidR="00837006" w:rsidRPr="006E6ED0">
        <w:rPr>
          <w:rFonts w:ascii="Times New Roman" w:eastAsia="Calibri" w:hAnsi="Times New Roman" w:cs="Times New Roman"/>
          <w:position w:val="-6"/>
          <w:sz w:val="24"/>
          <w:szCs w:val="24"/>
        </w:rPr>
        <w:object w:dxaOrig="580" w:dyaOrig="280" w14:anchorId="574BBB37">
          <v:shape id="_x0000_i1828" type="#_x0000_t75" style="width:29.25pt;height:14.25pt" o:ole="">
            <v:imagedata r:id="rId1342" o:title=""/>
          </v:shape>
          <o:OLEObject Type="Embed" ProgID="Equation.DSMT4" ShapeID="_x0000_i1828" DrawAspect="Content" ObjectID="_1681674654" r:id="rId1343"/>
        </w:object>
      </w:r>
      <w:r w:rsidR="00837006" w:rsidRPr="00837006">
        <w:rPr>
          <w:rFonts w:ascii="Times New Roman" w:eastAsia="Calibri" w:hAnsi="Times New Roman" w:cs="Times New Roman"/>
          <w:sz w:val="24"/>
          <w:szCs w:val="24"/>
          <w:lang w:val="fr-FR"/>
        </w:rPr>
        <w:t xml:space="preserve"> nên </w:t>
      </w:r>
      <w:r w:rsidR="00837006" w:rsidRPr="006E6ED0">
        <w:rPr>
          <w:rFonts w:ascii="Times New Roman" w:eastAsia="Calibri" w:hAnsi="Times New Roman" w:cs="Times New Roman"/>
          <w:position w:val="-14"/>
          <w:sz w:val="24"/>
          <w:szCs w:val="24"/>
        </w:rPr>
        <w:object w:dxaOrig="6500" w:dyaOrig="430" w14:anchorId="0F5A04E0">
          <v:shape id="_x0000_i1829" type="#_x0000_t75" style="width:324pt;height:21.75pt" o:ole="">
            <v:imagedata r:id="rId1344" o:title=""/>
          </v:shape>
          <o:OLEObject Type="Embed" ProgID="Equation.DSMT4" ShapeID="_x0000_i1829" DrawAspect="Content" ObjectID="_1681674655" r:id="rId1345"/>
        </w:object>
      </w:r>
      <w:r w:rsidR="00837006" w:rsidRPr="00837006">
        <w:rPr>
          <w:rFonts w:ascii="Times New Roman" w:eastAsia="Calibri" w:hAnsi="Times New Roman" w:cs="Times New Roman"/>
          <w:sz w:val="24"/>
          <w:szCs w:val="24"/>
          <w:lang w:val="fr-FR"/>
        </w:rPr>
        <w:t xml:space="preserve"> </w:t>
      </w:r>
    </w:p>
    <w:p w14:paraId="65DC961D" w14:textId="2AFFDE96" w:rsidR="00C839FF" w:rsidRDefault="00C839FF" w:rsidP="00904EF9">
      <w:pPr>
        <w:tabs>
          <w:tab w:val="left" w:pos="992"/>
        </w:tabs>
        <w:spacing w:line="256" w:lineRule="auto"/>
        <w:ind w:firstLine="0"/>
        <w:jc w:val="both"/>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V</w:t>
      </w:r>
      <w:r w:rsidR="00837006" w:rsidRPr="00837006">
        <w:rPr>
          <w:rFonts w:ascii="Times New Roman" w:eastAsia="Calibri" w:hAnsi="Times New Roman" w:cs="Times New Roman"/>
          <w:sz w:val="24"/>
          <w:szCs w:val="24"/>
          <w:lang w:val="fr-FR"/>
        </w:rPr>
        <w:t xml:space="preserve">ì </w:t>
      </w:r>
      <w:r w:rsidR="00837006" w:rsidRPr="006E6ED0">
        <w:rPr>
          <w:rFonts w:ascii="Times New Roman" w:eastAsia="Calibri" w:hAnsi="Times New Roman" w:cs="Times New Roman"/>
          <w:position w:val="-14"/>
          <w:sz w:val="24"/>
          <w:szCs w:val="24"/>
        </w:rPr>
        <w:object w:dxaOrig="400" w:dyaOrig="400" w14:anchorId="0B79BB54">
          <v:shape id="_x0000_i1830" type="#_x0000_t75" style="width:20.25pt;height:20.25pt" o:ole="">
            <v:imagedata r:id="rId501" o:title=""/>
          </v:shape>
          <o:OLEObject Type="Embed" ProgID="Equation.DSMT4" ShapeID="_x0000_i1830" DrawAspect="Content" ObjectID="_1681674656" r:id="rId1346"/>
        </w:object>
      </w:r>
      <w:r w:rsidRPr="00C839FF">
        <w:rPr>
          <w:rFonts w:ascii="Times New Roman" w:eastAsia="Calibri" w:hAnsi="Times New Roman" w:cs="Times New Roman"/>
          <w:sz w:val="24"/>
          <w:szCs w:val="24"/>
          <w:lang w:val="fr-FR"/>
        </w:rPr>
        <w:t xml:space="preserve"> </w:t>
      </w:r>
      <w:r w:rsidR="00837006" w:rsidRPr="00837006">
        <w:rPr>
          <w:rFonts w:ascii="Times New Roman" w:eastAsia="Calibri" w:hAnsi="Times New Roman" w:cs="Times New Roman"/>
          <w:sz w:val="24"/>
          <w:szCs w:val="24"/>
          <w:lang w:val="fr-FR"/>
        </w:rPr>
        <w:t xml:space="preserve">đi qua hai điểm </w:t>
      </w:r>
      <w:r w:rsidR="00837006" w:rsidRPr="006E6ED0">
        <w:rPr>
          <w:rFonts w:ascii="Times New Roman" w:eastAsia="Calibri" w:hAnsi="Times New Roman" w:cs="Times New Roman"/>
          <w:position w:val="-8"/>
          <w:sz w:val="24"/>
          <w:szCs w:val="24"/>
        </w:rPr>
        <w:object w:dxaOrig="480" w:dyaOrig="310" w14:anchorId="58143099">
          <v:shape id="_x0000_i1831" type="#_x0000_t75" style="width:24pt;height:15.75pt" o:ole="">
            <v:imagedata r:id="rId508" o:title=""/>
          </v:shape>
          <o:OLEObject Type="Embed" ProgID="Equation.DSMT4" ShapeID="_x0000_i1831" DrawAspect="Content" ObjectID="_1681674657" r:id="rId1347"/>
        </w:object>
      </w:r>
      <w:r w:rsidR="00837006" w:rsidRPr="00837006">
        <w:rPr>
          <w:rFonts w:ascii="Times New Roman" w:eastAsia="Calibri" w:hAnsi="Times New Roman" w:cs="Times New Roman"/>
          <w:sz w:val="24"/>
          <w:szCs w:val="24"/>
          <w:lang w:val="fr-FR"/>
        </w:rPr>
        <w:t xml:space="preserve"> nên</w:t>
      </w:r>
    </w:p>
    <w:p w14:paraId="2D415E5C" w14:textId="21B9897F" w:rsidR="00837006" w:rsidRPr="00837006" w:rsidRDefault="00837006" w:rsidP="00904EF9">
      <w:pPr>
        <w:tabs>
          <w:tab w:val="left" w:pos="992"/>
        </w:tabs>
        <w:spacing w:line="256" w:lineRule="auto"/>
        <w:ind w:firstLine="0"/>
        <w:jc w:val="both"/>
        <w:rPr>
          <w:rFonts w:ascii="Times New Roman" w:eastAsia="Calibri" w:hAnsi="Times New Roman" w:cs="Times New Roman"/>
          <w:sz w:val="24"/>
          <w:szCs w:val="24"/>
          <w:lang w:val="fr-FR"/>
        </w:rPr>
      </w:pPr>
      <w:r w:rsidRPr="00837006">
        <w:rPr>
          <w:rFonts w:ascii="Times New Roman" w:eastAsia="Calibri" w:hAnsi="Times New Roman" w:cs="Times New Roman"/>
          <w:sz w:val="24"/>
          <w:szCs w:val="24"/>
          <w:lang w:val="fr-FR"/>
        </w:rPr>
        <w:t xml:space="preserve"> </w:t>
      </w:r>
      <w:r w:rsidRPr="006E6ED0">
        <w:rPr>
          <w:rFonts w:ascii="Times New Roman" w:eastAsia="Calibri" w:hAnsi="Times New Roman" w:cs="Times New Roman"/>
          <w:position w:val="-78"/>
          <w:sz w:val="24"/>
          <w:szCs w:val="24"/>
        </w:rPr>
        <w:object w:dxaOrig="8080" w:dyaOrig="1880" w14:anchorId="1999486F">
          <v:shape id="_x0000_i1832" type="#_x0000_t75" style="width:404.25pt;height:93.75pt" o:ole="">
            <v:imagedata r:id="rId1348" o:title=""/>
          </v:shape>
          <o:OLEObject Type="Embed" ProgID="Equation.DSMT4" ShapeID="_x0000_i1832" DrawAspect="Content" ObjectID="_1681674658" r:id="rId1349"/>
        </w:object>
      </w:r>
      <w:r w:rsidRPr="00837006">
        <w:rPr>
          <w:rFonts w:ascii="Times New Roman" w:eastAsia="Calibri" w:hAnsi="Times New Roman" w:cs="Times New Roman"/>
          <w:sz w:val="24"/>
          <w:szCs w:val="24"/>
          <w:lang w:val="fr-FR"/>
        </w:rPr>
        <w:t xml:space="preserve"> </w:t>
      </w:r>
    </w:p>
    <w:p w14:paraId="3FCDCD9B" w14:textId="77777777" w:rsidR="00837006" w:rsidRPr="00837006" w:rsidRDefault="00837006" w:rsidP="00904EF9">
      <w:pPr>
        <w:tabs>
          <w:tab w:val="left" w:pos="992"/>
        </w:tabs>
        <w:spacing w:line="256" w:lineRule="auto"/>
        <w:ind w:firstLine="0"/>
        <w:jc w:val="both"/>
        <w:rPr>
          <w:rFonts w:ascii="Times New Roman" w:eastAsia="Calibri" w:hAnsi="Times New Roman" w:cs="Times New Roman"/>
          <w:sz w:val="24"/>
          <w:szCs w:val="24"/>
          <w:lang w:val="fr-FR"/>
        </w:rPr>
      </w:pPr>
      <w:r w:rsidRPr="00837006">
        <w:rPr>
          <w:rFonts w:ascii="Times New Roman" w:eastAsia="Calibri" w:hAnsi="Times New Roman" w:cs="Times New Roman"/>
          <w:sz w:val="24"/>
          <w:szCs w:val="24"/>
          <w:lang w:val="fr-FR"/>
        </w:rPr>
        <w:t xml:space="preserve">Với </w:t>
      </w:r>
      <w:r w:rsidRPr="006E6ED0">
        <w:rPr>
          <w:rFonts w:ascii="Times New Roman" w:eastAsia="Calibri" w:hAnsi="Times New Roman" w:cs="Times New Roman"/>
          <w:position w:val="-14"/>
          <w:sz w:val="24"/>
          <w:szCs w:val="24"/>
        </w:rPr>
        <w:object w:dxaOrig="2080" w:dyaOrig="400" w14:anchorId="287C7E8D">
          <v:shape id="_x0000_i1833" type="#_x0000_t75" style="width:103.5pt;height:20.25pt" o:ole="">
            <v:imagedata r:id="rId1350" o:title=""/>
          </v:shape>
          <o:OLEObject Type="Embed" ProgID="Equation.DSMT4" ShapeID="_x0000_i1833" DrawAspect="Content" ObjectID="_1681674659" r:id="rId1351"/>
        </w:object>
      </w:r>
      <w:r w:rsidRPr="00837006">
        <w:rPr>
          <w:rFonts w:ascii="Times New Roman" w:eastAsia="Calibri" w:hAnsi="Times New Roman" w:cs="Times New Roman"/>
          <w:sz w:val="24"/>
          <w:szCs w:val="24"/>
          <w:lang w:val="fr-FR"/>
        </w:rPr>
        <w:t xml:space="preserve">. </w:t>
      </w:r>
    </w:p>
    <w:p w14:paraId="55559983" w14:textId="77777777" w:rsidR="00837006" w:rsidRPr="00837006" w:rsidRDefault="00837006" w:rsidP="00904EF9">
      <w:pPr>
        <w:tabs>
          <w:tab w:val="left" w:pos="992"/>
        </w:tabs>
        <w:spacing w:line="256" w:lineRule="auto"/>
        <w:ind w:firstLine="0"/>
        <w:jc w:val="both"/>
        <w:rPr>
          <w:rFonts w:ascii="Times New Roman" w:eastAsia="Calibri" w:hAnsi="Times New Roman" w:cs="Times New Roman"/>
          <w:sz w:val="24"/>
          <w:szCs w:val="24"/>
          <w:lang w:val="fr-FR"/>
        </w:rPr>
      </w:pPr>
      <w:r w:rsidRPr="00837006">
        <w:rPr>
          <w:rFonts w:ascii="Times New Roman" w:eastAsia="Calibri" w:hAnsi="Times New Roman" w:cs="Times New Roman"/>
          <w:sz w:val="24"/>
          <w:szCs w:val="24"/>
          <w:lang w:val="fr-FR"/>
        </w:rPr>
        <w:t xml:space="preserve">Ta có </w:t>
      </w:r>
      <w:r w:rsidRPr="006E6ED0">
        <w:rPr>
          <w:rFonts w:ascii="Times New Roman" w:eastAsia="Calibri" w:hAnsi="Times New Roman" w:cs="Times New Roman"/>
          <w:position w:val="-8"/>
          <w:sz w:val="24"/>
          <w:szCs w:val="24"/>
        </w:rPr>
        <w:object w:dxaOrig="4640" w:dyaOrig="340" w14:anchorId="4B0FB1DA">
          <v:shape id="_x0000_i1834" type="#_x0000_t75" style="width:231.75pt;height:17.25pt" o:ole="">
            <v:imagedata r:id="rId1352" o:title=""/>
          </v:shape>
          <o:OLEObject Type="Embed" ProgID="Equation.DSMT4" ShapeID="_x0000_i1834" DrawAspect="Content" ObjectID="_1681674660" r:id="rId1353"/>
        </w:object>
      </w:r>
      <w:r w:rsidRPr="00837006">
        <w:rPr>
          <w:rFonts w:ascii="Times New Roman" w:eastAsia="Calibri" w:hAnsi="Times New Roman" w:cs="Times New Roman"/>
          <w:sz w:val="24"/>
          <w:szCs w:val="24"/>
          <w:lang w:val="fr-FR"/>
        </w:rPr>
        <w:t>.</w:t>
      </w:r>
    </w:p>
    <w:p w14:paraId="4FEF0723" w14:textId="22B1ED27" w:rsidR="00837006" w:rsidRPr="001C77A1" w:rsidRDefault="00837006" w:rsidP="00904EF9">
      <w:pPr>
        <w:tabs>
          <w:tab w:val="left" w:pos="992"/>
        </w:tabs>
        <w:spacing w:line="276" w:lineRule="auto"/>
        <w:ind w:hanging="992"/>
        <w:jc w:val="both"/>
        <w:rPr>
          <w:rFonts w:ascii="Times New Roman" w:hAnsi="Times New Roman" w:cs="Times New Roman"/>
          <w:sz w:val="24"/>
          <w:szCs w:val="24"/>
        </w:rPr>
      </w:pPr>
      <w:r w:rsidRPr="00837006">
        <w:rPr>
          <w:rFonts w:ascii="Times New Roman" w:hAnsi="Times New Roman" w:cs="Times New Roman"/>
          <w:b/>
          <w:bCs/>
          <w:color w:val="0000FF"/>
          <w:sz w:val="24"/>
          <w:szCs w:val="24"/>
          <w:lang w:val="fr-FR"/>
        </w:rPr>
        <w:t>Câu 38.</w:t>
      </w:r>
      <w:r w:rsidRPr="00837006">
        <w:rPr>
          <w:rFonts w:ascii="Times New Roman" w:hAnsi="Times New Roman" w:cs="Times New Roman"/>
          <w:b/>
          <w:bCs/>
          <w:color w:val="FF00FF"/>
          <w:sz w:val="24"/>
          <w:szCs w:val="24"/>
          <w:lang w:val="fr-FR"/>
        </w:rPr>
        <w:tab/>
        <w:t>[2D4-5.2-4]</w:t>
      </w:r>
      <w:r w:rsidRPr="00837006">
        <w:rPr>
          <w:rFonts w:ascii="Times New Roman" w:hAnsi="Times New Roman" w:cs="Times New Roman"/>
          <w:color w:val="0070C0"/>
          <w:sz w:val="24"/>
          <w:szCs w:val="24"/>
          <w:lang w:val="fr-FR"/>
        </w:rPr>
        <w:t xml:space="preserve"> </w:t>
      </w:r>
      <w:r w:rsidRPr="00837006">
        <w:rPr>
          <w:rFonts w:ascii="Times New Roman" w:hAnsi="Times New Roman" w:cs="Times New Roman"/>
          <w:b/>
          <w:color w:val="FF00FF"/>
          <w:sz w:val="24"/>
          <w:szCs w:val="24"/>
          <w:lang w:val="fr-FR"/>
        </w:rPr>
        <w:t xml:space="preserve">(thi thử lần 2 Quốc Học Huế 2020-2021) </w:t>
      </w:r>
      <w:r w:rsidRPr="00837006">
        <w:rPr>
          <w:rFonts w:ascii="Times New Roman" w:hAnsi="Times New Roman" w:cs="Times New Roman"/>
          <w:sz w:val="24"/>
          <w:szCs w:val="24"/>
          <w:lang w:val="fr-FR"/>
        </w:rPr>
        <w:t xml:space="preserve">Cho số phức </w:t>
      </w:r>
      <w:r w:rsidRPr="006E6ED0">
        <w:rPr>
          <w:rFonts w:ascii="Times New Roman" w:hAnsi="Times New Roman" w:cs="Times New Roman"/>
          <w:noProof/>
          <w:position w:val="-10"/>
          <w:sz w:val="24"/>
          <w:szCs w:val="24"/>
        </w:rPr>
        <w:drawing>
          <wp:inline distT="0" distB="0" distL="0" distR="0" wp14:anchorId="30F27A11" wp14:editId="6141B757">
            <wp:extent cx="1212850" cy="203200"/>
            <wp:effectExtent l="0" t="0" r="635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1212850" cy="203200"/>
                    </a:xfrm>
                    <a:prstGeom prst="rect">
                      <a:avLst/>
                    </a:prstGeom>
                    <a:noFill/>
                    <a:ln>
                      <a:noFill/>
                    </a:ln>
                  </pic:spPr>
                </pic:pic>
              </a:graphicData>
            </a:graphic>
          </wp:inline>
        </w:drawing>
      </w:r>
      <w:r w:rsidRPr="00837006">
        <w:rPr>
          <w:rFonts w:ascii="Times New Roman" w:hAnsi="Times New Roman" w:cs="Times New Roman"/>
          <w:sz w:val="24"/>
          <w:szCs w:val="24"/>
          <w:lang w:val="fr-FR"/>
        </w:rPr>
        <w:t xml:space="preserve">thỏa mãn: </w:t>
      </w:r>
      <w:r w:rsidRPr="006E6ED0">
        <w:rPr>
          <w:rFonts w:ascii="Times New Roman" w:hAnsi="Times New Roman" w:cs="Times New Roman"/>
          <w:position w:val="-14"/>
          <w:sz w:val="24"/>
          <w:szCs w:val="24"/>
        </w:rPr>
        <w:object w:dxaOrig="980" w:dyaOrig="410" w14:anchorId="3426CEBD">
          <v:shape id="_x0000_i1835" type="#_x0000_t75" style="width:48.75pt;height:20.25pt" o:ole="">
            <v:imagedata r:id="rId523" o:title=""/>
          </v:shape>
          <o:OLEObject Type="Embed" ProgID="Equation.DSMT4" ShapeID="_x0000_i1835" DrawAspect="Content" ObjectID="_1681674661" r:id="rId1354"/>
        </w:object>
      </w:r>
      <w:r w:rsidRPr="00837006">
        <w:rPr>
          <w:rFonts w:ascii="Times New Roman" w:hAnsi="Times New Roman" w:cs="Times New Roman"/>
          <w:sz w:val="24"/>
          <w:szCs w:val="24"/>
          <w:lang w:val="fr-FR"/>
        </w:rPr>
        <w:t xml:space="preserve"> và </w:t>
      </w:r>
      <w:r w:rsidR="001C77A1" w:rsidRPr="002665DC">
        <w:rPr>
          <w:position w:val="-14"/>
        </w:rPr>
        <w:object w:dxaOrig="1080" w:dyaOrig="400" w14:anchorId="74D448C2">
          <v:shape id="_x0000_i1836" type="#_x0000_t75" style="width:54.75pt;height:20.25pt" o:ole="">
            <v:imagedata r:id="rId1355" o:title=""/>
          </v:shape>
          <o:OLEObject Type="Embed" ProgID="Equation.DSMT4" ShapeID="_x0000_i1836" DrawAspect="Content" ObjectID="_1681674662" r:id="rId1356"/>
        </w:object>
      </w:r>
      <w:r w:rsidRPr="00837006">
        <w:rPr>
          <w:rFonts w:ascii="Times New Roman" w:hAnsi="Times New Roman" w:cs="Times New Roman"/>
          <w:sz w:val="24"/>
          <w:szCs w:val="24"/>
          <w:lang w:val="fr-FR"/>
        </w:rPr>
        <w:t>. Tìm giá trị nhỏ nhất củ</w:t>
      </w:r>
      <w:r w:rsidRPr="001C77A1">
        <w:rPr>
          <w:rFonts w:ascii="Times New Roman" w:hAnsi="Times New Roman" w:cs="Times New Roman"/>
          <w:sz w:val="24"/>
          <w:szCs w:val="24"/>
          <w:lang w:val="fr-FR"/>
        </w:rPr>
        <w:t>a</w:t>
      </w:r>
      <w:r w:rsidR="001C77A1" w:rsidRPr="001C77A1">
        <w:rPr>
          <w:rFonts w:ascii="Times New Roman" w:hAnsi="Times New Roman" w:cs="Times New Roman"/>
          <w:sz w:val="24"/>
          <w:szCs w:val="24"/>
          <w:lang w:val="fr-FR"/>
        </w:rPr>
        <w:t xml:space="preserve"> </w:t>
      </w:r>
      <w:r w:rsidR="001C77A1" w:rsidRPr="001C77A1">
        <w:rPr>
          <w:rFonts w:ascii="Times New Roman" w:hAnsi="Times New Roman" w:cs="Times New Roman"/>
          <w:position w:val="-10"/>
        </w:rPr>
        <w:object w:dxaOrig="1900" w:dyaOrig="320" w14:anchorId="309799A4">
          <v:shape id="_x0000_i1837" type="#_x0000_t75" style="width:95.25pt;height:15.75pt" o:ole="">
            <v:imagedata r:id="rId1357" o:title=""/>
          </v:shape>
          <o:OLEObject Type="Embed" ProgID="Equation.DSMT4" ShapeID="_x0000_i1837" DrawAspect="Content" ObjectID="_1681674663" r:id="rId1358"/>
        </w:object>
      </w:r>
      <w:r w:rsidR="002E5910">
        <w:rPr>
          <w:rFonts w:ascii="Times New Roman" w:hAnsi="Times New Roman" w:cs="Times New Roman"/>
        </w:rPr>
        <w:t>.</w:t>
      </w:r>
    </w:p>
    <w:p w14:paraId="1FF1ADAC" w14:textId="77777777" w:rsidR="00837006" w:rsidRPr="006E6ED0" w:rsidRDefault="00837006" w:rsidP="00904EF9">
      <w:pPr>
        <w:tabs>
          <w:tab w:val="left" w:pos="3402"/>
          <w:tab w:val="left" w:pos="5669"/>
          <w:tab w:val="left" w:pos="7937"/>
        </w:tabs>
        <w:spacing w:before="0" w:line="276" w:lineRule="auto"/>
        <w:ind w:firstLine="0"/>
        <w:contextualSpacing/>
        <w:jc w:val="both"/>
        <w:rPr>
          <w:rFonts w:ascii="Times New Roman" w:hAnsi="Times New Roman" w:cs="Times New Roman"/>
          <w:sz w:val="24"/>
          <w:szCs w:val="24"/>
        </w:rPr>
      </w:pPr>
      <w:r w:rsidRPr="00837006">
        <w:rPr>
          <w:rFonts w:ascii="Times New Roman" w:hAnsi="Times New Roman" w:cs="Times New Roman"/>
          <w:b/>
          <w:bCs/>
          <w:color w:val="0000FF"/>
          <w:sz w:val="24"/>
          <w:szCs w:val="24"/>
          <w:lang w:val="fr-FR"/>
        </w:rPr>
        <w:t>A.</w:t>
      </w:r>
      <w:r w:rsidRPr="00837006">
        <w:rPr>
          <w:rFonts w:ascii="Times New Roman" w:hAnsi="Times New Roman" w:cs="Times New Roman"/>
          <w:b/>
          <w:bCs/>
          <w:color w:val="0070C0"/>
          <w:sz w:val="24"/>
          <w:szCs w:val="24"/>
          <w:lang w:val="fr-FR"/>
        </w:rPr>
        <w:t xml:space="preserve"> </w:t>
      </w:r>
      <w:r w:rsidRPr="000D2D8A">
        <w:rPr>
          <w:rFonts w:ascii="Times New Roman" w:hAnsi="Times New Roman" w:cs="Times New Roman"/>
          <w:bCs/>
          <w:position w:val="-6"/>
          <w:sz w:val="24"/>
          <w:szCs w:val="24"/>
        </w:rPr>
        <w:object w:dxaOrig="680" w:dyaOrig="290" w14:anchorId="4FD5FAA2">
          <v:shape id="_x0000_i1838" type="#_x0000_t75" style="width:33.75pt;height:14.25pt" o:ole="">
            <v:imagedata r:id="rId528" o:title=""/>
          </v:shape>
          <o:OLEObject Type="Embed" ProgID="Equation.DSMT4" ShapeID="_x0000_i1838" DrawAspect="Content" ObjectID="_1681674664" r:id="rId1359"/>
        </w:object>
      </w:r>
      <w:r w:rsidRPr="000D2D8A">
        <w:rPr>
          <w:rFonts w:ascii="Times New Roman" w:hAnsi="Times New Roman" w:cs="Times New Roman"/>
          <w:bCs/>
          <w:sz w:val="24"/>
          <w:szCs w:val="24"/>
          <w:lang w:val="fr-FR"/>
        </w:rPr>
        <w:t>.</w:t>
      </w:r>
      <w:r w:rsidRPr="00837006">
        <w:rPr>
          <w:rFonts w:ascii="Times New Roman" w:hAnsi="Times New Roman" w:cs="Times New Roman"/>
          <w:b/>
          <w:bCs/>
          <w:color w:val="0070C0"/>
          <w:sz w:val="24"/>
          <w:szCs w:val="24"/>
          <w:lang w:val="fr-FR"/>
        </w:rPr>
        <w:tab/>
      </w:r>
      <w:r w:rsidRPr="00837006">
        <w:rPr>
          <w:rFonts w:ascii="Times New Roman" w:hAnsi="Times New Roman" w:cs="Times New Roman"/>
          <w:b/>
          <w:bCs/>
          <w:color w:val="0000FF"/>
          <w:sz w:val="24"/>
          <w:szCs w:val="24"/>
          <w:highlight w:val="green"/>
          <w:u w:val="single"/>
          <w:lang w:val="fr-FR"/>
        </w:rPr>
        <w:t>B.</w:t>
      </w:r>
      <w:r w:rsidRPr="00837006">
        <w:rPr>
          <w:rFonts w:ascii="Times New Roman" w:hAnsi="Times New Roman" w:cs="Times New Roman"/>
          <w:b/>
          <w:bCs/>
          <w:color w:val="0070C0"/>
          <w:sz w:val="24"/>
          <w:szCs w:val="24"/>
          <w:highlight w:val="green"/>
          <w:lang w:val="fr-FR"/>
        </w:rPr>
        <w:t xml:space="preserve"> </w:t>
      </w:r>
      <w:r w:rsidRPr="000D2D8A">
        <w:rPr>
          <w:rFonts w:ascii="Times New Roman" w:hAnsi="Times New Roman" w:cs="Times New Roman"/>
          <w:bCs/>
          <w:color w:val="0070C0"/>
          <w:position w:val="-6"/>
          <w:sz w:val="24"/>
          <w:szCs w:val="24"/>
          <w:highlight w:val="green"/>
        </w:rPr>
        <w:object w:dxaOrig="680" w:dyaOrig="290" w14:anchorId="5EFCE7C0">
          <v:shape id="_x0000_i1839" type="#_x0000_t75" style="width:33.75pt;height:14.25pt" o:ole="">
            <v:imagedata r:id="rId530" o:title=""/>
          </v:shape>
          <o:OLEObject Type="Embed" ProgID="Equation.DSMT4" ShapeID="_x0000_i1839" DrawAspect="Content" ObjectID="_1681674665" r:id="rId1360"/>
        </w:object>
      </w:r>
      <w:r w:rsidRPr="000D2D8A">
        <w:rPr>
          <w:rFonts w:ascii="Times New Roman" w:hAnsi="Times New Roman" w:cs="Times New Roman"/>
          <w:bCs/>
          <w:sz w:val="24"/>
          <w:szCs w:val="24"/>
          <w:lang w:val="fr-FR"/>
        </w:rPr>
        <w:t>.</w:t>
      </w:r>
      <w:r w:rsidRPr="00837006">
        <w:rPr>
          <w:rFonts w:ascii="Times New Roman" w:hAnsi="Times New Roman" w:cs="Times New Roman"/>
          <w:b/>
          <w:bCs/>
          <w:color w:val="0070C0"/>
          <w:sz w:val="24"/>
          <w:szCs w:val="24"/>
          <w:lang w:val="fr-FR"/>
        </w:rPr>
        <w:tab/>
      </w:r>
      <w:r w:rsidRPr="00837006">
        <w:rPr>
          <w:rFonts w:ascii="Times New Roman" w:hAnsi="Times New Roman" w:cs="Times New Roman"/>
          <w:b/>
          <w:bCs/>
          <w:color w:val="0000FF"/>
          <w:sz w:val="24"/>
          <w:szCs w:val="24"/>
          <w:lang w:val="fr-FR"/>
        </w:rPr>
        <w:t>C.</w:t>
      </w:r>
      <w:r w:rsidRPr="00837006">
        <w:rPr>
          <w:rFonts w:ascii="Times New Roman" w:hAnsi="Times New Roman" w:cs="Times New Roman"/>
          <w:b/>
          <w:bCs/>
          <w:color w:val="0070C0"/>
          <w:sz w:val="24"/>
          <w:szCs w:val="24"/>
          <w:lang w:val="fr-FR"/>
        </w:rPr>
        <w:t xml:space="preserve"> </w:t>
      </w:r>
      <w:r w:rsidRPr="000D2D8A">
        <w:rPr>
          <w:rFonts w:ascii="Times New Roman" w:hAnsi="Times New Roman" w:cs="Times New Roman"/>
          <w:bCs/>
          <w:position w:val="-6"/>
          <w:sz w:val="24"/>
          <w:szCs w:val="24"/>
        </w:rPr>
        <w:object w:dxaOrig="680" w:dyaOrig="290" w14:anchorId="275394DB">
          <v:shape id="_x0000_i1840" type="#_x0000_t75" style="width:33.75pt;height:14.25pt" o:ole="">
            <v:imagedata r:id="rId532" o:title=""/>
          </v:shape>
          <o:OLEObject Type="Embed" ProgID="Equation.DSMT4" ShapeID="_x0000_i1840" DrawAspect="Content" ObjectID="_1681674666" r:id="rId1361"/>
        </w:object>
      </w:r>
      <w:r w:rsidRPr="000D2D8A">
        <w:rPr>
          <w:rFonts w:ascii="Times New Roman" w:hAnsi="Times New Roman" w:cs="Times New Roman"/>
          <w:bCs/>
          <w:sz w:val="24"/>
          <w:szCs w:val="24"/>
          <w:lang w:val="fr-FR"/>
        </w:rPr>
        <w:t>.</w:t>
      </w:r>
      <w:r w:rsidRPr="00837006">
        <w:rPr>
          <w:rFonts w:ascii="Times New Roman" w:hAnsi="Times New Roman" w:cs="Times New Roman"/>
          <w:b/>
          <w:bCs/>
          <w:color w:val="0070C0"/>
          <w:sz w:val="24"/>
          <w:szCs w:val="24"/>
          <w:lang w:val="fr-FR"/>
        </w:rPr>
        <w:tab/>
      </w:r>
      <w:r w:rsidRPr="00837006">
        <w:rPr>
          <w:rFonts w:ascii="Times New Roman" w:hAnsi="Times New Roman" w:cs="Times New Roman"/>
          <w:b/>
          <w:bCs/>
          <w:color w:val="0070C0"/>
          <w:sz w:val="24"/>
          <w:szCs w:val="24"/>
          <w:lang w:val="fr-FR"/>
        </w:rPr>
        <w:tab/>
      </w:r>
      <w:r w:rsidRPr="00837006">
        <w:rPr>
          <w:rFonts w:ascii="Times New Roman" w:hAnsi="Times New Roman" w:cs="Times New Roman"/>
          <w:b/>
          <w:bCs/>
          <w:color w:val="0000FF"/>
          <w:sz w:val="24"/>
          <w:szCs w:val="24"/>
          <w:lang w:val="fr-FR"/>
        </w:rPr>
        <w:t>D.</w:t>
      </w:r>
      <w:r w:rsidRPr="00837006">
        <w:rPr>
          <w:rFonts w:ascii="Times New Roman" w:hAnsi="Times New Roman" w:cs="Times New Roman"/>
          <w:b/>
          <w:bCs/>
          <w:color w:val="0070C0"/>
          <w:sz w:val="24"/>
          <w:szCs w:val="24"/>
          <w:lang w:val="fr-FR"/>
        </w:rPr>
        <w:t xml:space="preserve"> </w:t>
      </w:r>
      <w:r w:rsidRPr="000D2D8A">
        <w:rPr>
          <w:rFonts w:ascii="Times New Roman" w:hAnsi="Times New Roman" w:cs="Times New Roman"/>
          <w:bCs/>
          <w:color w:val="0070C0"/>
          <w:position w:val="-6"/>
          <w:sz w:val="24"/>
          <w:szCs w:val="24"/>
        </w:rPr>
        <w:object w:dxaOrig="680" w:dyaOrig="290" w14:anchorId="4C8262CF">
          <v:shape id="_x0000_i1841" type="#_x0000_t75" style="width:33.75pt;height:14.25pt" o:ole="">
            <v:imagedata r:id="rId534" o:title=""/>
          </v:shape>
          <o:OLEObject Type="Embed" ProgID="Equation.DSMT4" ShapeID="_x0000_i1841" DrawAspect="Content" ObjectID="_1681674667" r:id="rId1362"/>
        </w:object>
      </w:r>
      <w:r w:rsidRPr="000D2D8A">
        <w:rPr>
          <w:rFonts w:ascii="Times New Roman" w:hAnsi="Times New Roman" w:cs="Times New Roman"/>
          <w:bCs/>
          <w:sz w:val="24"/>
          <w:szCs w:val="24"/>
        </w:rPr>
        <w:t>.</w:t>
      </w:r>
    </w:p>
    <w:p w14:paraId="15A05ECD" w14:textId="77777777" w:rsidR="00837006" w:rsidRPr="00837006" w:rsidRDefault="00837006" w:rsidP="00904EF9">
      <w:pPr>
        <w:spacing w:before="0" w:line="276" w:lineRule="auto"/>
        <w:ind w:hanging="993"/>
        <w:jc w:val="center"/>
        <w:rPr>
          <w:rFonts w:ascii="Times New Roman" w:hAnsi="Times New Roman" w:cs="Times New Roman"/>
          <w:b/>
          <w:color w:val="0000FF"/>
          <w:sz w:val="24"/>
          <w:szCs w:val="24"/>
        </w:rPr>
      </w:pPr>
      <w:r w:rsidRPr="00837006">
        <w:rPr>
          <w:rFonts w:ascii="Times New Roman" w:hAnsi="Times New Roman" w:cs="Times New Roman"/>
          <w:b/>
          <w:color w:val="0000FF"/>
          <w:sz w:val="24"/>
          <w:szCs w:val="24"/>
        </w:rPr>
        <w:t>Lời giải</w:t>
      </w:r>
    </w:p>
    <w:p w14:paraId="4461A49B" w14:textId="77777777" w:rsidR="00837006" w:rsidRPr="006E6ED0" w:rsidRDefault="00837006" w:rsidP="00904EF9">
      <w:pPr>
        <w:tabs>
          <w:tab w:val="left" w:pos="993"/>
          <w:tab w:val="left" w:pos="3402"/>
          <w:tab w:val="left" w:pos="5670"/>
          <w:tab w:val="left" w:pos="7938"/>
        </w:tabs>
        <w:spacing w:before="0"/>
        <w:ind w:firstLine="0"/>
        <w:jc w:val="right"/>
        <w:rPr>
          <w:rFonts w:ascii="Times New Roman" w:hAnsi="Times New Roman" w:cs="Times New Roman"/>
          <w:b/>
          <w:i/>
          <w:iCs/>
          <w:sz w:val="24"/>
          <w:szCs w:val="24"/>
        </w:rPr>
      </w:pPr>
      <w:r w:rsidRPr="006E6ED0">
        <w:rPr>
          <w:rFonts w:ascii="Times New Roman" w:hAnsi="Times New Roman" w:cs="Times New Roman"/>
          <w:b/>
          <w:i/>
          <w:iCs/>
          <w:sz w:val="24"/>
          <w:szCs w:val="24"/>
        </w:rPr>
        <w:t>Fb tác giả</w:t>
      </w:r>
      <w:r w:rsidRPr="006E6ED0">
        <w:rPr>
          <w:rFonts w:ascii="Times New Roman" w:hAnsi="Times New Roman" w:cs="Times New Roman"/>
          <w:b/>
          <w:i/>
          <w:iCs/>
          <w:sz w:val="24"/>
          <w:szCs w:val="24"/>
          <w:lang w:val="vi-VN"/>
        </w:rPr>
        <w:t xml:space="preserve">: </w:t>
      </w:r>
      <w:r w:rsidRPr="006E6ED0">
        <w:rPr>
          <w:rFonts w:ascii="Times New Roman" w:hAnsi="Times New Roman" w:cs="Times New Roman"/>
          <w:b/>
          <w:i/>
          <w:iCs/>
          <w:sz w:val="24"/>
          <w:szCs w:val="24"/>
        </w:rPr>
        <w:t>Lại Đình Tuấn</w:t>
      </w:r>
    </w:p>
    <w:p w14:paraId="70F4A8BF" w14:textId="2DDCB2E9" w:rsidR="00837006" w:rsidRPr="001C77A1" w:rsidRDefault="00837006" w:rsidP="00904EF9">
      <w:pPr>
        <w:tabs>
          <w:tab w:val="left" w:pos="2268"/>
        </w:tabs>
        <w:ind w:firstLine="0"/>
        <w:jc w:val="both"/>
        <w:rPr>
          <w:rFonts w:ascii="Times New Roman" w:hAnsi="Times New Roman" w:cs="Times New Roman"/>
          <w:bCs/>
          <w:color w:val="0000FF"/>
          <w:sz w:val="24"/>
          <w:szCs w:val="24"/>
        </w:rPr>
      </w:pPr>
      <w:r w:rsidRPr="001C77A1">
        <w:rPr>
          <w:rFonts w:ascii="Times New Roman" w:hAnsi="Times New Roman" w:cs="Times New Roman"/>
          <w:bCs/>
          <w:sz w:val="24"/>
          <w:szCs w:val="24"/>
          <w:highlight w:val="green"/>
        </w:rPr>
        <w:t>Chọn B</w:t>
      </w:r>
      <w:r w:rsidR="00340777" w:rsidRPr="001C77A1">
        <w:rPr>
          <w:rFonts w:ascii="Times New Roman" w:hAnsi="Times New Roman" w:cs="Times New Roman"/>
          <w:bCs/>
          <w:sz w:val="24"/>
          <w:szCs w:val="24"/>
          <w:highlight w:val="green"/>
        </w:rPr>
        <w:t>.</w:t>
      </w:r>
      <w:r w:rsidRPr="001C77A1">
        <w:rPr>
          <w:rFonts w:ascii="Times New Roman" w:hAnsi="Times New Roman" w:cs="Times New Roman"/>
          <w:bCs/>
          <w:sz w:val="24"/>
          <w:szCs w:val="24"/>
        </w:rPr>
        <w:t xml:space="preserve">                    </w:t>
      </w:r>
    </w:p>
    <w:p w14:paraId="4E57B745" w14:textId="77777777" w:rsidR="00D83FAC" w:rsidRPr="00693124" w:rsidRDefault="00837006" w:rsidP="00904EF9">
      <w:pPr>
        <w:spacing w:before="0"/>
        <w:ind w:firstLine="0"/>
        <w:contextualSpacing/>
        <w:jc w:val="both"/>
        <w:rPr>
          <w:rFonts w:ascii="Times New Roman" w:hAnsi="Times New Roman" w:cs="Times New Roman"/>
          <w:sz w:val="24"/>
          <w:szCs w:val="24"/>
          <w:lang w:val="fr-FR"/>
        </w:rPr>
      </w:pPr>
      <w:r w:rsidRPr="00693124">
        <w:rPr>
          <w:rFonts w:ascii="Times New Roman" w:hAnsi="Times New Roman" w:cs="Times New Roman"/>
          <w:sz w:val="24"/>
          <w:szCs w:val="24"/>
          <w:lang w:val="fr-FR"/>
        </w:rPr>
        <w:t xml:space="preserve">Đặt  </w:t>
      </w:r>
      <w:r w:rsidRPr="006E6ED0">
        <w:rPr>
          <w:rFonts w:ascii="Times New Roman" w:hAnsi="Times New Roman" w:cs="Times New Roman"/>
          <w:position w:val="-30"/>
          <w:sz w:val="24"/>
          <w:szCs w:val="24"/>
        </w:rPr>
        <w:object w:dxaOrig="1160" w:dyaOrig="720" w14:anchorId="41158374">
          <v:shape id="_x0000_i1842" type="#_x0000_t75" style="width:57.75pt;height:36pt" o:ole="">
            <v:imagedata r:id="rId1363" o:title=""/>
          </v:shape>
          <o:OLEObject Type="Embed" ProgID="Equation.DSMT4" ShapeID="_x0000_i1842" DrawAspect="Content" ObjectID="_1681674668" r:id="rId1364"/>
        </w:object>
      </w:r>
      <w:r w:rsidRPr="00693124">
        <w:rPr>
          <w:rFonts w:ascii="Times New Roman" w:hAnsi="Times New Roman" w:cs="Times New Roman"/>
          <w:sz w:val="24"/>
          <w:szCs w:val="24"/>
          <w:lang w:val="fr-FR"/>
        </w:rPr>
        <w:t xml:space="preserve">. </w:t>
      </w:r>
    </w:p>
    <w:p w14:paraId="38629707" w14:textId="665E2CDE" w:rsidR="00D83FAC" w:rsidRDefault="00837006" w:rsidP="00904EF9">
      <w:pPr>
        <w:spacing w:before="0"/>
        <w:ind w:firstLine="0"/>
        <w:contextualSpacing/>
        <w:jc w:val="both"/>
        <w:rPr>
          <w:rFonts w:ascii="Times New Roman" w:hAnsi="Times New Roman" w:cs="Times New Roman"/>
          <w:sz w:val="24"/>
          <w:szCs w:val="24"/>
          <w:lang w:val="fr-FR"/>
        </w:rPr>
      </w:pPr>
      <w:r w:rsidRPr="00693124">
        <w:rPr>
          <w:rFonts w:ascii="Times New Roman" w:hAnsi="Times New Roman" w:cs="Times New Roman"/>
          <w:sz w:val="24"/>
          <w:szCs w:val="24"/>
          <w:lang w:val="fr-FR"/>
        </w:rPr>
        <w:t>Ta có</w:t>
      </w:r>
      <w:r w:rsidR="00D83FAC" w:rsidRPr="00693124">
        <w:rPr>
          <w:rFonts w:ascii="Times New Roman" w:hAnsi="Times New Roman" w:cs="Times New Roman"/>
          <w:sz w:val="24"/>
          <w:szCs w:val="24"/>
          <w:lang w:val="fr-FR"/>
        </w:rPr>
        <w:t xml:space="preserve"> </w:t>
      </w:r>
      <w:r w:rsidR="00A14374" w:rsidRPr="00D83FAC">
        <w:rPr>
          <w:rFonts w:ascii="Times New Roman" w:hAnsi="Times New Roman" w:cs="Times New Roman"/>
          <w:position w:val="-36"/>
          <w:sz w:val="24"/>
          <w:szCs w:val="24"/>
        </w:rPr>
        <w:object w:dxaOrig="3700" w:dyaOrig="840" w14:anchorId="7160D453">
          <v:shape id="_x0000_i1843" type="#_x0000_t75" style="width:185.25pt;height:42pt" o:ole="">
            <v:imagedata r:id="rId1365" o:title=""/>
          </v:shape>
          <o:OLEObject Type="Embed" ProgID="Equation.DSMT4" ShapeID="_x0000_i1843" DrawAspect="Content" ObjectID="_1681674669" r:id="rId1366"/>
        </w:object>
      </w:r>
      <w:r w:rsidRPr="00693124">
        <w:rPr>
          <w:rFonts w:ascii="Times New Roman" w:hAnsi="Times New Roman" w:cs="Times New Roman"/>
          <w:sz w:val="24"/>
          <w:szCs w:val="24"/>
          <w:lang w:val="fr-FR"/>
        </w:rPr>
        <w:t xml:space="preserve"> </w:t>
      </w:r>
      <w:r w:rsidR="00A14374">
        <w:rPr>
          <w:rFonts w:ascii="Times New Roman" w:hAnsi="Times New Roman" w:cs="Times New Roman"/>
          <w:sz w:val="24"/>
          <w:szCs w:val="24"/>
          <w:lang w:val="fr-FR"/>
        </w:rPr>
        <w:t>.</w:t>
      </w:r>
    </w:p>
    <w:p w14:paraId="45EC1D56" w14:textId="37906CC3" w:rsidR="00A14374" w:rsidRPr="00693124" w:rsidRDefault="00A14374" w:rsidP="00904EF9">
      <w:pPr>
        <w:spacing w:before="0"/>
        <w:ind w:firstLine="0"/>
        <w:contextualSpacing/>
        <w:jc w:val="both"/>
        <w:rPr>
          <w:rFonts w:ascii="Times New Roman" w:hAnsi="Times New Roman" w:cs="Times New Roman"/>
          <w:sz w:val="24"/>
          <w:szCs w:val="24"/>
          <w:lang w:val="fr-FR"/>
        </w:rPr>
      </w:pPr>
      <w:r w:rsidRPr="00567EBA">
        <w:rPr>
          <w:position w:val="-14"/>
        </w:rPr>
        <w:object w:dxaOrig="5480" w:dyaOrig="400" w14:anchorId="49411C7D">
          <v:shape id="_x0000_i1844" type="#_x0000_t75" style="width:273.75pt;height:20.25pt" o:ole="">
            <v:imagedata r:id="rId1367" o:title=""/>
          </v:shape>
          <o:OLEObject Type="Embed" ProgID="Equation.DSMT4" ShapeID="_x0000_i1844" DrawAspect="Content" ObjectID="_1681674670" r:id="rId1368"/>
        </w:object>
      </w:r>
      <w:r>
        <w:t>.</w:t>
      </w:r>
    </w:p>
    <w:p w14:paraId="74FA8A70" w14:textId="6E58F93B" w:rsidR="00837006" w:rsidRPr="00090D89" w:rsidRDefault="00A14374" w:rsidP="00904EF9">
      <w:pPr>
        <w:spacing w:before="0"/>
        <w:ind w:firstLine="0"/>
        <w:contextualSpacing/>
        <w:jc w:val="both"/>
        <w:rPr>
          <w:rFonts w:ascii="Times New Roman" w:hAnsi="Times New Roman" w:cs="Times New Roman"/>
          <w:sz w:val="24"/>
          <w:szCs w:val="24"/>
        </w:rPr>
      </w:pPr>
      <w:r w:rsidRPr="00A14374">
        <w:rPr>
          <w:rFonts w:ascii="Times New Roman" w:hAnsi="Times New Roman" w:cs="Times New Roman"/>
          <w:position w:val="-30"/>
          <w:sz w:val="24"/>
          <w:szCs w:val="24"/>
        </w:rPr>
        <w:object w:dxaOrig="8040" w:dyaOrig="720" w14:anchorId="2ABE7687">
          <v:shape id="_x0000_i1845" type="#_x0000_t75" style="width:402pt;height:36pt" o:ole="">
            <v:imagedata r:id="rId1369" o:title=""/>
          </v:shape>
          <o:OLEObject Type="Embed" ProgID="Equation.DSMT4" ShapeID="_x0000_i1845" DrawAspect="Content" ObjectID="_1681674671" r:id="rId1370"/>
        </w:object>
      </w:r>
    </w:p>
    <w:p w14:paraId="4A9DEFFC" w14:textId="3AA95593" w:rsidR="00837006" w:rsidRPr="006E6ED0" w:rsidRDefault="00837006" w:rsidP="00904EF9">
      <w:pPr>
        <w:spacing w:before="0"/>
        <w:ind w:firstLine="0"/>
        <w:contextualSpacing/>
        <w:jc w:val="both"/>
        <w:rPr>
          <w:rFonts w:ascii="Times New Roman" w:hAnsi="Times New Roman" w:cs="Times New Roman"/>
          <w:sz w:val="24"/>
          <w:szCs w:val="24"/>
        </w:rPr>
      </w:pPr>
      <w:r w:rsidRPr="006E6ED0">
        <w:rPr>
          <w:rFonts w:ascii="Times New Roman" w:hAnsi="Times New Roman" w:cs="Times New Roman"/>
          <w:sz w:val="24"/>
          <w:szCs w:val="24"/>
        </w:rPr>
        <w:t xml:space="preserve">Do </w:t>
      </w:r>
      <w:r w:rsidRPr="006E6ED0">
        <w:rPr>
          <w:rFonts w:ascii="Times New Roman" w:hAnsi="Times New Roman" w:cs="Times New Roman"/>
          <w:position w:val="-34"/>
          <w:sz w:val="24"/>
          <w:szCs w:val="24"/>
        </w:rPr>
        <w:object w:dxaOrig="6600" w:dyaOrig="800" w14:anchorId="67D5F4FA">
          <v:shape id="_x0000_i1846" type="#_x0000_t75" style="width:330pt;height:40.5pt" o:ole="">
            <v:imagedata r:id="rId1371" o:title=""/>
          </v:shape>
          <o:OLEObject Type="Embed" ProgID="Equation.DSMT4" ShapeID="_x0000_i1846" DrawAspect="Content" ObjectID="_1681674672" r:id="rId1372"/>
        </w:object>
      </w:r>
      <w:r w:rsidR="00A14374">
        <w:rPr>
          <w:rFonts w:ascii="Times New Roman" w:hAnsi="Times New Roman" w:cs="Times New Roman"/>
          <w:sz w:val="24"/>
          <w:szCs w:val="24"/>
        </w:rPr>
        <w:t>.</w:t>
      </w:r>
    </w:p>
    <w:p w14:paraId="280C75C8" w14:textId="0D44AEFD" w:rsidR="00837006" w:rsidRPr="006E6ED0" w:rsidRDefault="00837006" w:rsidP="00904EF9">
      <w:pPr>
        <w:spacing w:before="0"/>
        <w:ind w:firstLine="0"/>
        <w:contextualSpacing/>
        <w:jc w:val="both"/>
        <w:rPr>
          <w:rFonts w:ascii="Times New Roman" w:hAnsi="Times New Roman" w:cs="Times New Roman"/>
          <w:sz w:val="24"/>
          <w:szCs w:val="24"/>
        </w:rPr>
      </w:pPr>
      <w:r w:rsidRPr="006E6ED0">
        <w:rPr>
          <w:rFonts w:ascii="Times New Roman" w:hAnsi="Times New Roman" w:cs="Times New Roman"/>
          <w:position w:val="-6"/>
          <w:sz w:val="24"/>
          <w:szCs w:val="24"/>
        </w:rPr>
        <w:object w:dxaOrig="1790" w:dyaOrig="290" w14:anchorId="16241628">
          <v:shape id="_x0000_i1847" type="#_x0000_t75" style="width:89.25pt;height:14.25pt" o:ole="">
            <v:imagedata r:id="rId1373" o:title=""/>
          </v:shape>
          <o:OLEObject Type="Embed" ProgID="Equation.DSMT4" ShapeID="_x0000_i1847" DrawAspect="Content" ObjectID="_1681674673" r:id="rId1374"/>
        </w:object>
      </w:r>
      <w:r w:rsidRPr="006E6ED0">
        <w:rPr>
          <w:rFonts w:ascii="Times New Roman" w:hAnsi="Times New Roman" w:cs="Times New Roman"/>
          <w:sz w:val="24"/>
          <w:szCs w:val="24"/>
        </w:rPr>
        <w:t xml:space="preserve"> xảy ra khi </w:t>
      </w:r>
      <w:r w:rsidRPr="006E6ED0">
        <w:rPr>
          <w:rFonts w:ascii="Times New Roman" w:hAnsi="Times New Roman" w:cs="Times New Roman"/>
          <w:position w:val="-30"/>
          <w:sz w:val="24"/>
          <w:szCs w:val="24"/>
        </w:rPr>
        <w:object w:dxaOrig="800" w:dyaOrig="720" w14:anchorId="0172AF43">
          <v:shape id="_x0000_i1848" type="#_x0000_t75" style="width:40.5pt;height:36pt" o:ole="">
            <v:imagedata r:id="rId1375" o:title=""/>
          </v:shape>
          <o:OLEObject Type="Embed" ProgID="Equation.DSMT4" ShapeID="_x0000_i1848" DrawAspect="Content" ObjectID="_1681674674" r:id="rId1376"/>
        </w:object>
      </w:r>
      <w:r w:rsidRPr="006E6ED0">
        <w:rPr>
          <w:rFonts w:ascii="Times New Roman" w:hAnsi="Times New Roman" w:cs="Times New Roman"/>
          <w:sz w:val="24"/>
          <w:szCs w:val="24"/>
        </w:rPr>
        <w:t xml:space="preserve">hay </w:t>
      </w:r>
      <w:r w:rsidRPr="006E6ED0">
        <w:rPr>
          <w:rFonts w:ascii="Times New Roman" w:hAnsi="Times New Roman" w:cs="Times New Roman"/>
          <w:position w:val="-60"/>
          <w:sz w:val="24"/>
          <w:szCs w:val="24"/>
        </w:rPr>
        <w:object w:dxaOrig="2440" w:dyaOrig="1320" w14:anchorId="27BA4FB2">
          <v:shape id="_x0000_i1849" type="#_x0000_t75" style="width:122.25pt;height:66pt" o:ole="">
            <v:imagedata r:id="rId1377" o:title=""/>
          </v:shape>
          <o:OLEObject Type="Embed" ProgID="Equation.DSMT4" ShapeID="_x0000_i1849" DrawAspect="Content" ObjectID="_1681674675" r:id="rId1378"/>
        </w:object>
      </w:r>
      <w:r w:rsidR="00A14374">
        <w:rPr>
          <w:rFonts w:ascii="Times New Roman" w:hAnsi="Times New Roman" w:cs="Times New Roman"/>
          <w:sz w:val="24"/>
          <w:szCs w:val="24"/>
        </w:rPr>
        <w:t>.</w:t>
      </w:r>
    </w:p>
    <w:p w14:paraId="010F4E54" w14:textId="1EF9D76F" w:rsidR="00837006" w:rsidRPr="00C12426" w:rsidRDefault="00C12426" w:rsidP="00904EF9">
      <w:pPr>
        <w:spacing w:line="276" w:lineRule="auto"/>
        <w:rPr>
          <w:rFonts w:ascii="Times New Roman" w:hAnsi="Times New Roman" w:cs="Times New Roman"/>
          <w:b/>
          <w:color w:val="0000FF"/>
        </w:rPr>
      </w:pPr>
      <w:r w:rsidRPr="00C12426">
        <w:rPr>
          <w:rFonts w:ascii="Times New Roman" w:hAnsi="Times New Roman" w:cs="Times New Roman"/>
          <w:b/>
          <w:color w:val="0000FF"/>
        </w:rPr>
        <w:lastRenderedPageBreak/>
        <w:t>Câu 39.</w:t>
      </w:r>
      <w:r>
        <w:rPr>
          <w:rFonts w:ascii="Times New Roman" w:hAnsi="Times New Roman" w:cs="Times New Roman"/>
          <w:b/>
          <w:color w:val="FF00FF"/>
        </w:rPr>
        <w:tab/>
      </w:r>
      <w:r w:rsidR="00837006" w:rsidRPr="00C12426">
        <w:rPr>
          <w:rFonts w:ascii="Times New Roman" w:hAnsi="Times New Roman" w:cs="Times New Roman"/>
          <w:b/>
          <w:color w:val="FF00FF"/>
        </w:rPr>
        <w:t xml:space="preserve">[2D1-3.11-2] (thi thử lần 2 Quốc Học Huế 2020-2021) </w:t>
      </w:r>
      <w:r w:rsidR="00837006" w:rsidRPr="00C12426">
        <w:rPr>
          <w:rFonts w:ascii="Times New Roman" w:hAnsi="Times New Roman" w:cs="Times New Roman"/>
        </w:rPr>
        <w:t xml:space="preserve">Gọi S là tập hợp các giá trị m để giá trị nhỏ nhất của hàm số </w:t>
      </w:r>
      <w:r w:rsidR="00837006" w:rsidRPr="00C12426">
        <w:rPr>
          <w:rFonts w:ascii="Times New Roman" w:hAnsi="Times New Roman" w:cs="Times New Roman"/>
          <w:position w:val="-16"/>
        </w:rPr>
        <w:object w:dxaOrig="1660" w:dyaOrig="480" w14:anchorId="3190158A">
          <v:shape id="_x0000_i1850" type="#_x0000_t75" style="width:83.25pt;height:24pt" o:ole="">
            <v:imagedata r:id="rId536" o:title=""/>
          </v:shape>
          <o:OLEObject Type="Embed" ProgID="Equation.DSMT4" ShapeID="_x0000_i1850" DrawAspect="Content" ObjectID="_1681674676" r:id="rId1379"/>
        </w:object>
      </w:r>
      <w:r w:rsidR="00837006" w:rsidRPr="00C12426">
        <w:rPr>
          <w:rFonts w:ascii="Times New Roman" w:hAnsi="Times New Roman" w:cs="Times New Roman"/>
        </w:rPr>
        <w:t xml:space="preserve"> trên đoạn </w:t>
      </w:r>
      <w:r w:rsidR="00837006" w:rsidRPr="00C12426">
        <w:rPr>
          <w:rFonts w:ascii="Times New Roman" w:hAnsi="Times New Roman" w:cs="Times New Roman"/>
          <w:position w:val="-14"/>
        </w:rPr>
        <w:object w:dxaOrig="680" w:dyaOrig="410" w14:anchorId="7F97251C">
          <v:shape id="_x0000_i1851" type="#_x0000_t75" style="width:33.75pt;height:20.25pt" o:ole="">
            <v:imagedata r:id="rId538" o:title=""/>
          </v:shape>
          <o:OLEObject Type="Embed" ProgID="Equation.DSMT4" ShapeID="_x0000_i1851" DrawAspect="Content" ObjectID="_1681674677" r:id="rId1380"/>
        </w:object>
      </w:r>
      <w:r w:rsidR="00837006" w:rsidRPr="00C12426">
        <w:rPr>
          <w:rFonts w:ascii="Times New Roman" w:hAnsi="Times New Roman" w:cs="Times New Roman"/>
        </w:rPr>
        <w:t xml:space="preserve"> bằng 4.</w:t>
      </w:r>
      <w:r w:rsidR="00A14374">
        <w:rPr>
          <w:rFonts w:ascii="Times New Roman" w:hAnsi="Times New Roman" w:cs="Times New Roman"/>
        </w:rPr>
        <w:t xml:space="preserve"> </w:t>
      </w:r>
      <w:r w:rsidR="00837006" w:rsidRPr="00C12426">
        <w:rPr>
          <w:rFonts w:ascii="Times New Roman" w:hAnsi="Times New Roman" w:cs="Times New Roman"/>
        </w:rPr>
        <w:t>Tổng các phần tử của tập hợp S bằng</w:t>
      </w:r>
    </w:p>
    <w:p w14:paraId="433CA9BB" w14:textId="77777777" w:rsidR="00837006" w:rsidRPr="006E6ED0" w:rsidRDefault="00837006" w:rsidP="00904EF9">
      <w:pPr>
        <w:tabs>
          <w:tab w:val="left" w:pos="990"/>
          <w:tab w:val="left" w:pos="3402"/>
          <w:tab w:val="left" w:pos="5669"/>
          <w:tab w:val="left" w:pos="7937"/>
        </w:tabs>
        <w:spacing w:line="276" w:lineRule="auto"/>
        <w:jc w:val="both"/>
        <w:rPr>
          <w:rFonts w:ascii="Times New Roman" w:hAnsi="Times New Roman" w:cs="Times New Roman"/>
          <w:color w:val="5B9BD5" w:themeColor="accent1"/>
          <w:sz w:val="24"/>
          <w:szCs w:val="24"/>
        </w:rPr>
      </w:pPr>
      <w:r w:rsidRPr="006E6ED0">
        <w:rPr>
          <w:rFonts w:ascii="Times New Roman" w:hAnsi="Times New Roman" w:cs="Times New Roman"/>
          <w:b/>
          <w:bCs/>
          <w:color w:val="0000FF"/>
          <w:sz w:val="24"/>
          <w:szCs w:val="24"/>
        </w:rPr>
        <w:tab/>
        <w:t xml:space="preserve">A. </w:t>
      </w:r>
      <w:r w:rsidRPr="006E6ED0">
        <w:rPr>
          <w:rFonts w:ascii="Times New Roman" w:hAnsi="Times New Roman" w:cs="Times New Roman"/>
          <w:position w:val="-24"/>
          <w:sz w:val="24"/>
          <w:szCs w:val="24"/>
        </w:rPr>
        <w:object w:dxaOrig="350" w:dyaOrig="620" w14:anchorId="6477A0CA">
          <v:shape id="_x0000_i1852" type="#_x0000_t75" style="width:17.25pt;height:30.75pt" o:ole="">
            <v:imagedata r:id="rId540" o:title=""/>
          </v:shape>
          <o:OLEObject Type="Embed" ProgID="Equation.DSMT4" ShapeID="_x0000_i1852" DrawAspect="Content" ObjectID="_1681674678" r:id="rId1381"/>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bCs/>
          <w:color w:val="0000FF"/>
          <w:sz w:val="24"/>
          <w:szCs w:val="24"/>
        </w:rPr>
        <w:t xml:space="preserve">B. </w:t>
      </w:r>
      <w:r w:rsidRPr="006E6ED0">
        <w:rPr>
          <w:rFonts w:ascii="Times New Roman" w:hAnsi="Times New Roman" w:cs="Times New Roman"/>
          <w:position w:val="-24"/>
          <w:sz w:val="24"/>
          <w:szCs w:val="24"/>
        </w:rPr>
        <w:object w:dxaOrig="500" w:dyaOrig="620" w14:anchorId="5C60401F">
          <v:shape id="_x0000_i1853" type="#_x0000_t75" style="width:24.75pt;height:30.75pt" o:ole="">
            <v:imagedata r:id="rId542" o:title=""/>
          </v:shape>
          <o:OLEObject Type="Embed" ProgID="Equation.DSMT4" ShapeID="_x0000_i1853" DrawAspect="Content" ObjectID="_1681674679" r:id="rId1382"/>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bCs/>
          <w:color w:val="0000FF"/>
          <w:sz w:val="24"/>
          <w:szCs w:val="24"/>
        </w:rPr>
        <w:t xml:space="preserve">C. </w:t>
      </w:r>
      <w:r w:rsidRPr="006E6ED0">
        <w:rPr>
          <w:rFonts w:ascii="Times New Roman" w:hAnsi="Times New Roman" w:cs="Times New Roman"/>
          <w:position w:val="-24"/>
          <w:sz w:val="24"/>
          <w:szCs w:val="24"/>
        </w:rPr>
        <w:object w:dxaOrig="350" w:dyaOrig="620" w14:anchorId="7388BDD3">
          <v:shape id="_x0000_i1854" type="#_x0000_t75" style="width:17.25pt;height:30.75pt" o:ole="">
            <v:imagedata r:id="rId544" o:title=""/>
          </v:shape>
          <o:OLEObject Type="Embed" ProgID="Equation.DSMT4" ShapeID="_x0000_i1854" DrawAspect="Content" ObjectID="_1681674680" r:id="rId1383"/>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310737">
        <w:rPr>
          <w:rFonts w:ascii="Times New Roman" w:hAnsi="Times New Roman" w:cs="Times New Roman"/>
          <w:b/>
          <w:bCs/>
          <w:color w:val="0000FF"/>
          <w:sz w:val="24"/>
          <w:szCs w:val="24"/>
          <w:highlight w:val="green"/>
          <w:u w:val="single"/>
        </w:rPr>
        <w:t>D.</w:t>
      </w:r>
      <w:r w:rsidRPr="006E6ED0">
        <w:rPr>
          <w:rFonts w:ascii="Times New Roman" w:hAnsi="Times New Roman" w:cs="Times New Roman"/>
          <w:b/>
          <w:bCs/>
          <w:color w:val="0000FF"/>
          <w:sz w:val="24"/>
          <w:szCs w:val="24"/>
          <w:highlight w:val="green"/>
        </w:rPr>
        <w:t xml:space="preserve"> </w:t>
      </w:r>
      <w:r w:rsidRPr="006E6ED0">
        <w:rPr>
          <w:rFonts w:ascii="Times New Roman" w:hAnsi="Times New Roman" w:cs="Times New Roman"/>
          <w:color w:val="5B9BD5" w:themeColor="accent1"/>
          <w:position w:val="-24"/>
          <w:sz w:val="24"/>
          <w:szCs w:val="24"/>
          <w:highlight w:val="green"/>
        </w:rPr>
        <w:object w:dxaOrig="350" w:dyaOrig="620" w14:anchorId="5FE73C50">
          <v:shape id="_x0000_i1855" type="#_x0000_t75" style="width:17.25pt;height:30.75pt" o:ole="">
            <v:imagedata r:id="rId546" o:title=""/>
          </v:shape>
          <o:OLEObject Type="Embed" ProgID="Equation.DSMT4" ShapeID="_x0000_i1855" DrawAspect="Content" ObjectID="_1681674681" r:id="rId1384"/>
        </w:object>
      </w:r>
    </w:p>
    <w:p w14:paraId="09485423" w14:textId="77777777" w:rsidR="00837006" w:rsidRPr="006E6ED0" w:rsidRDefault="00837006" w:rsidP="00904EF9">
      <w:pPr>
        <w:spacing w:line="276" w:lineRule="auto"/>
        <w:jc w:val="center"/>
        <w:rPr>
          <w:rFonts w:ascii="Times New Roman" w:hAnsi="Times New Roman" w:cs="Times New Roman"/>
          <w:b/>
          <w:bCs/>
          <w:color w:val="0000FF"/>
          <w:sz w:val="24"/>
          <w:szCs w:val="24"/>
        </w:rPr>
      </w:pPr>
      <w:r w:rsidRPr="006E6ED0">
        <w:rPr>
          <w:rFonts w:ascii="Times New Roman" w:hAnsi="Times New Roman" w:cs="Times New Roman"/>
          <w:b/>
          <w:bCs/>
          <w:color w:val="0000FF"/>
          <w:sz w:val="24"/>
          <w:szCs w:val="24"/>
        </w:rPr>
        <w:t>Lời giải</w:t>
      </w:r>
    </w:p>
    <w:p w14:paraId="36D0828E" w14:textId="77777777" w:rsidR="00837006" w:rsidRPr="006E6ED0" w:rsidRDefault="00837006" w:rsidP="00904EF9">
      <w:pPr>
        <w:spacing w:line="276" w:lineRule="auto"/>
        <w:jc w:val="right"/>
        <w:rPr>
          <w:rFonts w:ascii="Times New Roman" w:hAnsi="Times New Roman" w:cs="Times New Roman"/>
          <w:b/>
          <w:bCs/>
          <w:sz w:val="24"/>
          <w:szCs w:val="24"/>
        </w:rPr>
      </w:pPr>
      <w:r w:rsidRPr="006E6ED0">
        <w:rPr>
          <w:rFonts w:ascii="Times New Roman" w:hAnsi="Times New Roman" w:cs="Times New Roman"/>
          <w:b/>
          <w:bCs/>
          <w:sz w:val="24"/>
          <w:szCs w:val="24"/>
        </w:rPr>
        <w:t>FB tác giả: Duy Tan Nguyen</w:t>
      </w:r>
    </w:p>
    <w:p w14:paraId="782D5221" w14:textId="39B347F7" w:rsidR="00837006" w:rsidRPr="00340777" w:rsidRDefault="00837006" w:rsidP="00904EF9">
      <w:pPr>
        <w:tabs>
          <w:tab w:val="left" w:pos="2268"/>
        </w:tabs>
        <w:ind w:firstLine="26"/>
        <w:jc w:val="both"/>
        <w:rPr>
          <w:rFonts w:ascii="Times New Roman" w:eastAsia="Calibri" w:hAnsi="Times New Roman" w:cs="Times New Roman"/>
          <w:bCs/>
          <w:sz w:val="24"/>
          <w:szCs w:val="24"/>
        </w:rPr>
      </w:pPr>
      <w:r w:rsidRPr="00340777">
        <w:rPr>
          <w:rFonts w:ascii="Times New Roman" w:eastAsia="Calibri" w:hAnsi="Times New Roman" w:cs="Times New Roman"/>
          <w:bCs/>
          <w:color w:val="0000FF"/>
          <w:sz w:val="24"/>
          <w:szCs w:val="24"/>
          <w:highlight w:val="green"/>
        </w:rPr>
        <w:t>Chọn D</w:t>
      </w:r>
      <w:r w:rsidR="00340777" w:rsidRPr="00340777">
        <w:rPr>
          <w:rFonts w:ascii="Times New Roman" w:eastAsia="Calibri" w:hAnsi="Times New Roman" w:cs="Times New Roman"/>
          <w:bCs/>
          <w:color w:val="0000FF"/>
          <w:sz w:val="24"/>
          <w:szCs w:val="24"/>
          <w:highlight w:val="green"/>
        </w:rPr>
        <w:t>.</w:t>
      </w:r>
    </w:p>
    <w:p w14:paraId="7DB4C64D" w14:textId="097DCEDC" w:rsidR="00837006" w:rsidRPr="006E6ED0" w:rsidRDefault="00837006" w:rsidP="00904EF9">
      <w:pPr>
        <w:spacing w:line="276" w:lineRule="auto"/>
        <w:ind w:firstLine="26"/>
        <w:jc w:val="both"/>
        <w:rPr>
          <w:rFonts w:ascii="Times New Roman" w:hAnsi="Times New Roman" w:cs="Times New Roman"/>
          <w:sz w:val="24"/>
          <w:szCs w:val="24"/>
        </w:rPr>
      </w:pPr>
      <w:r w:rsidRPr="006E6ED0">
        <w:rPr>
          <w:rFonts w:ascii="Times New Roman" w:hAnsi="Times New Roman" w:cs="Times New Roman"/>
          <w:sz w:val="24"/>
          <w:szCs w:val="24"/>
        </w:rPr>
        <w:t xml:space="preserve">Xét hàm số </w:t>
      </w:r>
      <w:r w:rsidRPr="006E6ED0">
        <w:rPr>
          <w:rFonts w:ascii="Times New Roman" w:hAnsi="Times New Roman" w:cs="Times New Roman"/>
          <w:position w:val="-14"/>
          <w:sz w:val="24"/>
          <w:szCs w:val="24"/>
        </w:rPr>
        <w:object w:dxaOrig="1380" w:dyaOrig="390" w14:anchorId="4501C239">
          <v:shape id="_x0000_i1856" type="#_x0000_t75" style="width:69pt;height:20.25pt" o:ole="">
            <v:imagedata r:id="rId1385" o:title=""/>
          </v:shape>
          <o:OLEObject Type="Embed" ProgID="Equation.DSMT4" ShapeID="_x0000_i1856" DrawAspect="Content" ObjectID="_1681674682" r:id="rId1386"/>
        </w:object>
      </w:r>
      <w:r w:rsidRPr="006E6ED0">
        <w:rPr>
          <w:rFonts w:ascii="Times New Roman" w:hAnsi="Times New Roman" w:cs="Times New Roman"/>
          <w:sz w:val="24"/>
          <w:szCs w:val="24"/>
        </w:rPr>
        <w:t xml:space="preserve"> có</w:t>
      </w:r>
      <w:r w:rsidRPr="006E6ED0">
        <w:rPr>
          <w:rFonts w:ascii="Times New Roman" w:hAnsi="Times New Roman" w:cs="Times New Roman"/>
          <w:position w:val="-24"/>
          <w:sz w:val="24"/>
          <w:szCs w:val="24"/>
        </w:rPr>
        <w:object w:dxaOrig="3180" w:dyaOrig="620" w14:anchorId="6F84D387">
          <v:shape id="_x0000_i1857" type="#_x0000_t75" style="width:159pt;height:30.75pt" o:ole="">
            <v:imagedata r:id="rId1387" o:title=""/>
          </v:shape>
          <o:OLEObject Type="Embed" ProgID="Equation.DSMT4" ShapeID="_x0000_i1857" DrawAspect="Content" ObjectID="_1681674683" r:id="rId1388"/>
        </w:object>
      </w:r>
      <w:r w:rsidR="00310737">
        <w:rPr>
          <w:rFonts w:ascii="Times New Roman" w:hAnsi="Times New Roman" w:cs="Times New Roman"/>
          <w:sz w:val="24"/>
          <w:szCs w:val="24"/>
        </w:rPr>
        <w:t>.</w:t>
      </w:r>
    </w:p>
    <w:p w14:paraId="1B28842B" w14:textId="790D2CD5" w:rsidR="00837006" w:rsidRPr="006E6ED0" w:rsidRDefault="00310737" w:rsidP="00904EF9">
      <w:pPr>
        <w:spacing w:line="276" w:lineRule="auto"/>
        <w:ind w:firstLine="26"/>
        <w:jc w:val="both"/>
        <w:rPr>
          <w:rFonts w:ascii="Times New Roman" w:hAnsi="Times New Roman" w:cs="Times New Roman"/>
          <w:sz w:val="24"/>
          <w:szCs w:val="24"/>
        </w:rPr>
      </w:pPr>
      <w:r w:rsidRPr="00310737">
        <w:rPr>
          <w:rFonts w:ascii="Times New Roman" w:hAnsi="Times New Roman" w:cs="Times New Roman"/>
          <w:position w:val="-34"/>
          <w:sz w:val="24"/>
          <w:szCs w:val="24"/>
        </w:rPr>
        <w:object w:dxaOrig="4260" w:dyaOrig="800" w14:anchorId="55B3E58B">
          <v:shape id="_x0000_i1858" type="#_x0000_t75" style="width:213pt;height:40.5pt" o:ole="">
            <v:imagedata r:id="rId1389" o:title=""/>
          </v:shape>
          <o:OLEObject Type="Embed" ProgID="Equation.DSMT4" ShapeID="_x0000_i1858" DrawAspect="Content" ObjectID="_1681674684" r:id="rId1390"/>
        </w:object>
      </w:r>
      <w:r>
        <w:rPr>
          <w:rFonts w:ascii="Times New Roman" w:hAnsi="Times New Roman" w:cs="Times New Roman"/>
          <w:sz w:val="24"/>
          <w:szCs w:val="24"/>
        </w:rPr>
        <w:t>.</w:t>
      </w:r>
    </w:p>
    <w:p w14:paraId="7C631366" w14:textId="77777777" w:rsidR="00837006" w:rsidRPr="006E6ED0" w:rsidRDefault="00837006" w:rsidP="00904EF9">
      <w:pPr>
        <w:spacing w:line="276" w:lineRule="auto"/>
        <w:ind w:firstLine="26"/>
        <w:jc w:val="both"/>
        <w:rPr>
          <w:rFonts w:ascii="Times New Roman" w:hAnsi="Times New Roman" w:cs="Times New Roman"/>
          <w:sz w:val="24"/>
          <w:szCs w:val="24"/>
        </w:rPr>
      </w:pPr>
      <w:r w:rsidRPr="006E6ED0">
        <w:rPr>
          <w:rFonts w:ascii="Times New Roman" w:hAnsi="Times New Roman" w:cs="Times New Roman"/>
          <w:sz w:val="24"/>
          <w:szCs w:val="24"/>
        </w:rPr>
        <w:t>Để giá trị nhỏ nhất của hàm số bằng 4 ta có hai trường hợp:</w:t>
      </w:r>
    </w:p>
    <w:p w14:paraId="7FEC2F94" w14:textId="3B1A5AE8" w:rsidR="00837006" w:rsidRPr="006E6ED0" w:rsidRDefault="00837006" w:rsidP="00904EF9">
      <w:pPr>
        <w:spacing w:line="276" w:lineRule="auto"/>
        <w:ind w:firstLine="26"/>
        <w:jc w:val="both"/>
        <w:rPr>
          <w:rFonts w:ascii="Times New Roman" w:hAnsi="Times New Roman" w:cs="Times New Roman"/>
          <w:sz w:val="24"/>
          <w:szCs w:val="24"/>
        </w:rPr>
      </w:pPr>
      <w:r w:rsidRPr="006E6ED0">
        <w:rPr>
          <w:rFonts w:ascii="Times New Roman" w:hAnsi="Times New Roman" w:cs="Times New Roman"/>
          <w:sz w:val="24"/>
          <w:szCs w:val="24"/>
        </w:rPr>
        <w:t>TH1:</w:t>
      </w:r>
      <w:r w:rsidRPr="006E6ED0">
        <w:rPr>
          <w:rFonts w:ascii="Times New Roman" w:hAnsi="Times New Roman" w:cs="Times New Roman"/>
          <w:position w:val="-64"/>
          <w:sz w:val="24"/>
          <w:szCs w:val="24"/>
        </w:rPr>
        <w:object w:dxaOrig="1600" w:dyaOrig="1390" w14:anchorId="7179D6F1">
          <v:shape id="_x0000_i1859" type="#_x0000_t75" style="width:80.25pt;height:69.75pt" o:ole="">
            <v:imagedata r:id="rId1391" o:title=""/>
          </v:shape>
          <o:OLEObject Type="Embed" ProgID="Equation.DSMT4" ShapeID="_x0000_i1859" DrawAspect="Content" ObjectID="_1681674685" r:id="rId1392"/>
        </w:object>
      </w:r>
      <w:r w:rsidRPr="006E6ED0">
        <w:rPr>
          <w:rFonts w:ascii="Times New Roman" w:hAnsi="Times New Roman" w:cs="Times New Roman"/>
          <w:position w:val="-24"/>
          <w:sz w:val="24"/>
          <w:szCs w:val="24"/>
        </w:rPr>
        <w:object w:dxaOrig="1430" w:dyaOrig="620" w14:anchorId="6A37C665">
          <v:shape id="_x0000_i1860" type="#_x0000_t75" style="width:71.25pt;height:30.75pt" o:ole="">
            <v:imagedata r:id="rId1393" o:title=""/>
          </v:shape>
          <o:OLEObject Type="Embed" ProgID="Equation.DSMT4" ShapeID="_x0000_i1860" DrawAspect="Content" ObjectID="_1681674686" r:id="rId1394"/>
        </w:object>
      </w:r>
      <w:r w:rsidR="004B6B40">
        <w:rPr>
          <w:rFonts w:ascii="Times New Roman" w:hAnsi="Times New Roman" w:cs="Times New Roman"/>
          <w:sz w:val="24"/>
          <w:szCs w:val="24"/>
        </w:rPr>
        <w:t>.</w:t>
      </w:r>
    </w:p>
    <w:p w14:paraId="22EA46F7" w14:textId="7D1E3D03" w:rsidR="00837006" w:rsidRPr="006E6ED0" w:rsidRDefault="00837006" w:rsidP="00904EF9">
      <w:pPr>
        <w:spacing w:line="276" w:lineRule="auto"/>
        <w:ind w:firstLine="26"/>
        <w:jc w:val="both"/>
        <w:rPr>
          <w:rFonts w:ascii="Times New Roman" w:hAnsi="Times New Roman" w:cs="Times New Roman"/>
          <w:sz w:val="24"/>
          <w:szCs w:val="24"/>
        </w:rPr>
      </w:pPr>
      <w:r w:rsidRPr="006E6ED0">
        <w:rPr>
          <w:rFonts w:ascii="Times New Roman" w:hAnsi="Times New Roman" w:cs="Times New Roman"/>
          <w:sz w:val="24"/>
          <w:szCs w:val="24"/>
        </w:rPr>
        <w:t>TH2:</w:t>
      </w:r>
      <w:r w:rsidRPr="006E6ED0">
        <w:rPr>
          <w:rFonts w:ascii="Times New Roman" w:hAnsi="Times New Roman" w:cs="Times New Roman"/>
          <w:position w:val="-36"/>
          <w:sz w:val="24"/>
          <w:szCs w:val="24"/>
        </w:rPr>
        <w:object w:dxaOrig="1330" w:dyaOrig="840" w14:anchorId="78C311CA">
          <v:shape id="_x0000_i1861" type="#_x0000_t75" style="width:66.75pt;height:42pt" o:ole="">
            <v:imagedata r:id="rId1395" o:title=""/>
          </v:shape>
          <o:OLEObject Type="Embed" ProgID="Equation.DSMT4" ShapeID="_x0000_i1861" DrawAspect="Content" ObjectID="_1681674687" r:id="rId1396"/>
        </w:object>
      </w:r>
      <w:r w:rsidRPr="006E6ED0">
        <w:rPr>
          <w:rFonts w:ascii="Times New Roman" w:hAnsi="Times New Roman" w:cs="Times New Roman"/>
          <w:position w:val="-14"/>
          <w:sz w:val="24"/>
          <w:szCs w:val="24"/>
        </w:rPr>
        <w:object w:dxaOrig="1230" w:dyaOrig="410" w14:anchorId="6E8E714F">
          <v:shape id="_x0000_i1862" type="#_x0000_t75" style="width:61.5pt;height:20.25pt" o:ole="">
            <v:imagedata r:id="rId1397" o:title=""/>
          </v:shape>
          <o:OLEObject Type="Embed" ProgID="Equation.DSMT4" ShapeID="_x0000_i1862" DrawAspect="Content" ObjectID="_1681674688" r:id="rId1398"/>
        </w:object>
      </w:r>
      <w:r w:rsidR="004B6B40">
        <w:rPr>
          <w:rFonts w:ascii="Times New Roman" w:hAnsi="Times New Roman" w:cs="Times New Roman"/>
          <w:sz w:val="24"/>
          <w:szCs w:val="24"/>
        </w:rPr>
        <w:t>.</w:t>
      </w:r>
    </w:p>
    <w:p w14:paraId="10B1317F" w14:textId="77777777" w:rsidR="00837006" w:rsidRPr="006E6ED0" w:rsidRDefault="00837006" w:rsidP="00904EF9">
      <w:pPr>
        <w:spacing w:line="276" w:lineRule="auto"/>
        <w:ind w:firstLine="26"/>
        <w:jc w:val="both"/>
        <w:rPr>
          <w:rFonts w:ascii="Times New Roman" w:hAnsi="Times New Roman" w:cs="Times New Roman"/>
          <w:sz w:val="24"/>
          <w:szCs w:val="24"/>
        </w:rPr>
      </w:pPr>
      <w:r w:rsidRPr="006E6ED0">
        <w:rPr>
          <w:rFonts w:ascii="Times New Roman" w:hAnsi="Times New Roman" w:cs="Times New Roman"/>
          <w:sz w:val="24"/>
          <w:szCs w:val="24"/>
        </w:rPr>
        <w:t xml:space="preserve">Từ (1) và (2) suy ra </w:t>
      </w:r>
      <w:r w:rsidRPr="006E6ED0">
        <w:rPr>
          <w:rFonts w:ascii="Times New Roman" w:hAnsi="Times New Roman" w:cs="Times New Roman"/>
          <w:position w:val="-24"/>
          <w:sz w:val="24"/>
          <w:szCs w:val="24"/>
        </w:rPr>
        <w:object w:dxaOrig="1310" w:dyaOrig="620" w14:anchorId="699DD883">
          <v:shape id="_x0000_i1863" type="#_x0000_t75" style="width:65.25pt;height:30.75pt" o:ole="">
            <v:imagedata r:id="rId1399" o:title=""/>
          </v:shape>
          <o:OLEObject Type="Embed" ProgID="Equation.DSMT4" ShapeID="_x0000_i1863" DrawAspect="Content" ObjectID="_1681674689" r:id="rId1400"/>
        </w:object>
      </w:r>
      <w:r w:rsidRPr="006E6ED0">
        <w:rPr>
          <w:rFonts w:ascii="Times New Roman" w:hAnsi="Times New Roman" w:cs="Times New Roman"/>
          <w:sz w:val="24"/>
          <w:szCs w:val="24"/>
        </w:rPr>
        <w:t>.</w:t>
      </w:r>
    </w:p>
    <w:p w14:paraId="78C49EB7" w14:textId="497A11BE" w:rsidR="00837006" w:rsidRPr="00C12426" w:rsidRDefault="00C12426" w:rsidP="00904EF9">
      <w:pPr>
        <w:tabs>
          <w:tab w:val="left" w:pos="992"/>
        </w:tabs>
        <w:spacing w:line="276" w:lineRule="auto"/>
        <w:rPr>
          <w:rFonts w:ascii="Times New Roman" w:hAnsi="Times New Roman" w:cs="Times New Roman"/>
        </w:rPr>
      </w:pPr>
      <w:r w:rsidRPr="00C12426">
        <w:rPr>
          <w:rFonts w:ascii="Times New Roman" w:hAnsi="Times New Roman" w:cs="Times New Roman"/>
          <w:b/>
          <w:color w:val="0000FF"/>
        </w:rPr>
        <w:t>Câu 40.</w:t>
      </w:r>
      <w:r w:rsidRPr="00C12426">
        <w:rPr>
          <w:rFonts w:ascii="Times New Roman" w:hAnsi="Times New Roman" w:cs="Times New Roman"/>
          <w:b/>
          <w:color w:val="0000FF"/>
        </w:rPr>
        <w:tab/>
      </w:r>
      <w:r w:rsidR="00837006" w:rsidRPr="00C12426">
        <w:rPr>
          <w:rFonts w:ascii="Times New Roman" w:hAnsi="Times New Roman" w:cs="Times New Roman"/>
          <w:b/>
          <w:color w:val="FF00FF"/>
        </w:rPr>
        <w:t xml:space="preserve">[2D3-4.8-2] (thi thử lần 2 Quốc Học Huế 2020-2021) </w:t>
      </w:r>
      <w:r w:rsidR="00837006" w:rsidRPr="00C12426">
        <w:rPr>
          <w:rFonts w:ascii="Times New Roman" w:hAnsi="Times New Roman" w:cs="Times New Roman"/>
        </w:rPr>
        <w:t xml:space="preserve">Cho hàm số </w:t>
      </w:r>
      <w:r w:rsidR="00837006" w:rsidRPr="00C12426">
        <w:rPr>
          <w:rFonts w:ascii="Times New Roman" w:hAnsi="Times New Roman" w:cs="Times New Roman"/>
          <w:position w:val="-14"/>
        </w:rPr>
        <w:object w:dxaOrig="590" w:dyaOrig="410" w14:anchorId="6787FA52">
          <v:shape id="_x0000_i1864" type="#_x0000_t75" style="width:29.25pt;height:20.25pt" o:ole="">
            <v:imagedata r:id="rId548" o:title=""/>
          </v:shape>
          <o:OLEObject Type="Embed" ProgID="Equation.DSMT4" ShapeID="_x0000_i1864" DrawAspect="Content" ObjectID="_1681674690" r:id="rId1401"/>
        </w:object>
      </w:r>
      <w:r w:rsidR="00837006" w:rsidRPr="00C12426">
        <w:rPr>
          <w:rFonts w:ascii="Times New Roman" w:hAnsi="Times New Roman" w:cs="Times New Roman"/>
        </w:rPr>
        <w:t xml:space="preserve"> liên tục trên </w:t>
      </w:r>
      <w:r w:rsidR="00837006" w:rsidRPr="00C12426">
        <w:rPr>
          <w:rFonts w:ascii="Times New Roman" w:hAnsi="Times New Roman" w:cs="Times New Roman"/>
          <w:position w:val="-4"/>
        </w:rPr>
        <w:object w:dxaOrig="260" w:dyaOrig="260" w14:anchorId="669B08BC">
          <v:shape id="_x0000_i1865" type="#_x0000_t75" style="width:12.75pt;height:12.75pt" o:ole="">
            <v:imagedata r:id="rId550" o:title=""/>
          </v:shape>
          <o:OLEObject Type="Embed" ProgID="Equation.DSMT4" ShapeID="_x0000_i1865" DrawAspect="Content" ObjectID="_1681674691" r:id="rId1402"/>
        </w:object>
      </w:r>
      <w:r w:rsidR="00837006" w:rsidRPr="00C12426">
        <w:rPr>
          <w:rFonts w:ascii="Times New Roman" w:hAnsi="Times New Roman" w:cs="Times New Roman"/>
        </w:rPr>
        <w:t xml:space="preserve"> và thỏa mãn </w:t>
      </w:r>
      <w:r w:rsidR="00837006" w:rsidRPr="00C12426">
        <w:rPr>
          <w:rFonts w:ascii="Times New Roman" w:hAnsi="Times New Roman" w:cs="Times New Roman"/>
          <w:position w:val="-14"/>
        </w:rPr>
        <w:object w:dxaOrig="2440" w:dyaOrig="410" w14:anchorId="64AAF22E">
          <v:shape id="_x0000_i1866" type="#_x0000_t75" style="width:122.25pt;height:20.25pt" o:ole="">
            <v:imagedata r:id="rId552" o:title=""/>
          </v:shape>
          <o:OLEObject Type="Embed" ProgID="Equation.DSMT4" ShapeID="_x0000_i1866" DrawAspect="Content" ObjectID="_1681674692" r:id="rId1403"/>
        </w:object>
      </w:r>
      <w:r w:rsidR="00837006" w:rsidRPr="00C12426">
        <w:rPr>
          <w:rFonts w:ascii="Times New Roman" w:hAnsi="Times New Roman" w:cs="Times New Roman"/>
        </w:rPr>
        <w:t xml:space="preserve">.Biết </w:t>
      </w:r>
      <w:r w:rsidR="00837006" w:rsidRPr="00C12426">
        <w:rPr>
          <w:rFonts w:ascii="Times New Roman" w:hAnsi="Times New Roman" w:cs="Times New Roman"/>
          <w:position w:val="-30"/>
        </w:rPr>
        <w:object w:dxaOrig="1310" w:dyaOrig="720" w14:anchorId="0D19BF68">
          <v:shape id="_x0000_i1867" type="#_x0000_t75" style="width:65.25pt;height:36pt" o:ole="">
            <v:imagedata r:id="rId554" o:title=""/>
          </v:shape>
          <o:OLEObject Type="Embed" ProgID="Equation.DSMT4" ShapeID="_x0000_i1867" DrawAspect="Content" ObjectID="_1681674693" r:id="rId1404"/>
        </w:object>
      </w:r>
      <w:r w:rsidR="00837006" w:rsidRPr="00C12426">
        <w:rPr>
          <w:rFonts w:ascii="Times New Roman" w:hAnsi="Times New Roman" w:cs="Times New Roman"/>
        </w:rPr>
        <w:t xml:space="preserve">. Tính </w:t>
      </w:r>
      <w:r w:rsidR="00837006" w:rsidRPr="00C12426">
        <w:rPr>
          <w:rFonts w:ascii="Times New Roman" w:hAnsi="Times New Roman" w:cs="Times New Roman"/>
          <w:position w:val="-30"/>
        </w:rPr>
        <w:object w:dxaOrig="1360" w:dyaOrig="720" w14:anchorId="2FD0B374">
          <v:shape id="_x0000_i1868" type="#_x0000_t75" style="width:68.25pt;height:36pt" o:ole="">
            <v:imagedata r:id="rId556" o:title=""/>
          </v:shape>
          <o:OLEObject Type="Embed" ProgID="Equation.DSMT4" ShapeID="_x0000_i1868" DrawAspect="Content" ObjectID="_1681674694" r:id="rId1405"/>
        </w:object>
      </w:r>
      <w:r w:rsidR="00837006" w:rsidRPr="00C12426">
        <w:rPr>
          <w:rFonts w:ascii="Times New Roman" w:hAnsi="Times New Roman" w:cs="Times New Roman"/>
        </w:rPr>
        <w:t>.</w:t>
      </w:r>
    </w:p>
    <w:p w14:paraId="2A09BA8F" w14:textId="77777777" w:rsidR="00837006" w:rsidRPr="006E6ED0" w:rsidRDefault="00837006" w:rsidP="00904EF9">
      <w:pPr>
        <w:tabs>
          <w:tab w:val="left" w:pos="990"/>
          <w:tab w:val="left" w:pos="3402"/>
          <w:tab w:val="left" w:pos="5669"/>
          <w:tab w:val="left" w:pos="7937"/>
        </w:tabs>
        <w:spacing w:line="276" w:lineRule="auto"/>
        <w:jc w:val="both"/>
        <w:rPr>
          <w:rFonts w:ascii="Times New Roman" w:hAnsi="Times New Roman" w:cs="Times New Roman"/>
          <w:color w:val="5B9BD5" w:themeColor="accent1"/>
          <w:sz w:val="24"/>
          <w:szCs w:val="24"/>
        </w:rPr>
      </w:pPr>
      <w:r w:rsidRPr="006E6ED0">
        <w:rPr>
          <w:rFonts w:ascii="Times New Roman" w:hAnsi="Times New Roman" w:cs="Times New Roman"/>
          <w:b/>
          <w:bCs/>
          <w:color w:val="0000FF"/>
          <w:sz w:val="24"/>
          <w:szCs w:val="24"/>
        </w:rPr>
        <w:tab/>
        <w:t xml:space="preserve">A. </w:t>
      </w:r>
      <w:r w:rsidRPr="006E6ED0">
        <w:rPr>
          <w:rFonts w:ascii="Times New Roman" w:hAnsi="Times New Roman" w:cs="Times New Roman"/>
          <w:position w:val="-6"/>
          <w:sz w:val="24"/>
          <w:szCs w:val="24"/>
        </w:rPr>
        <w:object w:dxaOrig="640" w:dyaOrig="290" w14:anchorId="7481253B">
          <v:shape id="_x0000_i1869" type="#_x0000_t75" style="width:33pt;height:14.25pt" o:ole="">
            <v:imagedata r:id="rId558" o:title=""/>
          </v:shape>
          <o:OLEObject Type="Embed" ProgID="Equation.DSMT4" ShapeID="_x0000_i1869" DrawAspect="Content" ObjectID="_1681674695" r:id="rId1406"/>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310737">
        <w:rPr>
          <w:rFonts w:ascii="Times New Roman" w:hAnsi="Times New Roman" w:cs="Times New Roman"/>
          <w:b/>
          <w:bCs/>
          <w:color w:val="0000FF"/>
          <w:sz w:val="24"/>
          <w:szCs w:val="24"/>
          <w:highlight w:val="green"/>
          <w:u w:val="single"/>
        </w:rPr>
        <w:t>B.</w:t>
      </w:r>
      <w:r w:rsidRPr="006E6ED0">
        <w:rPr>
          <w:rFonts w:ascii="Times New Roman" w:hAnsi="Times New Roman" w:cs="Times New Roman"/>
          <w:b/>
          <w:bCs/>
          <w:color w:val="0000FF"/>
          <w:sz w:val="24"/>
          <w:szCs w:val="24"/>
          <w:highlight w:val="green"/>
        </w:rPr>
        <w:t xml:space="preserve"> </w:t>
      </w:r>
      <w:r w:rsidRPr="006E6ED0">
        <w:rPr>
          <w:rFonts w:ascii="Times New Roman" w:hAnsi="Times New Roman" w:cs="Times New Roman"/>
          <w:position w:val="-6"/>
          <w:sz w:val="24"/>
          <w:szCs w:val="24"/>
        </w:rPr>
        <w:object w:dxaOrig="540" w:dyaOrig="290" w14:anchorId="197E3C33">
          <v:shape id="_x0000_i1870" type="#_x0000_t75" style="width:27pt;height:14.25pt" o:ole="">
            <v:imagedata r:id="rId560" o:title=""/>
          </v:shape>
          <o:OLEObject Type="Embed" ProgID="Equation.DSMT4" ShapeID="_x0000_i1870" DrawAspect="Content" ObjectID="_1681674696" r:id="rId1407"/>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bCs/>
          <w:color w:val="0000FF"/>
          <w:sz w:val="24"/>
          <w:szCs w:val="24"/>
        </w:rPr>
        <w:t xml:space="preserve">C. </w:t>
      </w:r>
      <w:r w:rsidRPr="006E6ED0">
        <w:rPr>
          <w:rFonts w:ascii="Times New Roman" w:hAnsi="Times New Roman" w:cs="Times New Roman"/>
          <w:position w:val="-6"/>
          <w:sz w:val="24"/>
          <w:szCs w:val="24"/>
        </w:rPr>
        <w:object w:dxaOrig="680" w:dyaOrig="290" w14:anchorId="1AD83C6F">
          <v:shape id="_x0000_i1871" type="#_x0000_t75" style="width:33.75pt;height:14.25pt" o:ole="">
            <v:imagedata r:id="rId562" o:title=""/>
          </v:shape>
          <o:OLEObject Type="Embed" ProgID="Equation.DSMT4" ShapeID="_x0000_i1871" DrawAspect="Content" ObjectID="_1681674697" r:id="rId1408"/>
        </w:object>
      </w:r>
      <w:r w:rsidRPr="006E6ED0">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b/>
          <w:bCs/>
          <w:color w:val="0000FF"/>
          <w:sz w:val="24"/>
          <w:szCs w:val="24"/>
        </w:rPr>
        <w:t xml:space="preserve">D. </w:t>
      </w:r>
      <w:r w:rsidRPr="006E6ED0">
        <w:rPr>
          <w:rFonts w:ascii="Times New Roman" w:hAnsi="Times New Roman" w:cs="Times New Roman"/>
          <w:position w:val="-6"/>
          <w:sz w:val="24"/>
          <w:szCs w:val="24"/>
        </w:rPr>
        <w:object w:dxaOrig="640" w:dyaOrig="290" w14:anchorId="749321DF">
          <v:shape id="_x0000_i1872" type="#_x0000_t75" style="width:33pt;height:14.25pt" o:ole="">
            <v:imagedata r:id="rId564" o:title=""/>
          </v:shape>
          <o:OLEObject Type="Embed" ProgID="Equation.DSMT4" ShapeID="_x0000_i1872" DrawAspect="Content" ObjectID="_1681674698" r:id="rId1409"/>
        </w:object>
      </w:r>
    </w:p>
    <w:p w14:paraId="5246BEF7" w14:textId="77777777" w:rsidR="00837006" w:rsidRPr="006E6ED0" w:rsidRDefault="00837006" w:rsidP="00904EF9">
      <w:pPr>
        <w:spacing w:line="276" w:lineRule="auto"/>
        <w:jc w:val="center"/>
        <w:rPr>
          <w:rFonts w:ascii="Times New Roman" w:hAnsi="Times New Roman" w:cs="Times New Roman"/>
          <w:b/>
          <w:bCs/>
          <w:sz w:val="24"/>
          <w:szCs w:val="24"/>
        </w:rPr>
      </w:pPr>
      <w:r w:rsidRPr="006E6ED0">
        <w:rPr>
          <w:rFonts w:ascii="Times New Roman" w:hAnsi="Times New Roman" w:cs="Times New Roman"/>
          <w:b/>
          <w:bCs/>
          <w:sz w:val="24"/>
          <w:szCs w:val="24"/>
        </w:rPr>
        <w:t>Lời giải</w:t>
      </w:r>
    </w:p>
    <w:p w14:paraId="7F18DA5A" w14:textId="77777777" w:rsidR="00837006" w:rsidRPr="006E6ED0" w:rsidRDefault="00837006" w:rsidP="00904EF9">
      <w:pPr>
        <w:spacing w:line="276" w:lineRule="auto"/>
        <w:jc w:val="right"/>
        <w:rPr>
          <w:rFonts w:ascii="Times New Roman" w:hAnsi="Times New Roman" w:cs="Times New Roman"/>
          <w:b/>
          <w:bCs/>
          <w:sz w:val="24"/>
          <w:szCs w:val="24"/>
        </w:rPr>
      </w:pPr>
      <w:r w:rsidRPr="006E6ED0">
        <w:rPr>
          <w:rFonts w:ascii="Times New Roman" w:hAnsi="Times New Roman" w:cs="Times New Roman"/>
          <w:b/>
          <w:bCs/>
          <w:sz w:val="24"/>
          <w:szCs w:val="24"/>
        </w:rPr>
        <w:t>FB tác giả: Duy Tan Nguyen</w:t>
      </w:r>
    </w:p>
    <w:p w14:paraId="777D999D" w14:textId="19F07B34" w:rsidR="00837006" w:rsidRPr="00340777" w:rsidRDefault="00837006" w:rsidP="00904EF9">
      <w:pPr>
        <w:tabs>
          <w:tab w:val="left" w:pos="2268"/>
        </w:tabs>
        <w:ind w:firstLine="26"/>
        <w:jc w:val="both"/>
        <w:rPr>
          <w:rFonts w:ascii="Times New Roman" w:eastAsia="Calibri" w:hAnsi="Times New Roman" w:cs="Times New Roman"/>
          <w:bCs/>
          <w:sz w:val="24"/>
          <w:szCs w:val="24"/>
        </w:rPr>
      </w:pPr>
      <w:r w:rsidRPr="00340777">
        <w:rPr>
          <w:rFonts w:ascii="Times New Roman" w:eastAsia="Calibri" w:hAnsi="Times New Roman" w:cs="Times New Roman"/>
          <w:bCs/>
          <w:color w:val="0000FF"/>
          <w:sz w:val="24"/>
          <w:szCs w:val="24"/>
          <w:highlight w:val="green"/>
        </w:rPr>
        <w:t xml:space="preserve">Chọn </w:t>
      </w:r>
      <w:r w:rsidRPr="00340777">
        <w:rPr>
          <w:rFonts w:ascii="Times New Roman" w:eastAsia="Calibri" w:hAnsi="Times New Roman" w:cs="Times New Roman"/>
          <w:bCs/>
          <w:color w:val="0000FF"/>
          <w:sz w:val="24"/>
          <w:szCs w:val="24"/>
          <w:highlight w:val="green"/>
          <w:lang w:val="vi-VN"/>
        </w:rPr>
        <w:t>B</w:t>
      </w:r>
      <w:r w:rsidR="00340777" w:rsidRPr="00340777">
        <w:rPr>
          <w:rFonts w:ascii="Times New Roman" w:eastAsia="Calibri" w:hAnsi="Times New Roman" w:cs="Times New Roman"/>
          <w:bCs/>
          <w:color w:val="0000FF"/>
          <w:sz w:val="24"/>
          <w:szCs w:val="24"/>
          <w:highlight w:val="green"/>
        </w:rPr>
        <w:t>.</w:t>
      </w:r>
    </w:p>
    <w:p w14:paraId="287B2408" w14:textId="078E8097" w:rsidR="00837006" w:rsidRPr="006E6ED0" w:rsidRDefault="00837006" w:rsidP="00904EF9">
      <w:pPr>
        <w:spacing w:line="276" w:lineRule="auto"/>
        <w:ind w:firstLine="26"/>
        <w:jc w:val="both"/>
        <w:rPr>
          <w:rFonts w:ascii="Times New Roman" w:hAnsi="Times New Roman" w:cs="Times New Roman"/>
          <w:sz w:val="24"/>
          <w:szCs w:val="24"/>
        </w:rPr>
      </w:pPr>
      <w:r w:rsidRPr="006E6ED0">
        <w:rPr>
          <w:rFonts w:ascii="Times New Roman" w:hAnsi="Times New Roman" w:cs="Times New Roman"/>
          <w:noProof/>
          <w:sz w:val="24"/>
          <w:szCs w:val="24"/>
        </w:rPr>
        <w:drawing>
          <wp:anchor distT="0" distB="0" distL="114300" distR="114300" simplePos="0" relativeHeight="251661312" behindDoc="1" locked="0" layoutInCell="1" allowOverlap="1" wp14:anchorId="3575E68D" wp14:editId="071A7F40">
            <wp:simplePos x="0" y="0"/>
            <wp:positionH relativeFrom="column">
              <wp:posOffset>1212850</wp:posOffset>
            </wp:positionH>
            <wp:positionV relativeFrom="paragraph">
              <wp:posOffset>229870</wp:posOffset>
            </wp:positionV>
            <wp:extent cx="1085850" cy="40005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0">
                      <a:extLst>
                        <a:ext uri="{28A0092B-C50C-407E-A947-70E740481C1C}">
                          <a14:useLocalDpi xmlns:a14="http://schemas.microsoft.com/office/drawing/2010/main" val="0"/>
                        </a:ext>
                      </a:extLst>
                    </a:blip>
                    <a:srcRect/>
                    <a:stretch>
                      <a:fillRect/>
                    </a:stretch>
                  </pic:blipFill>
                  <pic:spPr bwMode="auto">
                    <a:xfrm>
                      <a:off x="0" y="0"/>
                      <a:ext cx="1085850" cy="400050"/>
                    </a:xfrm>
                    <a:prstGeom prst="rect">
                      <a:avLst/>
                    </a:prstGeom>
                    <a:noFill/>
                  </pic:spPr>
                </pic:pic>
              </a:graphicData>
            </a:graphic>
            <wp14:sizeRelH relativeFrom="page">
              <wp14:pctWidth>0</wp14:pctWidth>
            </wp14:sizeRelH>
            <wp14:sizeRelV relativeFrom="page">
              <wp14:pctHeight>0</wp14:pctHeight>
            </wp14:sizeRelV>
          </wp:anchor>
        </w:drawing>
      </w:r>
      <w:r w:rsidRPr="006E6ED0">
        <w:rPr>
          <w:rFonts w:ascii="Times New Roman" w:hAnsi="Times New Roman" w:cs="Times New Roman"/>
          <w:sz w:val="24"/>
          <w:szCs w:val="24"/>
        </w:rPr>
        <w:t xml:space="preserve">Đặt </w:t>
      </w:r>
      <w:r w:rsidRPr="006E6ED0">
        <w:rPr>
          <w:rFonts w:ascii="Times New Roman" w:hAnsi="Times New Roman" w:cs="Times New Roman"/>
          <w:position w:val="-6"/>
          <w:sz w:val="24"/>
          <w:szCs w:val="24"/>
        </w:rPr>
        <w:object w:dxaOrig="840" w:dyaOrig="290" w14:anchorId="4B876704">
          <v:shape id="_x0000_i1873" type="#_x0000_t75" style="width:42pt;height:14.25pt" o:ole="">
            <v:imagedata r:id="rId1411" o:title=""/>
          </v:shape>
          <o:OLEObject Type="Embed" ProgID="Equation.DSMT4" ShapeID="_x0000_i1873" DrawAspect="Content" ObjectID="_1681674699" r:id="rId1412"/>
        </w:object>
      </w:r>
      <w:r w:rsidRPr="006E6ED0">
        <w:rPr>
          <w:rFonts w:ascii="Times New Roman" w:hAnsi="Times New Roman" w:cs="Times New Roman"/>
          <w:position w:val="-6"/>
          <w:sz w:val="24"/>
          <w:szCs w:val="24"/>
        </w:rPr>
        <w:object w:dxaOrig="1120" w:dyaOrig="290" w14:anchorId="2487D9CC">
          <v:shape id="_x0000_i1874" type="#_x0000_t75" style="width:56.25pt;height:14.25pt" o:ole="">
            <v:imagedata r:id="rId1413" o:title=""/>
          </v:shape>
          <o:OLEObject Type="Embed" ProgID="Equation.DSMT4" ShapeID="_x0000_i1874" DrawAspect="Content" ObjectID="_1681674700" r:id="rId1414"/>
        </w:object>
      </w:r>
      <w:r w:rsidRPr="006E6ED0">
        <w:rPr>
          <w:rFonts w:ascii="Times New Roman" w:hAnsi="Times New Roman" w:cs="Times New Roman"/>
          <w:position w:val="-6"/>
          <w:sz w:val="24"/>
          <w:szCs w:val="24"/>
        </w:rPr>
        <w:object w:dxaOrig="1180" w:dyaOrig="290" w14:anchorId="0ABB3CAE">
          <v:shape id="_x0000_i1875" type="#_x0000_t75" style="width:59.25pt;height:14.25pt" o:ole="">
            <v:imagedata r:id="rId1415" o:title=""/>
          </v:shape>
          <o:OLEObject Type="Embed" ProgID="Equation.DSMT4" ShapeID="_x0000_i1875" DrawAspect="Content" ObjectID="_1681674701" r:id="rId1416"/>
        </w:object>
      </w:r>
      <w:r w:rsidR="00B60BF9">
        <w:rPr>
          <w:rFonts w:ascii="Times New Roman" w:hAnsi="Times New Roman" w:cs="Times New Roman"/>
          <w:sz w:val="24"/>
          <w:szCs w:val="24"/>
        </w:rPr>
        <w:t>.</w:t>
      </w:r>
    </w:p>
    <w:p w14:paraId="17221476" w14:textId="2DA3FF86" w:rsidR="00837006" w:rsidRPr="006E6ED0" w:rsidRDefault="00837006" w:rsidP="00904EF9">
      <w:pPr>
        <w:spacing w:line="276" w:lineRule="auto"/>
        <w:ind w:firstLine="26"/>
        <w:jc w:val="both"/>
        <w:rPr>
          <w:rFonts w:ascii="Times New Roman" w:hAnsi="Times New Roman" w:cs="Times New Roman"/>
          <w:sz w:val="24"/>
          <w:szCs w:val="24"/>
        </w:rPr>
      </w:pPr>
      <w:r w:rsidRPr="006E6ED0">
        <w:rPr>
          <w:rFonts w:ascii="Times New Roman" w:hAnsi="Times New Roman" w:cs="Times New Roman"/>
          <w:sz w:val="24"/>
          <w:szCs w:val="24"/>
        </w:rPr>
        <w:t>Đổi cận</w:t>
      </w:r>
      <w:r w:rsidR="00B60BF9">
        <w:rPr>
          <w:rFonts w:ascii="Times New Roman" w:hAnsi="Times New Roman" w:cs="Times New Roman"/>
          <w:sz w:val="24"/>
          <w:szCs w:val="24"/>
        </w:rPr>
        <w:t>:</w:t>
      </w:r>
    </w:p>
    <w:p w14:paraId="1177A645" w14:textId="3967895A" w:rsidR="00837006" w:rsidRPr="006E6ED0" w:rsidRDefault="00837006" w:rsidP="00904EF9">
      <w:pPr>
        <w:spacing w:line="276" w:lineRule="auto"/>
        <w:ind w:firstLine="26"/>
        <w:jc w:val="both"/>
        <w:rPr>
          <w:rFonts w:ascii="Times New Roman" w:hAnsi="Times New Roman" w:cs="Times New Roman"/>
          <w:sz w:val="24"/>
          <w:szCs w:val="24"/>
        </w:rPr>
      </w:pPr>
      <w:r w:rsidRPr="006E6ED0">
        <w:rPr>
          <w:rFonts w:ascii="Times New Roman" w:hAnsi="Times New Roman" w:cs="Times New Roman"/>
          <w:position w:val="-30"/>
          <w:sz w:val="24"/>
          <w:szCs w:val="24"/>
        </w:rPr>
        <w:object w:dxaOrig="6110" w:dyaOrig="720" w14:anchorId="4C13A352">
          <v:shape id="_x0000_i1876" type="#_x0000_t75" style="width:305.25pt;height:36pt" o:ole="">
            <v:imagedata r:id="rId1417" o:title=""/>
          </v:shape>
          <o:OLEObject Type="Embed" ProgID="Equation.DSMT4" ShapeID="_x0000_i1876" DrawAspect="Content" ObjectID="_1681674702" r:id="rId1418"/>
        </w:object>
      </w:r>
    </w:p>
    <w:p w14:paraId="36326FC5" w14:textId="540D147D" w:rsidR="00837006" w:rsidRPr="006E6ED0" w:rsidRDefault="00837006" w:rsidP="00904EF9">
      <w:pPr>
        <w:spacing w:line="276" w:lineRule="auto"/>
        <w:ind w:firstLine="26"/>
        <w:jc w:val="both"/>
        <w:rPr>
          <w:rFonts w:ascii="Times New Roman" w:hAnsi="Times New Roman" w:cs="Times New Roman"/>
          <w:sz w:val="24"/>
          <w:szCs w:val="24"/>
        </w:rPr>
      </w:pPr>
      <w:r w:rsidRPr="006E6ED0">
        <w:rPr>
          <w:rFonts w:ascii="Times New Roman" w:hAnsi="Times New Roman" w:cs="Times New Roman"/>
          <w:position w:val="-30"/>
          <w:sz w:val="24"/>
          <w:szCs w:val="24"/>
        </w:rPr>
        <w:object w:dxaOrig="2650" w:dyaOrig="720" w14:anchorId="286D5EE7">
          <v:shape id="_x0000_i1877" type="#_x0000_t75" style="width:133.5pt;height:36pt" o:ole="">
            <v:imagedata r:id="rId1419" o:title=""/>
          </v:shape>
          <o:OLEObject Type="Embed" ProgID="Equation.DSMT4" ShapeID="_x0000_i1877" DrawAspect="Content" ObjectID="_1681674703" r:id="rId1420"/>
        </w:object>
      </w:r>
      <w:r w:rsidRPr="006E6ED0">
        <w:rPr>
          <w:rFonts w:ascii="Times New Roman" w:hAnsi="Times New Roman" w:cs="Times New Roman"/>
          <w:sz w:val="24"/>
          <w:szCs w:val="24"/>
        </w:rPr>
        <w:t>(Vì</w:t>
      </w:r>
      <w:r w:rsidRPr="006E6ED0">
        <w:rPr>
          <w:rFonts w:ascii="Times New Roman" w:hAnsi="Times New Roman" w:cs="Times New Roman"/>
          <w:position w:val="-14"/>
          <w:sz w:val="24"/>
          <w:szCs w:val="24"/>
        </w:rPr>
        <w:object w:dxaOrig="2440" w:dyaOrig="410" w14:anchorId="06DE7CCB">
          <v:shape id="_x0000_i1878" type="#_x0000_t75" style="width:122.25pt;height:20.25pt" o:ole="">
            <v:imagedata r:id="rId552" o:title=""/>
          </v:shape>
          <o:OLEObject Type="Embed" ProgID="Equation.DSMT4" ShapeID="_x0000_i1878" DrawAspect="Content" ObjectID="_1681674704" r:id="rId1421"/>
        </w:object>
      </w:r>
      <w:r w:rsidRPr="006E6ED0">
        <w:rPr>
          <w:rFonts w:ascii="Times New Roman" w:hAnsi="Times New Roman" w:cs="Times New Roman"/>
          <w:sz w:val="24"/>
          <w:szCs w:val="24"/>
        </w:rPr>
        <w:t>)</w:t>
      </w:r>
    </w:p>
    <w:p w14:paraId="47F6B614" w14:textId="20E62D60" w:rsidR="00837006" w:rsidRPr="006E6ED0" w:rsidRDefault="00837006" w:rsidP="00904EF9">
      <w:pPr>
        <w:spacing w:line="276" w:lineRule="auto"/>
        <w:ind w:firstLine="26"/>
        <w:jc w:val="both"/>
        <w:rPr>
          <w:rFonts w:ascii="Times New Roman" w:hAnsi="Times New Roman" w:cs="Times New Roman"/>
          <w:sz w:val="24"/>
          <w:szCs w:val="24"/>
        </w:rPr>
      </w:pPr>
      <w:r w:rsidRPr="006E6ED0">
        <w:rPr>
          <w:rFonts w:ascii="Times New Roman" w:hAnsi="Times New Roman" w:cs="Times New Roman"/>
          <w:position w:val="-6"/>
          <w:sz w:val="24"/>
          <w:szCs w:val="24"/>
        </w:rPr>
        <w:object w:dxaOrig="2120" w:dyaOrig="290" w14:anchorId="2066260E">
          <v:shape id="_x0000_i1879" type="#_x0000_t75" style="width:105.75pt;height:14.25pt" o:ole="">
            <v:imagedata r:id="rId1422" o:title=""/>
          </v:shape>
          <o:OLEObject Type="Embed" ProgID="Equation.DSMT4" ShapeID="_x0000_i1879" DrawAspect="Content" ObjectID="_1681674705" r:id="rId1423"/>
        </w:object>
      </w:r>
      <w:r w:rsidR="00B60BF9">
        <w:rPr>
          <w:rFonts w:ascii="Times New Roman" w:hAnsi="Times New Roman" w:cs="Times New Roman"/>
          <w:sz w:val="24"/>
          <w:szCs w:val="24"/>
        </w:rPr>
        <w:t>.</w:t>
      </w:r>
    </w:p>
    <w:p w14:paraId="5EB3EB1D" w14:textId="3DE91947" w:rsidR="00837006" w:rsidRPr="00502EDE" w:rsidRDefault="00837006" w:rsidP="00904EF9">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41.</w:t>
      </w:r>
      <w:r w:rsidRPr="006E6ED0">
        <w:rPr>
          <w:rFonts w:ascii="Times New Roman" w:hAnsi="Times New Roman" w:cs="Times New Roman"/>
          <w:b/>
          <w:color w:val="FF00FF"/>
          <w:sz w:val="24"/>
          <w:szCs w:val="24"/>
        </w:rPr>
        <w:tab/>
      </w:r>
      <w:r w:rsidR="00502EDE" w:rsidRPr="00EB3296">
        <w:rPr>
          <w:rFonts w:ascii="Times New Roman" w:hAnsi="Times New Roman" w:cs="Times New Roman"/>
          <w:b/>
          <w:color w:val="FF00FF"/>
          <w:sz w:val="24"/>
          <w:szCs w:val="24"/>
          <w:lang w:val="vi-VN"/>
        </w:rPr>
        <w:t xml:space="preserve">[2H1-3.6-3] </w:t>
      </w:r>
      <w:r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Tính thể tích lớn nhất của hình trụ nội tiếp trong mặt cầu có bán kính 1 (</w:t>
      </w:r>
      <w:r w:rsidRPr="006E6ED0">
        <w:rPr>
          <w:rFonts w:ascii="Times New Roman" w:hAnsi="Times New Roman" w:cs="Times New Roman"/>
          <w:i/>
          <w:sz w:val="24"/>
          <w:szCs w:val="24"/>
        </w:rPr>
        <w:t>hình trụ nội tiếp trong mặt cầu là hình trụ có hai đường tròn đáy thuộc mặt cầu</w:t>
      </w:r>
      <w:r w:rsidRPr="006E6ED0">
        <w:rPr>
          <w:rFonts w:ascii="Times New Roman" w:hAnsi="Times New Roman" w:cs="Times New Roman"/>
          <w:sz w:val="24"/>
          <w:szCs w:val="24"/>
        </w:rPr>
        <w:t>).</w:t>
      </w:r>
    </w:p>
    <w:p w14:paraId="374FAD2C"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A. </w:t>
      </w:r>
      <w:r w:rsidRPr="006E6ED0">
        <w:rPr>
          <w:rFonts w:ascii="Times New Roman" w:hAnsi="Times New Roman" w:cs="Times New Roman"/>
          <w:b/>
          <w:color w:val="0000FF"/>
          <w:position w:val="-24"/>
          <w:sz w:val="24"/>
          <w:szCs w:val="24"/>
        </w:rPr>
        <w:object w:dxaOrig="590" w:dyaOrig="690" w14:anchorId="09CEA44E">
          <v:shape id="_x0000_i1880" type="#_x0000_t75" style="width:29.25pt;height:34.5pt" o:ole="">
            <v:imagedata r:id="rId566" o:title=""/>
          </v:shape>
          <o:OLEObject Type="Embed" ProgID="Equation.DSMT4" ShapeID="_x0000_i1880" DrawAspect="Content" ObjectID="_1681674706" r:id="rId1424"/>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highlight w:val="green"/>
          <w:u w:val="single"/>
        </w:rPr>
        <w:t>B.</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b/>
          <w:color w:val="0000FF"/>
          <w:position w:val="-24"/>
          <w:sz w:val="24"/>
          <w:szCs w:val="24"/>
          <w:highlight w:val="green"/>
        </w:rPr>
        <w:object w:dxaOrig="700" w:dyaOrig="690" w14:anchorId="5782072C">
          <v:shape id="_x0000_i1881" type="#_x0000_t75" style="width:35.25pt;height:34.5pt" o:ole="">
            <v:imagedata r:id="rId568" o:title=""/>
          </v:shape>
          <o:OLEObject Type="Embed" ProgID="Equation.DSMT4" ShapeID="_x0000_i1881" DrawAspect="Content" ObjectID="_1681674707" r:id="rId1425"/>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C. </w:t>
      </w:r>
      <w:r w:rsidRPr="006E6ED0">
        <w:rPr>
          <w:rFonts w:ascii="Times New Roman" w:hAnsi="Times New Roman" w:cs="Times New Roman"/>
          <w:b/>
          <w:color w:val="0000FF"/>
          <w:position w:val="-24"/>
          <w:sz w:val="24"/>
          <w:szCs w:val="24"/>
        </w:rPr>
        <w:object w:dxaOrig="700" w:dyaOrig="690" w14:anchorId="3259FDB9">
          <v:shape id="_x0000_i1882" type="#_x0000_t75" style="width:35.25pt;height:34.5pt" o:ole="">
            <v:imagedata r:id="rId570" o:title=""/>
          </v:shape>
          <o:OLEObject Type="Embed" ProgID="Equation.DSMT4" ShapeID="_x0000_i1882" DrawAspect="Content" ObjectID="_1681674708" r:id="rId1426"/>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b/>
          <w:color w:val="0000FF"/>
          <w:position w:val="-24"/>
          <w:sz w:val="24"/>
          <w:szCs w:val="24"/>
        </w:rPr>
        <w:object w:dxaOrig="700" w:dyaOrig="690" w14:anchorId="41677AC6">
          <v:shape id="_x0000_i1883" type="#_x0000_t75" style="width:35.25pt;height:34.5pt" o:ole="">
            <v:imagedata r:id="rId572" o:title=""/>
          </v:shape>
          <o:OLEObject Type="Embed" ProgID="Equation.DSMT4" ShapeID="_x0000_i1883" DrawAspect="Content" ObjectID="_1681674709" r:id="rId1427"/>
        </w:object>
      </w:r>
      <w:r w:rsidRPr="006E6ED0">
        <w:rPr>
          <w:rFonts w:ascii="Times New Roman" w:hAnsi="Times New Roman" w:cs="Times New Roman"/>
          <w:color w:val="000000" w:themeColor="text1"/>
          <w:sz w:val="24"/>
          <w:szCs w:val="24"/>
        </w:rPr>
        <w:t>.</w:t>
      </w:r>
    </w:p>
    <w:p w14:paraId="06B35192"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284D06B0"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Thùy Trang                    </w:t>
      </w:r>
    </w:p>
    <w:p w14:paraId="2E064DB4" w14:textId="77777777" w:rsidR="00837006" w:rsidRPr="006E6ED0" w:rsidRDefault="00837006" w:rsidP="00904EF9">
      <w:pPr>
        <w:ind w:firstLine="0"/>
        <w:jc w:val="center"/>
        <w:rPr>
          <w:rFonts w:ascii="Times New Roman" w:hAnsi="Times New Roman" w:cs="Times New Roman"/>
          <w:sz w:val="24"/>
          <w:szCs w:val="24"/>
        </w:rPr>
      </w:pPr>
      <w:r w:rsidRPr="006E6ED0">
        <w:rPr>
          <w:rFonts w:ascii="Times New Roman" w:hAnsi="Times New Roman" w:cs="Times New Roman"/>
          <w:noProof/>
          <w:sz w:val="24"/>
          <w:szCs w:val="24"/>
        </w:rPr>
        <w:drawing>
          <wp:inline distT="0" distB="0" distL="0" distR="0" wp14:anchorId="1E906D6E" wp14:editId="5B2B12AF">
            <wp:extent cx="2178050" cy="2063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28">
                      <a:extLst>
                        <a:ext uri="{28A0092B-C50C-407E-A947-70E740481C1C}">
                          <a14:useLocalDpi xmlns:a14="http://schemas.microsoft.com/office/drawing/2010/main" val="0"/>
                        </a:ext>
                      </a:extLst>
                    </a:blip>
                    <a:srcRect/>
                    <a:stretch>
                      <a:fillRect/>
                    </a:stretch>
                  </pic:blipFill>
                  <pic:spPr bwMode="auto">
                    <a:xfrm>
                      <a:off x="0" y="0"/>
                      <a:ext cx="2178050" cy="2063750"/>
                    </a:xfrm>
                    <a:prstGeom prst="rect">
                      <a:avLst/>
                    </a:prstGeom>
                    <a:noFill/>
                    <a:ln>
                      <a:noFill/>
                    </a:ln>
                  </pic:spPr>
                </pic:pic>
              </a:graphicData>
            </a:graphic>
          </wp:inline>
        </w:drawing>
      </w:r>
    </w:p>
    <w:p w14:paraId="42DFBBF8" w14:textId="54068A32" w:rsidR="00837006" w:rsidRPr="00340777" w:rsidRDefault="00837006" w:rsidP="00904EF9">
      <w:pPr>
        <w:tabs>
          <w:tab w:val="left" w:pos="2268"/>
        </w:tabs>
        <w:ind w:firstLine="0"/>
        <w:jc w:val="both"/>
        <w:rPr>
          <w:rFonts w:ascii="Times New Roman" w:hAnsi="Times New Roman" w:cs="Times New Roman"/>
          <w:bCs/>
          <w:color w:val="0000FF"/>
          <w:sz w:val="24"/>
          <w:szCs w:val="24"/>
        </w:rPr>
      </w:pPr>
      <w:r w:rsidRPr="00340777">
        <w:rPr>
          <w:rFonts w:ascii="Times New Roman" w:hAnsi="Times New Roman" w:cs="Times New Roman"/>
          <w:bCs/>
          <w:sz w:val="24"/>
          <w:szCs w:val="24"/>
          <w:highlight w:val="green"/>
        </w:rPr>
        <w:t>Chọn B</w:t>
      </w:r>
      <w:r w:rsidR="00340777" w:rsidRPr="00340777">
        <w:rPr>
          <w:rFonts w:ascii="Times New Roman" w:hAnsi="Times New Roman" w:cs="Times New Roman"/>
          <w:bCs/>
          <w:sz w:val="24"/>
          <w:szCs w:val="24"/>
          <w:highlight w:val="green"/>
        </w:rPr>
        <w:t>.</w:t>
      </w:r>
      <w:r w:rsidRPr="00340777">
        <w:rPr>
          <w:rFonts w:ascii="Times New Roman" w:hAnsi="Times New Roman" w:cs="Times New Roman"/>
          <w:bCs/>
          <w:sz w:val="24"/>
          <w:szCs w:val="24"/>
        </w:rPr>
        <w:t xml:space="preserve">                   </w:t>
      </w:r>
    </w:p>
    <w:p w14:paraId="1C3B012C" w14:textId="29BC228F"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Gọi thiết diện qua trục của hình trụ là </w:t>
      </w:r>
      <w:r w:rsidRPr="006E6ED0">
        <w:rPr>
          <w:rFonts w:ascii="Times New Roman" w:hAnsi="Times New Roman" w:cs="Times New Roman"/>
          <w:position w:val="-6"/>
          <w:sz w:val="24"/>
          <w:szCs w:val="24"/>
        </w:rPr>
        <w:object w:dxaOrig="720" w:dyaOrig="290" w14:anchorId="39DDCC3B">
          <v:shape id="_x0000_i1884" type="#_x0000_t75" style="width:36pt;height:14.25pt" o:ole="">
            <v:imagedata r:id="rId1429" o:title=""/>
          </v:shape>
          <o:OLEObject Type="Embed" ProgID="Equation.DSMT4" ShapeID="_x0000_i1884" DrawAspect="Content" ObjectID="_1681674710" r:id="rId1430"/>
        </w:object>
      </w:r>
      <w:r w:rsidR="00AA7A4F">
        <w:rPr>
          <w:rFonts w:ascii="Times New Roman" w:hAnsi="Times New Roman" w:cs="Times New Roman"/>
          <w:sz w:val="24"/>
          <w:szCs w:val="24"/>
        </w:rPr>
        <w:t>.</w:t>
      </w:r>
    </w:p>
    <w:p w14:paraId="1EA8B3ED" w14:textId="14392284"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Ta có chiề</w:t>
      </w:r>
      <w:r w:rsidR="00D83FAC">
        <w:rPr>
          <w:rFonts w:ascii="Times New Roman" w:hAnsi="Times New Roman" w:cs="Times New Roman"/>
          <w:sz w:val="24"/>
          <w:szCs w:val="24"/>
        </w:rPr>
        <w:t xml:space="preserve">u cao và bán kính đường tròn đáy của </w:t>
      </w:r>
      <w:r w:rsidRPr="006E6ED0">
        <w:rPr>
          <w:rFonts w:ascii="Times New Roman" w:hAnsi="Times New Roman" w:cs="Times New Roman"/>
          <w:sz w:val="24"/>
          <w:szCs w:val="24"/>
        </w:rPr>
        <w:t xml:space="preserve">hình trụ lần lượt là </w:t>
      </w:r>
      <w:r w:rsidRPr="006E6ED0">
        <w:rPr>
          <w:rFonts w:ascii="Times New Roman" w:hAnsi="Times New Roman" w:cs="Times New Roman"/>
          <w:position w:val="-6"/>
          <w:sz w:val="24"/>
          <w:szCs w:val="24"/>
        </w:rPr>
        <w:object w:dxaOrig="200" w:dyaOrig="290" w14:anchorId="0CF0C628">
          <v:shape id="_x0000_i1885" type="#_x0000_t75" style="width:9.75pt;height:14.25pt" o:ole="">
            <v:imagedata r:id="rId1431" o:title=""/>
          </v:shape>
          <o:OLEObject Type="Embed" ProgID="Equation.DSMT4" ShapeID="_x0000_i1885" DrawAspect="Content" ObjectID="_1681674711" r:id="rId1432"/>
        </w:object>
      </w:r>
      <w:r w:rsidRPr="006E6ED0">
        <w:rPr>
          <w:rFonts w:ascii="Times New Roman" w:hAnsi="Times New Roman" w:cs="Times New Roman"/>
          <w:sz w:val="24"/>
          <w:szCs w:val="24"/>
        </w:rPr>
        <w:t xml:space="preserve">, </w:t>
      </w:r>
      <w:r w:rsidRPr="006E6ED0">
        <w:rPr>
          <w:rFonts w:ascii="Times New Roman" w:hAnsi="Times New Roman" w:cs="Times New Roman"/>
          <w:position w:val="-4"/>
          <w:sz w:val="24"/>
          <w:szCs w:val="24"/>
        </w:rPr>
        <w:object w:dxaOrig="180" w:dyaOrig="200" w14:anchorId="0BEEB464">
          <v:shape id="_x0000_i1886" type="#_x0000_t75" style="width:9pt;height:9.75pt" o:ole="">
            <v:imagedata r:id="rId1433" o:title=""/>
          </v:shape>
          <o:OLEObject Type="Embed" ProgID="Equation.DSMT4" ShapeID="_x0000_i1886" DrawAspect="Content" ObjectID="_1681674712" r:id="rId1434"/>
        </w:object>
      </w:r>
      <w:r w:rsidR="00AA7A4F">
        <w:rPr>
          <w:rFonts w:ascii="Times New Roman" w:hAnsi="Times New Roman" w:cs="Times New Roman"/>
          <w:sz w:val="24"/>
          <w:szCs w:val="24"/>
        </w:rPr>
        <w:t>.</w:t>
      </w:r>
    </w:p>
    <w:p w14:paraId="490B54C0" w14:textId="1B38A639"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Tam giác </w:t>
      </w:r>
      <w:r w:rsidRPr="006E6ED0">
        <w:rPr>
          <w:rFonts w:ascii="Times New Roman" w:hAnsi="Times New Roman" w:cs="Times New Roman"/>
          <w:position w:val="-6"/>
          <w:sz w:val="24"/>
          <w:szCs w:val="24"/>
        </w:rPr>
        <w:object w:dxaOrig="550" w:dyaOrig="290" w14:anchorId="5F8B1B38">
          <v:shape id="_x0000_i1887" type="#_x0000_t75" style="width:27.75pt;height:14.25pt" o:ole="">
            <v:imagedata r:id="rId1435" o:title=""/>
          </v:shape>
          <o:OLEObject Type="Embed" ProgID="Equation.DSMT4" ShapeID="_x0000_i1887" DrawAspect="Content" ObjectID="_1681674713" r:id="rId1436"/>
        </w:object>
      </w:r>
      <w:r w:rsidRPr="006E6ED0">
        <w:rPr>
          <w:rFonts w:ascii="Times New Roman" w:hAnsi="Times New Roman" w:cs="Times New Roman"/>
          <w:sz w:val="24"/>
          <w:szCs w:val="24"/>
        </w:rPr>
        <w:t xml:space="preserve"> vuông tại </w:t>
      </w:r>
      <w:r w:rsidRPr="006E6ED0">
        <w:rPr>
          <w:rFonts w:ascii="Times New Roman" w:hAnsi="Times New Roman" w:cs="Times New Roman"/>
          <w:position w:val="-4"/>
          <w:sz w:val="24"/>
          <w:szCs w:val="24"/>
        </w:rPr>
        <w:object w:dxaOrig="230" w:dyaOrig="270" w14:anchorId="76A02AB4">
          <v:shape id="_x0000_i1888" type="#_x0000_t75" style="width:11.25pt;height:13.5pt" o:ole="">
            <v:imagedata r:id="rId1437" o:title=""/>
          </v:shape>
          <o:OLEObject Type="Embed" ProgID="Equation.DSMT4" ShapeID="_x0000_i1888" DrawAspect="Content" ObjectID="_1681674714" r:id="rId1438"/>
        </w:object>
      </w:r>
      <w:r w:rsidRPr="006E6ED0">
        <w:rPr>
          <w:rFonts w:ascii="Times New Roman" w:hAnsi="Times New Roman" w:cs="Times New Roman"/>
          <w:sz w:val="24"/>
          <w:szCs w:val="24"/>
        </w:rPr>
        <w:t xml:space="preserve">, suy ra </w:t>
      </w:r>
      <w:r w:rsidRPr="006E6ED0">
        <w:rPr>
          <w:rFonts w:ascii="Times New Roman" w:hAnsi="Times New Roman" w:cs="Times New Roman"/>
          <w:position w:val="-6"/>
          <w:sz w:val="24"/>
          <w:szCs w:val="24"/>
        </w:rPr>
        <w:object w:dxaOrig="1810" w:dyaOrig="320" w14:anchorId="799322CA">
          <v:shape id="_x0000_i1889" type="#_x0000_t75" style="width:91.5pt;height:15.75pt" o:ole="">
            <v:imagedata r:id="rId1439" o:title=""/>
          </v:shape>
          <o:OLEObject Type="Embed" ProgID="Equation.DSMT4" ShapeID="_x0000_i1889" DrawAspect="Content" ObjectID="_1681674715" r:id="rId1440"/>
        </w:object>
      </w:r>
      <w:r w:rsidRPr="006E6ED0">
        <w:rPr>
          <w:rFonts w:ascii="Times New Roman" w:hAnsi="Times New Roman" w:cs="Times New Roman"/>
          <w:sz w:val="24"/>
          <w:szCs w:val="24"/>
        </w:rPr>
        <w:t xml:space="preserve"> hay </w:t>
      </w:r>
      <w:r w:rsidRPr="006E6ED0">
        <w:rPr>
          <w:rFonts w:ascii="Times New Roman" w:hAnsi="Times New Roman" w:cs="Times New Roman"/>
          <w:position w:val="-14"/>
          <w:sz w:val="24"/>
          <w:szCs w:val="24"/>
        </w:rPr>
        <w:object w:dxaOrig="1410" w:dyaOrig="440" w14:anchorId="1CAA92B3">
          <v:shape id="_x0000_i1890" type="#_x0000_t75" style="width:71.25pt;height:21.75pt" o:ole="">
            <v:imagedata r:id="rId1441" o:title=""/>
          </v:shape>
          <o:OLEObject Type="Embed" ProgID="Equation.DSMT4" ShapeID="_x0000_i1890" DrawAspect="Content" ObjectID="_1681674716" r:id="rId1442"/>
        </w:object>
      </w:r>
      <w:r w:rsidR="00AA7A4F">
        <w:rPr>
          <w:rFonts w:ascii="Times New Roman" w:hAnsi="Times New Roman" w:cs="Times New Roman"/>
          <w:sz w:val="24"/>
          <w:szCs w:val="24"/>
        </w:rPr>
        <w:t>.</w:t>
      </w:r>
    </w:p>
    <w:p w14:paraId="52BF38CB" w14:textId="141C42BA"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Do đó </w:t>
      </w:r>
      <w:r w:rsidRPr="006E6ED0">
        <w:rPr>
          <w:rFonts w:ascii="Times New Roman" w:hAnsi="Times New Roman" w:cs="Times New Roman"/>
          <w:position w:val="-24"/>
          <w:sz w:val="24"/>
          <w:szCs w:val="24"/>
        </w:rPr>
        <w:object w:dxaOrig="1120" w:dyaOrig="650" w14:anchorId="56CAA57B">
          <v:shape id="_x0000_i1891" type="#_x0000_t75" style="width:56.25pt;height:31.5pt" o:ole="">
            <v:imagedata r:id="rId1443" o:title=""/>
          </v:shape>
          <o:OLEObject Type="Embed" ProgID="Equation.DSMT4" ShapeID="_x0000_i1891" DrawAspect="Content" ObjectID="_1681674717" r:id="rId1444"/>
        </w:object>
      </w:r>
      <w:r w:rsidR="00AA7A4F">
        <w:rPr>
          <w:rFonts w:ascii="Times New Roman" w:hAnsi="Times New Roman" w:cs="Times New Roman"/>
          <w:sz w:val="24"/>
          <w:szCs w:val="24"/>
        </w:rPr>
        <w:t>.</w:t>
      </w:r>
    </w:p>
    <w:p w14:paraId="0CF2A4EE" w14:textId="778067D5"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Thể tích khối trụ: </w:t>
      </w:r>
      <w:r w:rsidRPr="006E6ED0">
        <w:rPr>
          <w:rFonts w:ascii="Times New Roman" w:hAnsi="Times New Roman" w:cs="Times New Roman"/>
          <w:position w:val="-24"/>
          <w:sz w:val="24"/>
          <w:szCs w:val="24"/>
        </w:rPr>
        <w:object w:dxaOrig="2290" w:dyaOrig="620" w14:anchorId="373B5253">
          <v:shape id="_x0000_i1892" type="#_x0000_t75" style="width:114.75pt;height:30.75pt" o:ole="">
            <v:imagedata r:id="rId1445" o:title=""/>
          </v:shape>
          <o:OLEObject Type="Embed" ProgID="Equation.DSMT4" ShapeID="_x0000_i1892" DrawAspect="Content" ObjectID="_1681674718" r:id="rId1446"/>
        </w:object>
      </w:r>
      <w:r w:rsidRPr="006E6ED0">
        <w:rPr>
          <w:rFonts w:ascii="Times New Roman" w:hAnsi="Times New Roman" w:cs="Times New Roman"/>
          <w:sz w:val="24"/>
          <w:szCs w:val="24"/>
        </w:rPr>
        <w:t xml:space="preserve"> (điều kiện </w:t>
      </w:r>
      <w:r w:rsidRPr="006E6ED0">
        <w:rPr>
          <w:rFonts w:ascii="Times New Roman" w:hAnsi="Times New Roman" w:cs="Times New Roman"/>
          <w:position w:val="-6"/>
          <w:sz w:val="24"/>
          <w:szCs w:val="24"/>
        </w:rPr>
        <w:object w:dxaOrig="900" w:dyaOrig="290" w14:anchorId="79D2108B">
          <v:shape id="_x0000_i1893" type="#_x0000_t75" style="width:45pt;height:14.25pt" o:ole="">
            <v:imagedata r:id="rId1447" o:title=""/>
          </v:shape>
          <o:OLEObject Type="Embed" ProgID="Equation.DSMT4" ShapeID="_x0000_i1893" DrawAspect="Content" ObjectID="_1681674719" r:id="rId1448"/>
        </w:object>
      </w:r>
      <w:r w:rsidRPr="006E6ED0">
        <w:rPr>
          <w:rFonts w:ascii="Times New Roman" w:hAnsi="Times New Roman" w:cs="Times New Roman"/>
          <w:sz w:val="24"/>
          <w:szCs w:val="24"/>
        </w:rPr>
        <w:t>)</w:t>
      </w:r>
      <w:r w:rsidR="00AA7A4F">
        <w:rPr>
          <w:rFonts w:ascii="Times New Roman" w:hAnsi="Times New Roman" w:cs="Times New Roman"/>
          <w:sz w:val="24"/>
          <w:szCs w:val="24"/>
        </w:rPr>
        <w:t>.</w:t>
      </w:r>
    </w:p>
    <w:p w14:paraId="043BF207" w14:textId="22889562" w:rsidR="006D4BF7" w:rsidRDefault="00D83FAC" w:rsidP="00904EF9">
      <w:pPr>
        <w:tabs>
          <w:tab w:val="left" w:pos="2268"/>
        </w:tabs>
        <w:ind w:firstLine="0"/>
        <w:jc w:val="both"/>
        <w:rPr>
          <w:rFonts w:ascii="Times New Roman" w:hAnsi="Times New Roman" w:cs="Times New Roman"/>
          <w:sz w:val="24"/>
          <w:szCs w:val="24"/>
          <w:lang w:val="fr-FR"/>
        </w:rPr>
      </w:pPr>
      <w:r w:rsidRPr="00D83FAC">
        <w:rPr>
          <w:rFonts w:ascii="Times New Roman" w:hAnsi="Times New Roman" w:cs="Times New Roman"/>
          <w:sz w:val="24"/>
          <w:szCs w:val="24"/>
          <w:lang w:val="fr-FR"/>
        </w:rPr>
        <w:t xml:space="preserve">Xét hàm số </w:t>
      </w:r>
      <w:r w:rsidR="00837006" w:rsidRPr="00D83FAC">
        <w:rPr>
          <w:rFonts w:ascii="Times New Roman" w:hAnsi="Times New Roman" w:cs="Times New Roman"/>
          <w:sz w:val="24"/>
          <w:szCs w:val="24"/>
          <w:lang w:val="fr-FR"/>
        </w:rPr>
        <w:t xml:space="preserve"> </w:t>
      </w:r>
      <w:r w:rsidR="00837006" w:rsidRPr="006E6ED0">
        <w:rPr>
          <w:rFonts w:ascii="Times New Roman" w:hAnsi="Times New Roman" w:cs="Times New Roman"/>
          <w:position w:val="-16"/>
          <w:sz w:val="24"/>
          <w:szCs w:val="24"/>
        </w:rPr>
        <w:object w:dxaOrig="2590" w:dyaOrig="440" w14:anchorId="0AD18EE6">
          <v:shape id="_x0000_i1894" type="#_x0000_t75" style="width:129.75pt;height:21.75pt" o:ole="">
            <v:imagedata r:id="rId1449" o:title=""/>
          </v:shape>
          <o:OLEObject Type="Embed" ProgID="Equation.DSMT4" ShapeID="_x0000_i1894" DrawAspect="Content" ObjectID="_1681674720" r:id="rId1450"/>
        </w:object>
      </w:r>
      <w:r w:rsidRPr="00D83FAC">
        <w:rPr>
          <w:rFonts w:ascii="Times New Roman" w:hAnsi="Times New Roman" w:cs="Times New Roman"/>
          <w:sz w:val="24"/>
          <w:szCs w:val="24"/>
          <w:lang w:val="fr-FR"/>
        </w:rPr>
        <w:t xml:space="preserve"> trên </w:t>
      </w:r>
      <w:r w:rsidRPr="006E6ED0">
        <w:rPr>
          <w:rFonts w:ascii="Times New Roman" w:hAnsi="Times New Roman" w:cs="Times New Roman"/>
          <w:position w:val="-14"/>
          <w:sz w:val="24"/>
          <w:szCs w:val="24"/>
        </w:rPr>
        <w:object w:dxaOrig="600" w:dyaOrig="400" w14:anchorId="2463BE56">
          <v:shape id="_x0000_i1895" type="#_x0000_t75" style="width:30pt;height:20.25pt" o:ole="">
            <v:imagedata r:id="rId1451" o:title=""/>
          </v:shape>
          <o:OLEObject Type="Embed" ProgID="Equation.DSMT4" ShapeID="_x0000_i1895" DrawAspect="Content" ObjectID="_1681674721" r:id="rId1452"/>
        </w:object>
      </w:r>
      <w:r w:rsidR="006D4BF7">
        <w:rPr>
          <w:rFonts w:ascii="Times New Roman" w:hAnsi="Times New Roman" w:cs="Times New Roman"/>
          <w:sz w:val="24"/>
          <w:szCs w:val="24"/>
          <w:lang w:val="fr-FR"/>
        </w:rPr>
        <w:t>.</w:t>
      </w:r>
    </w:p>
    <w:p w14:paraId="53AE087D" w14:textId="4B580800" w:rsidR="00837006" w:rsidRPr="006E6ED0" w:rsidRDefault="006D4BF7" w:rsidP="00904EF9">
      <w:pPr>
        <w:tabs>
          <w:tab w:val="left" w:pos="2268"/>
        </w:tabs>
        <w:ind w:firstLine="0"/>
        <w:jc w:val="both"/>
        <w:rPr>
          <w:rFonts w:ascii="Times New Roman" w:hAnsi="Times New Roman" w:cs="Times New Roman"/>
          <w:sz w:val="24"/>
          <w:szCs w:val="24"/>
        </w:rPr>
      </w:pPr>
      <w:r>
        <w:rPr>
          <w:rFonts w:ascii="Times New Roman" w:hAnsi="Times New Roman" w:cs="Times New Roman"/>
          <w:sz w:val="24"/>
          <w:szCs w:val="24"/>
          <w:lang w:val="fr-FR"/>
        </w:rPr>
        <w:t>T</w:t>
      </w:r>
      <w:r w:rsidR="00D83FAC" w:rsidRPr="00D83FAC">
        <w:rPr>
          <w:rFonts w:ascii="Times New Roman" w:hAnsi="Times New Roman" w:cs="Times New Roman"/>
          <w:sz w:val="24"/>
          <w:szCs w:val="24"/>
          <w:lang w:val="fr-FR"/>
        </w:rPr>
        <w:t>a có:</w:t>
      </w:r>
      <w:r>
        <w:rPr>
          <w:rFonts w:ascii="Times New Roman" w:hAnsi="Times New Roman" w:cs="Times New Roman"/>
          <w:sz w:val="24"/>
          <w:szCs w:val="24"/>
          <w:lang w:val="fr-FR"/>
        </w:rPr>
        <w:t xml:space="preserve"> </w:t>
      </w:r>
      <w:r w:rsidR="00837006" w:rsidRPr="006E6ED0">
        <w:rPr>
          <w:rFonts w:ascii="Times New Roman" w:hAnsi="Times New Roman" w:cs="Times New Roman"/>
          <w:position w:val="-14"/>
          <w:sz w:val="24"/>
          <w:szCs w:val="24"/>
        </w:rPr>
        <w:object w:dxaOrig="1520" w:dyaOrig="400" w14:anchorId="2189A63C">
          <v:shape id="_x0000_i1896" type="#_x0000_t75" style="width:75.75pt;height:20.25pt" o:ole="">
            <v:imagedata r:id="rId1453" o:title=""/>
          </v:shape>
          <o:OLEObject Type="Embed" ProgID="Equation.DSMT4" ShapeID="_x0000_i1896" DrawAspect="Content" ObjectID="_1681674722" r:id="rId1454"/>
        </w:object>
      </w:r>
      <w:r w:rsidR="00AA7A4F">
        <w:rPr>
          <w:rFonts w:ascii="Times New Roman" w:hAnsi="Times New Roman" w:cs="Times New Roman"/>
          <w:sz w:val="24"/>
          <w:szCs w:val="24"/>
        </w:rPr>
        <w:t>.</w:t>
      </w:r>
    </w:p>
    <w:p w14:paraId="56888EEE" w14:textId="14934D3B" w:rsidR="00837006"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Bảng biến thiên:</w:t>
      </w:r>
    </w:p>
    <w:p w14:paraId="72068422" w14:textId="6EFF618F" w:rsidR="00AA7A4F" w:rsidRPr="006E6ED0" w:rsidRDefault="00AA7A4F" w:rsidP="00904EF9">
      <w:pPr>
        <w:tabs>
          <w:tab w:val="left" w:pos="2268"/>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4EA7B4" wp14:editId="544A7D78">
            <wp:extent cx="4915535" cy="1219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55">
                      <a:extLst>
                        <a:ext uri="{28A0092B-C50C-407E-A947-70E740481C1C}">
                          <a14:useLocalDpi xmlns:a14="http://schemas.microsoft.com/office/drawing/2010/main" val="0"/>
                        </a:ext>
                      </a:extLst>
                    </a:blip>
                    <a:stretch>
                      <a:fillRect/>
                    </a:stretch>
                  </pic:blipFill>
                  <pic:spPr>
                    <a:xfrm>
                      <a:off x="0" y="0"/>
                      <a:ext cx="4948777" cy="1227445"/>
                    </a:xfrm>
                    <a:prstGeom prst="rect">
                      <a:avLst/>
                    </a:prstGeom>
                  </pic:spPr>
                </pic:pic>
              </a:graphicData>
            </a:graphic>
          </wp:inline>
        </w:drawing>
      </w:r>
    </w:p>
    <w:p w14:paraId="488364A1" w14:textId="3186A0F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position w:val="-24"/>
          <w:sz w:val="24"/>
          <w:szCs w:val="24"/>
        </w:rPr>
        <w:object w:dxaOrig="1860" w:dyaOrig="690" w14:anchorId="090B6526">
          <v:shape id="_x0000_i1897" type="#_x0000_t75" style="width:93pt;height:34.5pt" o:ole="">
            <v:imagedata r:id="rId1456" o:title=""/>
          </v:shape>
          <o:OLEObject Type="Embed" ProgID="Equation.DSMT4" ShapeID="_x0000_i1897" DrawAspect="Content" ObjectID="_1681674723" r:id="rId1457"/>
        </w:object>
      </w:r>
      <w:r w:rsidRPr="006E6ED0">
        <w:rPr>
          <w:rFonts w:ascii="Times New Roman" w:hAnsi="Times New Roman" w:cs="Times New Roman"/>
          <w:sz w:val="24"/>
          <w:szCs w:val="24"/>
        </w:rPr>
        <w:t xml:space="preserve">  khi </w:t>
      </w:r>
      <w:r w:rsidRPr="006E6ED0">
        <w:rPr>
          <w:rFonts w:ascii="Times New Roman" w:hAnsi="Times New Roman" w:cs="Times New Roman"/>
          <w:position w:val="-28"/>
          <w:sz w:val="24"/>
          <w:szCs w:val="24"/>
        </w:rPr>
        <w:object w:dxaOrig="750" w:dyaOrig="650" w14:anchorId="15342651">
          <v:shape id="_x0000_i1898" type="#_x0000_t75" style="width:37.5pt;height:31.5pt" o:ole="">
            <v:imagedata r:id="rId1458" o:title=""/>
          </v:shape>
          <o:OLEObject Type="Embed" ProgID="Equation.DSMT4" ShapeID="_x0000_i1898" DrawAspect="Content" ObjectID="_1681674724" r:id="rId1459"/>
        </w:object>
      </w:r>
      <w:r w:rsidRPr="006E6ED0">
        <w:rPr>
          <w:rFonts w:ascii="Times New Roman" w:hAnsi="Times New Roman" w:cs="Times New Roman"/>
          <w:sz w:val="24"/>
          <w:szCs w:val="24"/>
        </w:rPr>
        <w:t xml:space="preserve"> </w:t>
      </w:r>
      <w:r w:rsidR="00AA7A4F">
        <w:rPr>
          <w:rFonts w:ascii="Times New Roman" w:hAnsi="Times New Roman" w:cs="Times New Roman"/>
          <w:sz w:val="24"/>
          <w:szCs w:val="24"/>
        </w:rPr>
        <w:t>.</w:t>
      </w:r>
    </w:p>
    <w:p w14:paraId="73B85DC2" w14:textId="14D9F57B"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lastRenderedPageBreak/>
        <w:t xml:space="preserve">Vậy thể tích khối trụ lớn nhất bằng </w:t>
      </w:r>
      <w:r w:rsidRPr="006E6ED0">
        <w:rPr>
          <w:rFonts w:ascii="Times New Roman" w:hAnsi="Times New Roman" w:cs="Times New Roman"/>
          <w:position w:val="-24"/>
          <w:sz w:val="24"/>
          <w:szCs w:val="24"/>
        </w:rPr>
        <w:object w:dxaOrig="700" w:dyaOrig="690" w14:anchorId="0CAEBE28">
          <v:shape id="_x0000_i1899" type="#_x0000_t75" style="width:35.25pt;height:34.5pt" o:ole="">
            <v:imagedata r:id="rId1460" o:title=""/>
          </v:shape>
          <o:OLEObject Type="Embed" ProgID="Equation.DSMT4" ShapeID="_x0000_i1899" DrawAspect="Content" ObjectID="_1681674725" r:id="rId1461"/>
        </w:object>
      </w:r>
      <w:r w:rsidRPr="006E6ED0">
        <w:rPr>
          <w:rFonts w:ascii="Times New Roman" w:hAnsi="Times New Roman" w:cs="Times New Roman"/>
          <w:sz w:val="24"/>
          <w:szCs w:val="24"/>
        </w:rPr>
        <w:t xml:space="preserve"> </w:t>
      </w:r>
      <w:r w:rsidR="00AA7A4F">
        <w:rPr>
          <w:rFonts w:ascii="Times New Roman" w:hAnsi="Times New Roman" w:cs="Times New Roman"/>
          <w:sz w:val="24"/>
          <w:szCs w:val="24"/>
        </w:rPr>
        <w:t>.</w:t>
      </w:r>
    </w:p>
    <w:p w14:paraId="02F1E38D" w14:textId="7E67CB6A" w:rsidR="00837006" w:rsidRPr="00502EDE" w:rsidRDefault="00837006" w:rsidP="00904EF9">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42.</w:t>
      </w:r>
      <w:r w:rsidRPr="006E6ED0">
        <w:rPr>
          <w:rFonts w:ascii="Times New Roman" w:hAnsi="Times New Roman" w:cs="Times New Roman"/>
          <w:b/>
          <w:color w:val="FF00FF"/>
          <w:sz w:val="24"/>
          <w:szCs w:val="24"/>
        </w:rPr>
        <w:tab/>
      </w:r>
      <w:r w:rsidR="00502EDE" w:rsidRPr="007E2D2B">
        <w:rPr>
          <w:rFonts w:ascii="Times New Roman" w:hAnsi="Times New Roman" w:cs="Times New Roman"/>
          <w:b/>
          <w:color w:val="FF00FF"/>
          <w:sz w:val="24"/>
          <w:szCs w:val="24"/>
          <w:lang w:val="vi-VN"/>
        </w:rPr>
        <w:t xml:space="preserve">[2D1-5.4-3] </w:t>
      </w:r>
      <w:r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Cho hàm số </w:t>
      </w:r>
      <w:r w:rsidRPr="006E6ED0">
        <w:rPr>
          <w:rFonts w:ascii="Times New Roman" w:hAnsi="Times New Roman" w:cs="Times New Roman"/>
          <w:position w:val="-24"/>
          <w:sz w:val="24"/>
          <w:szCs w:val="24"/>
        </w:rPr>
        <w:object w:dxaOrig="1510" w:dyaOrig="670" w14:anchorId="26C1B802">
          <v:shape id="_x0000_i1900" type="#_x0000_t75" style="width:75.75pt;height:33.75pt" o:ole="">
            <v:imagedata r:id="rId574" o:title=""/>
          </v:shape>
          <o:OLEObject Type="Embed" ProgID="Equation.DSMT4" ShapeID="_x0000_i1900" DrawAspect="Content" ObjectID="_1681674726" r:id="rId1462"/>
        </w:object>
      </w:r>
      <w:r w:rsidRPr="006E6ED0">
        <w:rPr>
          <w:rFonts w:ascii="Times New Roman" w:hAnsi="Times New Roman" w:cs="Times New Roman"/>
          <w:sz w:val="24"/>
          <w:szCs w:val="24"/>
        </w:rPr>
        <w:t xml:space="preserve"> có đồ thị </w:t>
      </w:r>
      <w:r w:rsidRPr="006E6ED0">
        <w:rPr>
          <w:rFonts w:ascii="Times New Roman" w:hAnsi="Times New Roman" w:cs="Times New Roman"/>
          <w:position w:val="-14"/>
          <w:sz w:val="24"/>
          <w:szCs w:val="24"/>
        </w:rPr>
        <w:object w:dxaOrig="420" w:dyaOrig="400" w14:anchorId="70BCF665">
          <v:shape id="_x0000_i1901" type="#_x0000_t75" style="width:21pt;height:20.25pt" o:ole="">
            <v:imagedata r:id="rId576" o:title=""/>
          </v:shape>
          <o:OLEObject Type="Embed" ProgID="Equation.DSMT4" ShapeID="_x0000_i1901" DrawAspect="Content" ObjectID="_1681674727" r:id="rId1463"/>
        </w:object>
      </w:r>
      <w:r w:rsidRPr="006E6ED0">
        <w:rPr>
          <w:rFonts w:ascii="Times New Roman" w:hAnsi="Times New Roman" w:cs="Times New Roman"/>
          <w:sz w:val="24"/>
          <w:szCs w:val="24"/>
        </w:rPr>
        <w:t xml:space="preserve"> (</w:t>
      </w:r>
      <w:r w:rsidRPr="006E6ED0">
        <w:rPr>
          <w:rFonts w:ascii="Times New Roman" w:hAnsi="Times New Roman" w:cs="Times New Roman"/>
          <w:position w:val="-6"/>
          <w:sz w:val="24"/>
          <w:szCs w:val="24"/>
        </w:rPr>
        <w:object w:dxaOrig="250" w:dyaOrig="220" w14:anchorId="1C458072">
          <v:shape id="_x0000_i1902" type="#_x0000_t75" style="width:12.75pt;height:11.25pt" o:ole="">
            <v:imagedata r:id="rId578" o:title=""/>
          </v:shape>
          <o:OLEObject Type="Embed" ProgID="Equation.DSMT4" ShapeID="_x0000_i1902" DrawAspect="Content" ObjectID="_1681674728" r:id="rId1464"/>
        </w:object>
      </w:r>
      <w:r w:rsidRPr="006E6ED0">
        <w:rPr>
          <w:rFonts w:ascii="Times New Roman" w:hAnsi="Times New Roman" w:cs="Times New Roman"/>
          <w:sz w:val="24"/>
          <w:szCs w:val="24"/>
        </w:rPr>
        <w:t xml:space="preserve"> là tham số thực). Tổng bình phương các giá trị của </w:t>
      </w:r>
      <w:r w:rsidRPr="006E6ED0">
        <w:rPr>
          <w:rFonts w:ascii="Times New Roman" w:hAnsi="Times New Roman" w:cs="Times New Roman"/>
          <w:position w:val="-6"/>
          <w:sz w:val="24"/>
          <w:szCs w:val="24"/>
        </w:rPr>
        <w:object w:dxaOrig="270" w:dyaOrig="220" w14:anchorId="315D63B7">
          <v:shape id="_x0000_i1903" type="#_x0000_t75" style="width:13.5pt;height:11.25pt" o:ole="">
            <v:imagedata r:id="rId580" o:title=""/>
          </v:shape>
          <o:OLEObject Type="Embed" ProgID="Equation.DSMT4" ShapeID="_x0000_i1903" DrawAspect="Content" ObjectID="_1681674729" r:id="rId1465"/>
        </w:object>
      </w:r>
      <w:r w:rsidRPr="006E6ED0">
        <w:rPr>
          <w:rFonts w:ascii="Times New Roman" w:hAnsi="Times New Roman" w:cs="Times New Roman"/>
          <w:sz w:val="24"/>
          <w:szCs w:val="24"/>
        </w:rPr>
        <w:t xml:space="preserve">để đường thẳng </w:t>
      </w:r>
      <w:r w:rsidRPr="006E6ED0">
        <w:rPr>
          <w:rFonts w:ascii="Times New Roman" w:hAnsi="Times New Roman" w:cs="Times New Roman"/>
          <w:position w:val="-14"/>
          <w:sz w:val="24"/>
          <w:szCs w:val="24"/>
        </w:rPr>
        <w:object w:dxaOrig="1110" w:dyaOrig="400" w14:anchorId="66C73633">
          <v:shape id="_x0000_i1904" type="#_x0000_t75" style="width:55.5pt;height:20.25pt" o:ole="">
            <v:imagedata r:id="rId582" o:title=""/>
          </v:shape>
          <o:OLEObject Type="Embed" ProgID="Equation.DSMT4" ShapeID="_x0000_i1904" DrawAspect="Content" ObjectID="_1681674730" r:id="rId1466"/>
        </w:object>
      </w:r>
      <w:r w:rsidRPr="006E6ED0">
        <w:rPr>
          <w:rFonts w:ascii="Times New Roman" w:hAnsi="Times New Roman" w:cs="Times New Roman"/>
          <w:sz w:val="24"/>
          <w:szCs w:val="24"/>
        </w:rPr>
        <w:t xml:space="preserve"> cắt đồ thị </w:t>
      </w:r>
      <w:r w:rsidRPr="006E6ED0">
        <w:rPr>
          <w:rFonts w:ascii="Times New Roman" w:hAnsi="Times New Roman" w:cs="Times New Roman"/>
          <w:position w:val="-14"/>
          <w:sz w:val="24"/>
          <w:szCs w:val="24"/>
        </w:rPr>
        <w:object w:dxaOrig="420" w:dyaOrig="400" w14:anchorId="037730C0">
          <v:shape id="_x0000_i1905" type="#_x0000_t75" style="width:21pt;height:20.25pt" o:ole="">
            <v:imagedata r:id="rId584" o:title=""/>
          </v:shape>
          <o:OLEObject Type="Embed" ProgID="Equation.DSMT4" ShapeID="_x0000_i1905" DrawAspect="Content" ObjectID="_1681674731" r:id="rId1467"/>
        </w:object>
      </w:r>
      <w:r w:rsidRPr="006E6ED0">
        <w:rPr>
          <w:rFonts w:ascii="Times New Roman" w:hAnsi="Times New Roman" w:cs="Times New Roman"/>
          <w:sz w:val="24"/>
          <w:szCs w:val="24"/>
        </w:rPr>
        <w:t xml:space="preserve">  tại hai điểm </w:t>
      </w:r>
      <w:r w:rsidRPr="006E6ED0">
        <w:rPr>
          <w:rFonts w:ascii="Times New Roman" w:hAnsi="Times New Roman" w:cs="Times New Roman"/>
          <w:position w:val="-4"/>
          <w:sz w:val="24"/>
          <w:szCs w:val="24"/>
        </w:rPr>
        <w:object w:dxaOrig="230" w:dyaOrig="270" w14:anchorId="0E95F0A6">
          <v:shape id="_x0000_i1906" type="#_x0000_t75" style="width:11.25pt;height:13.5pt" o:ole="">
            <v:imagedata r:id="rId586" o:title=""/>
          </v:shape>
          <o:OLEObject Type="Embed" ProgID="Equation.DSMT4" ShapeID="_x0000_i1906" DrawAspect="Content" ObjectID="_1681674732" r:id="rId1468"/>
        </w:object>
      </w:r>
      <w:r w:rsidRPr="006E6ED0">
        <w:rPr>
          <w:rFonts w:ascii="Times New Roman" w:hAnsi="Times New Roman" w:cs="Times New Roman"/>
          <w:sz w:val="24"/>
          <w:szCs w:val="24"/>
        </w:rPr>
        <w:t xml:space="preserve">, </w:t>
      </w:r>
      <w:r w:rsidRPr="006E6ED0">
        <w:rPr>
          <w:rFonts w:ascii="Times New Roman" w:hAnsi="Times New Roman" w:cs="Times New Roman"/>
          <w:position w:val="-4"/>
          <w:sz w:val="24"/>
          <w:szCs w:val="24"/>
        </w:rPr>
        <w:object w:dxaOrig="230" w:dyaOrig="270" w14:anchorId="293DBAF1">
          <v:shape id="_x0000_i1907" type="#_x0000_t75" style="width:11.25pt;height:13.5pt" o:ole="">
            <v:imagedata r:id="rId588" o:title=""/>
          </v:shape>
          <o:OLEObject Type="Embed" ProgID="Equation.DSMT4" ShapeID="_x0000_i1907" DrawAspect="Content" ObjectID="_1681674733" r:id="rId1469"/>
        </w:object>
      </w:r>
      <w:r w:rsidRPr="006E6ED0">
        <w:rPr>
          <w:rFonts w:ascii="Times New Roman" w:hAnsi="Times New Roman" w:cs="Times New Roman"/>
          <w:sz w:val="24"/>
          <w:szCs w:val="24"/>
        </w:rPr>
        <w:t xml:space="preserve"> sao cho </w:t>
      </w:r>
      <w:r w:rsidRPr="006E6ED0">
        <w:rPr>
          <w:rFonts w:ascii="Times New Roman" w:hAnsi="Times New Roman" w:cs="Times New Roman"/>
          <w:position w:val="-6"/>
          <w:sz w:val="24"/>
          <w:szCs w:val="24"/>
        </w:rPr>
        <w:object w:dxaOrig="950" w:dyaOrig="290" w14:anchorId="40397097">
          <v:shape id="_x0000_i1908" type="#_x0000_t75" style="width:47.25pt;height:14.25pt" o:ole="">
            <v:imagedata r:id="rId590" o:title=""/>
          </v:shape>
          <o:OLEObject Type="Embed" ProgID="Equation.DSMT4" ShapeID="_x0000_i1908" DrawAspect="Content" ObjectID="_1681674734" r:id="rId1470"/>
        </w:object>
      </w:r>
      <w:r w:rsidRPr="006E6ED0">
        <w:rPr>
          <w:rFonts w:ascii="Times New Roman" w:hAnsi="Times New Roman" w:cs="Times New Roman"/>
          <w:sz w:val="24"/>
          <w:szCs w:val="24"/>
        </w:rPr>
        <w:t xml:space="preserve"> bằng</w:t>
      </w:r>
    </w:p>
    <w:p w14:paraId="14B3464E"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A. </w:t>
      </w:r>
      <w:r w:rsidRPr="006E6ED0">
        <w:rPr>
          <w:rFonts w:ascii="Times New Roman" w:hAnsi="Times New Roman" w:cs="Times New Roman"/>
          <w:b/>
          <w:color w:val="0000FF"/>
          <w:position w:val="-6"/>
          <w:sz w:val="24"/>
          <w:szCs w:val="24"/>
        </w:rPr>
        <w:object w:dxaOrig="180" w:dyaOrig="290" w14:anchorId="76A11DCE">
          <v:shape id="_x0000_i1909" type="#_x0000_t75" style="width:9pt;height:14.25pt" o:ole="">
            <v:imagedata r:id="rId592" o:title=""/>
          </v:shape>
          <o:OLEObject Type="Embed" ProgID="Equation.DSMT4" ShapeID="_x0000_i1909" DrawAspect="Content" ObjectID="_1681674735" r:id="rId1471"/>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color w:val="000000" w:themeColor="text1"/>
          <w:position w:val="-4"/>
          <w:sz w:val="24"/>
          <w:szCs w:val="24"/>
        </w:rPr>
        <w:object w:dxaOrig="200" w:dyaOrig="270" w14:anchorId="1E015695">
          <v:shape id="_x0000_i1910" type="#_x0000_t75" style="width:9.75pt;height:13.5pt" o:ole="">
            <v:imagedata r:id="rId594" o:title=""/>
          </v:shape>
          <o:OLEObject Type="Embed" ProgID="Equation.DSMT4" ShapeID="_x0000_i1910" DrawAspect="Content" ObjectID="_1681674736" r:id="rId1472"/>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highlight w:val="green"/>
          <w:u w:val="single"/>
        </w:rPr>
        <w:t>C.</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color w:val="000000" w:themeColor="text1"/>
          <w:position w:val="-6"/>
          <w:sz w:val="24"/>
          <w:szCs w:val="24"/>
          <w:highlight w:val="green"/>
        </w:rPr>
        <w:object w:dxaOrig="180" w:dyaOrig="290" w14:anchorId="34635797">
          <v:shape id="_x0000_i1911" type="#_x0000_t75" style="width:9pt;height:14.25pt" o:ole="">
            <v:imagedata r:id="rId596" o:title=""/>
          </v:shape>
          <o:OLEObject Type="Embed" ProgID="Equation.DSMT4" ShapeID="_x0000_i1911" DrawAspect="Content" ObjectID="_1681674737" r:id="rId1473"/>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color w:val="000000" w:themeColor="text1"/>
          <w:position w:val="-4"/>
          <w:sz w:val="24"/>
          <w:szCs w:val="24"/>
        </w:rPr>
        <w:object w:dxaOrig="290" w:dyaOrig="270" w14:anchorId="6223FDF1">
          <v:shape id="_x0000_i1912" type="#_x0000_t75" style="width:14.25pt;height:13.5pt" o:ole="">
            <v:imagedata r:id="rId598" o:title=""/>
          </v:shape>
          <o:OLEObject Type="Embed" ProgID="Equation.DSMT4" ShapeID="_x0000_i1912" DrawAspect="Content" ObjectID="_1681674738" r:id="rId1474"/>
        </w:object>
      </w:r>
      <w:r w:rsidRPr="006E6ED0">
        <w:rPr>
          <w:rFonts w:ascii="Times New Roman" w:hAnsi="Times New Roman" w:cs="Times New Roman"/>
          <w:color w:val="000000" w:themeColor="text1"/>
          <w:sz w:val="24"/>
          <w:szCs w:val="24"/>
        </w:rPr>
        <w:t>.</w:t>
      </w:r>
    </w:p>
    <w:p w14:paraId="3C9CED03"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6B3D724A"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Thùy Trang                    </w:t>
      </w:r>
    </w:p>
    <w:p w14:paraId="2F5677CC" w14:textId="7A5618E9" w:rsidR="00837006" w:rsidRPr="00340777" w:rsidRDefault="00837006" w:rsidP="00904EF9">
      <w:pPr>
        <w:tabs>
          <w:tab w:val="left" w:pos="2268"/>
        </w:tabs>
        <w:ind w:firstLine="0"/>
        <w:jc w:val="both"/>
        <w:rPr>
          <w:rFonts w:ascii="Times New Roman" w:hAnsi="Times New Roman" w:cs="Times New Roman"/>
          <w:bCs/>
          <w:color w:val="0000FF"/>
          <w:sz w:val="24"/>
          <w:szCs w:val="24"/>
        </w:rPr>
      </w:pPr>
      <w:r w:rsidRPr="00340777">
        <w:rPr>
          <w:rFonts w:ascii="Times New Roman" w:hAnsi="Times New Roman" w:cs="Times New Roman"/>
          <w:bCs/>
          <w:sz w:val="24"/>
          <w:szCs w:val="24"/>
          <w:highlight w:val="green"/>
        </w:rPr>
        <w:t>Chọn C</w:t>
      </w:r>
      <w:r w:rsidR="00340777" w:rsidRPr="00340777">
        <w:rPr>
          <w:rFonts w:ascii="Times New Roman" w:hAnsi="Times New Roman" w:cs="Times New Roman"/>
          <w:bCs/>
          <w:sz w:val="24"/>
          <w:szCs w:val="24"/>
          <w:highlight w:val="green"/>
        </w:rPr>
        <w:t>.</w:t>
      </w:r>
      <w:r w:rsidRPr="00340777">
        <w:rPr>
          <w:rFonts w:ascii="Times New Roman" w:hAnsi="Times New Roman" w:cs="Times New Roman"/>
          <w:bCs/>
          <w:sz w:val="24"/>
          <w:szCs w:val="24"/>
        </w:rPr>
        <w:t xml:space="preserve">                   </w:t>
      </w:r>
    </w:p>
    <w:p w14:paraId="233E8AC7" w14:textId="0AF3CB5C"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Phương trình hoành độ giao điểm của </w:t>
      </w:r>
      <w:r w:rsidRPr="006E6ED0">
        <w:rPr>
          <w:rFonts w:ascii="Times New Roman" w:hAnsi="Times New Roman" w:cs="Times New Roman"/>
          <w:position w:val="-14"/>
          <w:sz w:val="24"/>
          <w:szCs w:val="24"/>
        </w:rPr>
        <w:object w:dxaOrig="420" w:dyaOrig="400" w14:anchorId="19D1E856">
          <v:shape id="_x0000_i1913" type="#_x0000_t75" style="width:21pt;height:20.25pt" o:ole="">
            <v:imagedata r:id="rId1475" o:title=""/>
          </v:shape>
          <o:OLEObject Type="Embed" ProgID="Equation.DSMT4" ShapeID="_x0000_i1913" DrawAspect="Content" ObjectID="_1681674739" r:id="rId1476"/>
        </w:object>
      </w:r>
      <w:r w:rsidRPr="006E6ED0">
        <w:rPr>
          <w:rFonts w:ascii="Times New Roman" w:hAnsi="Times New Roman" w:cs="Times New Roman"/>
          <w:sz w:val="24"/>
          <w:szCs w:val="24"/>
        </w:rPr>
        <w:t xml:space="preserve"> và </w:t>
      </w:r>
      <w:r w:rsidRPr="006E6ED0">
        <w:rPr>
          <w:rFonts w:ascii="Times New Roman" w:hAnsi="Times New Roman" w:cs="Times New Roman"/>
          <w:position w:val="-14"/>
          <w:sz w:val="24"/>
          <w:szCs w:val="24"/>
        </w:rPr>
        <w:object w:dxaOrig="400" w:dyaOrig="400" w14:anchorId="24CAE04B">
          <v:shape id="_x0000_i1914" type="#_x0000_t75" style="width:20.25pt;height:20.25pt" o:ole="">
            <v:imagedata r:id="rId1477" o:title=""/>
          </v:shape>
          <o:OLEObject Type="Embed" ProgID="Equation.DSMT4" ShapeID="_x0000_i1914" DrawAspect="Content" ObjectID="_1681674740" r:id="rId1478"/>
        </w:object>
      </w:r>
      <w:r w:rsidRPr="006E6ED0">
        <w:rPr>
          <w:rFonts w:ascii="Times New Roman" w:hAnsi="Times New Roman" w:cs="Times New Roman"/>
          <w:sz w:val="24"/>
          <w:szCs w:val="24"/>
        </w:rPr>
        <w:t xml:space="preserve"> là: </w:t>
      </w:r>
      <w:r w:rsidRPr="006E6ED0">
        <w:rPr>
          <w:rFonts w:ascii="Times New Roman" w:hAnsi="Times New Roman" w:cs="Times New Roman"/>
          <w:position w:val="-24"/>
          <w:sz w:val="24"/>
          <w:szCs w:val="24"/>
        </w:rPr>
        <w:object w:dxaOrig="1540" w:dyaOrig="670" w14:anchorId="160B67CD">
          <v:shape id="_x0000_i1915" type="#_x0000_t75" style="width:77.25pt;height:33.75pt" o:ole="">
            <v:imagedata r:id="rId1479" o:title=""/>
          </v:shape>
          <o:OLEObject Type="Embed" ProgID="Equation.DSMT4" ShapeID="_x0000_i1915" DrawAspect="Content" ObjectID="_1681674741" r:id="rId1480"/>
        </w:object>
      </w:r>
      <w:r w:rsidRPr="006E6ED0">
        <w:rPr>
          <w:rFonts w:ascii="Times New Roman" w:hAnsi="Times New Roman" w:cs="Times New Roman"/>
          <w:sz w:val="24"/>
          <w:szCs w:val="24"/>
        </w:rPr>
        <w:t xml:space="preserve"> (điều kiện </w:t>
      </w:r>
      <w:r w:rsidRPr="006E6ED0">
        <w:rPr>
          <w:rFonts w:ascii="Times New Roman" w:hAnsi="Times New Roman" w:cs="Times New Roman"/>
          <w:position w:val="-6"/>
          <w:sz w:val="24"/>
          <w:szCs w:val="24"/>
        </w:rPr>
        <w:object w:dxaOrig="520" w:dyaOrig="290" w14:anchorId="4E99F30C">
          <v:shape id="_x0000_i1916" type="#_x0000_t75" style="width:27pt;height:14.25pt" o:ole="">
            <v:imagedata r:id="rId1481" o:title=""/>
          </v:shape>
          <o:OLEObject Type="Embed" ProgID="Equation.DSMT4" ShapeID="_x0000_i1916" DrawAspect="Content" ObjectID="_1681674742" r:id="rId1482"/>
        </w:object>
      </w:r>
      <w:r w:rsidRPr="006E6ED0">
        <w:rPr>
          <w:rFonts w:ascii="Times New Roman" w:hAnsi="Times New Roman" w:cs="Times New Roman"/>
          <w:sz w:val="24"/>
          <w:szCs w:val="24"/>
        </w:rPr>
        <w:t>)</w:t>
      </w:r>
      <w:r w:rsidR="00AA7A4F">
        <w:rPr>
          <w:rFonts w:ascii="Times New Roman" w:hAnsi="Times New Roman" w:cs="Times New Roman"/>
          <w:sz w:val="24"/>
          <w:szCs w:val="24"/>
        </w:rPr>
        <w:t>.</w:t>
      </w:r>
    </w:p>
    <w:p w14:paraId="315EBA94" w14:textId="43BB7E94"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position w:val="-14"/>
          <w:sz w:val="24"/>
          <w:szCs w:val="24"/>
        </w:rPr>
        <w:object w:dxaOrig="4150" w:dyaOrig="400" w14:anchorId="030DE975">
          <v:shape id="_x0000_i1917" type="#_x0000_t75" style="width:207.75pt;height:20.25pt" o:ole="">
            <v:imagedata r:id="rId1483" o:title=""/>
          </v:shape>
          <o:OLEObject Type="Embed" ProgID="Equation.DSMT4" ShapeID="_x0000_i1917" DrawAspect="Content" ObjectID="_1681674743" r:id="rId1484"/>
        </w:object>
      </w:r>
      <w:r w:rsidR="00AA7A4F">
        <w:rPr>
          <w:rFonts w:ascii="Times New Roman" w:hAnsi="Times New Roman" w:cs="Times New Roman"/>
          <w:sz w:val="24"/>
          <w:szCs w:val="24"/>
        </w:rPr>
        <w:t>.</w:t>
      </w:r>
    </w:p>
    <w:p w14:paraId="1A2881C8"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Để </w:t>
      </w:r>
      <w:r w:rsidRPr="006E6ED0">
        <w:rPr>
          <w:rFonts w:ascii="Times New Roman" w:hAnsi="Times New Roman" w:cs="Times New Roman"/>
          <w:position w:val="-14"/>
          <w:sz w:val="24"/>
          <w:szCs w:val="24"/>
        </w:rPr>
        <w:object w:dxaOrig="400" w:dyaOrig="400" w14:anchorId="47C1D5AA">
          <v:shape id="_x0000_i1918" type="#_x0000_t75" style="width:20.25pt;height:20.25pt" o:ole="">
            <v:imagedata r:id="rId1485" o:title=""/>
          </v:shape>
          <o:OLEObject Type="Embed" ProgID="Equation.DSMT4" ShapeID="_x0000_i1918" DrawAspect="Content" ObjectID="_1681674744" r:id="rId1486"/>
        </w:object>
      </w:r>
      <w:r w:rsidRPr="006E6ED0">
        <w:rPr>
          <w:rFonts w:ascii="Times New Roman" w:hAnsi="Times New Roman" w:cs="Times New Roman"/>
          <w:sz w:val="24"/>
          <w:szCs w:val="24"/>
        </w:rPr>
        <w:t xml:space="preserve"> cắt </w:t>
      </w:r>
      <w:r w:rsidRPr="006E6ED0">
        <w:rPr>
          <w:rFonts w:ascii="Times New Roman" w:hAnsi="Times New Roman" w:cs="Times New Roman"/>
          <w:position w:val="-14"/>
          <w:sz w:val="24"/>
          <w:szCs w:val="24"/>
        </w:rPr>
        <w:object w:dxaOrig="420" w:dyaOrig="400" w14:anchorId="722EC262">
          <v:shape id="_x0000_i1919" type="#_x0000_t75" style="width:21pt;height:20.25pt" o:ole="">
            <v:imagedata r:id="rId1487" o:title=""/>
          </v:shape>
          <o:OLEObject Type="Embed" ProgID="Equation.DSMT4" ShapeID="_x0000_i1919" DrawAspect="Content" ObjectID="_1681674745" r:id="rId1488"/>
        </w:object>
      </w:r>
      <w:r w:rsidRPr="006E6ED0">
        <w:rPr>
          <w:rFonts w:ascii="Times New Roman" w:hAnsi="Times New Roman" w:cs="Times New Roman"/>
          <w:sz w:val="24"/>
          <w:szCs w:val="24"/>
        </w:rPr>
        <w:t xml:space="preserve"> tại hai điểm phân biệt thì phương trình </w:t>
      </w:r>
      <w:r w:rsidRPr="006E6ED0">
        <w:rPr>
          <w:rFonts w:ascii="Times New Roman" w:hAnsi="Times New Roman" w:cs="Times New Roman"/>
          <w:position w:val="-14"/>
          <w:sz w:val="24"/>
          <w:szCs w:val="24"/>
        </w:rPr>
        <w:object w:dxaOrig="370" w:dyaOrig="400" w14:anchorId="06E42277">
          <v:shape id="_x0000_i1920" type="#_x0000_t75" style="width:19.5pt;height:20.25pt" o:ole="">
            <v:imagedata r:id="rId1489" o:title=""/>
          </v:shape>
          <o:OLEObject Type="Embed" ProgID="Equation.DSMT4" ShapeID="_x0000_i1920" DrawAspect="Content" ObjectID="_1681674746" r:id="rId1490"/>
        </w:object>
      </w:r>
      <w:r w:rsidRPr="006E6ED0">
        <w:rPr>
          <w:rFonts w:ascii="Times New Roman" w:hAnsi="Times New Roman" w:cs="Times New Roman"/>
          <w:sz w:val="24"/>
          <w:szCs w:val="24"/>
        </w:rPr>
        <w:t xml:space="preserve"> có hai nghiệm phân biệt khác 1.</w:t>
      </w:r>
    </w:p>
    <w:p w14:paraId="1F078A1C" w14:textId="3AB7350B" w:rsidR="00837006" w:rsidRPr="00CC1030" w:rsidRDefault="00837006" w:rsidP="00904EF9">
      <w:pPr>
        <w:tabs>
          <w:tab w:val="left" w:pos="2268"/>
        </w:tabs>
        <w:ind w:firstLine="0"/>
        <w:jc w:val="both"/>
        <w:rPr>
          <w:rFonts w:ascii="Times New Roman" w:hAnsi="Times New Roman" w:cs="Times New Roman"/>
          <w:sz w:val="24"/>
          <w:szCs w:val="24"/>
          <w:lang w:val="fr-FR"/>
        </w:rPr>
      </w:pPr>
      <w:r w:rsidRPr="006E6ED0">
        <w:rPr>
          <w:rFonts w:ascii="Times New Roman" w:hAnsi="Times New Roman" w:cs="Times New Roman"/>
          <w:position w:val="-30"/>
          <w:sz w:val="24"/>
          <w:szCs w:val="24"/>
        </w:rPr>
        <w:object w:dxaOrig="2360" w:dyaOrig="720" w14:anchorId="790AE241">
          <v:shape id="_x0000_i1921" type="#_x0000_t75" style="width:117.75pt;height:36pt" o:ole="">
            <v:imagedata r:id="rId1491" o:title=""/>
          </v:shape>
          <o:OLEObject Type="Embed" ProgID="Equation.DSMT4" ShapeID="_x0000_i1921" DrawAspect="Content" ObjectID="_1681674747" r:id="rId1492"/>
        </w:object>
      </w:r>
      <w:r w:rsidRPr="00CC1030">
        <w:rPr>
          <w:rFonts w:ascii="Times New Roman" w:hAnsi="Times New Roman" w:cs="Times New Roman"/>
          <w:sz w:val="24"/>
          <w:szCs w:val="24"/>
          <w:lang w:val="fr-FR"/>
        </w:rPr>
        <w:t xml:space="preserve"> </w:t>
      </w:r>
      <w:r w:rsidR="00AA7A4F" w:rsidRPr="00CC1030">
        <w:rPr>
          <w:rFonts w:ascii="Times New Roman" w:hAnsi="Times New Roman" w:cs="Times New Roman"/>
          <w:sz w:val="24"/>
          <w:szCs w:val="24"/>
          <w:lang w:val="fr-FR"/>
        </w:rPr>
        <w:t>.</w:t>
      </w:r>
    </w:p>
    <w:p w14:paraId="7F4A0D57" w14:textId="47FD1403" w:rsidR="00837006" w:rsidRPr="00CC1030" w:rsidRDefault="00837006" w:rsidP="00904EF9">
      <w:pPr>
        <w:tabs>
          <w:tab w:val="left" w:pos="2268"/>
        </w:tabs>
        <w:ind w:firstLine="0"/>
        <w:jc w:val="both"/>
        <w:rPr>
          <w:rFonts w:ascii="Times New Roman" w:hAnsi="Times New Roman" w:cs="Times New Roman"/>
          <w:sz w:val="24"/>
          <w:szCs w:val="24"/>
          <w:lang w:val="fr-FR"/>
        </w:rPr>
      </w:pPr>
      <w:r w:rsidRPr="00CC1030">
        <w:rPr>
          <w:rFonts w:ascii="Times New Roman" w:hAnsi="Times New Roman" w:cs="Times New Roman"/>
          <w:sz w:val="24"/>
          <w:szCs w:val="24"/>
          <w:lang w:val="fr-FR"/>
        </w:rPr>
        <w:t xml:space="preserve">Khi đó ta có: </w:t>
      </w:r>
      <w:r w:rsidR="00607C57" w:rsidRPr="006E6ED0">
        <w:rPr>
          <w:rFonts w:ascii="Times New Roman" w:hAnsi="Times New Roman" w:cs="Times New Roman"/>
          <w:position w:val="-18"/>
          <w:sz w:val="24"/>
          <w:szCs w:val="24"/>
        </w:rPr>
        <w:object w:dxaOrig="2980" w:dyaOrig="480" w14:anchorId="3196CC34">
          <v:shape id="_x0000_i1922" type="#_x0000_t75" style="width:149.25pt;height:24pt" o:ole="">
            <v:imagedata r:id="rId1493" o:title=""/>
          </v:shape>
          <o:OLEObject Type="Embed" ProgID="Equation.DSMT4" ShapeID="_x0000_i1922" DrawAspect="Content" ObjectID="_1681674748" r:id="rId1494"/>
        </w:object>
      </w:r>
      <w:r w:rsidR="00AA7A4F" w:rsidRPr="00CC1030">
        <w:rPr>
          <w:rFonts w:ascii="Times New Roman" w:hAnsi="Times New Roman" w:cs="Times New Roman"/>
          <w:sz w:val="24"/>
          <w:szCs w:val="24"/>
          <w:lang w:val="fr-FR"/>
        </w:rPr>
        <w:t>.</w:t>
      </w:r>
    </w:p>
    <w:p w14:paraId="56EEB326" w14:textId="2F7AC99B" w:rsidR="00837006" w:rsidRPr="00CC1030" w:rsidRDefault="00607C57" w:rsidP="00904EF9">
      <w:pPr>
        <w:tabs>
          <w:tab w:val="left" w:pos="2268"/>
        </w:tabs>
        <w:ind w:firstLine="0"/>
        <w:jc w:val="both"/>
        <w:rPr>
          <w:rFonts w:ascii="Times New Roman" w:hAnsi="Times New Roman" w:cs="Times New Roman"/>
          <w:sz w:val="24"/>
          <w:szCs w:val="24"/>
          <w:lang w:val="fr-FR"/>
        </w:rPr>
      </w:pPr>
      <w:r w:rsidRPr="006E6ED0">
        <w:rPr>
          <w:rFonts w:ascii="Times New Roman" w:hAnsi="Times New Roman" w:cs="Times New Roman"/>
          <w:position w:val="-18"/>
          <w:sz w:val="24"/>
          <w:szCs w:val="24"/>
        </w:rPr>
        <w:object w:dxaOrig="3780" w:dyaOrig="480" w14:anchorId="0124B2A6">
          <v:shape id="_x0000_i1923" type="#_x0000_t75" style="width:189pt;height:24pt" o:ole="">
            <v:imagedata r:id="rId1495" o:title=""/>
          </v:shape>
          <o:OLEObject Type="Embed" ProgID="Equation.DSMT4" ShapeID="_x0000_i1923" DrawAspect="Content" ObjectID="_1681674749" r:id="rId1496"/>
        </w:object>
      </w:r>
      <w:r w:rsidR="00AA7A4F" w:rsidRPr="00CC1030">
        <w:rPr>
          <w:rFonts w:ascii="Times New Roman" w:hAnsi="Times New Roman" w:cs="Times New Roman"/>
          <w:sz w:val="24"/>
          <w:szCs w:val="24"/>
          <w:lang w:val="fr-FR"/>
        </w:rPr>
        <w:t>.</w:t>
      </w:r>
    </w:p>
    <w:p w14:paraId="1E5B8C0D" w14:textId="77777777" w:rsidR="00837006" w:rsidRPr="00CC1030" w:rsidRDefault="00837006" w:rsidP="00904EF9">
      <w:pPr>
        <w:tabs>
          <w:tab w:val="left" w:pos="2268"/>
        </w:tabs>
        <w:ind w:firstLine="0"/>
        <w:jc w:val="both"/>
        <w:rPr>
          <w:rFonts w:ascii="Times New Roman" w:hAnsi="Times New Roman" w:cs="Times New Roman"/>
          <w:sz w:val="24"/>
          <w:szCs w:val="24"/>
          <w:lang w:val="fr-FR"/>
        </w:rPr>
      </w:pPr>
      <w:r w:rsidRPr="00CC1030">
        <w:rPr>
          <w:rFonts w:ascii="Times New Roman" w:hAnsi="Times New Roman" w:cs="Times New Roman"/>
          <w:sz w:val="24"/>
          <w:szCs w:val="24"/>
          <w:lang w:val="fr-FR"/>
        </w:rPr>
        <w:t xml:space="preserve">Ta có: </w:t>
      </w:r>
      <w:r w:rsidRPr="006E6ED0">
        <w:rPr>
          <w:rFonts w:ascii="Times New Roman" w:hAnsi="Times New Roman" w:cs="Times New Roman"/>
          <w:position w:val="-6"/>
          <w:sz w:val="24"/>
          <w:szCs w:val="24"/>
        </w:rPr>
        <w:object w:dxaOrig="2360" w:dyaOrig="330" w14:anchorId="77E62FEA">
          <v:shape id="_x0000_i1924" type="#_x0000_t75" style="width:117.75pt;height:16.5pt" o:ole="">
            <v:imagedata r:id="rId1497" o:title=""/>
          </v:shape>
          <o:OLEObject Type="Embed" ProgID="Equation.DSMT4" ShapeID="_x0000_i1924" DrawAspect="Content" ObjectID="_1681674750" r:id="rId1498"/>
        </w:object>
      </w:r>
    </w:p>
    <w:p w14:paraId="3918A0FF" w14:textId="08AB29AF" w:rsidR="00837006" w:rsidRPr="00CC1030" w:rsidRDefault="00837006" w:rsidP="00904EF9">
      <w:pPr>
        <w:tabs>
          <w:tab w:val="left" w:pos="2268"/>
        </w:tabs>
        <w:ind w:firstLine="0"/>
        <w:jc w:val="both"/>
        <w:rPr>
          <w:rFonts w:ascii="Times New Roman" w:hAnsi="Times New Roman" w:cs="Times New Roman"/>
          <w:sz w:val="24"/>
          <w:szCs w:val="24"/>
          <w:lang w:val="fr-FR"/>
        </w:rPr>
      </w:pPr>
      <w:r w:rsidRPr="006E6ED0">
        <w:rPr>
          <w:rFonts w:ascii="Times New Roman" w:hAnsi="Times New Roman" w:cs="Times New Roman"/>
          <w:position w:val="-64"/>
          <w:sz w:val="24"/>
          <w:szCs w:val="24"/>
        </w:rPr>
        <w:object w:dxaOrig="5460" w:dyaOrig="1410" w14:anchorId="54C92B41">
          <v:shape id="_x0000_i1925" type="#_x0000_t75" style="width:273.75pt;height:71.25pt" o:ole="">
            <v:imagedata r:id="rId1499" o:title=""/>
          </v:shape>
          <o:OLEObject Type="Embed" ProgID="Equation.DSMT4" ShapeID="_x0000_i1925" DrawAspect="Content" ObjectID="_1681674751" r:id="rId1500"/>
        </w:object>
      </w:r>
      <w:r w:rsidRPr="00CC1030">
        <w:rPr>
          <w:rFonts w:ascii="Times New Roman" w:hAnsi="Times New Roman" w:cs="Times New Roman"/>
          <w:sz w:val="24"/>
          <w:szCs w:val="24"/>
          <w:lang w:val="fr-FR"/>
        </w:rPr>
        <w:t xml:space="preserve"> (TMĐK)</w:t>
      </w:r>
      <w:r w:rsidR="00AA7A4F" w:rsidRPr="00CC1030">
        <w:rPr>
          <w:rFonts w:ascii="Times New Roman" w:hAnsi="Times New Roman" w:cs="Times New Roman"/>
          <w:sz w:val="24"/>
          <w:szCs w:val="24"/>
          <w:lang w:val="fr-FR"/>
        </w:rPr>
        <w:t>.</w:t>
      </w:r>
    </w:p>
    <w:p w14:paraId="00E51B0D" w14:textId="77777777" w:rsidR="00837006" w:rsidRPr="00CC1030" w:rsidRDefault="00837006" w:rsidP="00904EF9">
      <w:pPr>
        <w:tabs>
          <w:tab w:val="left" w:pos="2268"/>
        </w:tabs>
        <w:ind w:firstLine="0"/>
        <w:jc w:val="both"/>
        <w:rPr>
          <w:rFonts w:ascii="Times New Roman" w:hAnsi="Times New Roman" w:cs="Times New Roman"/>
          <w:sz w:val="24"/>
          <w:szCs w:val="24"/>
          <w:lang w:val="fr-FR"/>
        </w:rPr>
      </w:pPr>
      <w:r w:rsidRPr="00CC1030">
        <w:rPr>
          <w:rFonts w:ascii="Times New Roman" w:hAnsi="Times New Roman" w:cs="Times New Roman"/>
          <w:sz w:val="24"/>
          <w:szCs w:val="24"/>
          <w:lang w:val="fr-FR"/>
        </w:rPr>
        <w:t>Tổng bình phương các nghiệm bằng 3.</w:t>
      </w:r>
    </w:p>
    <w:p w14:paraId="704B6EFA" w14:textId="52F5A589" w:rsidR="00837006" w:rsidRPr="00CC1030" w:rsidRDefault="00837006" w:rsidP="00904EF9">
      <w:pPr>
        <w:tabs>
          <w:tab w:val="left" w:pos="2268"/>
        </w:tabs>
        <w:ind w:firstLine="0"/>
        <w:jc w:val="both"/>
        <w:rPr>
          <w:rFonts w:ascii="Times New Roman" w:hAnsi="Times New Roman" w:cs="Times New Roman"/>
          <w:sz w:val="24"/>
          <w:szCs w:val="24"/>
          <w:lang w:val="fr-FR"/>
        </w:rPr>
      </w:pPr>
      <w:r w:rsidRPr="00CC1030">
        <w:rPr>
          <w:rFonts w:ascii="Times New Roman" w:hAnsi="Times New Roman" w:cs="Times New Roman"/>
          <w:sz w:val="24"/>
          <w:szCs w:val="24"/>
          <w:lang w:val="fr-FR"/>
        </w:rPr>
        <w:t>Cách 2:</w:t>
      </w:r>
      <w:r w:rsidR="00607C57">
        <w:rPr>
          <w:rFonts w:ascii="Times New Roman" w:hAnsi="Times New Roman" w:cs="Times New Roman"/>
          <w:sz w:val="24"/>
          <w:szCs w:val="24"/>
          <w:lang w:val="fr-FR"/>
        </w:rPr>
        <w:t xml:space="preserve"> </w:t>
      </w:r>
    </w:p>
    <w:p w14:paraId="65D2EF9B" w14:textId="67CF0E1C" w:rsidR="00837006" w:rsidRPr="00CC1030" w:rsidRDefault="00837006" w:rsidP="00904EF9">
      <w:pPr>
        <w:tabs>
          <w:tab w:val="left" w:pos="2268"/>
        </w:tabs>
        <w:ind w:firstLine="0"/>
        <w:jc w:val="both"/>
        <w:rPr>
          <w:rFonts w:ascii="Times New Roman" w:hAnsi="Times New Roman" w:cs="Times New Roman"/>
          <w:sz w:val="24"/>
          <w:szCs w:val="24"/>
          <w:lang w:val="fr-FR"/>
        </w:rPr>
      </w:pPr>
      <w:r w:rsidRPr="00CC1030">
        <w:rPr>
          <w:rFonts w:ascii="Times New Roman" w:hAnsi="Times New Roman" w:cs="Times New Roman"/>
          <w:sz w:val="24"/>
          <w:szCs w:val="24"/>
          <w:lang w:val="fr-FR"/>
        </w:rPr>
        <w:t xml:space="preserve">Phương trình có 2 nghiệm </w:t>
      </w:r>
      <w:r w:rsidRPr="006E6ED0">
        <w:rPr>
          <w:rFonts w:ascii="Times New Roman" w:hAnsi="Times New Roman" w:cs="Times New Roman"/>
          <w:position w:val="-12"/>
          <w:sz w:val="24"/>
          <w:szCs w:val="24"/>
        </w:rPr>
        <w:object w:dxaOrig="640" w:dyaOrig="370" w14:anchorId="448D3CBF">
          <v:shape id="_x0000_i1926" type="#_x0000_t75" style="width:33pt;height:19.5pt" o:ole="">
            <v:imagedata r:id="rId1501" o:title=""/>
          </v:shape>
          <o:OLEObject Type="Embed" ProgID="Equation.DSMT4" ShapeID="_x0000_i1926" DrawAspect="Content" ObjectID="_1681674752" r:id="rId1502"/>
        </w:object>
      </w:r>
      <w:r w:rsidRPr="00CC1030">
        <w:rPr>
          <w:rFonts w:ascii="Times New Roman" w:hAnsi="Times New Roman" w:cs="Times New Roman"/>
          <w:sz w:val="24"/>
          <w:szCs w:val="24"/>
          <w:lang w:val="fr-FR"/>
        </w:rPr>
        <w:t xml:space="preserve"> . Khi đó </w:t>
      </w:r>
      <w:r w:rsidRPr="006E6ED0">
        <w:rPr>
          <w:rFonts w:ascii="Times New Roman" w:hAnsi="Times New Roman" w:cs="Times New Roman"/>
          <w:position w:val="-14"/>
          <w:sz w:val="24"/>
          <w:szCs w:val="24"/>
        </w:rPr>
        <w:object w:dxaOrig="3420" w:dyaOrig="440" w14:anchorId="796046F2">
          <v:shape id="_x0000_i1927" type="#_x0000_t75" style="width:171pt;height:21.75pt" o:ole="">
            <v:imagedata r:id="rId1503" o:title=""/>
          </v:shape>
          <o:OLEObject Type="Embed" ProgID="Equation.DSMT4" ShapeID="_x0000_i1927" DrawAspect="Content" ObjectID="_1681674753" r:id="rId1504"/>
        </w:object>
      </w:r>
      <w:r w:rsidR="00C12426">
        <w:rPr>
          <w:rFonts w:ascii="Times New Roman" w:hAnsi="Times New Roman" w:cs="Times New Roman"/>
          <w:sz w:val="24"/>
          <w:szCs w:val="24"/>
          <w:lang w:val="fr-FR"/>
        </w:rPr>
        <w:t>.</w:t>
      </w:r>
    </w:p>
    <w:p w14:paraId="683EE8B8" w14:textId="3C370015" w:rsidR="00837006" w:rsidRPr="00254CF9" w:rsidRDefault="00837006" w:rsidP="00904EF9">
      <w:pPr>
        <w:jc w:val="both"/>
        <w:rPr>
          <w:rFonts w:ascii="Times New Roman" w:hAnsi="Times New Roman" w:cs="Times New Roman"/>
          <w:lang w:val="fr-FR"/>
        </w:rPr>
      </w:pPr>
      <w:r w:rsidRPr="00CC1030">
        <w:rPr>
          <w:rFonts w:ascii="Times New Roman" w:hAnsi="Times New Roman" w:cs="Times New Roman"/>
          <w:b/>
          <w:color w:val="0000FF"/>
          <w:sz w:val="24"/>
          <w:szCs w:val="24"/>
          <w:lang w:val="fr-FR"/>
        </w:rPr>
        <w:t>Câu</w:t>
      </w:r>
      <w:r w:rsidRPr="006E6ED0">
        <w:rPr>
          <w:rFonts w:ascii="Times New Roman" w:hAnsi="Times New Roman" w:cs="Times New Roman"/>
          <w:b/>
          <w:color w:val="0000FF"/>
          <w:sz w:val="24"/>
          <w:szCs w:val="24"/>
          <w:lang w:val="vi-VN"/>
        </w:rPr>
        <w:t xml:space="preserve"> </w:t>
      </w:r>
      <w:r w:rsidRPr="00CC1030">
        <w:rPr>
          <w:rFonts w:ascii="Times New Roman" w:hAnsi="Times New Roman" w:cs="Times New Roman"/>
          <w:b/>
          <w:color w:val="0000FF"/>
          <w:sz w:val="24"/>
          <w:szCs w:val="24"/>
          <w:lang w:val="fr-FR"/>
        </w:rPr>
        <w:t>43.</w:t>
      </w:r>
      <w:r w:rsidRPr="00CC1030">
        <w:rPr>
          <w:rFonts w:ascii="Times New Roman" w:hAnsi="Times New Roman" w:cs="Times New Roman"/>
          <w:b/>
          <w:color w:val="FF00FF"/>
          <w:sz w:val="24"/>
          <w:szCs w:val="24"/>
          <w:lang w:val="fr-FR"/>
        </w:rPr>
        <w:tab/>
      </w:r>
      <w:r w:rsidR="00502EDE" w:rsidRPr="00254CF9">
        <w:rPr>
          <w:rFonts w:ascii="Times New Roman" w:hAnsi="Times New Roman" w:cs="Times New Roman"/>
          <w:b/>
          <w:color w:val="FF00FF"/>
          <w:sz w:val="24"/>
          <w:szCs w:val="24"/>
          <w:lang w:val="vi-VN"/>
        </w:rPr>
        <w:t xml:space="preserve">[2D1-5.6-3] </w:t>
      </w:r>
      <w:r w:rsidRPr="00254CF9">
        <w:rPr>
          <w:rFonts w:ascii="Times New Roman" w:hAnsi="Times New Roman" w:cs="Times New Roman"/>
          <w:b/>
          <w:color w:val="FF00FF"/>
          <w:sz w:val="24"/>
          <w:szCs w:val="24"/>
          <w:lang w:val="fr-FR"/>
        </w:rPr>
        <w:t xml:space="preserve">(thi thử lần 2 Quốc Học Huế 2020-2021) </w:t>
      </w:r>
      <w:r w:rsidRPr="00254CF9">
        <w:rPr>
          <w:rFonts w:ascii="Times New Roman" w:hAnsi="Times New Roman" w:cs="Times New Roman"/>
          <w:sz w:val="24"/>
          <w:szCs w:val="24"/>
          <w:lang w:val="fr-FR"/>
        </w:rPr>
        <w:t xml:space="preserve">Cho  hàm số </w:t>
      </w:r>
      <w:r w:rsidR="00254CF9" w:rsidRPr="00254CF9">
        <w:rPr>
          <w:rFonts w:ascii="Times New Roman" w:hAnsi="Times New Roman" w:cs="Times New Roman"/>
          <w:position w:val="-10"/>
        </w:rPr>
        <w:object w:dxaOrig="1340" w:dyaOrig="360" w14:anchorId="56A932E6">
          <v:shape id="_x0000_i1928" type="#_x0000_t75" style="width:66.75pt;height:18pt" o:ole="">
            <v:imagedata r:id="rId600" o:title=""/>
          </v:shape>
          <o:OLEObject Type="Embed" ProgID="Equation.DSMT4" ShapeID="_x0000_i1928" DrawAspect="Content" ObjectID="_1681674754" r:id="rId1505"/>
        </w:object>
      </w:r>
      <w:r w:rsidRPr="00254CF9">
        <w:rPr>
          <w:rFonts w:ascii="Times New Roman" w:hAnsi="Times New Roman" w:cs="Times New Roman"/>
          <w:sz w:val="24"/>
          <w:szCs w:val="24"/>
          <w:lang w:val="fr-FR"/>
        </w:rPr>
        <w:t xml:space="preserve"> có đồ thị</w:t>
      </w:r>
      <w:r w:rsidR="00254CF9" w:rsidRPr="00254CF9">
        <w:rPr>
          <w:rFonts w:ascii="Times New Roman" w:hAnsi="Times New Roman" w:cs="Times New Roman"/>
          <w:sz w:val="24"/>
          <w:szCs w:val="24"/>
          <w:lang w:val="fr-FR"/>
        </w:rPr>
        <w:t xml:space="preserve"> </w:t>
      </w:r>
      <w:r w:rsidR="00254CF9" w:rsidRPr="00254CF9">
        <w:rPr>
          <w:rFonts w:ascii="Times New Roman" w:hAnsi="Times New Roman" w:cs="Times New Roman"/>
          <w:position w:val="-14"/>
        </w:rPr>
        <w:object w:dxaOrig="420" w:dyaOrig="400" w14:anchorId="0507EF25">
          <v:shape id="_x0000_i1929" type="#_x0000_t75" style="width:21pt;height:20.25pt" o:ole="">
            <v:imagedata r:id="rId602" o:title=""/>
          </v:shape>
          <o:OLEObject Type="Embed" ProgID="Equation.DSMT4" ShapeID="_x0000_i1929" DrawAspect="Content" ObjectID="_1681674755" r:id="rId1506"/>
        </w:object>
      </w:r>
      <w:r w:rsidRPr="00254CF9">
        <w:rPr>
          <w:rFonts w:ascii="Times New Roman" w:hAnsi="Times New Roman" w:cs="Times New Roman"/>
          <w:sz w:val="24"/>
          <w:szCs w:val="24"/>
          <w:lang w:val="fr-FR"/>
        </w:rPr>
        <w:t xml:space="preserve">. Gọi </w:t>
      </w:r>
      <w:r w:rsidR="00254CF9" w:rsidRPr="00254CF9">
        <w:rPr>
          <w:rFonts w:ascii="Times New Roman" w:hAnsi="Times New Roman" w:cs="Times New Roman"/>
          <w:position w:val="-12"/>
        </w:rPr>
        <w:object w:dxaOrig="260" w:dyaOrig="360" w14:anchorId="441E93FE">
          <v:shape id="_x0000_i1930" type="#_x0000_t75" style="width:12.75pt;height:18pt" o:ole="">
            <v:imagedata r:id="rId604" o:title=""/>
          </v:shape>
          <o:OLEObject Type="Embed" ProgID="Equation.DSMT4" ShapeID="_x0000_i1930" DrawAspect="Content" ObjectID="_1681674756" r:id="rId1507"/>
        </w:object>
      </w:r>
      <w:r w:rsidR="00254CF9" w:rsidRPr="00254CF9">
        <w:rPr>
          <w:rFonts w:ascii="Times New Roman" w:hAnsi="Times New Roman" w:cs="Times New Roman"/>
          <w:lang w:val="fr-FR"/>
        </w:rPr>
        <w:t xml:space="preserve">, </w:t>
      </w:r>
      <w:r w:rsidR="00254CF9" w:rsidRPr="00254CF9">
        <w:rPr>
          <w:rFonts w:ascii="Times New Roman" w:hAnsi="Times New Roman" w:cs="Times New Roman"/>
          <w:position w:val="-12"/>
        </w:rPr>
        <w:object w:dxaOrig="279" w:dyaOrig="360" w14:anchorId="76260D3E">
          <v:shape id="_x0000_i1931" type="#_x0000_t75" style="width:14.25pt;height:18pt" o:ole="">
            <v:imagedata r:id="rId606" o:title=""/>
          </v:shape>
          <o:OLEObject Type="Embed" ProgID="Equation.DSMT4" ShapeID="_x0000_i1931" DrawAspect="Content" ObjectID="_1681674757" r:id="rId1508"/>
        </w:object>
      </w:r>
      <w:r w:rsidRPr="00254CF9">
        <w:rPr>
          <w:rFonts w:ascii="Times New Roman" w:hAnsi="Times New Roman" w:cs="Times New Roman"/>
          <w:sz w:val="24"/>
          <w:szCs w:val="24"/>
          <w:lang w:val="fr-FR"/>
        </w:rPr>
        <w:t xml:space="preserve"> là hai tiếp tuyến của đồ thị </w:t>
      </w:r>
      <w:r w:rsidR="00254CF9" w:rsidRPr="00254CF9">
        <w:rPr>
          <w:rFonts w:ascii="Times New Roman" w:hAnsi="Times New Roman" w:cs="Times New Roman"/>
          <w:position w:val="-14"/>
        </w:rPr>
        <w:object w:dxaOrig="420" w:dyaOrig="400" w14:anchorId="3FFC3B71">
          <v:shape id="_x0000_i1932" type="#_x0000_t75" style="width:21pt;height:20.25pt" o:ole="">
            <v:imagedata r:id="rId602" o:title=""/>
          </v:shape>
          <o:OLEObject Type="Embed" ProgID="Equation.DSMT4" ShapeID="_x0000_i1932" DrawAspect="Content" ObjectID="_1681674758" r:id="rId1509"/>
        </w:object>
      </w:r>
      <w:r w:rsidRPr="00254CF9">
        <w:rPr>
          <w:rFonts w:ascii="Times New Roman" w:hAnsi="Times New Roman" w:cs="Times New Roman"/>
          <w:sz w:val="24"/>
          <w:szCs w:val="24"/>
          <w:lang w:val="fr-FR"/>
        </w:rPr>
        <w:t xml:space="preserve"> vuông góc với đường thẳng </w:t>
      </w:r>
      <w:r w:rsidR="001509C0" w:rsidRPr="00652097">
        <w:rPr>
          <w:position w:val="-10"/>
        </w:rPr>
        <w:object w:dxaOrig="1700" w:dyaOrig="320" w14:anchorId="580DB595">
          <v:shape id="_x0000_i1933" type="#_x0000_t75" style="width:84.75pt;height:15.75pt" o:ole="">
            <v:imagedata r:id="rId609" o:title=""/>
          </v:shape>
          <o:OLEObject Type="Embed" ProgID="Equation.DSMT4" ShapeID="_x0000_i1933" DrawAspect="Content" ObjectID="_1681674759" r:id="rId1510"/>
        </w:object>
      </w:r>
      <w:r w:rsidRPr="00254CF9">
        <w:rPr>
          <w:rFonts w:ascii="Times New Roman" w:hAnsi="Times New Roman" w:cs="Times New Roman"/>
          <w:sz w:val="24"/>
          <w:szCs w:val="24"/>
          <w:lang w:val="fr-FR"/>
        </w:rPr>
        <w:t>. Tính khoảng cách giữa hai đường thẳng</w:t>
      </w:r>
      <w:r w:rsidR="00254CF9" w:rsidRPr="001509C0">
        <w:rPr>
          <w:rFonts w:ascii="Times New Roman" w:hAnsi="Times New Roman" w:cs="Times New Roman"/>
          <w:sz w:val="24"/>
          <w:szCs w:val="24"/>
          <w:lang w:val="fr-FR"/>
        </w:rPr>
        <w:t xml:space="preserve"> </w:t>
      </w:r>
      <w:r w:rsidR="00254CF9" w:rsidRPr="00254CF9">
        <w:rPr>
          <w:rFonts w:ascii="Times New Roman" w:hAnsi="Times New Roman" w:cs="Times New Roman"/>
          <w:position w:val="-12"/>
        </w:rPr>
        <w:object w:dxaOrig="260" w:dyaOrig="360" w14:anchorId="6A15715C">
          <v:shape id="_x0000_i1934" type="#_x0000_t75" style="width:12.75pt;height:18pt" o:ole="">
            <v:imagedata r:id="rId604" o:title=""/>
          </v:shape>
          <o:OLEObject Type="Embed" ProgID="Equation.DSMT4" ShapeID="_x0000_i1934" DrawAspect="Content" ObjectID="_1681674760" r:id="rId1511"/>
        </w:object>
      </w:r>
      <w:r w:rsidR="00254CF9" w:rsidRPr="00254CF9">
        <w:rPr>
          <w:rFonts w:ascii="Times New Roman" w:hAnsi="Times New Roman" w:cs="Times New Roman"/>
          <w:lang w:val="fr-FR"/>
        </w:rPr>
        <w:t xml:space="preserve">, </w:t>
      </w:r>
      <w:r w:rsidR="00254CF9" w:rsidRPr="00254CF9">
        <w:rPr>
          <w:rFonts w:ascii="Times New Roman" w:hAnsi="Times New Roman" w:cs="Times New Roman"/>
          <w:position w:val="-12"/>
        </w:rPr>
        <w:object w:dxaOrig="279" w:dyaOrig="360" w14:anchorId="53AAD546">
          <v:shape id="_x0000_i1935" type="#_x0000_t75" style="width:14.25pt;height:18pt" o:ole="">
            <v:imagedata r:id="rId606" o:title=""/>
          </v:shape>
          <o:OLEObject Type="Embed" ProgID="Equation.DSMT4" ShapeID="_x0000_i1935" DrawAspect="Content" ObjectID="_1681674761" r:id="rId1512"/>
        </w:object>
      </w:r>
      <w:r w:rsidRPr="00254CF9">
        <w:rPr>
          <w:rFonts w:ascii="Times New Roman" w:hAnsi="Times New Roman" w:cs="Times New Roman"/>
          <w:sz w:val="24"/>
          <w:szCs w:val="24"/>
          <w:lang w:val="fr-FR"/>
        </w:rPr>
        <w:t xml:space="preserve">. </w:t>
      </w:r>
    </w:p>
    <w:p w14:paraId="5072CBC3"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CC1030">
        <w:rPr>
          <w:rFonts w:ascii="Times New Roman" w:hAnsi="Times New Roman" w:cs="Times New Roman"/>
          <w:b/>
          <w:color w:val="0000FF"/>
          <w:sz w:val="24"/>
          <w:szCs w:val="24"/>
          <w:lang w:val="fr-FR"/>
        </w:rPr>
        <w:t xml:space="preserve">A. </w:t>
      </w:r>
      <w:r w:rsidRPr="006E6ED0">
        <w:rPr>
          <w:rFonts w:ascii="Times New Roman" w:hAnsi="Times New Roman" w:cs="Times New Roman"/>
          <w:color w:val="000000" w:themeColor="text1"/>
          <w:position w:val="-6"/>
          <w:sz w:val="24"/>
          <w:szCs w:val="24"/>
        </w:rPr>
        <w:object w:dxaOrig="500" w:dyaOrig="340" w14:anchorId="78A264AB">
          <v:shape id="_x0000_i1936" type="#_x0000_t75" style="width:24.75pt;height:17.25pt" o:ole="">
            <v:imagedata r:id="rId613" o:title=""/>
          </v:shape>
          <o:OLEObject Type="Embed" ProgID="Equation.DSMT4" ShapeID="_x0000_i1936" DrawAspect="Content" ObjectID="_1681674762" r:id="rId1513"/>
        </w:object>
      </w:r>
      <w:r w:rsidRPr="00CC1030">
        <w:rPr>
          <w:rFonts w:ascii="Times New Roman" w:hAnsi="Times New Roman" w:cs="Times New Roman"/>
          <w:color w:val="000000" w:themeColor="text1"/>
          <w:sz w:val="24"/>
          <w:szCs w:val="24"/>
          <w:lang w:val="fr-FR"/>
        </w:rPr>
        <w:t>.</w:t>
      </w:r>
      <w:r w:rsidRPr="00CC1030">
        <w:rPr>
          <w:rFonts w:ascii="Times New Roman" w:hAnsi="Times New Roman" w:cs="Times New Roman"/>
          <w:sz w:val="24"/>
          <w:szCs w:val="24"/>
          <w:lang w:val="fr-FR"/>
        </w:rPr>
        <w:tab/>
      </w:r>
      <w:r w:rsidRPr="00CC1030">
        <w:rPr>
          <w:rFonts w:ascii="Times New Roman" w:hAnsi="Times New Roman" w:cs="Times New Roman"/>
          <w:b/>
          <w:color w:val="0000FF"/>
          <w:sz w:val="24"/>
          <w:szCs w:val="24"/>
          <w:lang w:val="fr-FR"/>
        </w:rPr>
        <w:t xml:space="preserve">B. </w:t>
      </w:r>
      <w:r w:rsidRPr="006E6ED0">
        <w:rPr>
          <w:rFonts w:ascii="Times New Roman" w:hAnsi="Times New Roman" w:cs="Times New Roman"/>
          <w:color w:val="000000" w:themeColor="text1"/>
          <w:position w:val="-6"/>
          <w:sz w:val="24"/>
          <w:szCs w:val="24"/>
        </w:rPr>
        <w:object w:dxaOrig="480" w:dyaOrig="340" w14:anchorId="08FCE651">
          <v:shape id="_x0000_i1937" type="#_x0000_t75" style="width:24pt;height:17.25pt" o:ole="">
            <v:imagedata r:id="rId615" o:title=""/>
          </v:shape>
          <o:OLEObject Type="Embed" ProgID="Equation.DSMT4" ShapeID="_x0000_i1937" DrawAspect="Content" ObjectID="_1681674763" r:id="rId1514"/>
        </w:object>
      </w:r>
      <w:r w:rsidRPr="00CC1030">
        <w:rPr>
          <w:rFonts w:ascii="Times New Roman" w:hAnsi="Times New Roman" w:cs="Times New Roman"/>
          <w:color w:val="000000" w:themeColor="text1"/>
          <w:sz w:val="24"/>
          <w:szCs w:val="24"/>
          <w:lang w:val="fr-FR"/>
        </w:rPr>
        <w:t>.</w:t>
      </w:r>
      <w:r w:rsidRPr="00CC1030">
        <w:rPr>
          <w:rFonts w:ascii="Times New Roman" w:hAnsi="Times New Roman" w:cs="Times New Roman"/>
          <w:sz w:val="24"/>
          <w:szCs w:val="24"/>
          <w:lang w:val="fr-FR"/>
        </w:rPr>
        <w:tab/>
      </w:r>
      <w:r w:rsidRPr="00CC1030">
        <w:rPr>
          <w:rFonts w:ascii="Times New Roman" w:hAnsi="Times New Roman" w:cs="Times New Roman"/>
          <w:b/>
          <w:color w:val="0000FF"/>
          <w:sz w:val="24"/>
          <w:szCs w:val="24"/>
          <w:highlight w:val="green"/>
          <w:u w:val="single"/>
          <w:lang w:val="fr-FR"/>
        </w:rPr>
        <w:t>C.</w:t>
      </w:r>
      <w:r w:rsidRPr="00CC1030">
        <w:rPr>
          <w:rFonts w:ascii="Times New Roman" w:hAnsi="Times New Roman" w:cs="Times New Roman"/>
          <w:b/>
          <w:color w:val="0000FF"/>
          <w:sz w:val="24"/>
          <w:szCs w:val="24"/>
          <w:highlight w:val="green"/>
          <w:lang w:val="fr-FR"/>
        </w:rPr>
        <w:t xml:space="preserve"> </w:t>
      </w:r>
      <w:r w:rsidRPr="006E6ED0">
        <w:rPr>
          <w:rFonts w:ascii="Times New Roman" w:hAnsi="Times New Roman" w:cs="Times New Roman"/>
          <w:color w:val="000000" w:themeColor="text1"/>
          <w:position w:val="-28"/>
          <w:sz w:val="24"/>
          <w:szCs w:val="24"/>
          <w:highlight w:val="green"/>
        </w:rPr>
        <w:object w:dxaOrig="520" w:dyaOrig="660" w14:anchorId="691C5E02">
          <v:shape id="_x0000_i1938" type="#_x0000_t75" style="width:27pt;height:33.75pt" o:ole="">
            <v:imagedata r:id="rId617" o:title=""/>
          </v:shape>
          <o:OLEObject Type="Embed" ProgID="Equation.DSMT4" ShapeID="_x0000_i1938" DrawAspect="Content" ObjectID="_1681674764" r:id="rId1515"/>
        </w:object>
      </w:r>
      <w:r w:rsidRPr="006E6ED0">
        <w:rPr>
          <w:rFonts w:ascii="Times New Roman" w:hAnsi="Times New Roman" w:cs="Times New Roman"/>
          <w:color w:val="000000" w:themeColor="text1"/>
          <w:sz w:val="24"/>
          <w:szCs w:val="24"/>
          <w:highlight w:val="green"/>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color w:val="000000" w:themeColor="text1"/>
          <w:position w:val="-28"/>
          <w:sz w:val="24"/>
          <w:szCs w:val="24"/>
        </w:rPr>
        <w:object w:dxaOrig="520" w:dyaOrig="660" w14:anchorId="004F4F7E">
          <v:shape id="_x0000_i1939" type="#_x0000_t75" style="width:27pt;height:33.75pt" o:ole="">
            <v:imagedata r:id="rId619" o:title=""/>
          </v:shape>
          <o:OLEObject Type="Embed" ProgID="Equation.DSMT4" ShapeID="_x0000_i1939" DrawAspect="Content" ObjectID="_1681674765" r:id="rId1516"/>
        </w:object>
      </w:r>
      <w:r w:rsidRPr="006E6ED0">
        <w:rPr>
          <w:rFonts w:ascii="Times New Roman" w:hAnsi="Times New Roman" w:cs="Times New Roman"/>
          <w:color w:val="000000" w:themeColor="text1"/>
          <w:sz w:val="24"/>
          <w:szCs w:val="24"/>
        </w:rPr>
        <w:t>.</w:t>
      </w:r>
    </w:p>
    <w:p w14:paraId="5EFFC76A"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1592039A"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 xml:space="preserve">FB tác giả: Nguyễn Việt Tiến                    </w:t>
      </w:r>
    </w:p>
    <w:p w14:paraId="1DA0F979" w14:textId="77777777" w:rsidR="00837006" w:rsidRPr="006E6ED0" w:rsidRDefault="00837006" w:rsidP="00904EF9">
      <w:pPr>
        <w:ind w:firstLine="0"/>
        <w:jc w:val="both"/>
        <w:rPr>
          <w:rFonts w:ascii="Times New Roman" w:hAnsi="Times New Roman" w:cs="Times New Roman"/>
          <w:sz w:val="24"/>
          <w:szCs w:val="24"/>
        </w:rPr>
      </w:pPr>
      <w:r w:rsidRPr="006E6ED0">
        <w:rPr>
          <w:rFonts w:ascii="Times New Roman" w:hAnsi="Times New Roman" w:cs="Times New Roman"/>
          <w:sz w:val="24"/>
          <w:szCs w:val="24"/>
          <w:highlight w:val="green"/>
        </w:rPr>
        <w:t xml:space="preserve">Chọn </w:t>
      </w:r>
      <w:r w:rsidRPr="00F61DFA">
        <w:rPr>
          <w:rFonts w:ascii="Times New Roman" w:hAnsi="Times New Roman" w:cs="Times New Roman"/>
          <w:bCs/>
          <w:sz w:val="24"/>
          <w:szCs w:val="24"/>
          <w:highlight w:val="green"/>
        </w:rPr>
        <w:t>C.</w:t>
      </w:r>
    </w:p>
    <w:p w14:paraId="438F5838" w14:textId="77777777" w:rsidR="00837006" w:rsidRPr="006E6ED0" w:rsidRDefault="00837006" w:rsidP="00904EF9">
      <w:pPr>
        <w:ind w:firstLine="0"/>
        <w:jc w:val="both"/>
        <w:rPr>
          <w:rFonts w:ascii="Times New Roman" w:hAnsi="Times New Roman" w:cs="Times New Roman"/>
          <w:sz w:val="24"/>
          <w:szCs w:val="24"/>
        </w:rPr>
      </w:pPr>
      <w:r w:rsidRPr="006E6ED0">
        <w:rPr>
          <w:rFonts w:ascii="Times New Roman" w:hAnsi="Times New Roman" w:cs="Times New Roman"/>
          <w:sz w:val="24"/>
          <w:szCs w:val="24"/>
        </w:rPr>
        <w:lastRenderedPageBreak/>
        <w:t xml:space="preserve">Tập xác định </w:t>
      </w:r>
      <w:r w:rsidRPr="006E6ED0">
        <w:rPr>
          <w:rFonts w:ascii="Times New Roman" w:hAnsi="Times New Roman" w:cs="Times New Roman"/>
          <w:position w:val="-4"/>
          <w:sz w:val="24"/>
          <w:szCs w:val="24"/>
        </w:rPr>
        <w:object w:dxaOrig="680" w:dyaOrig="260" w14:anchorId="7DA9434D">
          <v:shape id="_x0000_i1940" type="#_x0000_t75" style="width:33.75pt;height:12.75pt" o:ole="">
            <v:imagedata r:id="rId1517" o:title=""/>
          </v:shape>
          <o:OLEObject Type="Embed" ProgID="Equation.DSMT4" ShapeID="_x0000_i1940" DrawAspect="Content" ObjectID="_1681674766" r:id="rId1518"/>
        </w:object>
      </w:r>
      <w:r w:rsidRPr="006E6ED0">
        <w:rPr>
          <w:rFonts w:ascii="Times New Roman" w:hAnsi="Times New Roman" w:cs="Times New Roman"/>
          <w:sz w:val="24"/>
          <w:szCs w:val="24"/>
        </w:rPr>
        <w:t>.</w:t>
      </w:r>
    </w:p>
    <w:p w14:paraId="6D383E33" w14:textId="59173625" w:rsidR="00837006" w:rsidRPr="006E6ED0" w:rsidRDefault="00572F1C" w:rsidP="00904EF9">
      <w:pPr>
        <w:ind w:firstLine="0"/>
        <w:jc w:val="both"/>
        <w:rPr>
          <w:rFonts w:ascii="Times New Roman" w:hAnsi="Times New Roman" w:cs="Times New Roman"/>
          <w:sz w:val="24"/>
          <w:szCs w:val="24"/>
        </w:rPr>
      </w:pPr>
      <w:r w:rsidRPr="00652097">
        <w:rPr>
          <w:position w:val="-10"/>
        </w:rPr>
        <w:object w:dxaOrig="1440" w:dyaOrig="360" w14:anchorId="7EF8ADC7">
          <v:shape id="_x0000_i1941" type="#_x0000_t75" style="width:1in;height:18pt" o:ole="">
            <v:imagedata r:id="rId1519" o:title=""/>
          </v:shape>
          <o:OLEObject Type="Embed" ProgID="Equation.DSMT4" ShapeID="_x0000_i1941" DrawAspect="Content" ObjectID="_1681674767" r:id="rId1520"/>
        </w:object>
      </w:r>
      <w:r w:rsidR="00837006" w:rsidRPr="006E6ED0">
        <w:rPr>
          <w:rFonts w:ascii="Times New Roman" w:hAnsi="Times New Roman" w:cs="Times New Roman"/>
          <w:sz w:val="24"/>
          <w:szCs w:val="24"/>
        </w:rPr>
        <w:t>.</w:t>
      </w:r>
    </w:p>
    <w:p w14:paraId="21B70CE9" w14:textId="39A86257" w:rsidR="00837006" w:rsidRPr="006E6ED0" w:rsidRDefault="00837006" w:rsidP="00904EF9">
      <w:pPr>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Vì tiếp tuyến vuông góc với đường thẳng </w:t>
      </w:r>
      <w:r w:rsidR="00572F1C" w:rsidRPr="00652097">
        <w:rPr>
          <w:position w:val="-10"/>
        </w:rPr>
        <w:object w:dxaOrig="1700" w:dyaOrig="320" w14:anchorId="11E74756">
          <v:shape id="_x0000_i1942" type="#_x0000_t75" style="width:84.75pt;height:15.75pt" o:ole="">
            <v:imagedata r:id="rId609" o:title=""/>
          </v:shape>
          <o:OLEObject Type="Embed" ProgID="Equation.DSMT4" ShapeID="_x0000_i1942" DrawAspect="Content" ObjectID="_1681674768" r:id="rId1521"/>
        </w:object>
      </w:r>
      <w:r w:rsidRPr="006E6ED0">
        <w:rPr>
          <w:rFonts w:ascii="Times New Roman" w:hAnsi="Times New Roman" w:cs="Times New Roman"/>
          <w:sz w:val="24"/>
          <w:szCs w:val="24"/>
        </w:rPr>
        <w:t xml:space="preserve"> nên tiếp tuyến có hệ số góc </w:t>
      </w:r>
      <w:r w:rsidR="00572F1C" w:rsidRPr="00652097">
        <w:rPr>
          <w:position w:val="-6"/>
        </w:rPr>
        <w:object w:dxaOrig="700" w:dyaOrig="279" w14:anchorId="27F5E04B">
          <v:shape id="_x0000_i1943" type="#_x0000_t75" style="width:35.25pt;height:14.25pt" o:ole="">
            <v:imagedata r:id="rId1522" o:title=""/>
          </v:shape>
          <o:OLEObject Type="Embed" ProgID="Equation.DSMT4" ShapeID="_x0000_i1943" DrawAspect="Content" ObjectID="_1681674769" r:id="rId1523"/>
        </w:object>
      </w:r>
      <w:r w:rsidRPr="006E6ED0">
        <w:rPr>
          <w:rFonts w:ascii="Times New Roman" w:hAnsi="Times New Roman" w:cs="Times New Roman"/>
          <w:sz w:val="24"/>
          <w:szCs w:val="24"/>
        </w:rPr>
        <w:t>.</w:t>
      </w:r>
    </w:p>
    <w:p w14:paraId="06770D28" w14:textId="63AC9C6B" w:rsidR="00837006" w:rsidRPr="001E0EA2" w:rsidRDefault="00837006" w:rsidP="00904EF9">
      <w:pPr>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Ta có </w:t>
      </w:r>
      <w:r w:rsidR="00572F1C" w:rsidRPr="00652097">
        <w:rPr>
          <w:position w:val="-30"/>
        </w:rPr>
        <w:object w:dxaOrig="3620" w:dyaOrig="720" w14:anchorId="23F39830">
          <v:shape id="_x0000_i1944" type="#_x0000_t75" style="width:180.75pt;height:36pt" o:ole="">
            <v:imagedata r:id="rId1524" o:title=""/>
          </v:shape>
          <o:OLEObject Type="Embed" ProgID="Equation.DSMT4" ShapeID="_x0000_i1944" DrawAspect="Content" ObjectID="_1681674770" r:id="rId1525"/>
        </w:object>
      </w:r>
      <w:r w:rsidRPr="001E0EA2">
        <w:rPr>
          <w:rFonts w:ascii="Times New Roman" w:hAnsi="Times New Roman" w:cs="Times New Roman"/>
          <w:sz w:val="24"/>
          <w:szCs w:val="24"/>
          <w:lang w:val="fr-FR"/>
        </w:rPr>
        <w:t>.</w:t>
      </w:r>
    </w:p>
    <w:p w14:paraId="20406816" w14:textId="2BA45AC6" w:rsidR="00837006" w:rsidRPr="001E0EA2" w:rsidRDefault="00837006" w:rsidP="00904EF9">
      <w:pPr>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Các tiếp điểm là </w:t>
      </w:r>
      <w:r w:rsidR="00572F1C" w:rsidRPr="00652097">
        <w:rPr>
          <w:position w:val="-14"/>
        </w:rPr>
        <w:object w:dxaOrig="880" w:dyaOrig="400" w14:anchorId="64F072EA">
          <v:shape id="_x0000_i1945" type="#_x0000_t75" style="width:44.25pt;height:20.25pt" o:ole="">
            <v:imagedata r:id="rId1526" o:title=""/>
          </v:shape>
          <o:OLEObject Type="Embed" ProgID="Equation.DSMT4" ShapeID="_x0000_i1945" DrawAspect="Content" ObjectID="_1681674771" r:id="rId1527"/>
        </w:object>
      </w:r>
      <w:r w:rsidRPr="001E0EA2">
        <w:rPr>
          <w:rFonts w:ascii="Times New Roman" w:hAnsi="Times New Roman" w:cs="Times New Roman"/>
          <w:sz w:val="24"/>
          <w:szCs w:val="24"/>
          <w:lang w:val="fr-FR"/>
        </w:rPr>
        <w:t xml:space="preserve"> và </w:t>
      </w:r>
      <w:r w:rsidR="00572F1C" w:rsidRPr="00652097">
        <w:rPr>
          <w:position w:val="-14"/>
        </w:rPr>
        <w:object w:dxaOrig="760" w:dyaOrig="400" w14:anchorId="653034B0">
          <v:shape id="_x0000_i1946" type="#_x0000_t75" style="width:38.25pt;height:20.25pt" o:ole="">
            <v:imagedata r:id="rId1528" o:title=""/>
          </v:shape>
          <o:OLEObject Type="Embed" ProgID="Equation.DSMT4" ShapeID="_x0000_i1946" DrawAspect="Content" ObjectID="_1681674772" r:id="rId1529"/>
        </w:object>
      </w:r>
      <w:r w:rsidRPr="001E0EA2">
        <w:rPr>
          <w:rFonts w:ascii="Times New Roman" w:hAnsi="Times New Roman" w:cs="Times New Roman"/>
          <w:sz w:val="24"/>
          <w:szCs w:val="24"/>
          <w:lang w:val="fr-FR"/>
        </w:rPr>
        <w:t>.</w:t>
      </w:r>
    </w:p>
    <w:p w14:paraId="61E5E271" w14:textId="750A1C73" w:rsidR="00837006" w:rsidRPr="001E0EA2" w:rsidRDefault="00837006" w:rsidP="00904EF9">
      <w:pPr>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Phương trình tiếp tuyến tại </w:t>
      </w:r>
      <w:r w:rsidR="00572F1C" w:rsidRPr="00652097">
        <w:rPr>
          <w:position w:val="-4"/>
        </w:rPr>
        <w:object w:dxaOrig="240" w:dyaOrig="260" w14:anchorId="5F930271">
          <v:shape id="_x0000_i1947" type="#_x0000_t75" style="width:12.75pt;height:12.75pt" o:ole="">
            <v:imagedata r:id="rId1530" o:title=""/>
          </v:shape>
          <o:OLEObject Type="Embed" ProgID="Equation.DSMT4" ShapeID="_x0000_i1947" DrawAspect="Content" ObjectID="_1681674773" r:id="rId1531"/>
        </w:object>
      </w:r>
      <w:r w:rsidRPr="001E0EA2">
        <w:rPr>
          <w:rFonts w:ascii="Times New Roman" w:hAnsi="Times New Roman" w:cs="Times New Roman"/>
          <w:sz w:val="24"/>
          <w:szCs w:val="24"/>
          <w:lang w:val="fr-FR"/>
        </w:rPr>
        <w:t xml:space="preserve"> là </w:t>
      </w:r>
      <w:r w:rsidR="00572F1C" w:rsidRPr="00652097">
        <w:rPr>
          <w:position w:val="-12"/>
        </w:rPr>
        <w:object w:dxaOrig="1500" w:dyaOrig="360" w14:anchorId="49D7C0BE">
          <v:shape id="_x0000_i1948" type="#_x0000_t75" style="width:75pt;height:18pt" o:ole="">
            <v:imagedata r:id="rId1532" o:title=""/>
          </v:shape>
          <o:OLEObject Type="Embed" ProgID="Equation.DSMT4" ShapeID="_x0000_i1948" DrawAspect="Content" ObjectID="_1681674774" r:id="rId1533"/>
        </w:object>
      </w:r>
      <w:r w:rsidRPr="001E0EA2">
        <w:rPr>
          <w:rFonts w:ascii="Times New Roman" w:hAnsi="Times New Roman" w:cs="Times New Roman"/>
          <w:sz w:val="24"/>
          <w:szCs w:val="24"/>
          <w:lang w:val="fr-FR"/>
        </w:rPr>
        <w:t>.</w:t>
      </w:r>
    </w:p>
    <w:p w14:paraId="4B2CE9B5" w14:textId="37CF3BB0" w:rsidR="00837006" w:rsidRPr="001E0EA2" w:rsidRDefault="00837006" w:rsidP="00904EF9">
      <w:pPr>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Phương trình tiếp tuyến tại </w:t>
      </w:r>
      <w:r w:rsidR="00572F1C" w:rsidRPr="00652097">
        <w:rPr>
          <w:position w:val="-4"/>
        </w:rPr>
        <w:object w:dxaOrig="240" w:dyaOrig="260" w14:anchorId="66BBBF4C">
          <v:shape id="_x0000_i1949" type="#_x0000_t75" style="width:12.75pt;height:12.75pt" o:ole="">
            <v:imagedata r:id="rId1534" o:title=""/>
          </v:shape>
          <o:OLEObject Type="Embed" ProgID="Equation.DSMT4" ShapeID="_x0000_i1949" DrawAspect="Content" ObjectID="_1681674775" r:id="rId1535"/>
        </w:object>
      </w:r>
      <w:r w:rsidRPr="001E0EA2">
        <w:rPr>
          <w:rFonts w:ascii="Times New Roman" w:hAnsi="Times New Roman" w:cs="Times New Roman"/>
          <w:sz w:val="24"/>
          <w:szCs w:val="24"/>
          <w:lang w:val="fr-FR"/>
        </w:rPr>
        <w:t xml:space="preserve"> là </w:t>
      </w:r>
      <w:r w:rsidR="00572F1C" w:rsidRPr="00652097">
        <w:rPr>
          <w:position w:val="-12"/>
        </w:rPr>
        <w:object w:dxaOrig="1660" w:dyaOrig="360" w14:anchorId="2C6B9F69">
          <v:shape id="_x0000_i1950" type="#_x0000_t75" style="width:83.25pt;height:18pt" o:ole="">
            <v:imagedata r:id="rId1536" o:title=""/>
          </v:shape>
          <o:OLEObject Type="Embed" ProgID="Equation.DSMT4" ShapeID="_x0000_i1950" DrawAspect="Content" ObjectID="_1681674776" r:id="rId1537"/>
        </w:object>
      </w:r>
      <w:r w:rsidRPr="001E0EA2">
        <w:rPr>
          <w:rFonts w:ascii="Times New Roman" w:hAnsi="Times New Roman" w:cs="Times New Roman"/>
          <w:sz w:val="24"/>
          <w:szCs w:val="24"/>
          <w:lang w:val="fr-FR"/>
        </w:rPr>
        <w:t>.</w:t>
      </w:r>
    </w:p>
    <w:p w14:paraId="6EB8A9F0" w14:textId="2318AC6F" w:rsidR="00837006" w:rsidRPr="00572F1C" w:rsidRDefault="00837006" w:rsidP="00904EF9">
      <w:pPr>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Khoảng cách giữa hai đường thẳng </w:t>
      </w:r>
      <w:r w:rsidR="00572F1C" w:rsidRPr="00254CF9">
        <w:rPr>
          <w:rFonts w:ascii="Times New Roman" w:hAnsi="Times New Roman" w:cs="Times New Roman"/>
          <w:position w:val="-12"/>
        </w:rPr>
        <w:object w:dxaOrig="260" w:dyaOrig="360" w14:anchorId="6E54A409">
          <v:shape id="_x0000_i1951" type="#_x0000_t75" style="width:12.75pt;height:18pt" o:ole="">
            <v:imagedata r:id="rId604" o:title=""/>
          </v:shape>
          <o:OLEObject Type="Embed" ProgID="Equation.DSMT4" ShapeID="_x0000_i1951" DrawAspect="Content" ObjectID="_1681674777" r:id="rId1538"/>
        </w:object>
      </w:r>
      <w:r w:rsidR="00572F1C" w:rsidRPr="00254CF9">
        <w:rPr>
          <w:rFonts w:ascii="Times New Roman" w:hAnsi="Times New Roman" w:cs="Times New Roman"/>
          <w:lang w:val="fr-FR"/>
        </w:rPr>
        <w:t xml:space="preserve">, </w:t>
      </w:r>
      <w:r w:rsidR="00572F1C" w:rsidRPr="00254CF9">
        <w:rPr>
          <w:rFonts w:ascii="Times New Roman" w:hAnsi="Times New Roman" w:cs="Times New Roman"/>
          <w:position w:val="-12"/>
        </w:rPr>
        <w:object w:dxaOrig="279" w:dyaOrig="360" w14:anchorId="4025EE72">
          <v:shape id="_x0000_i1952" type="#_x0000_t75" style="width:14.25pt;height:18pt" o:ole="">
            <v:imagedata r:id="rId606" o:title=""/>
          </v:shape>
          <o:OLEObject Type="Embed" ProgID="Equation.DSMT4" ShapeID="_x0000_i1952" DrawAspect="Content" ObjectID="_1681674778" r:id="rId1539"/>
        </w:object>
      </w:r>
      <w:r w:rsidRPr="001E0EA2">
        <w:rPr>
          <w:rFonts w:ascii="Times New Roman" w:hAnsi="Times New Roman" w:cs="Times New Roman"/>
          <w:sz w:val="24"/>
          <w:szCs w:val="24"/>
          <w:lang w:val="fr-FR"/>
        </w:rPr>
        <w:t xml:space="preserve"> là </w:t>
      </w:r>
      <w:r w:rsidR="00572F1C" w:rsidRPr="00652097">
        <w:rPr>
          <w:position w:val="-28"/>
        </w:rPr>
        <w:object w:dxaOrig="2680" w:dyaOrig="660" w14:anchorId="1112012B">
          <v:shape id="_x0000_i1953" type="#_x0000_t75" style="width:134.25pt;height:33.75pt" o:ole="">
            <v:imagedata r:id="rId1540" o:title=""/>
          </v:shape>
          <o:OLEObject Type="Embed" ProgID="Equation.DSMT4" ShapeID="_x0000_i1953" DrawAspect="Content" ObjectID="_1681674779" r:id="rId1541"/>
        </w:object>
      </w:r>
      <w:r w:rsidR="00572F1C">
        <w:rPr>
          <w:rFonts w:ascii="Times New Roman" w:hAnsi="Times New Roman" w:cs="Times New Roman"/>
          <w:sz w:val="24"/>
          <w:szCs w:val="24"/>
          <w:lang w:val="fr-FR"/>
        </w:rPr>
        <w:t>.</w:t>
      </w:r>
    </w:p>
    <w:p w14:paraId="3D5C4C81" w14:textId="10CD62D0" w:rsidR="00837006" w:rsidRPr="00CC1030" w:rsidRDefault="00837006" w:rsidP="00904EF9">
      <w:pPr>
        <w:rPr>
          <w:lang w:val="fr-FR"/>
        </w:rPr>
      </w:pPr>
      <w:r w:rsidRPr="00837006">
        <w:rPr>
          <w:rFonts w:ascii="Times New Roman" w:hAnsi="Times New Roman" w:cs="Times New Roman"/>
          <w:b/>
          <w:color w:val="0000FF"/>
          <w:sz w:val="24"/>
          <w:szCs w:val="24"/>
          <w:lang w:val="fr-FR"/>
        </w:rPr>
        <w:t>Câu</w:t>
      </w:r>
      <w:r w:rsidRPr="006E6ED0">
        <w:rPr>
          <w:rFonts w:ascii="Times New Roman" w:hAnsi="Times New Roman" w:cs="Times New Roman"/>
          <w:b/>
          <w:color w:val="0000FF"/>
          <w:sz w:val="24"/>
          <w:szCs w:val="24"/>
          <w:lang w:val="vi-VN"/>
        </w:rPr>
        <w:t xml:space="preserve"> </w:t>
      </w:r>
      <w:r w:rsidRPr="00837006">
        <w:rPr>
          <w:rFonts w:ascii="Times New Roman" w:hAnsi="Times New Roman" w:cs="Times New Roman"/>
          <w:b/>
          <w:color w:val="0000FF"/>
          <w:sz w:val="24"/>
          <w:szCs w:val="24"/>
          <w:lang w:val="fr-FR"/>
        </w:rPr>
        <w:t>44.</w:t>
      </w:r>
      <w:r w:rsidR="00572F1C">
        <w:rPr>
          <w:rFonts w:ascii="Times New Roman" w:hAnsi="Times New Roman" w:cs="Times New Roman"/>
          <w:b/>
          <w:color w:val="FF00FF"/>
          <w:sz w:val="24"/>
          <w:szCs w:val="24"/>
          <w:lang w:val="fr-FR"/>
        </w:rPr>
        <w:tab/>
      </w:r>
      <w:r w:rsidR="00502EDE" w:rsidRPr="00CC1030">
        <w:rPr>
          <w:rFonts w:ascii="Times New Roman" w:hAnsi="Times New Roman" w:cs="Times New Roman"/>
          <w:b/>
          <w:color w:val="FF00FF"/>
          <w:sz w:val="24"/>
          <w:szCs w:val="24"/>
          <w:lang w:val="fr-FR"/>
        </w:rPr>
        <w:t xml:space="preserve">[1D2-5.5-3] </w:t>
      </w:r>
      <w:r w:rsidRPr="00837006">
        <w:rPr>
          <w:rFonts w:ascii="Times New Roman" w:hAnsi="Times New Roman" w:cs="Times New Roman"/>
          <w:b/>
          <w:color w:val="FF00FF"/>
          <w:sz w:val="24"/>
          <w:szCs w:val="24"/>
          <w:lang w:val="fr-FR"/>
        </w:rPr>
        <w:t xml:space="preserve">(thi thử lần 2 Quốc Học Huế 2020-2021) </w:t>
      </w:r>
      <w:r w:rsidRPr="00837006">
        <w:rPr>
          <w:rFonts w:ascii="Times New Roman" w:hAnsi="Times New Roman" w:cs="Times New Roman"/>
          <w:sz w:val="24"/>
          <w:szCs w:val="24"/>
          <w:lang w:val="fr-FR"/>
        </w:rPr>
        <w:t xml:space="preserve">Hộp thứ nhất chứa 3 bi đỏ và 4 bi xanh, hộp thứ hai chứa 2 bi đỏ và 5 bi xanh. Chuyển ngẫu nhiên 1 viên bi từ hộp thứ nhất sang hộp thứ hai, rồi lấy ngẫu nhiên một viên bi từ hộp thứ hai ra. Tính xác suất để viên bi được lấy ra ở hộp thứ hai có màu đỏ.  </w:t>
      </w:r>
    </w:p>
    <w:p w14:paraId="18EFD57F" w14:textId="77777777" w:rsidR="00837006" w:rsidRPr="00837006"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lang w:val="fr-FR"/>
        </w:rPr>
      </w:pPr>
      <w:r w:rsidRPr="00837006">
        <w:rPr>
          <w:rFonts w:ascii="Times New Roman" w:hAnsi="Times New Roman" w:cs="Times New Roman"/>
          <w:b/>
          <w:color w:val="0000FF"/>
          <w:sz w:val="24"/>
          <w:szCs w:val="24"/>
          <w:lang w:val="fr-FR"/>
        </w:rPr>
        <w:t xml:space="preserve">A. </w:t>
      </w:r>
      <w:r w:rsidRPr="006E6ED0">
        <w:rPr>
          <w:rFonts w:ascii="Times New Roman" w:hAnsi="Times New Roman" w:cs="Times New Roman"/>
          <w:color w:val="000000" w:themeColor="text1"/>
          <w:position w:val="-24"/>
          <w:sz w:val="24"/>
          <w:szCs w:val="24"/>
        </w:rPr>
        <w:object w:dxaOrig="240" w:dyaOrig="620" w14:anchorId="364A8CAD">
          <v:shape id="_x0000_i1954" type="#_x0000_t75" style="width:12.75pt;height:30.75pt" o:ole="">
            <v:imagedata r:id="rId621" o:title=""/>
          </v:shape>
          <o:OLEObject Type="Embed" ProgID="Equation.DSMT4" ShapeID="_x0000_i1954" DrawAspect="Content" ObjectID="_1681674780" r:id="rId1542"/>
        </w:object>
      </w:r>
      <w:r w:rsidRPr="00837006">
        <w:rPr>
          <w:rFonts w:ascii="Times New Roman" w:hAnsi="Times New Roman" w:cs="Times New Roman"/>
          <w:color w:val="000000" w:themeColor="text1"/>
          <w:sz w:val="24"/>
          <w:szCs w:val="24"/>
          <w:lang w:val="fr-FR"/>
        </w:rPr>
        <w:t>.</w:t>
      </w:r>
      <w:r w:rsidRPr="00837006">
        <w:rPr>
          <w:rFonts w:ascii="Times New Roman" w:hAnsi="Times New Roman" w:cs="Times New Roman"/>
          <w:sz w:val="24"/>
          <w:szCs w:val="24"/>
          <w:lang w:val="fr-FR"/>
        </w:rPr>
        <w:tab/>
      </w:r>
      <w:r w:rsidRPr="00837006">
        <w:rPr>
          <w:rFonts w:ascii="Times New Roman" w:hAnsi="Times New Roman" w:cs="Times New Roman"/>
          <w:b/>
          <w:color w:val="0000FF"/>
          <w:sz w:val="24"/>
          <w:szCs w:val="24"/>
          <w:highlight w:val="green"/>
          <w:u w:val="single"/>
          <w:lang w:val="fr-FR"/>
        </w:rPr>
        <w:t>B.</w:t>
      </w:r>
      <w:r w:rsidRPr="00837006">
        <w:rPr>
          <w:rFonts w:ascii="Times New Roman" w:hAnsi="Times New Roman" w:cs="Times New Roman"/>
          <w:b/>
          <w:color w:val="0000FF"/>
          <w:sz w:val="24"/>
          <w:szCs w:val="24"/>
          <w:highlight w:val="green"/>
          <w:lang w:val="fr-FR"/>
        </w:rPr>
        <w:t xml:space="preserve"> </w:t>
      </w:r>
      <w:r w:rsidRPr="006E6ED0">
        <w:rPr>
          <w:rFonts w:ascii="Times New Roman" w:hAnsi="Times New Roman" w:cs="Times New Roman"/>
          <w:color w:val="000000" w:themeColor="text1"/>
          <w:position w:val="-24"/>
          <w:sz w:val="24"/>
          <w:szCs w:val="24"/>
          <w:highlight w:val="green"/>
        </w:rPr>
        <w:object w:dxaOrig="340" w:dyaOrig="620" w14:anchorId="6503A1C9">
          <v:shape id="_x0000_i1955" type="#_x0000_t75" style="width:17.25pt;height:30.75pt" o:ole="">
            <v:imagedata r:id="rId623" o:title=""/>
          </v:shape>
          <o:OLEObject Type="Embed" ProgID="Equation.DSMT4" ShapeID="_x0000_i1955" DrawAspect="Content" ObjectID="_1681674781" r:id="rId1543"/>
        </w:object>
      </w:r>
      <w:r w:rsidRPr="00837006">
        <w:rPr>
          <w:rFonts w:ascii="Times New Roman" w:hAnsi="Times New Roman" w:cs="Times New Roman"/>
          <w:color w:val="000000" w:themeColor="text1"/>
          <w:sz w:val="24"/>
          <w:szCs w:val="24"/>
          <w:highlight w:val="green"/>
          <w:lang w:val="fr-FR"/>
        </w:rPr>
        <w:t>.</w:t>
      </w:r>
      <w:r w:rsidRPr="00837006">
        <w:rPr>
          <w:rFonts w:ascii="Times New Roman" w:hAnsi="Times New Roman" w:cs="Times New Roman"/>
          <w:sz w:val="24"/>
          <w:szCs w:val="24"/>
          <w:lang w:val="fr-FR"/>
        </w:rPr>
        <w:tab/>
      </w:r>
      <w:r w:rsidRPr="00837006">
        <w:rPr>
          <w:rFonts w:ascii="Times New Roman" w:hAnsi="Times New Roman" w:cs="Times New Roman"/>
          <w:b/>
          <w:color w:val="0000FF"/>
          <w:sz w:val="24"/>
          <w:szCs w:val="24"/>
          <w:lang w:val="fr-FR"/>
        </w:rPr>
        <w:t xml:space="preserve">C. </w:t>
      </w:r>
      <w:r w:rsidRPr="006E6ED0">
        <w:rPr>
          <w:rFonts w:ascii="Times New Roman" w:hAnsi="Times New Roman" w:cs="Times New Roman"/>
          <w:color w:val="000000" w:themeColor="text1"/>
          <w:position w:val="-24"/>
          <w:sz w:val="24"/>
          <w:szCs w:val="24"/>
        </w:rPr>
        <w:object w:dxaOrig="240" w:dyaOrig="620" w14:anchorId="57628D29">
          <v:shape id="_x0000_i1956" type="#_x0000_t75" style="width:12.75pt;height:30.75pt" o:ole="">
            <v:imagedata r:id="rId625" o:title=""/>
          </v:shape>
          <o:OLEObject Type="Embed" ProgID="Equation.DSMT4" ShapeID="_x0000_i1956" DrawAspect="Content" ObjectID="_1681674782" r:id="rId1544"/>
        </w:object>
      </w:r>
      <w:r w:rsidRPr="00837006">
        <w:rPr>
          <w:rFonts w:ascii="Times New Roman" w:hAnsi="Times New Roman" w:cs="Times New Roman"/>
          <w:color w:val="000000" w:themeColor="text1"/>
          <w:sz w:val="24"/>
          <w:szCs w:val="24"/>
          <w:lang w:val="fr-FR"/>
        </w:rPr>
        <w:t>.</w:t>
      </w:r>
      <w:r w:rsidRPr="00837006">
        <w:rPr>
          <w:rFonts w:ascii="Times New Roman" w:hAnsi="Times New Roman" w:cs="Times New Roman"/>
          <w:sz w:val="24"/>
          <w:szCs w:val="24"/>
          <w:lang w:val="fr-FR"/>
        </w:rPr>
        <w:tab/>
      </w:r>
      <w:r w:rsidRPr="00837006">
        <w:rPr>
          <w:rFonts w:ascii="Times New Roman" w:hAnsi="Times New Roman" w:cs="Times New Roman"/>
          <w:b/>
          <w:color w:val="0000FF"/>
          <w:sz w:val="24"/>
          <w:szCs w:val="24"/>
          <w:lang w:val="fr-FR"/>
        </w:rPr>
        <w:t xml:space="preserve">D. </w:t>
      </w:r>
      <w:r w:rsidRPr="006E6ED0">
        <w:rPr>
          <w:rFonts w:ascii="Times New Roman" w:hAnsi="Times New Roman" w:cs="Times New Roman"/>
          <w:color w:val="000000" w:themeColor="text1"/>
          <w:position w:val="-24"/>
          <w:sz w:val="24"/>
          <w:szCs w:val="24"/>
        </w:rPr>
        <w:object w:dxaOrig="340" w:dyaOrig="620" w14:anchorId="7ACE425F">
          <v:shape id="_x0000_i1957" type="#_x0000_t75" style="width:17.25pt;height:30.75pt" o:ole="">
            <v:imagedata r:id="rId627" o:title=""/>
          </v:shape>
          <o:OLEObject Type="Embed" ProgID="Equation.DSMT4" ShapeID="_x0000_i1957" DrawAspect="Content" ObjectID="_1681674783" r:id="rId1545"/>
        </w:object>
      </w:r>
      <w:r w:rsidRPr="00837006">
        <w:rPr>
          <w:rFonts w:ascii="Times New Roman" w:hAnsi="Times New Roman" w:cs="Times New Roman"/>
          <w:color w:val="000000" w:themeColor="text1"/>
          <w:sz w:val="24"/>
          <w:szCs w:val="24"/>
          <w:lang w:val="fr-FR"/>
        </w:rPr>
        <w:t>.</w:t>
      </w:r>
    </w:p>
    <w:p w14:paraId="43DE1A71" w14:textId="77777777" w:rsidR="00837006" w:rsidRPr="00837006" w:rsidRDefault="00837006" w:rsidP="00904EF9">
      <w:pPr>
        <w:tabs>
          <w:tab w:val="left" w:pos="2268"/>
        </w:tabs>
        <w:ind w:firstLine="0"/>
        <w:jc w:val="center"/>
        <w:rPr>
          <w:rFonts w:ascii="Times New Roman" w:hAnsi="Times New Roman" w:cs="Times New Roman"/>
          <w:b/>
          <w:color w:val="0000FF"/>
          <w:sz w:val="24"/>
          <w:szCs w:val="24"/>
          <w:lang w:val="fr-FR"/>
        </w:rPr>
      </w:pPr>
      <w:r w:rsidRPr="00837006">
        <w:rPr>
          <w:rFonts w:ascii="Times New Roman" w:hAnsi="Times New Roman" w:cs="Times New Roman"/>
          <w:b/>
          <w:color w:val="0000FF"/>
          <w:sz w:val="24"/>
          <w:szCs w:val="24"/>
          <w:lang w:val="fr-FR"/>
        </w:rPr>
        <w:t>Lời giải</w:t>
      </w:r>
    </w:p>
    <w:p w14:paraId="3AA92875" w14:textId="77777777" w:rsidR="00837006" w:rsidRPr="00837006" w:rsidRDefault="00837006" w:rsidP="00904EF9">
      <w:pPr>
        <w:tabs>
          <w:tab w:val="left" w:pos="2268"/>
        </w:tabs>
        <w:ind w:firstLine="0"/>
        <w:jc w:val="right"/>
        <w:rPr>
          <w:rFonts w:ascii="Times New Roman" w:hAnsi="Times New Roman" w:cs="Times New Roman"/>
          <w:b/>
          <w:color w:val="0000FF"/>
          <w:sz w:val="24"/>
          <w:szCs w:val="24"/>
          <w:lang w:val="fr-FR"/>
        </w:rPr>
      </w:pPr>
      <w:r w:rsidRPr="00837006">
        <w:rPr>
          <w:rFonts w:ascii="Times New Roman" w:hAnsi="Times New Roman" w:cs="Times New Roman"/>
          <w:b/>
          <w:i/>
          <w:sz w:val="24"/>
          <w:szCs w:val="24"/>
          <w:lang w:val="fr-FR"/>
        </w:rPr>
        <w:t xml:space="preserve">FB tác giả: Nguyễn Việt Tiến                    </w:t>
      </w:r>
    </w:p>
    <w:p w14:paraId="0681EE51" w14:textId="77777777" w:rsidR="00837006" w:rsidRPr="00340777" w:rsidRDefault="00837006" w:rsidP="00904EF9">
      <w:pPr>
        <w:ind w:firstLine="0"/>
        <w:jc w:val="both"/>
        <w:rPr>
          <w:rFonts w:ascii="Times New Roman" w:hAnsi="Times New Roman" w:cs="Times New Roman"/>
          <w:sz w:val="24"/>
          <w:szCs w:val="24"/>
          <w:lang w:val="fr-FR"/>
        </w:rPr>
      </w:pPr>
      <w:r w:rsidRPr="00340777">
        <w:rPr>
          <w:rFonts w:ascii="Times New Roman" w:hAnsi="Times New Roman" w:cs="Times New Roman"/>
          <w:sz w:val="24"/>
          <w:szCs w:val="24"/>
          <w:highlight w:val="green"/>
          <w:lang w:val="fr-FR"/>
        </w:rPr>
        <w:t>Chọn B.</w:t>
      </w:r>
    </w:p>
    <w:p w14:paraId="41A05CC9" w14:textId="77777777" w:rsidR="00837006" w:rsidRPr="00837006" w:rsidRDefault="00837006" w:rsidP="00904EF9">
      <w:pPr>
        <w:ind w:firstLine="0"/>
        <w:jc w:val="both"/>
        <w:rPr>
          <w:rFonts w:ascii="Times New Roman" w:hAnsi="Times New Roman" w:cs="Times New Roman"/>
          <w:sz w:val="24"/>
          <w:szCs w:val="24"/>
          <w:lang w:val="fr-FR"/>
        </w:rPr>
      </w:pPr>
      <w:r w:rsidRPr="00837006">
        <w:rPr>
          <w:rFonts w:ascii="Times New Roman" w:hAnsi="Times New Roman" w:cs="Times New Roman"/>
          <w:sz w:val="24"/>
          <w:szCs w:val="24"/>
          <w:lang w:val="fr-FR"/>
        </w:rPr>
        <w:t xml:space="preserve">Gọi </w:t>
      </w:r>
      <w:r w:rsidRPr="006E6ED0">
        <w:rPr>
          <w:rFonts w:ascii="Times New Roman" w:hAnsi="Times New Roman" w:cs="Times New Roman"/>
          <w:position w:val="-12"/>
          <w:sz w:val="24"/>
          <w:szCs w:val="24"/>
        </w:rPr>
        <w:object w:dxaOrig="680" w:dyaOrig="360" w14:anchorId="55D5269A">
          <v:shape id="_x0000_i1958" type="#_x0000_t75" style="width:33.75pt;height:18pt" o:ole="">
            <v:imagedata r:id="rId1546" o:title=""/>
          </v:shape>
          <o:OLEObject Type="Embed" ProgID="Equation.DSMT4" ShapeID="_x0000_i1958" DrawAspect="Content" ObjectID="_1681674784" r:id="rId1547"/>
        </w:object>
      </w:r>
      <w:r w:rsidRPr="00837006">
        <w:rPr>
          <w:rFonts w:ascii="Times New Roman" w:hAnsi="Times New Roman" w:cs="Times New Roman"/>
          <w:sz w:val="24"/>
          <w:szCs w:val="24"/>
          <w:lang w:val="fr-FR"/>
        </w:rPr>
        <w:t xml:space="preserve"> lần lượt là biến cố lấy được bi đỏ ở hộp thứ nhất và hộp thứ hai trong mỗi lượt lấy, </w:t>
      </w:r>
      <w:r w:rsidRPr="006E6ED0">
        <w:rPr>
          <w:rFonts w:ascii="Times New Roman" w:hAnsi="Times New Roman" w:cs="Times New Roman"/>
          <w:position w:val="-12"/>
          <w:sz w:val="24"/>
          <w:szCs w:val="24"/>
        </w:rPr>
        <w:object w:dxaOrig="640" w:dyaOrig="360" w14:anchorId="6D36D7F4">
          <v:shape id="_x0000_i1959" type="#_x0000_t75" style="width:33pt;height:18pt" o:ole="">
            <v:imagedata r:id="rId1548" o:title=""/>
          </v:shape>
          <o:OLEObject Type="Embed" ProgID="Equation.DSMT4" ShapeID="_x0000_i1959" DrawAspect="Content" ObjectID="_1681674785" r:id="rId1549"/>
        </w:object>
      </w:r>
      <w:r w:rsidRPr="00837006">
        <w:rPr>
          <w:rFonts w:ascii="Times New Roman" w:hAnsi="Times New Roman" w:cs="Times New Roman"/>
          <w:sz w:val="24"/>
          <w:szCs w:val="24"/>
          <w:lang w:val="fr-FR"/>
        </w:rPr>
        <w:t xml:space="preserve"> lần lượt là biến cố lấy được bi xanh ở hộp thứ nhất và hộp thứ hai trong mỗi lượt lấy và </w:t>
      </w:r>
      <w:r w:rsidRPr="006E6ED0">
        <w:rPr>
          <w:rFonts w:ascii="Times New Roman" w:hAnsi="Times New Roman" w:cs="Times New Roman"/>
          <w:position w:val="-4"/>
          <w:sz w:val="24"/>
          <w:szCs w:val="24"/>
        </w:rPr>
        <w:object w:dxaOrig="260" w:dyaOrig="260" w14:anchorId="6C07AF10">
          <v:shape id="_x0000_i1960" type="#_x0000_t75" style="width:12.75pt;height:12.75pt" o:ole="">
            <v:imagedata r:id="rId1550" o:title=""/>
          </v:shape>
          <o:OLEObject Type="Embed" ProgID="Equation.DSMT4" ShapeID="_x0000_i1960" DrawAspect="Content" ObjectID="_1681674786" r:id="rId1551"/>
        </w:object>
      </w:r>
      <w:r w:rsidRPr="00837006">
        <w:rPr>
          <w:rFonts w:ascii="Times New Roman" w:hAnsi="Times New Roman" w:cs="Times New Roman"/>
          <w:sz w:val="24"/>
          <w:szCs w:val="24"/>
          <w:lang w:val="fr-FR"/>
        </w:rPr>
        <w:t xml:space="preserve"> là biến cố lần lấy sau cùng lấy được bi đỏ trong hai lượt lấy.</w:t>
      </w:r>
    </w:p>
    <w:p w14:paraId="4014702C" w14:textId="77777777" w:rsidR="00837006" w:rsidRPr="001E0EA2" w:rsidRDefault="00837006" w:rsidP="00904EF9">
      <w:pPr>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Ta có </w:t>
      </w:r>
      <w:r w:rsidRPr="006E6ED0">
        <w:rPr>
          <w:rFonts w:ascii="Times New Roman" w:hAnsi="Times New Roman" w:cs="Times New Roman"/>
          <w:position w:val="-12"/>
          <w:sz w:val="24"/>
          <w:szCs w:val="24"/>
        </w:rPr>
        <w:object w:dxaOrig="1760" w:dyaOrig="360" w14:anchorId="7DD3E9BA">
          <v:shape id="_x0000_i1961" type="#_x0000_t75" style="width:87.75pt;height:18pt" o:ole="">
            <v:imagedata r:id="rId1552" o:title=""/>
          </v:shape>
          <o:OLEObject Type="Embed" ProgID="Equation.DSMT4" ShapeID="_x0000_i1961" DrawAspect="Content" ObjectID="_1681674787" r:id="rId1553"/>
        </w:object>
      </w:r>
      <w:r w:rsidRPr="001E0EA2">
        <w:rPr>
          <w:rFonts w:ascii="Times New Roman" w:hAnsi="Times New Roman" w:cs="Times New Roman"/>
          <w:sz w:val="24"/>
          <w:szCs w:val="24"/>
          <w:lang w:val="fr-FR"/>
        </w:rPr>
        <w:t>.</w:t>
      </w:r>
    </w:p>
    <w:p w14:paraId="6B202A10" w14:textId="77777777" w:rsidR="00837006" w:rsidRPr="001E0EA2" w:rsidRDefault="00837006" w:rsidP="00904EF9">
      <w:pPr>
        <w:ind w:firstLine="0"/>
        <w:jc w:val="both"/>
        <w:rPr>
          <w:rFonts w:ascii="Times New Roman" w:hAnsi="Times New Roman" w:cs="Times New Roman"/>
          <w:sz w:val="24"/>
          <w:szCs w:val="24"/>
          <w:lang w:val="fr-FR"/>
        </w:rPr>
      </w:pPr>
      <w:r w:rsidRPr="001E0EA2">
        <w:rPr>
          <w:rFonts w:ascii="Times New Roman" w:hAnsi="Times New Roman" w:cs="Times New Roman"/>
          <w:sz w:val="24"/>
          <w:szCs w:val="24"/>
          <w:lang w:val="fr-FR"/>
        </w:rPr>
        <w:t xml:space="preserve">Do đó, xác suất biến cố </w:t>
      </w:r>
      <w:r w:rsidRPr="006E6ED0">
        <w:rPr>
          <w:rFonts w:ascii="Times New Roman" w:hAnsi="Times New Roman" w:cs="Times New Roman"/>
          <w:position w:val="-4"/>
          <w:sz w:val="24"/>
          <w:szCs w:val="24"/>
        </w:rPr>
        <w:object w:dxaOrig="260" w:dyaOrig="260" w14:anchorId="45BA7A95">
          <v:shape id="_x0000_i1962" type="#_x0000_t75" style="width:12.75pt;height:12.75pt" o:ole="">
            <v:imagedata r:id="rId1554" o:title=""/>
          </v:shape>
          <o:OLEObject Type="Embed" ProgID="Equation.DSMT4" ShapeID="_x0000_i1962" DrawAspect="Content" ObjectID="_1681674788" r:id="rId1555"/>
        </w:object>
      </w:r>
      <w:r w:rsidRPr="001E0EA2">
        <w:rPr>
          <w:rFonts w:ascii="Times New Roman" w:hAnsi="Times New Roman" w:cs="Times New Roman"/>
          <w:sz w:val="24"/>
          <w:szCs w:val="24"/>
          <w:lang w:val="fr-FR"/>
        </w:rPr>
        <w:t xml:space="preserve"> là </w:t>
      </w:r>
      <w:r w:rsidRPr="006E6ED0">
        <w:rPr>
          <w:rFonts w:ascii="Times New Roman" w:hAnsi="Times New Roman" w:cs="Times New Roman"/>
          <w:position w:val="-24"/>
          <w:sz w:val="24"/>
          <w:szCs w:val="24"/>
        </w:rPr>
        <w:object w:dxaOrig="4560" w:dyaOrig="620" w14:anchorId="1DFD8344">
          <v:shape id="_x0000_i1963" type="#_x0000_t75" style="width:228.75pt;height:30.75pt" o:ole="">
            <v:imagedata r:id="rId1556" o:title=""/>
          </v:shape>
          <o:OLEObject Type="Embed" ProgID="Equation.DSMT4" ShapeID="_x0000_i1963" DrawAspect="Content" ObjectID="_1681674789" r:id="rId1557"/>
        </w:object>
      </w:r>
      <w:r w:rsidRPr="001E0EA2">
        <w:rPr>
          <w:rFonts w:ascii="Times New Roman" w:hAnsi="Times New Roman" w:cs="Times New Roman"/>
          <w:sz w:val="24"/>
          <w:szCs w:val="24"/>
          <w:lang w:val="fr-FR"/>
        </w:rPr>
        <w:t>.</w:t>
      </w:r>
    </w:p>
    <w:p w14:paraId="4BFA9F19" w14:textId="224390AC" w:rsidR="00837006" w:rsidRPr="00CC1030" w:rsidRDefault="00837006" w:rsidP="00904EF9">
      <w:pPr>
        <w:rPr>
          <w:lang w:val="vi-VN"/>
        </w:rPr>
      </w:pPr>
      <w:r w:rsidRPr="001E0EA2">
        <w:rPr>
          <w:rFonts w:ascii="Times New Roman" w:hAnsi="Times New Roman" w:cs="Times New Roman"/>
          <w:b/>
          <w:color w:val="0000FF"/>
          <w:sz w:val="24"/>
          <w:szCs w:val="24"/>
          <w:lang w:val="fr-FR"/>
        </w:rPr>
        <w:t>Câu 45</w:t>
      </w:r>
      <w:r w:rsidR="007A6218">
        <w:rPr>
          <w:rFonts w:ascii="Times New Roman" w:hAnsi="Times New Roman" w:cs="Times New Roman"/>
          <w:b/>
          <w:color w:val="0000FF"/>
          <w:sz w:val="24"/>
          <w:szCs w:val="24"/>
          <w:lang w:val="fr-FR"/>
        </w:rPr>
        <w:t>.</w:t>
      </w:r>
      <w:r w:rsidRPr="001E0EA2">
        <w:rPr>
          <w:rFonts w:ascii="Times New Roman" w:hAnsi="Times New Roman" w:cs="Times New Roman"/>
          <w:b/>
          <w:color w:val="0000FF"/>
          <w:sz w:val="24"/>
          <w:szCs w:val="24"/>
          <w:lang w:val="fr-FR"/>
        </w:rPr>
        <w:tab/>
      </w:r>
      <w:r w:rsidR="00502EDE" w:rsidRPr="00C800F8">
        <w:rPr>
          <w:rFonts w:ascii="Times New Roman" w:hAnsi="Times New Roman" w:cs="Times New Roman"/>
          <w:b/>
          <w:color w:val="FF00FF"/>
          <w:sz w:val="24"/>
          <w:szCs w:val="24"/>
          <w:lang w:val="vi-VN"/>
        </w:rPr>
        <w:t xml:space="preserve">[2D2-5.5-4] </w:t>
      </w:r>
      <w:r w:rsidRPr="001E0EA2">
        <w:rPr>
          <w:rFonts w:ascii="Times New Roman" w:hAnsi="Times New Roman" w:cs="Times New Roman"/>
          <w:b/>
          <w:color w:val="FF00FF"/>
          <w:sz w:val="24"/>
          <w:szCs w:val="24"/>
          <w:lang w:val="fr-FR"/>
        </w:rPr>
        <w:t xml:space="preserve">(thi thử lần 2 Quốc Học Huế 2020-2021) </w:t>
      </w:r>
      <w:r w:rsidR="006D4BF7" w:rsidRPr="006D4BF7">
        <w:rPr>
          <w:rFonts w:ascii="Times New Roman" w:hAnsi="Times New Roman" w:cs="Times New Roman"/>
          <w:bCs/>
          <w:sz w:val="24"/>
          <w:szCs w:val="24"/>
          <w:lang w:val="fr-FR"/>
        </w:rPr>
        <w:t>Giả</w:t>
      </w:r>
      <w:r w:rsidR="006D4BF7" w:rsidRPr="006D4BF7">
        <w:rPr>
          <w:rFonts w:ascii="Times New Roman" w:hAnsi="Times New Roman" w:cs="Times New Roman"/>
          <w:b/>
          <w:sz w:val="24"/>
          <w:szCs w:val="24"/>
          <w:lang w:val="fr-FR"/>
        </w:rPr>
        <w:t xml:space="preserve"> </w:t>
      </w:r>
      <w:r w:rsidRPr="001E0EA2">
        <w:rPr>
          <w:rFonts w:ascii="Times New Roman" w:hAnsi="Times New Roman" w:cs="Times New Roman"/>
          <w:sz w:val="24"/>
          <w:szCs w:val="24"/>
          <w:lang w:val="fr-FR"/>
        </w:rPr>
        <w:t xml:space="preserve">sử  </w:t>
      </w:r>
      <w:r w:rsidRPr="006E6ED0">
        <w:rPr>
          <w:rFonts w:ascii="Times New Roman" w:eastAsia="Calibri" w:hAnsi="Times New Roman" w:cs="Times New Roman"/>
          <w:position w:val="-12"/>
          <w:sz w:val="24"/>
          <w:szCs w:val="24"/>
        </w:rPr>
        <w:object w:dxaOrig="260" w:dyaOrig="380" w14:anchorId="21A19914">
          <v:shape id="_x0000_i1964" type="#_x0000_t75" style="width:12.75pt;height:19.5pt" o:ole="">
            <v:imagedata r:id="rId629" o:title=""/>
          </v:shape>
          <o:OLEObject Type="Embed" ProgID="Equation.DSMT4" ShapeID="_x0000_i1964" DrawAspect="Content" ObjectID="_1681674790" r:id="rId1558"/>
        </w:object>
      </w:r>
      <w:r w:rsidRPr="006E6ED0">
        <w:rPr>
          <w:rFonts w:ascii="Times New Roman" w:hAnsi="Times New Roman" w:cs="Times New Roman"/>
          <w:sz w:val="24"/>
          <w:szCs w:val="24"/>
          <w:lang w:val="vi-VN"/>
        </w:rPr>
        <w:t xml:space="preserve"> là nghiệm thực của phương trình </w:t>
      </w:r>
      <w:r w:rsidRPr="006E6ED0">
        <w:rPr>
          <w:rFonts w:ascii="Times New Roman" w:eastAsia="Calibri" w:hAnsi="Times New Roman" w:cs="Times New Roman"/>
          <w:position w:val="-12"/>
          <w:sz w:val="24"/>
          <w:szCs w:val="24"/>
        </w:rPr>
        <w:object w:dxaOrig="3340" w:dyaOrig="380" w14:anchorId="4F7A51C8">
          <v:shape id="_x0000_i1965" type="#_x0000_t75" style="width:166.5pt;height:19.5pt" o:ole="">
            <v:imagedata r:id="rId631" o:title=""/>
          </v:shape>
          <o:OLEObject Type="Embed" ProgID="Equation.DSMT4" ShapeID="_x0000_i1965" DrawAspect="Content" ObjectID="_1681674791" r:id="rId1559"/>
        </w:object>
      </w:r>
      <w:r w:rsidRPr="006E6ED0">
        <w:rPr>
          <w:rFonts w:ascii="Times New Roman" w:hAnsi="Times New Roman" w:cs="Times New Roman"/>
          <w:sz w:val="24"/>
          <w:szCs w:val="24"/>
          <w:lang w:val="vi-VN"/>
        </w:rPr>
        <w:t xml:space="preserve">. Khẳng định nào sau đây là </w:t>
      </w:r>
      <w:r w:rsidRPr="006E6ED0">
        <w:rPr>
          <w:rFonts w:ascii="Times New Roman" w:hAnsi="Times New Roman" w:cs="Times New Roman"/>
          <w:b/>
          <w:i/>
          <w:sz w:val="24"/>
          <w:szCs w:val="24"/>
          <w:lang w:val="vi-VN"/>
        </w:rPr>
        <w:t>đúng</w:t>
      </w:r>
      <w:r w:rsidRPr="00837006">
        <w:rPr>
          <w:rFonts w:ascii="Times New Roman" w:hAnsi="Times New Roman" w:cs="Times New Roman"/>
          <w:sz w:val="24"/>
          <w:szCs w:val="24"/>
          <w:lang w:val="vi-VN"/>
        </w:rPr>
        <w:t>?</w:t>
      </w:r>
    </w:p>
    <w:p w14:paraId="68B66283" w14:textId="77777777" w:rsidR="00837006" w:rsidRPr="00090D89" w:rsidRDefault="00837006" w:rsidP="00904EF9">
      <w:pPr>
        <w:tabs>
          <w:tab w:val="left" w:pos="1080"/>
          <w:tab w:val="left" w:pos="3402"/>
          <w:tab w:val="left" w:pos="5669"/>
          <w:tab w:val="left" w:pos="7937"/>
        </w:tabs>
        <w:ind w:hanging="1080"/>
        <w:jc w:val="both"/>
        <w:rPr>
          <w:rFonts w:ascii="Times New Roman" w:hAnsi="Times New Roman" w:cs="Times New Roman"/>
          <w:sz w:val="24"/>
          <w:szCs w:val="24"/>
          <w:lang w:val="vi-VN"/>
        </w:rPr>
      </w:pPr>
      <w:r w:rsidRPr="00837006">
        <w:rPr>
          <w:rFonts w:ascii="Times New Roman" w:hAnsi="Times New Roman" w:cs="Times New Roman"/>
          <w:b/>
          <w:noProof/>
          <w:color w:val="0000FF"/>
          <w:sz w:val="24"/>
          <w:szCs w:val="24"/>
          <w:lang w:val="vi-VN"/>
        </w:rPr>
        <w:tab/>
        <w:t xml:space="preserve">A. </w:t>
      </w:r>
      <w:r w:rsidRPr="006E6ED0">
        <w:rPr>
          <w:rFonts w:ascii="Times New Roman" w:eastAsia="Calibri" w:hAnsi="Times New Roman" w:cs="Times New Roman"/>
          <w:noProof/>
          <w:position w:val="-14"/>
          <w:sz w:val="24"/>
          <w:szCs w:val="24"/>
        </w:rPr>
        <w:object w:dxaOrig="1330" w:dyaOrig="390" w14:anchorId="22A0445E">
          <v:shape id="_x0000_i1966" type="#_x0000_t75" style="width:66.75pt;height:20.25pt" o:ole="">
            <v:imagedata r:id="rId633" o:title=""/>
          </v:shape>
          <o:OLEObject Type="Embed" ProgID="Equation.DSMT4" ShapeID="_x0000_i1966" DrawAspect="Content" ObjectID="_1681674792" r:id="rId1560"/>
        </w:object>
      </w:r>
      <w:r w:rsidRPr="00837006">
        <w:rPr>
          <w:rFonts w:ascii="Times New Roman" w:hAnsi="Times New Roman" w:cs="Times New Roman"/>
          <w:noProof/>
          <w:sz w:val="24"/>
          <w:szCs w:val="24"/>
          <w:lang w:val="vi-VN"/>
        </w:rPr>
        <w:t>.</w:t>
      </w:r>
      <w:r w:rsidRPr="00837006">
        <w:rPr>
          <w:rFonts w:ascii="Times New Roman" w:hAnsi="Times New Roman" w:cs="Times New Roman"/>
          <w:noProof/>
          <w:sz w:val="24"/>
          <w:szCs w:val="24"/>
          <w:lang w:val="vi-VN"/>
        </w:rPr>
        <w:tab/>
      </w:r>
      <w:r w:rsidRPr="001509C0">
        <w:rPr>
          <w:rFonts w:ascii="Times New Roman" w:hAnsi="Times New Roman" w:cs="Times New Roman"/>
          <w:b/>
          <w:noProof/>
          <w:color w:val="0000FF"/>
          <w:sz w:val="24"/>
          <w:szCs w:val="24"/>
          <w:highlight w:val="green"/>
          <w:u w:val="single"/>
          <w:lang w:val="vi-VN"/>
        </w:rPr>
        <w:t>B.</w:t>
      </w:r>
      <w:r w:rsidRPr="00693124">
        <w:rPr>
          <w:rFonts w:ascii="Times New Roman" w:eastAsia="Calibri" w:hAnsi="Times New Roman" w:cs="Times New Roman"/>
          <w:noProof/>
          <w:color w:val="00B0F0"/>
          <w:sz w:val="24"/>
          <w:szCs w:val="24"/>
          <w:highlight w:val="green"/>
          <w:lang w:val="vi-VN"/>
        </w:rPr>
        <w:t xml:space="preserve"> </w:t>
      </w:r>
      <w:r w:rsidRPr="006E6ED0">
        <w:rPr>
          <w:rFonts w:ascii="Times New Roman" w:eastAsia="Calibri" w:hAnsi="Times New Roman" w:cs="Times New Roman"/>
          <w:noProof/>
          <w:color w:val="00B0F0"/>
          <w:position w:val="-14"/>
          <w:sz w:val="24"/>
          <w:szCs w:val="24"/>
          <w:highlight w:val="green"/>
        </w:rPr>
        <w:object w:dxaOrig="1180" w:dyaOrig="390" w14:anchorId="796B9466">
          <v:shape id="_x0000_i1967" type="#_x0000_t75" style="width:59.25pt;height:20.25pt" o:ole="">
            <v:imagedata r:id="rId635" o:title=""/>
          </v:shape>
          <o:OLEObject Type="Embed" ProgID="Equation.DSMT4" ShapeID="_x0000_i1967" DrawAspect="Content" ObjectID="_1681674793" r:id="rId1561"/>
        </w:object>
      </w:r>
      <w:r w:rsidRPr="00837006">
        <w:rPr>
          <w:rFonts w:ascii="Times New Roman" w:hAnsi="Times New Roman" w:cs="Times New Roman"/>
          <w:color w:val="00B0F0"/>
          <w:sz w:val="24"/>
          <w:szCs w:val="24"/>
          <w:highlight w:val="green"/>
          <w:lang w:val="vi-VN"/>
        </w:rPr>
        <w:t>.</w:t>
      </w:r>
      <w:r w:rsidRPr="00837006">
        <w:rPr>
          <w:rFonts w:ascii="Times New Roman" w:hAnsi="Times New Roman" w:cs="Times New Roman"/>
          <w:sz w:val="24"/>
          <w:szCs w:val="24"/>
          <w:lang w:val="vi-VN"/>
        </w:rPr>
        <w:tab/>
      </w:r>
      <w:r w:rsidRPr="00837006">
        <w:rPr>
          <w:rFonts w:ascii="Times New Roman" w:hAnsi="Times New Roman" w:cs="Times New Roman"/>
          <w:b/>
          <w:color w:val="0000FF"/>
          <w:sz w:val="24"/>
          <w:szCs w:val="24"/>
          <w:lang w:val="vi-VN"/>
        </w:rPr>
        <w:t xml:space="preserve">C. </w:t>
      </w:r>
      <w:r w:rsidRPr="006E6ED0">
        <w:rPr>
          <w:rFonts w:ascii="Times New Roman" w:eastAsia="Calibri" w:hAnsi="Times New Roman" w:cs="Times New Roman"/>
          <w:noProof/>
          <w:position w:val="-14"/>
          <w:sz w:val="24"/>
          <w:szCs w:val="24"/>
        </w:rPr>
        <w:object w:dxaOrig="1330" w:dyaOrig="390" w14:anchorId="2F290D7C">
          <v:shape id="_x0000_i1968" type="#_x0000_t75" style="width:66.75pt;height:20.25pt" o:ole="">
            <v:imagedata r:id="rId637" o:title=""/>
          </v:shape>
          <o:OLEObject Type="Embed" ProgID="Equation.DSMT4" ShapeID="_x0000_i1968" DrawAspect="Content" ObjectID="_1681674794" r:id="rId1562"/>
        </w:object>
      </w:r>
      <w:r w:rsidRPr="00090D89">
        <w:rPr>
          <w:rFonts w:ascii="Times New Roman" w:hAnsi="Times New Roman" w:cs="Times New Roman"/>
          <w:sz w:val="24"/>
          <w:szCs w:val="24"/>
          <w:lang w:val="vi-VN"/>
        </w:rPr>
        <w:t>.</w:t>
      </w:r>
      <w:r w:rsidRPr="00090D89">
        <w:rPr>
          <w:rFonts w:ascii="Times New Roman" w:hAnsi="Times New Roman" w:cs="Times New Roman"/>
          <w:sz w:val="24"/>
          <w:szCs w:val="24"/>
          <w:lang w:val="vi-VN"/>
        </w:rPr>
        <w:tab/>
      </w:r>
      <w:r w:rsidRPr="00090D89">
        <w:rPr>
          <w:rFonts w:ascii="Times New Roman" w:hAnsi="Times New Roman" w:cs="Times New Roman"/>
          <w:b/>
          <w:color w:val="0000FF"/>
          <w:sz w:val="24"/>
          <w:szCs w:val="24"/>
          <w:lang w:val="vi-VN"/>
        </w:rPr>
        <w:t xml:space="preserve">D. </w:t>
      </w:r>
      <w:r w:rsidRPr="006E6ED0">
        <w:rPr>
          <w:rFonts w:ascii="Times New Roman" w:eastAsia="Calibri" w:hAnsi="Times New Roman" w:cs="Times New Roman"/>
          <w:noProof/>
          <w:position w:val="-14"/>
          <w:sz w:val="24"/>
          <w:szCs w:val="24"/>
        </w:rPr>
        <w:object w:dxaOrig="1310" w:dyaOrig="390" w14:anchorId="54F70E69">
          <v:shape id="_x0000_i1969" type="#_x0000_t75" style="width:65.25pt;height:20.25pt" o:ole="">
            <v:imagedata r:id="rId639" o:title=""/>
          </v:shape>
          <o:OLEObject Type="Embed" ProgID="Equation.DSMT4" ShapeID="_x0000_i1969" DrawAspect="Content" ObjectID="_1681674795" r:id="rId1563"/>
        </w:object>
      </w:r>
      <w:r w:rsidRPr="00090D89">
        <w:rPr>
          <w:rFonts w:ascii="Times New Roman" w:hAnsi="Times New Roman" w:cs="Times New Roman"/>
          <w:sz w:val="24"/>
          <w:szCs w:val="24"/>
          <w:lang w:val="vi-VN"/>
        </w:rPr>
        <w:t>.</w:t>
      </w:r>
    </w:p>
    <w:p w14:paraId="37EE3307" w14:textId="579CA649" w:rsidR="00837006" w:rsidRPr="00090D89" w:rsidRDefault="00837006" w:rsidP="00904EF9">
      <w:pPr>
        <w:tabs>
          <w:tab w:val="left" w:pos="2268"/>
        </w:tabs>
        <w:ind w:firstLine="0"/>
        <w:jc w:val="center"/>
        <w:rPr>
          <w:rFonts w:ascii="Times New Roman" w:hAnsi="Times New Roman" w:cs="Times New Roman"/>
          <w:b/>
          <w:color w:val="0000FF"/>
          <w:sz w:val="24"/>
          <w:szCs w:val="24"/>
          <w:lang w:val="vi-VN"/>
        </w:rPr>
      </w:pPr>
      <w:r w:rsidRPr="00090D89">
        <w:rPr>
          <w:rFonts w:ascii="Times New Roman" w:hAnsi="Times New Roman" w:cs="Times New Roman"/>
          <w:b/>
          <w:color w:val="0000FF"/>
          <w:sz w:val="24"/>
          <w:szCs w:val="24"/>
          <w:lang w:val="vi-VN"/>
        </w:rPr>
        <w:t>Lời giải</w:t>
      </w:r>
    </w:p>
    <w:p w14:paraId="26E19F80" w14:textId="54CF5404" w:rsidR="00CF0134" w:rsidRPr="00090D89" w:rsidRDefault="00CF0134" w:rsidP="00904EF9">
      <w:pPr>
        <w:tabs>
          <w:tab w:val="left" w:pos="2268"/>
        </w:tabs>
        <w:ind w:firstLine="0"/>
        <w:jc w:val="right"/>
        <w:rPr>
          <w:rFonts w:ascii="Times New Roman" w:hAnsi="Times New Roman" w:cs="Times New Roman"/>
          <w:b/>
          <w:color w:val="0000FF"/>
          <w:sz w:val="24"/>
          <w:szCs w:val="24"/>
          <w:lang w:val="vi-VN"/>
        </w:rPr>
      </w:pPr>
      <w:r w:rsidRPr="00090D89">
        <w:rPr>
          <w:rFonts w:ascii="Times New Roman" w:hAnsi="Times New Roman" w:cs="Times New Roman"/>
          <w:b/>
          <w:i/>
          <w:sz w:val="24"/>
          <w:szCs w:val="24"/>
          <w:lang w:val="vi-VN"/>
        </w:rPr>
        <w:t xml:space="preserve">FB tác giả: Mỳ Nguyễn Thị                    </w:t>
      </w:r>
    </w:p>
    <w:p w14:paraId="48285B8D" w14:textId="32CA56F1" w:rsidR="00837006" w:rsidRPr="00340777" w:rsidRDefault="00837006" w:rsidP="00904EF9">
      <w:pPr>
        <w:ind w:firstLine="0"/>
        <w:jc w:val="both"/>
        <w:rPr>
          <w:rFonts w:ascii="Times New Roman" w:hAnsi="Times New Roman" w:cs="Times New Roman"/>
          <w:bCs/>
          <w:sz w:val="24"/>
          <w:szCs w:val="24"/>
          <w:lang w:val="vi-VN"/>
        </w:rPr>
      </w:pPr>
      <w:r w:rsidRPr="007C2A94">
        <w:rPr>
          <w:rFonts w:ascii="Times New Roman" w:hAnsi="Times New Roman" w:cs="Times New Roman"/>
          <w:bCs/>
          <w:noProof/>
          <w:sz w:val="24"/>
          <w:szCs w:val="24"/>
          <w:highlight w:val="green"/>
          <w:lang w:val="vi-VN"/>
        </w:rPr>
        <w:t>Chọn B</w:t>
      </w:r>
      <w:r w:rsidR="00340777" w:rsidRPr="007C2A94">
        <w:rPr>
          <w:rFonts w:ascii="Times New Roman" w:hAnsi="Times New Roman" w:cs="Times New Roman"/>
          <w:bCs/>
          <w:noProof/>
          <w:sz w:val="24"/>
          <w:szCs w:val="24"/>
          <w:highlight w:val="green"/>
          <w:lang w:val="vi-VN"/>
        </w:rPr>
        <w:t>.</w:t>
      </w:r>
    </w:p>
    <w:p w14:paraId="4F4CF90D" w14:textId="79388114" w:rsidR="00837006" w:rsidRPr="006E6ED0" w:rsidRDefault="00837006" w:rsidP="00904EF9">
      <w:pPr>
        <w:ind w:firstLine="0"/>
        <w:jc w:val="both"/>
        <w:rPr>
          <w:rFonts w:ascii="Times New Roman" w:hAnsi="Times New Roman" w:cs="Times New Roman"/>
          <w:noProof/>
          <w:sz w:val="24"/>
          <w:szCs w:val="24"/>
          <w:lang w:val="vi-VN"/>
        </w:rPr>
      </w:pPr>
      <w:r w:rsidRPr="006E6ED0">
        <w:rPr>
          <w:rFonts w:ascii="Times New Roman" w:hAnsi="Times New Roman" w:cs="Times New Roman"/>
          <w:sz w:val="24"/>
          <w:szCs w:val="24"/>
          <w:lang w:val="vi-VN"/>
        </w:rPr>
        <w:t>Điều kiện</w:t>
      </w:r>
      <w:r w:rsidR="006D4BF7">
        <w:rPr>
          <w:rFonts w:ascii="Times New Roman" w:hAnsi="Times New Roman" w:cs="Times New Roman"/>
          <w:sz w:val="24"/>
          <w:szCs w:val="24"/>
        </w:rPr>
        <w:t>:</w:t>
      </w:r>
      <w:r w:rsidRPr="006E6ED0">
        <w:rPr>
          <w:rFonts w:ascii="Times New Roman" w:hAnsi="Times New Roman" w:cs="Times New Roman"/>
          <w:sz w:val="24"/>
          <w:szCs w:val="24"/>
          <w:lang w:val="vi-VN"/>
        </w:rPr>
        <w:t xml:space="preserve">  </w:t>
      </w:r>
      <w:r w:rsidR="006D4BF7" w:rsidRPr="006E6ED0">
        <w:rPr>
          <w:rFonts w:ascii="Times New Roman" w:eastAsia="Calibri" w:hAnsi="Times New Roman" w:cs="Times New Roman"/>
          <w:noProof/>
          <w:position w:val="-10"/>
          <w:sz w:val="24"/>
          <w:szCs w:val="24"/>
        </w:rPr>
        <w:object w:dxaOrig="1120" w:dyaOrig="320" w14:anchorId="24F0AD1C">
          <v:shape id="_x0000_i1970" type="#_x0000_t75" style="width:56.25pt;height:15.75pt" o:ole="">
            <v:imagedata r:id="rId1564" o:title=""/>
          </v:shape>
          <o:OLEObject Type="Embed" ProgID="Equation.DSMT4" ShapeID="_x0000_i1970" DrawAspect="Content" ObjectID="_1681674796" r:id="rId1565"/>
        </w:object>
      </w:r>
      <w:r w:rsidRPr="006E6ED0">
        <w:rPr>
          <w:rFonts w:ascii="Times New Roman" w:hAnsi="Times New Roman" w:cs="Times New Roman"/>
          <w:noProof/>
          <w:sz w:val="24"/>
          <w:szCs w:val="24"/>
          <w:lang w:val="vi-VN"/>
        </w:rPr>
        <w:t>.</w:t>
      </w:r>
    </w:p>
    <w:p w14:paraId="56FB56D7" w14:textId="77777777" w:rsidR="00837006" w:rsidRPr="007C2A94" w:rsidRDefault="00837006" w:rsidP="00904EF9">
      <w:pPr>
        <w:ind w:firstLine="0"/>
        <w:jc w:val="both"/>
        <w:rPr>
          <w:rFonts w:ascii="Times New Roman" w:hAnsi="Times New Roman" w:cs="Times New Roman"/>
          <w:sz w:val="24"/>
          <w:szCs w:val="24"/>
          <w:lang w:val="vi-VN"/>
        </w:rPr>
      </w:pPr>
      <w:r w:rsidRPr="006E6ED0">
        <w:rPr>
          <w:rFonts w:ascii="Times New Roman" w:hAnsi="Times New Roman" w:cs="Times New Roman"/>
          <w:sz w:val="24"/>
          <w:szCs w:val="24"/>
          <w:lang w:val="vi-VN"/>
        </w:rPr>
        <w:t xml:space="preserve">Khi đó,    </w:t>
      </w:r>
      <w:r w:rsidRPr="006E6ED0">
        <w:rPr>
          <w:rFonts w:ascii="Times New Roman" w:eastAsia="Calibri" w:hAnsi="Times New Roman" w:cs="Times New Roman"/>
          <w:position w:val="-12"/>
          <w:sz w:val="24"/>
          <w:szCs w:val="24"/>
        </w:rPr>
        <w:object w:dxaOrig="7560" w:dyaOrig="380" w14:anchorId="402DD247">
          <v:shape id="_x0000_i1971" type="#_x0000_t75" style="width:378.75pt;height:19.5pt" o:ole="">
            <v:imagedata r:id="rId1566" o:title=""/>
          </v:shape>
          <o:OLEObject Type="Embed" ProgID="Equation.DSMT4" ShapeID="_x0000_i1971" DrawAspect="Content" ObjectID="_1681674797" r:id="rId1567"/>
        </w:object>
      </w:r>
    </w:p>
    <w:p w14:paraId="033F5E43" w14:textId="77777777" w:rsidR="00837006" w:rsidRPr="006E6ED0" w:rsidRDefault="00837006" w:rsidP="00904EF9">
      <w:pPr>
        <w:ind w:firstLine="0"/>
        <w:jc w:val="both"/>
        <w:rPr>
          <w:rFonts w:ascii="Times New Roman" w:hAnsi="Times New Roman" w:cs="Times New Roman"/>
          <w:sz w:val="24"/>
          <w:szCs w:val="24"/>
        </w:rPr>
      </w:pPr>
      <w:r w:rsidRPr="006E6ED0">
        <w:rPr>
          <w:rFonts w:ascii="Times New Roman" w:hAnsi="Times New Roman" w:cs="Times New Roman"/>
          <w:sz w:val="24"/>
          <w:szCs w:val="24"/>
          <w:lang w:val="vi-VN"/>
        </w:rPr>
        <w:t xml:space="preserve">           </w:t>
      </w:r>
      <w:r w:rsidRPr="006E6ED0">
        <w:rPr>
          <w:rFonts w:ascii="Times New Roman" w:eastAsia="Calibri" w:hAnsi="Times New Roman" w:cs="Times New Roman"/>
          <w:position w:val="-14"/>
          <w:sz w:val="24"/>
          <w:szCs w:val="24"/>
        </w:rPr>
        <w:object w:dxaOrig="3050" w:dyaOrig="410" w14:anchorId="38E8D618">
          <v:shape id="_x0000_i1972" type="#_x0000_t75" style="width:151.5pt;height:20.25pt" o:ole="">
            <v:imagedata r:id="rId1568" o:title=""/>
          </v:shape>
          <o:OLEObject Type="Embed" ProgID="Equation.DSMT4" ShapeID="_x0000_i1972" DrawAspect="Content" ObjectID="_1681674798" r:id="rId1569"/>
        </w:object>
      </w:r>
    </w:p>
    <w:p w14:paraId="310FCFE3" w14:textId="77777777" w:rsidR="00837006" w:rsidRPr="006E6ED0" w:rsidRDefault="00837006" w:rsidP="00904EF9">
      <w:pPr>
        <w:ind w:firstLine="0"/>
        <w:jc w:val="both"/>
        <w:rPr>
          <w:rFonts w:ascii="Times New Roman" w:hAnsi="Times New Roman" w:cs="Times New Roman"/>
          <w:noProof/>
          <w:sz w:val="24"/>
          <w:szCs w:val="24"/>
          <w:lang w:val="vi-VN"/>
        </w:rPr>
      </w:pPr>
      <w:r w:rsidRPr="006E6ED0">
        <w:rPr>
          <w:rFonts w:ascii="Times New Roman" w:hAnsi="Times New Roman" w:cs="Times New Roman"/>
          <w:sz w:val="24"/>
          <w:szCs w:val="24"/>
          <w:lang w:val="vi-VN"/>
        </w:rPr>
        <w:lastRenderedPageBreak/>
        <w:t xml:space="preserve">Ta có:  </w:t>
      </w:r>
      <w:r w:rsidRPr="006E6ED0">
        <w:rPr>
          <w:rFonts w:ascii="Times New Roman" w:eastAsia="Calibri" w:hAnsi="Times New Roman" w:cs="Times New Roman"/>
          <w:noProof/>
          <w:position w:val="-32"/>
          <w:sz w:val="24"/>
          <w:szCs w:val="24"/>
        </w:rPr>
        <w:object w:dxaOrig="6600" w:dyaOrig="750" w14:anchorId="576A2A90">
          <v:shape id="_x0000_i1973" type="#_x0000_t75" style="width:330pt;height:37.5pt" o:ole="">
            <v:imagedata r:id="rId1570" o:title=""/>
          </v:shape>
          <o:OLEObject Type="Embed" ProgID="Equation.DSMT4" ShapeID="_x0000_i1973" DrawAspect="Content" ObjectID="_1681674799" r:id="rId1571"/>
        </w:object>
      </w:r>
      <w:r w:rsidRPr="006E6ED0">
        <w:rPr>
          <w:rFonts w:ascii="Times New Roman" w:hAnsi="Times New Roman" w:cs="Times New Roman"/>
          <w:noProof/>
          <w:sz w:val="24"/>
          <w:szCs w:val="24"/>
          <w:lang w:val="vi-VN"/>
        </w:rPr>
        <w:t xml:space="preserve">  </w:t>
      </w:r>
    </w:p>
    <w:p w14:paraId="46A6FD00" w14:textId="0B37D1BA" w:rsidR="00837006" w:rsidRPr="006E6ED0" w:rsidRDefault="00837006" w:rsidP="00904EF9">
      <w:pPr>
        <w:ind w:firstLine="0"/>
        <w:jc w:val="both"/>
        <w:rPr>
          <w:rFonts w:ascii="Times New Roman" w:hAnsi="Times New Roman" w:cs="Times New Roman"/>
          <w:sz w:val="24"/>
          <w:szCs w:val="24"/>
          <w:lang w:val="vi-VN"/>
        </w:rPr>
      </w:pPr>
      <w:r w:rsidRPr="006E6ED0">
        <w:rPr>
          <w:rFonts w:ascii="Times New Roman" w:hAnsi="Times New Roman" w:cs="Times New Roman"/>
          <w:noProof/>
          <w:sz w:val="24"/>
          <w:szCs w:val="24"/>
          <w:lang w:val="vi-VN"/>
        </w:rPr>
        <w:t xml:space="preserve">(do </w:t>
      </w:r>
      <w:r w:rsidRPr="006E6ED0">
        <w:rPr>
          <w:rFonts w:ascii="Times New Roman" w:eastAsia="Calibri" w:hAnsi="Times New Roman" w:cs="Times New Roman"/>
          <w:position w:val="-12"/>
          <w:sz w:val="24"/>
          <w:szCs w:val="24"/>
        </w:rPr>
        <w:object w:dxaOrig="660" w:dyaOrig="360" w14:anchorId="1EEFB9F8">
          <v:shape id="_x0000_i1974" type="#_x0000_t75" style="width:33.75pt;height:18pt" o:ole="">
            <v:imagedata r:id="rId1572" o:title=""/>
          </v:shape>
          <o:OLEObject Type="Embed" ProgID="Equation.DSMT4" ShapeID="_x0000_i1974" DrawAspect="Content" ObjectID="_1681674800" r:id="rId1573"/>
        </w:object>
      </w:r>
      <w:r w:rsidRPr="006E6ED0">
        <w:rPr>
          <w:rFonts w:ascii="Times New Roman" w:hAnsi="Times New Roman" w:cs="Times New Roman"/>
          <w:sz w:val="24"/>
          <w:szCs w:val="24"/>
          <w:lang w:val="vi-VN"/>
        </w:rPr>
        <w:t xml:space="preserve"> và  </w:t>
      </w:r>
      <w:r w:rsidRPr="006E6ED0">
        <w:rPr>
          <w:rFonts w:ascii="Times New Roman" w:eastAsia="Calibri" w:hAnsi="Times New Roman" w:cs="Times New Roman"/>
          <w:position w:val="-12"/>
          <w:sz w:val="24"/>
          <w:szCs w:val="24"/>
        </w:rPr>
        <w:object w:dxaOrig="720" w:dyaOrig="360" w14:anchorId="6DBE28E5">
          <v:shape id="_x0000_i1975" type="#_x0000_t75" style="width:36pt;height:18pt" o:ole="">
            <v:imagedata r:id="rId1574" o:title=""/>
          </v:shape>
          <o:OLEObject Type="Embed" ProgID="Equation.DSMT4" ShapeID="_x0000_i1975" DrawAspect="Content" ObjectID="_1681674801" r:id="rId1575"/>
        </w:object>
      </w:r>
      <w:r w:rsidRPr="006E6ED0">
        <w:rPr>
          <w:rFonts w:ascii="Times New Roman" w:hAnsi="Times New Roman" w:cs="Times New Roman"/>
          <w:sz w:val="24"/>
          <w:szCs w:val="24"/>
          <w:lang w:val="vi-VN"/>
        </w:rPr>
        <w:t>luôn  cùng dấu).</w:t>
      </w:r>
    </w:p>
    <w:p w14:paraId="0F44C910" w14:textId="77777777" w:rsidR="00837006" w:rsidRPr="001E0EA2" w:rsidRDefault="00837006" w:rsidP="00904EF9">
      <w:pPr>
        <w:ind w:firstLine="0"/>
        <w:jc w:val="both"/>
        <w:rPr>
          <w:rFonts w:ascii="Times New Roman" w:hAnsi="Times New Roman" w:cs="Times New Roman"/>
          <w:sz w:val="24"/>
          <w:szCs w:val="24"/>
          <w:lang w:val="vi-VN"/>
        </w:rPr>
      </w:pPr>
      <w:r w:rsidRPr="006E6ED0">
        <w:rPr>
          <w:rFonts w:ascii="Times New Roman" w:hAnsi="Times New Roman" w:cs="Times New Roman"/>
          <w:sz w:val="24"/>
          <w:szCs w:val="24"/>
          <w:lang w:val="vi-VN"/>
        </w:rPr>
        <w:t xml:space="preserve">Áp dụng bất đẳng thức Cô-si ta được:  </w:t>
      </w:r>
      <w:r w:rsidRPr="006E6ED0">
        <w:rPr>
          <w:rFonts w:ascii="Times New Roman" w:eastAsia="Calibri" w:hAnsi="Times New Roman" w:cs="Times New Roman"/>
          <w:position w:val="-14"/>
          <w:sz w:val="24"/>
          <w:szCs w:val="24"/>
        </w:rPr>
        <w:object w:dxaOrig="5340" w:dyaOrig="420" w14:anchorId="3333D62C">
          <v:shape id="_x0000_i1976" type="#_x0000_t75" style="width:267pt;height:21pt" o:ole="">
            <v:imagedata r:id="rId1576" o:title=""/>
          </v:shape>
          <o:OLEObject Type="Embed" ProgID="Equation.DSMT4" ShapeID="_x0000_i1976" DrawAspect="Content" ObjectID="_1681674802" r:id="rId1577"/>
        </w:object>
      </w:r>
    </w:p>
    <w:p w14:paraId="5CE2190B" w14:textId="77777777" w:rsidR="00837006" w:rsidRPr="006E6ED0" w:rsidRDefault="00837006" w:rsidP="00904EF9">
      <w:pPr>
        <w:ind w:firstLine="0"/>
        <w:jc w:val="both"/>
        <w:rPr>
          <w:rFonts w:ascii="Times New Roman" w:hAnsi="Times New Roman" w:cs="Times New Roman"/>
          <w:noProof/>
          <w:sz w:val="24"/>
          <w:szCs w:val="24"/>
          <w:lang w:val="vi-VN"/>
        </w:rPr>
      </w:pPr>
      <w:r w:rsidRPr="006E6ED0">
        <w:rPr>
          <w:rFonts w:ascii="Times New Roman" w:eastAsia="Calibri" w:hAnsi="Times New Roman" w:cs="Times New Roman"/>
          <w:noProof/>
          <w:position w:val="-6"/>
          <w:sz w:val="24"/>
          <w:szCs w:val="24"/>
        </w:rPr>
        <w:object w:dxaOrig="300" w:dyaOrig="240" w14:anchorId="66AC2EEC">
          <v:shape id="_x0000_i1977" type="#_x0000_t75" style="width:15pt;height:12.75pt" o:ole="">
            <v:imagedata r:id="rId1578" o:title=""/>
          </v:shape>
          <o:OLEObject Type="Embed" ProgID="Equation.DSMT4" ShapeID="_x0000_i1977" DrawAspect="Content" ObjectID="_1681674803" r:id="rId1579"/>
        </w:object>
      </w:r>
      <w:r w:rsidRPr="006E6ED0">
        <w:rPr>
          <w:rFonts w:ascii="Times New Roman" w:hAnsi="Times New Roman" w:cs="Times New Roman"/>
          <w:noProof/>
          <w:sz w:val="24"/>
          <w:szCs w:val="24"/>
          <w:lang w:val="vi-VN"/>
        </w:rPr>
        <w:t xml:space="preserve"> </w:t>
      </w:r>
      <w:r w:rsidRPr="006E6ED0">
        <w:rPr>
          <w:rFonts w:ascii="Times New Roman" w:hAnsi="Times New Roman" w:cs="Times New Roman"/>
          <w:sz w:val="24"/>
          <w:szCs w:val="24"/>
          <w:lang w:val="vi-VN"/>
        </w:rPr>
        <w:t xml:space="preserve">Phương trình (1) có:  </w:t>
      </w:r>
      <w:r w:rsidRPr="006E6ED0">
        <w:rPr>
          <w:rFonts w:ascii="Times New Roman" w:eastAsia="Calibri" w:hAnsi="Times New Roman" w:cs="Times New Roman"/>
          <w:noProof/>
          <w:position w:val="-30"/>
          <w:sz w:val="24"/>
          <w:szCs w:val="24"/>
        </w:rPr>
        <w:object w:dxaOrig="840" w:dyaOrig="700" w14:anchorId="769104E0">
          <v:shape id="_x0000_i1978" type="#_x0000_t75" style="width:42pt;height:35.25pt" o:ole="">
            <v:imagedata r:id="rId1580" o:title=""/>
          </v:shape>
          <o:OLEObject Type="Embed" ProgID="Equation.DSMT4" ShapeID="_x0000_i1978" DrawAspect="Content" ObjectID="_1681674804" r:id="rId1581"/>
        </w:object>
      </w:r>
      <w:r w:rsidRPr="006E6ED0">
        <w:rPr>
          <w:rFonts w:ascii="Times New Roman" w:hAnsi="Times New Roman" w:cs="Times New Roman"/>
          <w:noProof/>
          <w:sz w:val="24"/>
          <w:szCs w:val="24"/>
          <w:lang w:val="vi-VN"/>
        </w:rPr>
        <w:t xml:space="preserve">. </w:t>
      </w:r>
    </w:p>
    <w:p w14:paraId="68E7979B" w14:textId="4470635A" w:rsidR="00837006" w:rsidRPr="001E0EA2" w:rsidRDefault="00837006" w:rsidP="00904EF9">
      <w:pPr>
        <w:ind w:firstLine="0"/>
        <w:jc w:val="both"/>
        <w:rPr>
          <w:rFonts w:ascii="Times New Roman" w:hAnsi="Times New Roman" w:cs="Times New Roman"/>
          <w:noProof/>
          <w:sz w:val="24"/>
          <w:szCs w:val="24"/>
          <w:lang w:val="vi-VN"/>
        </w:rPr>
      </w:pPr>
      <w:r w:rsidRPr="006E6ED0">
        <w:rPr>
          <w:rFonts w:ascii="Times New Roman" w:hAnsi="Times New Roman" w:cs="Times New Roman"/>
          <w:noProof/>
          <w:sz w:val="24"/>
          <w:szCs w:val="24"/>
          <w:lang w:val="vi-VN"/>
        </w:rPr>
        <w:t xml:space="preserve">Do đó PT(1) có nghiệm </w:t>
      </w:r>
      <w:r w:rsidR="00AA7A4F" w:rsidRPr="006E6ED0">
        <w:rPr>
          <w:rFonts w:ascii="Times New Roman" w:eastAsia="Calibri" w:hAnsi="Times New Roman" w:cs="Times New Roman"/>
          <w:noProof/>
          <w:position w:val="-32"/>
          <w:sz w:val="24"/>
          <w:szCs w:val="24"/>
        </w:rPr>
        <w:object w:dxaOrig="5500" w:dyaOrig="760" w14:anchorId="3474E9DB">
          <v:shape id="_x0000_i1979" type="#_x0000_t75" style="width:274.5pt;height:38.25pt" o:ole="">
            <v:imagedata r:id="rId1582" o:title=""/>
          </v:shape>
          <o:OLEObject Type="Embed" ProgID="Equation.DSMT4" ShapeID="_x0000_i1979" DrawAspect="Content" ObjectID="_1681674805" r:id="rId1583"/>
        </w:object>
      </w:r>
      <w:r w:rsidR="00AA7A4F" w:rsidRPr="00CC1030">
        <w:rPr>
          <w:rFonts w:ascii="Times New Roman" w:eastAsia="Calibri" w:hAnsi="Times New Roman" w:cs="Times New Roman"/>
          <w:noProof/>
          <w:sz w:val="24"/>
          <w:szCs w:val="24"/>
          <w:lang w:val="vi-VN"/>
        </w:rPr>
        <w:t>.</w:t>
      </w:r>
    </w:p>
    <w:p w14:paraId="17B002A2" w14:textId="77777777" w:rsidR="00837006" w:rsidRPr="001E0EA2" w:rsidRDefault="00837006" w:rsidP="00904EF9">
      <w:pPr>
        <w:ind w:hanging="1134"/>
        <w:jc w:val="both"/>
        <w:rPr>
          <w:rFonts w:ascii="Times New Roman" w:hAnsi="Times New Roman" w:cs="Times New Roman"/>
          <w:sz w:val="24"/>
          <w:szCs w:val="24"/>
          <w:lang w:val="vi-VN"/>
        </w:rPr>
      </w:pPr>
      <w:r w:rsidRPr="00254CF9">
        <w:rPr>
          <w:rFonts w:ascii="Times New Roman" w:hAnsi="Times New Roman" w:cs="Times New Roman"/>
          <w:b/>
          <w:color w:val="0000FF"/>
          <w:sz w:val="24"/>
          <w:szCs w:val="24"/>
          <w:lang w:val="vi-VN"/>
        </w:rPr>
        <w:t>Câu 46.</w:t>
      </w:r>
      <w:r w:rsidRPr="00AA7A4F">
        <w:rPr>
          <w:rFonts w:ascii="Times New Roman" w:hAnsi="Times New Roman" w:cs="Times New Roman"/>
          <w:b/>
          <w:color w:val="4472C4" w:themeColor="accent5"/>
          <w:sz w:val="24"/>
          <w:szCs w:val="24"/>
          <w:lang w:val="vi-VN"/>
        </w:rPr>
        <w:t xml:space="preserve">     </w:t>
      </w:r>
      <w:r w:rsidRPr="001E0EA2">
        <w:rPr>
          <w:rFonts w:ascii="Times New Roman" w:hAnsi="Times New Roman" w:cs="Times New Roman"/>
          <w:b/>
          <w:color w:val="FF00FF"/>
          <w:sz w:val="24"/>
          <w:szCs w:val="24"/>
          <w:lang w:val="vi-VN"/>
        </w:rPr>
        <w:t xml:space="preserve">[2D2-4.7-4] (thi thử lần 2 Quốc Học Huế 2020-2021) </w:t>
      </w:r>
      <w:r w:rsidRPr="001E0EA2">
        <w:rPr>
          <w:rFonts w:ascii="Times New Roman" w:hAnsi="Times New Roman" w:cs="Times New Roman"/>
          <w:sz w:val="24"/>
          <w:szCs w:val="24"/>
          <w:lang w:val="vi-VN"/>
        </w:rPr>
        <w:t xml:space="preserve">Gọi </w:t>
      </w:r>
      <w:r w:rsidRPr="006E6ED0">
        <w:rPr>
          <w:rFonts w:ascii="Times New Roman" w:hAnsi="Times New Roman" w:cs="Times New Roman"/>
          <w:position w:val="-6"/>
          <w:sz w:val="24"/>
          <w:szCs w:val="24"/>
          <w:lang w:val="vi-VN"/>
        </w:rPr>
        <w:object w:dxaOrig="230" w:dyaOrig="290" w14:anchorId="043C405E">
          <v:shape id="_x0000_i1980" type="#_x0000_t75" style="width:11.25pt;height:14.25pt" o:ole="">
            <v:imagedata r:id="rId641" o:title=""/>
          </v:shape>
          <o:OLEObject Type="Embed" ProgID="Equation.DSMT4" ShapeID="_x0000_i1980" DrawAspect="Content" ObjectID="_1681674806" r:id="rId1584"/>
        </w:object>
      </w:r>
      <w:r w:rsidRPr="001E0EA2">
        <w:rPr>
          <w:rFonts w:ascii="Times New Roman" w:hAnsi="Times New Roman" w:cs="Times New Roman"/>
          <w:sz w:val="24"/>
          <w:szCs w:val="24"/>
          <w:lang w:val="vi-VN"/>
        </w:rPr>
        <w:t xml:space="preserve"> là tập hợp các cặp số thực </w:t>
      </w:r>
      <w:r w:rsidRPr="006E6ED0">
        <w:rPr>
          <w:rFonts w:ascii="Times New Roman" w:hAnsi="Times New Roman" w:cs="Times New Roman"/>
          <w:position w:val="-14"/>
          <w:sz w:val="24"/>
          <w:szCs w:val="24"/>
          <w:lang w:val="vi-VN"/>
        </w:rPr>
        <w:object w:dxaOrig="640" w:dyaOrig="410" w14:anchorId="167E0668">
          <v:shape id="_x0000_i1981" type="#_x0000_t75" style="width:33pt;height:20.25pt" o:ole="">
            <v:imagedata r:id="rId643" o:title=""/>
          </v:shape>
          <o:OLEObject Type="Embed" ProgID="Equation.DSMT4" ShapeID="_x0000_i1981" DrawAspect="Content" ObjectID="_1681674807" r:id="rId1585"/>
        </w:object>
      </w:r>
      <w:r w:rsidRPr="001E0EA2">
        <w:rPr>
          <w:rFonts w:ascii="Times New Roman" w:hAnsi="Times New Roman" w:cs="Times New Roman"/>
          <w:sz w:val="24"/>
          <w:szCs w:val="24"/>
          <w:lang w:val="vi-VN"/>
        </w:rPr>
        <w:t xml:space="preserve"> thỏa mãn đẳng đẳng thức sau đây</w:t>
      </w:r>
    </w:p>
    <w:p w14:paraId="5661B4DA" w14:textId="77777777" w:rsidR="00837006" w:rsidRPr="006E6ED0" w:rsidRDefault="00837006" w:rsidP="00904EF9">
      <w:pPr>
        <w:ind w:firstLine="306"/>
        <w:jc w:val="both"/>
        <w:rPr>
          <w:rFonts w:ascii="Times New Roman" w:hAnsi="Times New Roman" w:cs="Times New Roman"/>
          <w:sz w:val="24"/>
          <w:szCs w:val="24"/>
          <w:lang w:val="vi-VN"/>
        </w:rPr>
      </w:pPr>
      <w:r w:rsidRPr="006E6ED0">
        <w:rPr>
          <w:rFonts w:ascii="Times New Roman" w:hAnsi="Times New Roman" w:cs="Times New Roman"/>
          <w:position w:val="-6"/>
          <w:sz w:val="24"/>
          <w:szCs w:val="24"/>
          <w:lang w:val="vi-VN"/>
        </w:rPr>
        <w:object w:dxaOrig="4880" w:dyaOrig="360" w14:anchorId="7BC8765B">
          <v:shape id="_x0000_i1982" type="#_x0000_t75" style="width:243.75pt;height:18pt" o:ole="">
            <v:imagedata r:id="rId645" o:title=""/>
          </v:shape>
          <o:OLEObject Type="Embed" ProgID="Equation.DSMT4" ShapeID="_x0000_i1982" DrawAspect="Content" ObjectID="_1681674808" r:id="rId1586"/>
        </w:object>
      </w:r>
    </w:p>
    <w:p w14:paraId="7D63EB47" w14:textId="77777777" w:rsidR="00837006" w:rsidRPr="006E6ED0" w:rsidRDefault="00837006" w:rsidP="00904EF9">
      <w:pPr>
        <w:ind w:hanging="1134"/>
        <w:jc w:val="both"/>
        <w:rPr>
          <w:rFonts w:ascii="Times New Roman" w:hAnsi="Times New Roman" w:cs="Times New Roman"/>
          <w:sz w:val="24"/>
          <w:szCs w:val="24"/>
        </w:rPr>
      </w:pPr>
      <w:r w:rsidRPr="006E6ED0">
        <w:rPr>
          <w:rFonts w:ascii="Times New Roman" w:hAnsi="Times New Roman" w:cs="Times New Roman"/>
          <w:sz w:val="24"/>
          <w:szCs w:val="24"/>
        </w:rPr>
        <w:tab/>
        <w:t xml:space="preserve">Biết rằng giá trị nhỏ nhất của biểu thức </w:t>
      </w:r>
      <w:r w:rsidRPr="006E6ED0">
        <w:rPr>
          <w:rFonts w:ascii="Times New Roman" w:hAnsi="Times New Roman" w:cs="Times New Roman"/>
          <w:position w:val="-10"/>
          <w:sz w:val="24"/>
          <w:szCs w:val="24"/>
          <w:lang w:val="vi-VN"/>
        </w:rPr>
        <w:object w:dxaOrig="1850" w:dyaOrig="360" w14:anchorId="54717233">
          <v:shape id="_x0000_i1983" type="#_x0000_t75" style="width:92.25pt;height:18pt" o:ole="">
            <v:imagedata r:id="rId647" o:title=""/>
          </v:shape>
          <o:OLEObject Type="Embed" ProgID="Equation.DSMT4" ShapeID="_x0000_i1983" DrawAspect="Content" ObjectID="_1681674809" r:id="rId1587"/>
        </w:object>
      </w:r>
      <w:r w:rsidRPr="006E6ED0">
        <w:rPr>
          <w:rFonts w:ascii="Times New Roman" w:hAnsi="Times New Roman" w:cs="Times New Roman"/>
          <w:sz w:val="24"/>
          <w:szCs w:val="24"/>
        </w:rPr>
        <w:t xml:space="preserve"> với </w:t>
      </w:r>
      <w:r w:rsidRPr="006E6ED0">
        <w:rPr>
          <w:rFonts w:ascii="Times New Roman" w:hAnsi="Times New Roman" w:cs="Times New Roman"/>
          <w:position w:val="-14"/>
          <w:sz w:val="24"/>
          <w:szCs w:val="24"/>
          <w:lang w:val="vi-VN"/>
        </w:rPr>
        <w:object w:dxaOrig="960" w:dyaOrig="410" w14:anchorId="1F36F329">
          <v:shape id="_x0000_i1984" type="#_x0000_t75" style="width:48pt;height:20.25pt" o:ole="">
            <v:imagedata r:id="rId649" o:title=""/>
          </v:shape>
          <o:OLEObject Type="Embed" ProgID="Equation.DSMT4" ShapeID="_x0000_i1984" DrawAspect="Content" ObjectID="_1681674810" r:id="rId1588"/>
        </w:object>
      </w:r>
      <w:r w:rsidRPr="006E6ED0">
        <w:rPr>
          <w:rFonts w:ascii="Times New Roman" w:hAnsi="Times New Roman" w:cs="Times New Roman"/>
          <w:sz w:val="24"/>
          <w:szCs w:val="24"/>
        </w:rPr>
        <w:t xml:space="preserve"> đạt được tại </w:t>
      </w:r>
      <w:r w:rsidRPr="006E6ED0">
        <w:rPr>
          <w:rFonts w:ascii="Times New Roman" w:hAnsi="Times New Roman" w:cs="Times New Roman"/>
          <w:position w:val="-14"/>
          <w:sz w:val="24"/>
          <w:szCs w:val="24"/>
          <w:lang w:val="vi-VN"/>
        </w:rPr>
        <w:object w:dxaOrig="800" w:dyaOrig="410" w14:anchorId="1A1B1D33">
          <v:shape id="_x0000_i1985" type="#_x0000_t75" style="width:40.5pt;height:20.25pt" o:ole="">
            <v:imagedata r:id="rId651" o:title=""/>
          </v:shape>
          <o:OLEObject Type="Embed" ProgID="Equation.DSMT4" ShapeID="_x0000_i1985" DrawAspect="Content" ObjectID="_1681674811" r:id="rId1589"/>
        </w:object>
      </w:r>
    </w:p>
    <w:p w14:paraId="7D460C0F" w14:textId="15B5DC5D" w:rsidR="00837006" w:rsidRPr="006E6ED0" w:rsidRDefault="00837006" w:rsidP="00904EF9">
      <w:pPr>
        <w:ind w:hanging="1134"/>
        <w:jc w:val="both"/>
        <w:rPr>
          <w:rFonts w:ascii="Times New Roman" w:hAnsi="Times New Roman" w:cs="Times New Roman"/>
          <w:sz w:val="24"/>
          <w:szCs w:val="24"/>
        </w:rPr>
      </w:pPr>
      <w:r w:rsidRPr="006E6ED0">
        <w:rPr>
          <w:rFonts w:ascii="Times New Roman" w:hAnsi="Times New Roman" w:cs="Times New Roman"/>
          <w:sz w:val="24"/>
          <w:szCs w:val="24"/>
        </w:rPr>
        <w:tab/>
        <w:t xml:space="preserve">Khẳng định nào sau đây </w:t>
      </w:r>
      <w:r w:rsidR="00D83FAC">
        <w:rPr>
          <w:rFonts w:ascii="Times New Roman" w:hAnsi="Times New Roman" w:cs="Times New Roman"/>
          <w:b/>
          <w:sz w:val="24"/>
          <w:szCs w:val="24"/>
        </w:rPr>
        <w:t>đúng</w:t>
      </w:r>
      <w:r w:rsidRPr="006E6ED0">
        <w:rPr>
          <w:rFonts w:ascii="Times New Roman" w:hAnsi="Times New Roman" w:cs="Times New Roman"/>
          <w:sz w:val="24"/>
          <w:szCs w:val="24"/>
        </w:rPr>
        <w:t>?</w:t>
      </w:r>
    </w:p>
    <w:p w14:paraId="034992AA" w14:textId="56CC629D" w:rsidR="00837006" w:rsidRPr="006E6ED0" w:rsidRDefault="00837006" w:rsidP="00904EF9">
      <w:pPr>
        <w:tabs>
          <w:tab w:val="left" w:pos="5940"/>
        </w:tabs>
        <w:ind w:firstLine="36"/>
        <w:jc w:val="both"/>
        <w:rPr>
          <w:rFonts w:ascii="Times New Roman" w:hAnsi="Times New Roman" w:cs="Times New Roman"/>
          <w:sz w:val="24"/>
          <w:szCs w:val="24"/>
          <w:lang w:val="vi-VN"/>
        </w:rPr>
      </w:pPr>
      <w:r w:rsidRPr="006E6ED0">
        <w:rPr>
          <w:rFonts w:ascii="Times New Roman" w:hAnsi="Times New Roman" w:cs="Times New Roman"/>
          <w:b/>
          <w:color w:val="2B1BA5"/>
          <w:sz w:val="24"/>
          <w:szCs w:val="24"/>
        </w:rPr>
        <w:t>A.</w:t>
      </w:r>
      <w:r w:rsidRPr="006E6ED0">
        <w:rPr>
          <w:rFonts w:ascii="Times New Roman" w:hAnsi="Times New Roman" w:cs="Times New Roman"/>
          <w:b/>
          <w:sz w:val="24"/>
          <w:szCs w:val="24"/>
        </w:rPr>
        <w:t xml:space="preserve"> </w:t>
      </w:r>
      <w:r w:rsidRPr="006E6ED0">
        <w:rPr>
          <w:rFonts w:ascii="Times New Roman" w:hAnsi="Times New Roman" w:cs="Times New Roman"/>
          <w:position w:val="-14"/>
          <w:sz w:val="24"/>
          <w:szCs w:val="24"/>
          <w:lang w:val="vi-VN"/>
        </w:rPr>
        <w:object w:dxaOrig="1220" w:dyaOrig="410" w14:anchorId="1D3BF4F0">
          <v:shape id="_x0000_i1986" type="#_x0000_t75" style="width:60.75pt;height:20.25pt" o:ole="">
            <v:imagedata r:id="rId653" o:title=""/>
          </v:shape>
          <o:OLEObject Type="Embed" ProgID="Equation.DSMT4" ShapeID="_x0000_i1986" DrawAspect="Content" ObjectID="_1681674812" r:id="rId1590"/>
        </w:object>
      </w:r>
      <w:r w:rsidR="006F3217">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b/>
          <w:color w:val="2B1BA5"/>
          <w:sz w:val="24"/>
          <w:szCs w:val="24"/>
        </w:rPr>
        <w:t>B.</w:t>
      </w:r>
      <w:r w:rsidRPr="006E6ED0">
        <w:rPr>
          <w:rFonts w:ascii="Times New Roman" w:hAnsi="Times New Roman" w:cs="Times New Roman"/>
          <w:b/>
          <w:color w:val="0070C0"/>
          <w:sz w:val="24"/>
          <w:szCs w:val="24"/>
        </w:rPr>
        <w:t xml:space="preserve"> </w:t>
      </w:r>
      <w:r w:rsidRPr="006E6ED0">
        <w:rPr>
          <w:rFonts w:ascii="Times New Roman" w:hAnsi="Times New Roman" w:cs="Times New Roman"/>
          <w:position w:val="-14"/>
          <w:sz w:val="24"/>
          <w:szCs w:val="24"/>
          <w:lang w:val="vi-VN"/>
        </w:rPr>
        <w:object w:dxaOrig="1750" w:dyaOrig="410" w14:anchorId="203052A3">
          <v:shape id="_x0000_i1987" type="#_x0000_t75" style="width:87.75pt;height:20.25pt" o:ole="">
            <v:imagedata r:id="rId655" o:title=""/>
          </v:shape>
          <o:OLEObject Type="Embed" ProgID="Equation.DSMT4" ShapeID="_x0000_i1987" DrawAspect="Content" ObjectID="_1681674813" r:id="rId1591"/>
        </w:object>
      </w:r>
      <w:r w:rsidR="006F3217">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p>
    <w:p w14:paraId="388C36EF" w14:textId="79F00EBA" w:rsidR="00837006" w:rsidRPr="006F3217" w:rsidRDefault="00837006" w:rsidP="00904EF9">
      <w:pPr>
        <w:tabs>
          <w:tab w:val="left" w:pos="1170"/>
          <w:tab w:val="left" w:pos="5670"/>
        </w:tabs>
        <w:ind w:firstLine="36"/>
        <w:jc w:val="both"/>
        <w:rPr>
          <w:rFonts w:ascii="Times New Roman" w:hAnsi="Times New Roman" w:cs="Times New Roman"/>
          <w:sz w:val="24"/>
          <w:szCs w:val="24"/>
        </w:rPr>
      </w:pPr>
      <w:r w:rsidRPr="006E6ED0">
        <w:rPr>
          <w:rFonts w:ascii="Times New Roman" w:hAnsi="Times New Roman" w:cs="Times New Roman"/>
          <w:b/>
          <w:color w:val="2B1BA5"/>
          <w:sz w:val="24"/>
          <w:szCs w:val="24"/>
        </w:rPr>
        <w:t>C.</w:t>
      </w:r>
      <w:r w:rsidRPr="006E6ED0">
        <w:rPr>
          <w:rFonts w:ascii="Times New Roman" w:hAnsi="Times New Roman" w:cs="Times New Roman"/>
          <w:b/>
          <w:color w:val="0070C0"/>
          <w:sz w:val="24"/>
          <w:szCs w:val="24"/>
        </w:rPr>
        <w:t xml:space="preserve"> </w:t>
      </w:r>
      <w:r w:rsidRPr="006E6ED0">
        <w:rPr>
          <w:rFonts w:ascii="Times New Roman" w:hAnsi="Times New Roman" w:cs="Times New Roman"/>
          <w:position w:val="-14"/>
          <w:sz w:val="24"/>
          <w:szCs w:val="24"/>
          <w:lang w:val="vi-VN"/>
        </w:rPr>
        <w:object w:dxaOrig="1380" w:dyaOrig="410" w14:anchorId="78DEFA92">
          <v:shape id="_x0000_i1988" type="#_x0000_t75" style="width:69pt;height:20.25pt" o:ole="">
            <v:imagedata r:id="rId657" o:title=""/>
          </v:shape>
          <o:OLEObject Type="Embed" ProgID="Equation.DSMT4" ShapeID="_x0000_i1988" DrawAspect="Content" ObjectID="_1681674814" r:id="rId1592"/>
        </w:object>
      </w:r>
      <w:r w:rsidR="006F3217">
        <w:rPr>
          <w:rFonts w:ascii="Times New Roman" w:hAnsi="Times New Roman" w:cs="Times New Roman"/>
          <w:sz w:val="24"/>
          <w:szCs w:val="24"/>
        </w:rPr>
        <w:t>.</w:t>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sz w:val="24"/>
          <w:szCs w:val="24"/>
        </w:rPr>
        <w:tab/>
      </w:r>
      <w:r w:rsidRPr="006E6ED0">
        <w:rPr>
          <w:rFonts w:ascii="Times New Roman" w:hAnsi="Times New Roman" w:cs="Times New Roman"/>
          <w:b/>
          <w:color w:val="2B1BA5"/>
          <w:sz w:val="24"/>
          <w:szCs w:val="24"/>
          <w:highlight w:val="green"/>
          <w:u w:val="single"/>
        </w:rPr>
        <w:t>D.</w:t>
      </w:r>
      <w:r w:rsidRPr="006E6ED0">
        <w:rPr>
          <w:rFonts w:ascii="Times New Roman" w:hAnsi="Times New Roman" w:cs="Times New Roman"/>
          <w:b/>
          <w:sz w:val="24"/>
          <w:szCs w:val="24"/>
          <w:highlight w:val="green"/>
        </w:rPr>
        <w:t xml:space="preserve"> </w:t>
      </w:r>
      <w:r w:rsidRPr="006F3217">
        <w:rPr>
          <w:rFonts w:ascii="Times New Roman" w:hAnsi="Times New Roman" w:cs="Times New Roman"/>
          <w:position w:val="-14"/>
          <w:sz w:val="24"/>
          <w:szCs w:val="24"/>
          <w:highlight w:val="green"/>
          <w:lang w:val="vi-VN"/>
        </w:rPr>
        <w:object w:dxaOrig="1790" w:dyaOrig="410" w14:anchorId="1D3FBE8F">
          <v:shape id="_x0000_i1989" type="#_x0000_t75" style="width:89.25pt;height:20.25pt" o:ole="">
            <v:imagedata r:id="rId659" o:title=""/>
          </v:shape>
          <o:OLEObject Type="Embed" ProgID="Equation.DSMT4" ShapeID="_x0000_i1989" DrawAspect="Content" ObjectID="_1681674815" r:id="rId1593"/>
        </w:object>
      </w:r>
      <w:r w:rsidR="006F3217" w:rsidRPr="006F3217">
        <w:rPr>
          <w:rFonts w:ascii="Times New Roman" w:hAnsi="Times New Roman" w:cs="Times New Roman"/>
          <w:sz w:val="24"/>
          <w:szCs w:val="24"/>
          <w:highlight w:val="green"/>
        </w:rPr>
        <w:t>.</w:t>
      </w:r>
    </w:p>
    <w:p w14:paraId="76244AFC" w14:textId="77777777" w:rsidR="00837006" w:rsidRPr="006E6ED0" w:rsidRDefault="00837006" w:rsidP="00904EF9">
      <w:pPr>
        <w:jc w:val="center"/>
        <w:rPr>
          <w:rFonts w:ascii="Times New Roman" w:hAnsi="Times New Roman" w:cs="Times New Roman"/>
          <w:b/>
          <w:color w:val="2B1BA5"/>
          <w:sz w:val="24"/>
          <w:szCs w:val="24"/>
        </w:rPr>
      </w:pPr>
      <w:r w:rsidRPr="006E6ED0">
        <w:rPr>
          <w:rFonts w:ascii="Times New Roman" w:hAnsi="Times New Roman" w:cs="Times New Roman"/>
          <w:b/>
          <w:color w:val="2B1BA5"/>
          <w:sz w:val="24"/>
          <w:szCs w:val="24"/>
        </w:rPr>
        <w:t>Lời giải</w:t>
      </w:r>
    </w:p>
    <w:p w14:paraId="695DA66C" w14:textId="77777777" w:rsidR="00837006" w:rsidRPr="006E6ED0" w:rsidRDefault="00837006" w:rsidP="00904EF9">
      <w:pPr>
        <w:ind w:right="453"/>
        <w:jc w:val="right"/>
        <w:rPr>
          <w:rFonts w:ascii="Times New Roman" w:hAnsi="Times New Roman" w:cs="Times New Roman"/>
          <w:b/>
          <w:i/>
          <w:sz w:val="24"/>
          <w:szCs w:val="24"/>
        </w:rPr>
      </w:pPr>
      <w:r w:rsidRPr="006E6ED0">
        <w:rPr>
          <w:rFonts w:ascii="Times New Roman" w:hAnsi="Times New Roman" w:cs="Times New Roman"/>
          <w:b/>
          <w:i/>
          <w:sz w:val="24"/>
          <w:szCs w:val="24"/>
        </w:rPr>
        <w:t>Fb tác giả: Hồng Sương</w:t>
      </w:r>
    </w:p>
    <w:p w14:paraId="48C66742" w14:textId="177621C3" w:rsidR="00837006" w:rsidRPr="00340777" w:rsidRDefault="00837006" w:rsidP="00904EF9">
      <w:pPr>
        <w:ind w:right="453" w:hanging="54"/>
        <w:rPr>
          <w:rFonts w:ascii="Times New Roman" w:hAnsi="Times New Roman" w:cs="Times New Roman"/>
          <w:bCs/>
          <w:sz w:val="24"/>
          <w:szCs w:val="24"/>
          <w:lang w:val="fr-FR"/>
        </w:rPr>
      </w:pPr>
      <w:r w:rsidRPr="00340777">
        <w:rPr>
          <w:rFonts w:ascii="Times New Roman" w:hAnsi="Times New Roman" w:cs="Times New Roman"/>
          <w:bCs/>
          <w:sz w:val="24"/>
          <w:szCs w:val="24"/>
          <w:highlight w:val="green"/>
          <w:lang w:val="fr-FR"/>
        </w:rPr>
        <w:t>Chọn D</w:t>
      </w:r>
      <w:r w:rsidR="00340777" w:rsidRPr="00340777">
        <w:rPr>
          <w:rFonts w:ascii="Times New Roman" w:hAnsi="Times New Roman" w:cs="Times New Roman"/>
          <w:bCs/>
          <w:sz w:val="24"/>
          <w:szCs w:val="24"/>
          <w:highlight w:val="green"/>
          <w:lang w:val="fr-FR"/>
        </w:rPr>
        <w:t>.</w:t>
      </w:r>
    </w:p>
    <w:p w14:paraId="7E7429A3" w14:textId="77777777" w:rsidR="00837006" w:rsidRPr="006E6ED0" w:rsidRDefault="00837006" w:rsidP="00904EF9">
      <w:pPr>
        <w:ind w:right="453" w:hanging="54"/>
        <w:jc w:val="both"/>
        <w:rPr>
          <w:rFonts w:ascii="Times New Roman" w:hAnsi="Times New Roman" w:cs="Times New Roman"/>
          <w:sz w:val="24"/>
          <w:szCs w:val="24"/>
          <w:lang w:val="vi-VN"/>
        </w:rPr>
      </w:pPr>
      <w:r w:rsidRPr="00837006">
        <w:rPr>
          <w:rFonts w:ascii="Times New Roman" w:hAnsi="Times New Roman" w:cs="Times New Roman"/>
          <w:sz w:val="24"/>
          <w:szCs w:val="24"/>
          <w:lang w:val="fr-FR"/>
        </w:rPr>
        <w:t xml:space="preserve">Đặt </w:t>
      </w:r>
      <w:r w:rsidRPr="006E6ED0">
        <w:rPr>
          <w:rFonts w:ascii="Times New Roman" w:hAnsi="Times New Roman" w:cs="Times New Roman"/>
          <w:position w:val="-10"/>
          <w:sz w:val="24"/>
          <w:szCs w:val="24"/>
          <w:lang w:val="vi-VN"/>
        </w:rPr>
        <w:object w:dxaOrig="980" w:dyaOrig="310" w14:anchorId="317E2FD1">
          <v:shape id="_x0000_i1990" type="#_x0000_t75" style="width:48.75pt;height:15.75pt" o:ole="">
            <v:imagedata r:id="rId1594" o:title=""/>
          </v:shape>
          <o:OLEObject Type="Embed" ProgID="Equation.DSMT4" ShapeID="_x0000_i1990" DrawAspect="Content" ObjectID="_1681674816" r:id="rId1595"/>
        </w:object>
      </w:r>
      <w:r w:rsidRPr="00837006">
        <w:rPr>
          <w:rFonts w:ascii="Times New Roman" w:hAnsi="Times New Roman" w:cs="Times New Roman"/>
          <w:sz w:val="24"/>
          <w:szCs w:val="24"/>
          <w:lang w:val="fr-FR"/>
        </w:rPr>
        <w:t xml:space="preserve">, ta được: </w:t>
      </w:r>
      <w:r w:rsidRPr="006E6ED0">
        <w:rPr>
          <w:rFonts w:ascii="Times New Roman" w:hAnsi="Times New Roman" w:cs="Times New Roman"/>
          <w:position w:val="-16"/>
          <w:sz w:val="24"/>
          <w:szCs w:val="24"/>
          <w:lang w:val="vi-VN"/>
        </w:rPr>
        <w:object w:dxaOrig="3740" w:dyaOrig="440" w14:anchorId="50FD43C9">
          <v:shape id="_x0000_i1991" type="#_x0000_t75" style="width:186.75pt;height:21.75pt" o:ole="">
            <v:imagedata r:id="rId1596" o:title=""/>
          </v:shape>
          <o:OLEObject Type="Embed" ProgID="Equation.DSMT4" ShapeID="_x0000_i1991" DrawAspect="Content" ObjectID="_1681674817" r:id="rId1597"/>
        </w:object>
      </w:r>
    </w:p>
    <w:p w14:paraId="496E4A2D" w14:textId="77777777" w:rsidR="00837006" w:rsidRPr="00CC1030" w:rsidRDefault="00837006" w:rsidP="00904EF9">
      <w:pPr>
        <w:ind w:right="453" w:hanging="54"/>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t xml:space="preserve">Xét hàm </w:t>
      </w:r>
      <w:r w:rsidRPr="006E6ED0">
        <w:rPr>
          <w:rFonts w:ascii="Times New Roman" w:hAnsi="Times New Roman" w:cs="Times New Roman"/>
          <w:position w:val="-16"/>
          <w:sz w:val="24"/>
          <w:szCs w:val="24"/>
          <w:lang w:val="vi-VN"/>
        </w:rPr>
        <w:object w:dxaOrig="4080" w:dyaOrig="440" w14:anchorId="1F1E4E36">
          <v:shape id="_x0000_i1992" type="#_x0000_t75" style="width:203.25pt;height:21.75pt" o:ole="">
            <v:imagedata r:id="rId1598" o:title=""/>
          </v:shape>
          <o:OLEObject Type="Embed" ProgID="Equation.DSMT4" ShapeID="_x0000_i1992" DrawAspect="Content" ObjectID="_1681674818" r:id="rId1599"/>
        </w:object>
      </w:r>
      <w:r w:rsidRPr="00CC1030">
        <w:rPr>
          <w:rFonts w:ascii="Times New Roman" w:hAnsi="Times New Roman" w:cs="Times New Roman"/>
          <w:sz w:val="24"/>
          <w:szCs w:val="24"/>
          <w:lang w:val="vi-VN"/>
        </w:rPr>
        <w:t xml:space="preserve"> với </w:t>
      </w:r>
      <w:r w:rsidRPr="006E6ED0">
        <w:rPr>
          <w:rFonts w:ascii="Times New Roman" w:hAnsi="Times New Roman" w:cs="Times New Roman"/>
          <w:position w:val="-6"/>
          <w:sz w:val="24"/>
          <w:szCs w:val="24"/>
          <w:lang w:val="vi-VN"/>
        </w:rPr>
        <w:object w:dxaOrig="550" w:dyaOrig="290" w14:anchorId="68AB3F70">
          <v:shape id="_x0000_i1993" type="#_x0000_t75" style="width:27.75pt;height:14.25pt" o:ole="">
            <v:imagedata r:id="rId1600" o:title=""/>
          </v:shape>
          <o:OLEObject Type="Embed" ProgID="Equation.DSMT4" ShapeID="_x0000_i1993" DrawAspect="Content" ObjectID="_1681674819" r:id="rId1601"/>
        </w:object>
      </w:r>
      <w:r w:rsidRPr="00CC1030">
        <w:rPr>
          <w:rFonts w:ascii="Times New Roman" w:hAnsi="Times New Roman" w:cs="Times New Roman"/>
          <w:sz w:val="24"/>
          <w:szCs w:val="24"/>
          <w:lang w:val="vi-VN"/>
        </w:rPr>
        <w:t>.</w:t>
      </w:r>
    </w:p>
    <w:p w14:paraId="272072D8" w14:textId="5B2627E5" w:rsidR="00837006" w:rsidRPr="00CC1030" w:rsidRDefault="00837006" w:rsidP="00904EF9">
      <w:pPr>
        <w:pStyle w:val="MTDisplayEquation"/>
        <w:spacing w:after="0"/>
        <w:ind w:left="720" w:hanging="54"/>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tab/>
      </w:r>
      <w:r w:rsidRPr="006E6ED0">
        <w:rPr>
          <w:rFonts w:ascii="Times New Roman" w:hAnsi="Times New Roman" w:cs="Times New Roman"/>
          <w:position w:val="-16"/>
          <w:sz w:val="24"/>
          <w:szCs w:val="24"/>
        </w:rPr>
        <w:object w:dxaOrig="5460" w:dyaOrig="440" w14:anchorId="0CAD9304">
          <v:shape id="_x0000_i1994" type="#_x0000_t75" style="width:273.75pt;height:21.75pt" o:ole="">
            <v:imagedata r:id="rId1602" o:title=""/>
          </v:shape>
          <o:OLEObject Type="Embed" ProgID="Equation.DSMT4" ShapeID="_x0000_i1994" DrawAspect="Content" ObjectID="_1681674820" r:id="rId1603"/>
        </w:object>
      </w:r>
      <w:r w:rsidR="006A5879" w:rsidRPr="00CC1030">
        <w:rPr>
          <w:rFonts w:ascii="Times New Roman" w:hAnsi="Times New Roman" w:cs="Times New Roman"/>
          <w:sz w:val="24"/>
          <w:szCs w:val="24"/>
          <w:lang w:val="vi-VN"/>
        </w:rPr>
        <w:t>.</w:t>
      </w:r>
    </w:p>
    <w:p w14:paraId="22E2A1C9" w14:textId="61D56311" w:rsidR="00837006" w:rsidRPr="00CC1030" w:rsidRDefault="00837006" w:rsidP="00904EF9">
      <w:pPr>
        <w:pStyle w:val="MTDisplayEquation"/>
        <w:spacing w:after="0"/>
        <w:ind w:left="720"/>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t xml:space="preserve">                  </w:t>
      </w:r>
      <w:r w:rsidRPr="006E6ED0">
        <w:rPr>
          <w:rFonts w:ascii="Times New Roman" w:hAnsi="Times New Roman" w:cs="Times New Roman"/>
          <w:position w:val="-16"/>
          <w:sz w:val="24"/>
          <w:szCs w:val="24"/>
          <w:lang w:val="vi-VN"/>
        </w:rPr>
        <w:object w:dxaOrig="5880" w:dyaOrig="440" w14:anchorId="79EDC66F">
          <v:shape id="_x0000_i1995" type="#_x0000_t75" style="width:294.75pt;height:21.75pt" o:ole="">
            <v:imagedata r:id="rId1604" o:title=""/>
          </v:shape>
          <o:OLEObject Type="Embed" ProgID="Equation.DSMT4" ShapeID="_x0000_i1995" DrawAspect="Content" ObjectID="_1681674821" r:id="rId1605"/>
        </w:object>
      </w:r>
      <w:r w:rsidR="006A5879" w:rsidRPr="00CC1030">
        <w:rPr>
          <w:rFonts w:ascii="Times New Roman" w:hAnsi="Times New Roman" w:cs="Times New Roman"/>
          <w:sz w:val="24"/>
          <w:szCs w:val="24"/>
          <w:lang w:val="vi-VN"/>
        </w:rPr>
        <w:t>.</w:t>
      </w:r>
    </w:p>
    <w:p w14:paraId="6B656346" w14:textId="77777777" w:rsidR="00837006" w:rsidRPr="00CC1030" w:rsidRDefault="00837006" w:rsidP="00904EF9">
      <w:pPr>
        <w:pStyle w:val="MTDisplayEquation"/>
        <w:spacing w:after="0"/>
        <w:ind w:left="720" w:firstLine="851"/>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t xml:space="preserve">    Xét hàm </w:t>
      </w:r>
      <w:r w:rsidRPr="006E6ED0">
        <w:rPr>
          <w:rFonts w:ascii="Times New Roman" w:hAnsi="Times New Roman" w:cs="Times New Roman"/>
          <w:position w:val="-14"/>
          <w:sz w:val="24"/>
          <w:szCs w:val="24"/>
          <w:lang w:val="vi-VN"/>
        </w:rPr>
        <w:object w:dxaOrig="1640" w:dyaOrig="390" w14:anchorId="31E28331">
          <v:shape id="_x0000_i1996" type="#_x0000_t75" style="width:81.75pt;height:20.25pt" o:ole="">
            <v:imagedata r:id="rId1606" o:title=""/>
          </v:shape>
          <o:OLEObject Type="Embed" ProgID="Equation.DSMT4" ShapeID="_x0000_i1996" DrawAspect="Content" ObjectID="_1681674822" r:id="rId1607"/>
        </w:object>
      </w:r>
      <w:r w:rsidRPr="00CC1030">
        <w:rPr>
          <w:rFonts w:ascii="Times New Roman" w:hAnsi="Times New Roman" w:cs="Times New Roman"/>
          <w:sz w:val="24"/>
          <w:szCs w:val="24"/>
          <w:lang w:val="vi-VN"/>
        </w:rPr>
        <w:t xml:space="preserve">  ( với </w:t>
      </w:r>
      <w:r w:rsidRPr="006E6ED0">
        <w:rPr>
          <w:rFonts w:ascii="Times New Roman" w:hAnsi="Times New Roman" w:cs="Times New Roman"/>
          <w:position w:val="-6"/>
          <w:sz w:val="24"/>
          <w:szCs w:val="24"/>
          <w:lang w:val="vi-VN"/>
        </w:rPr>
        <w:object w:dxaOrig="130" w:dyaOrig="240" w14:anchorId="59CFB3CF">
          <v:shape id="_x0000_i1997" type="#_x0000_t75" style="width:6.75pt;height:12.75pt" o:ole="">
            <v:imagedata r:id="rId1608" o:title=""/>
          </v:shape>
          <o:OLEObject Type="Embed" ProgID="Equation.DSMT4" ShapeID="_x0000_i1997" DrawAspect="Content" ObjectID="_1681674823" r:id="rId1609"/>
        </w:object>
      </w:r>
      <w:r w:rsidRPr="00CC1030">
        <w:rPr>
          <w:rFonts w:ascii="Times New Roman" w:hAnsi="Times New Roman" w:cs="Times New Roman"/>
          <w:sz w:val="24"/>
          <w:szCs w:val="24"/>
          <w:lang w:val="vi-VN"/>
        </w:rPr>
        <w:t xml:space="preserve">: hằng số; </w:t>
      </w:r>
      <w:r w:rsidRPr="006E6ED0">
        <w:rPr>
          <w:rFonts w:ascii="Times New Roman" w:hAnsi="Times New Roman" w:cs="Times New Roman"/>
          <w:position w:val="-6"/>
          <w:sz w:val="24"/>
          <w:szCs w:val="24"/>
        </w:rPr>
        <w:object w:dxaOrig="200" w:dyaOrig="230" w14:anchorId="1031F135">
          <v:shape id="_x0000_i1998" type="#_x0000_t75" style="width:9.75pt;height:11.25pt" o:ole="">
            <v:imagedata r:id="rId1610" o:title=""/>
          </v:shape>
          <o:OLEObject Type="Embed" ProgID="Equation.DSMT4" ShapeID="_x0000_i1998" DrawAspect="Content" ObjectID="_1681674824" r:id="rId1611"/>
        </w:object>
      </w:r>
      <w:r w:rsidRPr="00CC1030">
        <w:rPr>
          <w:rFonts w:ascii="Times New Roman" w:hAnsi="Times New Roman" w:cs="Times New Roman"/>
          <w:sz w:val="24"/>
          <w:szCs w:val="24"/>
          <w:lang w:val="vi-VN"/>
        </w:rPr>
        <w:t>&gt;1)</w:t>
      </w:r>
    </w:p>
    <w:p w14:paraId="2B9E6AAB" w14:textId="52466C13" w:rsidR="00837006" w:rsidRPr="00CC1030" w:rsidRDefault="00837006" w:rsidP="00904EF9">
      <w:pPr>
        <w:pStyle w:val="MTDisplayEquation"/>
        <w:spacing w:after="0"/>
        <w:ind w:left="720"/>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t xml:space="preserve">                  </w:t>
      </w:r>
      <w:r w:rsidRPr="006E6ED0">
        <w:rPr>
          <w:rFonts w:ascii="Times New Roman" w:hAnsi="Times New Roman" w:cs="Times New Roman"/>
          <w:position w:val="-16"/>
          <w:sz w:val="24"/>
          <w:szCs w:val="24"/>
          <w:lang w:val="vi-VN"/>
        </w:rPr>
        <w:object w:dxaOrig="4800" w:dyaOrig="440" w14:anchorId="66FF2C08">
          <v:shape id="_x0000_i1999" type="#_x0000_t75" style="width:240pt;height:21.75pt" o:ole="">
            <v:imagedata r:id="rId1612" o:title=""/>
          </v:shape>
          <o:OLEObject Type="Embed" ProgID="Equation.DSMT4" ShapeID="_x0000_i1999" DrawAspect="Content" ObjectID="_1681674825" r:id="rId1613"/>
        </w:object>
      </w:r>
      <w:r w:rsidRPr="006E6ED0">
        <w:rPr>
          <w:rFonts w:ascii="Times New Roman" w:hAnsi="Times New Roman" w:cs="Times New Roman"/>
          <w:position w:val="-24"/>
          <w:sz w:val="24"/>
          <w:szCs w:val="24"/>
          <w:lang w:val="vi-VN"/>
        </w:rPr>
        <w:object w:dxaOrig="2040" w:dyaOrig="720" w14:anchorId="66492E6F">
          <v:shape id="_x0000_i2000" type="#_x0000_t75" style="width:102pt;height:36pt" o:ole="">
            <v:imagedata r:id="rId1614" o:title=""/>
          </v:shape>
          <o:OLEObject Type="Embed" ProgID="Equation.DSMT4" ShapeID="_x0000_i2000" DrawAspect="Content" ObjectID="_1681674826" r:id="rId1615"/>
        </w:object>
      </w:r>
      <w:r w:rsidR="006A5879" w:rsidRPr="00CC1030">
        <w:rPr>
          <w:rFonts w:ascii="Times New Roman" w:hAnsi="Times New Roman" w:cs="Times New Roman"/>
          <w:sz w:val="24"/>
          <w:szCs w:val="24"/>
          <w:lang w:val="vi-VN"/>
        </w:rPr>
        <w:t>.</w:t>
      </w:r>
    </w:p>
    <w:p w14:paraId="737B83D9" w14:textId="77777777" w:rsidR="006F3217" w:rsidRPr="00CC1030" w:rsidRDefault="00837006" w:rsidP="00904EF9">
      <w:pPr>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tab/>
        <w:t xml:space="preserve">       Ta thấy nếu: </w:t>
      </w:r>
    </w:p>
    <w:p w14:paraId="776EEDDF" w14:textId="72ACFA21" w:rsidR="00837006" w:rsidRPr="00CC1030" w:rsidRDefault="00837006" w:rsidP="00904EF9">
      <w:pPr>
        <w:ind w:firstLine="414"/>
        <w:jc w:val="both"/>
        <w:rPr>
          <w:rFonts w:ascii="Times New Roman" w:hAnsi="Times New Roman" w:cs="Times New Roman"/>
          <w:sz w:val="24"/>
          <w:szCs w:val="24"/>
          <w:lang w:val="vi-VN"/>
        </w:rPr>
      </w:pPr>
      <w:r w:rsidRPr="006E6ED0">
        <w:rPr>
          <w:rFonts w:ascii="Times New Roman" w:hAnsi="Times New Roman" w:cs="Times New Roman"/>
          <w:position w:val="-6"/>
          <w:sz w:val="24"/>
          <w:szCs w:val="24"/>
          <w:lang w:val="vi-VN"/>
        </w:rPr>
        <w:object w:dxaOrig="500" w:dyaOrig="290" w14:anchorId="20873803">
          <v:shape id="_x0000_i2001" type="#_x0000_t75" style="width:24.75pt;height:14.25pt" o:ole="">
            <v:imagedata r:id="rId1616" o:title=""/>
          </v:shape>
          <o:OLEObject Type="Embed" ProgID="Equation.DSMT4" ShapeID="_x0000_i2001" DrawAspect="Content" ObjectID="_1681674827" r:id="rId1617"/>
        </w:object>
      </w:r>
      <w:r w:rsidRPr="00CC1030">
        <w:rPr>
          <w:rFonts w:ascii="Times New Roman" w:hAnsi="Times New Roman" w:cs="Times New Roman"/>
          <w:sz w:val="24"/>
          <w:szCs w:val="24"/>
          <w:lang w:val="vi-VN"/>
        </w:rPr>
        <w:t xml:space="preserve"> thì </w:t>
      </w:r>
      <w:r w:rsidRPr="006E6ED0">
        <w:rPr>
          <w:rFonts w:ascii="Times New Roman" w:hAnsi="Times New Roman" w:cs="Times New Roman"/>
          <w:position w:val="-6"/>
          <w:sz w:val="24"/>
          <w:szCs w:val="24"/>
          <w:lang w:val="vi-VN"/>
        </w:rPr>
        <w:object w:dxaOrig="1000" w:dyaOrig="310" w14:anchorId="7E7C7CD7">
          <v:shape id="_x0000_i2002" type="#_x0000_t75" style="width:50.25pt;height:15.75pt" o:ole="">
            <v:imagedata r:id="rId1618" o:title=""/>
          </v:shape>
          <o:OLEObject Type="Embed" ProgID="Equation.DSMT4" ShapeID="_x0000_i2002" DrawAspect="Content" ObjectID="_1681674828" r:id="rId1619"/>
        </w:object>
      </w:r>
      <w:r w:rsidR="006A5879" w:rsidRPr="00CC1030">
        <w:rPr>
          <w:rFonts w:ascii="Times New Roman" w:hAnsi="Times New Roman" w:cs="Times New Roman"/>
          <w:sz w:val="24"/>
          <w:szCs w:val="24"/>
          <w:lang w:val="vi-VN"/>
        </w:rPr>
        <w:t>.</w:t>
      </w:r>
    </w:p>
    <w:p w14:paraId="75A87659" w14:textId="2A6FD8DD" w:rsidR="00837006" w:rsidRPr="00CC1030" w:rsidRDefault="00837006" w:rsidP="00904EF9">
      <w:pPr>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tab/>
      </w:r>
      <w:r w:rsidR="00607C57">
        <w:rPr>
          <w:rFonts w:ascii="Times New Roman" w:hAnsi="Times New Roman" w:cs="Times New Roman"/>
          <w:sz w:val="24"/>
          <w:szCs w:val="24"/>
          <w:lang w:val="vi-VN"/>
        </w:rPr>
        <w:tab/>
      </w:r>
      <w:r w:rsidRPr="006E6ED0">
        <w:rPr>
          <w:rFonts w:ascii="Times New Roman" w:hAnsi="Times New Roman" w:cs="Times New Roman"/>
          <w:position w:val="-6"/>
          <w:sz w:val="24"/>
          <w:szCs w:val="24"/>
          <w:lang w:val="vi-VN"/>
        </w:rPr>
        <w:object w:dxaOrig="500" w:dyaOrig="290" w14:anchorId="08CE3553">
          <v:shape id="_x0000_i2003" type="#_x0000_t75" style="width:24.75pt;height:14.25pt" o:ole="">
            <v:imagedata r:id="rId1620" o:title=""/>
          </v:shape>
          <o:OLEObject Type="Embed" ProgID="Equation.DSMT4" ShapeID="_x0000_i2003" DrawAspect="Content" ObjectID="_1681674829" r:id="rId1621"/>
        </w:object>
      </w:r>
      <w:r w:rsidRPr="00CC1030">
        <w:rPr>
          <w:rFonts w:ascii="Times New Roman" w:hAnsi="Times New Roman" w:cs="Times New Roman"/>
          <w:sz w:val="24"/>
          <w:szCs w:val="24"/>
          <w:lang w:val="vi-VN"/>
        </w:rPr>
        <w:t xml:space="preserve"> thì </w:t>
      </w:r>
      <w:r w:rsidRPr="006E6ED0">
        <w:rPr>
          <w:rFonts w:ascii="Times New Roman" w:hAnsi="Times New Roman" w:cs="Times New Roman"/>
          <w:position w:val="-6"/>
          <w:sz w:val="24"/>
          <w:szCs w:val="24"/>
          <w:lang w:val="vi-VN"/>
        </w:rPr>
        <w:object w:dxaOrig="1000" w:dyaOrig="310" w14:anchorId="69E0764F">
          <v:shape id="_x0000_i2004" type="#_x0000_t75" style="width:50.25pt;height:15.75pt" o:ole="">
            <v:imagedata r:id="rId1622" o:title=""/>
          </v:shape>
          <o:OLEObject Type="Embed" ProgID="Equation.DSMT4" ShapeID="_x0000_i2004" DrawAspect="Content" ObjectID="_1681674830" r:id="rId1623"/>
        </w:object>
      </w:r>
      <w:r w:rsidR="006A5879" w:rsidRPr="00CC1030">
        <w:rPr>
          <w:rFonts w:ascii="Times New Roman" w:hAnsi="Times New Roman" w:cs="Times New Roman"/>
          <w:sz w:val="24"/>
          <w:szCs w:val="24"/>
          <w:lang w:val="vi-VN"/>
        </w:rPr>
        <w:t>.</w:t>
      </w:r>
    </w:p>
    <w:p w14:paraId="5AD13BBA" w14:textId="77777777" w:rsidR="00837006" w:rsidRPr="00CC1030" w:rsidRDefault="00837006" w:rsidP="00904EF9">
      <w:pPr>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tab/>
        <w:t xml:space="preserve">       Và </w:t>
      </w:r>
      <w:r w:rsidRPr="006E6ED0">
        <w:rPr>
          <w:rFonts w:ascii="Times New Roman" w:hAnsi="Times New Roman" w:cs="Times New Roman"/>
          <w:position w:val="-10"/>
          <w:sz w:val="24"/>
          <w:szCs w:val="24"/>
          <w:lang w:val="vi-VN"/>
        </w:rPr>
        <w:object w:dxaOrig="1260" w:dyaOrig="360" w14:anchorId="6327A7A3">
          <v:shape id="_x0000_i2005" type="#_x0000_t75" style="width:63pt;height:18pt" o:ole="">
            <v:imagedata r:id="rId1624" o:title=""/>
          </v:shape>
          <o:OLEObject Type="Embed" ProgID="Equation.DSMT4" ShapeID="_x0000_i2005" DrawAspect="Content" ObjectID="_1681674831" r:id="rId1625"/>
        </w:object>
      </w:r>
    </w:p>
    <w:p w14:paraId="27ED311A" w14:textId="77777777" w:rsidR="00837006" w:rsidRPr="00CC1030" w:rsidRDefault="00837006" w:rsidP="00904EF9">
      <w:pPr>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tab/>
        <w:t xml:space="preserve">       Nên </w:t>
      </w:r>
      <w:r w:rsidRPr="006E6ED0">
        <w:rPr>
          <w:rFonts w:ascii="Times New Roman" w:hAnsi="Times New Roman" w:cs="Times New Roman"/>
          <w:position w:val="-24"/>
          <w:sz w:val="24"/>
          <w:szCs w:val="24"/>
          <w:lang w:val="vi-VN"/>
        </w:rPr>
        <w:object w:dxaOrig="3780" w:dyaOrig="720" w14:anchorId="03570A7C">
          <v:shape id="_x0000_i2006" type="#_x0000_t75" style="width:189pt;height:36pt" o:ole="">
            <v:imagedata r:id="rId1626" o:title=""/>
          </v:shape>
          <o:OLEObject Type="Embed" ProgID="Equation.DSMT4" ShapeID="_x0000_i2006" DrawAspect="Content" ObjectID="_1681674832" r:id="rId1627"/>
        </w:object>
      </w:r>
      <w:r w:rsidRPr="00CC1030">
        <w:rPr>
          <w:rFonts w:ascii="Times New Roman" w:hAnsi="Times New Roman" w:cs="Times New Roman"/>
          <w:sz w:val="24"/>
          <w:szCs w:val="24"/>
          <w:lang w:val="vi-VN"/>
        </w:rPr>
        <w:t>.</w:t>
      </w:r>
    </w:p>
    <w:p w14:paraId="518186D0" w14:textId="77777777" w:rsidR="00837006" w:rsidRPr="00CC1030" w:rsidRDefault="00837006" w:rsidP="00904EF9">
      <w:pPr>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tab/>
        <w:t xml:space="preserve">       Suy ra: </w:t>
      </w:r>
      <w:r w:rsidRPr="006E6ED0">
        <w:rPr>
          <w:rFonts w:ascii="Times New Roman" w:hAnsi="Times New Roman" w:cs="Times New Roman"/>
          <w:position w:val="-14"/>
          <w:sz w:val="24"/>
          <w:szCs w:val="24"/>
          <w:lang w:val="vi-VN"/>
        </w:rPr>
        <w:object w:dxaOrig="540" w:dyaOrig="410" w14:anchorId="3D39EA99">
          <v:shape id="_x0000_i2007" type="#_x0000_t75" style="width:27pt;height:20.25pt" o:ole="">
            <v:imagedata r:id="rId1628" o:title=""/>
          </v:shape>
          <o:OLEObject Type="Embed" ProgID="Equation.DSMT4" ShapeID="_x0000_i2007" DrawAspect="Content" ObjectID="_1681674833" r:id="rId1629"/>
        </w:object>
      </w:r>
      <w:r w:rsidRPr="00CC1030">
        <w:rPr>
          <w:rFonts w:ascii="Times New Roman" w:hAnsi="Times New Roman" w:cs="Times New Roman"/>
          <w:sz w:val="24"/>
          <w:szCs w:val="24"/>
          <w:lang w:val="vi-VN"/>
        </w:rPr>
        <w:t xml:space="preserve"> đồng biến trên </w:t>
      </w:r>
      <w:r w:rsidRPr="006E6ED0">
        <w:rPr>
          <w:rFonts w:ascii="Times New Roman" w:hAnsi="Times New Roman" w:cs="Times New Roman"/>
          <w:position w:val="-14"/>
          <w:sz w:val="24"/>
          <w:szCs w:val="24"/>
          <w:lang w:val="vi-VN"/>
        </w:rPr>
        <w:object w:dxaOrig="800" w:dyaOrig="410" w14:anchorId="71E9C838">
          <v:shape id="_x0000_i2008" type="#_x0000_t75" style="width:40.5pt;height:20.25pt" o:ole="">
            <v:imagedata r:id="rId1630" o:title=""/>
          </v:shape>
          <o:OLEObject Type="Embed" ProgID="Equation.DSMT4" ShapeID="_x0000_i2008" DrawAspect="Content" ObjectID="_1681674834" r:id="rId1631"/>
        </w:object>
      </w:r>
      <w:r w:rsidRPr="00CC1030">
        <w:rPr>
          <w:rFonts w:ascii="Times New Roman" w:hAnsi="Times New Roman" w:cs="Times New Roman"/>
          <w:sz w:val="24"/>
          <w:szCs w:val="24"/>
          <w:lang w:val="vi-VN"/>
        </w:rPr>
        <w:t>.</w:t>
      </w:r>
    </w:p>
    <w:p w14:paraId="711DC7A1" w14:textId="50B9B982" w:rsidR="00837006" w:rsidRPr="006E6ED0" w:rsidRDefault="00837006" w:rsidP="00904EF9">
      <w:pPr>
        <w:jc w:val="both"/>
        <w:rPr>
          <w:rFonts w:ascii="Times New Roman" w:hAnsi="Times New Roman" w:cs="Times New Roman"/>
          <w:sz w:val="24"/>
          <w:szCs w:val="24"/>
          <w:lang w:val="vi-VN"/>
        </w:rPr>
      </w:pPr>
      <w:r w:rsidRPr="00CC1030">
        <w:rPr>
          <w:rFonts w:ascii="Times New Roman" w:hAnsi="Times New Roman" w:cs="Times New Roman"/>
          <w:sz w:val="24"/>
          <w:szCs w:val="24"/>
          <w:lang w:val="vi-VN"/>
        </w:rPr>
        <w:lastRenderedPageBreak/>
        <w:tab/>
        <w:t xml:space="preserve">       </w:t>
      </w:r>
      <w:r w:rsidR="00607C57" w:rsidRPr="006E6ED0">
        <w:rPr>
          <w:rFonts w:ascii="Times New Roman" w:hAnsi="Times New Roman" w:cs="Times New Roman"/>
          <w:position w:val="-14"/>
          <w:sz w:val="24"/>
          <w:szCs w:val="24"/>
          <w:lang w:val="vi-VN"/>
        </w:rPr>
        <w:object w:dxaOrig="2560" w:dyaOrig="400" w14:anchorId="30B307FA">
          <v:shape id="_x0000_i2009" type="#_x0000_t75" style="width:128.25pt;height:20.25pt" o:ole="">
            <v:imagedata r:id="rId1632" o:title=""/>
          </v:shape>
          <o:OLEObject Type="Embed" ProgID="Equation.DSMT4" ShapeID="_x0000_i2009" DrawAspect="Content" ObjectID="_1681674835" r:id="rId1633"/>
        </w:object>
      </w:r>
    </w:p>
    <w:p w14:paraId="1E80652D" w14:textId="5B6F2595" w:rsidR="00837006" w:rsidRPr="006A5879" w:rsidRDefault="00837006" w:rsidP="00904EF9">
      <w:pPr>
        <w:jc w:val="both"/>
        <w:rPr>
          <w:rFonts w:ascii="Times New Roman" w:hAnsi="Times New Roman" w:cs="Times New Roman"/>
          <w:sz w:val="24"/>
          <w:szCs w:val="24"/>
        </w:rPr>
      </w:pPr>
      <w:r w:rsidRPr="006E6ED0">
        <w:rPr>
          <w:rFonts w:ascii="Times New Roman" w:hAnsi="Times New Roman" w:cs="Times New Roman"/>
          <w:sz w:val="24"/>
          <w:szCs w:val="24"/>
        </w:rPr>
        <w:tab/>
        <w:t xml:space="preserve">       </w:t>
      </w:r>
      <w:r w:rsidRPr="006E6ED0">
        <w:rPr>
          <w:rFonts w:ascii="Times New Roman" w:hAnsi="Times New Roman" w:cs="Times New Roman"/>
          <w:position w:val="-16"/>
          <w:sz w:val="24"/>
          <w:szCs w:val="24"/>
          <w:lang w:val="vi-VN"/>
        </w:rPr>
        <w:object w:dxaOrig="7030" w:dyaOrig="440" w14:anchorId="5F45D092">
          <v:shape id="_x0000_i2010" type="#_x0000_t75" style="width:351.75pt;height:21.75pt" o:ole="">
            <v:imagedata r:id="rId1634" o:title=""/>
          </v:shape>
          <o:OLEObject Type="Embed" ProgID="Equation.DSMT4" ShapeID="_x0000_i2010" DrawAspect="Content" ObjectID="_1681674836" r:id="rId1635"/>
        </w:object>
      </w:r>
      <w:r w:rsidR="006A5879">
        <w:rPr>
          <w:rFonts w:ascii="Times New Roman" w:hAnsi="Times New Roman" w:cs="Times New Roman"/>
          <w:sz w:val="24"/>
          <w:szCs w:val="24"/>
        </w:rPr>
        <w:t>.</w:t>
      </w:r>
    </w:p>
    <w:p w14:paraId="3EB62239" w14:textId="232F50D9" w:rsidR="00837006" w:rsidRDefault="00837006" w:rsidP="00904EF9">
      <w:pPr>
        <w:jc w:val="both"/>
        <w:rPr>
          <w:rFonts w:ascii="Times New Roman" w:hAnsi="Times New Roman" w:cs="Times New Roman"/>
          <w:sz w:val="24"/>
          <w:szCs w:val="24"/>
        </w:rPr>
      </w:pPr>
      <w:r w:rsidRPr="006E6ED0">
        <w:rPr>
          <w:rFonts w:ascii="Times New Roman" w:hAnsi="Times New Roman" w:cs="Times New Roman"/>
          <w:sz w:val="24"/>
          <w:szCs w:val="24"/>
        </w:rPr>
        <w:tab/>
        <w:t xml:space="preserve">        Từ đó </w:t>
      </w:r>
      <w:r w:rsidRPr="006E6ED0">
        <w:rPr>
          <w:rFonts w:ascii="Times New Roman" w:hAnsi="Times New Roman" w:cs="Times New Roman"/>
          <w:position w:val="-14"/>
          <w:sz w:val="24"/>
          <w:szCs w:val="24"/>
          <w:lang w:val="vi-VN"/>
        </w:rPr>
        <w:object w:dxaOrig="600" w:dyaOrig="410" w14:anchorId="145F4736">
          <v:shape id="_x0000_i2011" type="#_x0000_t75" style="width:30pt;height:20.25pt" o:ole="">
            <v:imagedata r:id="rId1636" o:title=""/>
          </v:shape>
          <o:OLEObject Type="Embed" ProgID="Equation.DSMT4" ShapeID="_x0000_i2011" DrawAspect="Content" ObjectID="_1681674837" r:id="rId1637"/>
        </w:object>
      </w:r>
      <w:r w:rsidRPr="006E6ED0">
        <w:rPr>
          <w:rFonts w:ascii="Times New Roman" w:hAnsi="Times New Roman" w:cs="Times New Roman"/>
          <w:sz w:val="24"/>
          <w:szCs w:val="24"/>
        </w:rPr>
        <w:t xml:space="preserve"> nghịch biến trên </w:t>
      </w:r>
      <w:r w:rsidRPr="006E6ED0">
        <w:rPr>
          <w:rFonts w:ascii="Times New Roman" w:hAnsi="Times New Roman" w:cs="Times New Roman"/>
          <w:position w:val="-6"/>
          <w:sz w:val="24"/>
          <w:szCs w:val="24"/>
          <w:lang w:val="vi-VN"/>
        </w:rPr>
        <w:object w:dxaOrig="300" w:dyaOrig="290" w14:anchorId="263B91C0">
          <v:shape id="_x0000_i2012" type="#_x0000_t75" style="width:15pt;height:14.25pt" o:ole="">
            <v:imagedata r:id="rId1638" o:title=""/>
          </v:shape>
          <o:OLEObject Type="Embed" ProgID="Equation.DSMT4" ShapeID="_x0000_i2012" DrawAspect="Content" ObjectID="_1681674838" r:id="rId1639"/>
        </w:object>
      </w:r>
      <w:r w:rsidRPr="006E6ED0">
        <w:rPr>
          <w:rFonts w:ascii="Times New Roman" w:hAnsi="Times New Roman" w:cs="Times New Roman"/>
          <w:sz w:val="24"/>
          <w:szCs w:val="24"/>
        </w:rPr>
        <w:t xml:space="preserve"> Mà </w:t>
      </w:r>
      <w:r w:rsidRPr="006E6ED0">
        <w:rPr>
          <w:rFonts w:ascii="Times New Roman" w:hAnsi="Times New Roman" w:cs="Times New Roman"/>
          <w:position w:val="-14"/>
          <w:sz w:val="24"/>
          <w:szCs w:val="24"/>
          <w:lang w:val="vi-VN"/>
        </w:rPr>
        <w:object w:dxaOrig="1000" w:dyaOrig="410" w14:anchorId="56532FE4">
          <v:shape id="_x0000_i2013" type="#_x0000_t75" style="width:50.25pt;height:20.25pt" o:ole="">
            <v:imagedata r:id="rId1640" o:title=""/>
          </v:shape>
          <o:OLEObject Type="Embed" ProgID="Equation.DSMT4" ShapeID="_x0000_i2013" DrawAspect="Content" ObjectID="_1681674839" r:id="rId1641"/>
        </w:object>
      </w:r>
      <w:r w:rsidRPr="006E6ED0">
        <w:rPr>
          <w:rFonts w:ascii="Times New Roman" w:hAnsi="Times New Roman" w:cs="Times New Roman"/>
          <w:sz w:val="24"/>
          <w:szCs w:val="24"/>
        </w:rPr>
        <w:t xml:space="preserve"> nên ta có bảng biến thiên:</w:t>
      </w:r>
    </w:p>
    <w:p w14:paraId="693D4B74" w14:textId="720FBF32" w:rsidR="002C0EAD" w:rsidRPr="006E6ED0" w:rsidRDefault="002C0EAD" w:rsidP="00904EF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E85CDB" wp14:editId="78AD3E50">
            <wp:extent cx="3638386" cy="1254035"/>
            <wp:effectExtent l="0" t="0" r="63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pic:cNvPicPr>
                      <a:picLocks noChangeAspect="1" noChangeArrowheads="1"/>
                    </pic:cNvPicPr>
                  </pic:nvPicPr>
                  <pic:blipFill>
                    <a:blip r:embed="rId1642">
                      <a:extLst>
                        <a:ext uri="{28A0092B-C50C-407E-A947-70E740481C1C}">
                          <a14:useLocalDpi xmlns:a14="http://schemas.microsoft.com/office/drawing/2010/main" val="0"/>
                        </a:ext>
                      </a:extLst>
                    </a:blip>
                    <a:srcRect/>
                    <a:stretch>
                      <a:fillRect/>
                    </a:stretch>
                  </pic:blipFill>
                  <pic:spPr bwMode="auto">
                    <a:xfrm>
                      <a:off x="0" y="0"/>
                      <a:ext cx="3695977" cy="1273885"/>
                    </a:xfrm>
                    <a:prstGeom prst="rect">
                      <a:avLst/>
                    </a:prstGeom>
                    <a:noFill/>
                    <a:ln>
                      <a:noFill/>
                    </a:ln>
                  </pic:spPr>
                </pic:pic>
              </a:graphicData>
            </a:graphic>
          </wp:inline>
        </w:drawing>
      </w:r>
    </w:p>
    <w:p w14:paraId="07DA1782" w14:textId="67C98FA4" w:rsidR="00837006" w:rsidRPr="00CC1030" w:rsidRDefault="00837006" w:rsidP="00904EF9">
      <w:pPr>
        <w:ind w:firstLine="0"/>
        <w:jc w:val="both"/>
        <w:rPr>
          <w:rFonts w:ascii="Times New Roman" w:hAnsi="Times New Roman" w:cs="Times New Roman"/>
          <w:sz w:val="24"/>
          <w:szCs w:val="24"/>
          <w:lang w:val="fr-FR"/>
        </w:rPr>
      </w:pPr>
      <w:r w:rsidRPr="006E6ED0">
        <w:rPr>
          <w:rFonts w:ascii="Times New Roman" w:hAnsi="Times New Roman" w:cs="Times New Roman"/>
          <w:sz w:val="24"/>
          <w:szCs w:val="24"/>
        </w:rPr>
        <w:tab/>
      </w:r>
      <w:r w:rsidRPr="00837006">
        <w:rPr>
          <w:rFonts w:ascii="Times New Roman" w:hAnsi="Times New Roman" w:cs="Times New Roman"/>
          <w:sz w:val="24"/>
          <w:szCs w:val="24"/>
          <w:lang w:val="fr-FR"/>
        </w:rPr>
        <w:t xml:space="preserve">          </w:t>
      </w:r>
      <w:r w:rsidRPr="006E6ED0">
        <w:rPr>
          <w:rFonts w:ascii="Times New Roman" w:hAnsi="Times New Roman" w:cs="Times New Roman"/>
          <w:position w:val="-14"/>
          <w:sz w:val="24"/>
          <w:szCs w:val="24"/>
          <w:lang w:val="vi-VN"/>
        </w:rPr>
        <w:object w:dxaOrig="3290" w:dyaOrig="410" w14:anchorId="6EEF219B">
          <v:shape id="_x0000_i2014" type="#_x0000_t75" style="width:164.25pt;height:20.25pt" o:ole="">
            <v:imagedata r:id="rId1643" o:title=""/>
          </v:shape>
          <o:OLEObject Type="Embed" ProgID="Equation.DSMT4" ShapeID="_x0000_i2014" DrawAspect="Content" ObjectID="_1681674840" r:id="rId1644"/>
        </w:object>
      </w:r>
      <w:r w:rsidR="006A5879" w:rsidRPr="00CC1030">
        <w:rPr>
          <w:rFonts w:ascii="Times New Roman" w:hAnsi="Times New Roman" w:cs="Times New Roman"/>
          <w:sz w:val="24"/>
          <w:szCs w:val="24"/>
          <w:lang w:val="fr-FR"/>
        </w:rPr>
        <w:t>.</w:t>
      </w:r>
    </w:p>
    <w:p w14:paraId="54C48C8C" w14:textId="77777777" w:rsidR="00837006" w:rsidRPr="00837006" w:rsidRDefault="00837006" w:rsidP="00904EF9">
      <w:pPr>
        <w:jc w:val="both"/>
        <w:rPr>
          <w:rFonts w:ascii="Times New Roman" w:hAnsi="Times New Roman" w:cs="Times New Roman"/>
          <w:sz w:val="24"/>
          <w:szCs w:val="24"/>
          <w:lang w:val="fr-FR"/>
        </w:rPr>
      </w:pPr>
      <w:r w:rsidRPr="00837006">
        <w:rPr>
          <w:rFonts w:ascii="Times New Roman" w:hAnsi="Times New Roman" w:cs="Times New Roman"/>
          <w:sz w:val="24"/>
          <w:szCs w:val="24"/>
          <w:lang w:val="fr-FR"/>
        </w:rPr>
        <w:tab/>
        <w:t xml:space="preserve">          Theo đề bài ta có:</w:t>
      </w:r>
    </w:p>
    <w:p w14:paraId="1350CB27" w14:textId="77777777" w:rsidR="00837006" w:rsidRPr="00837006" w:rsidRDefault="00837006" w:rsidP="00904EF9">
      <w:pPr>
        <w:jc w:val="both"/>
        <w:rPr>
          <w:rFonts w:ascii="Times New Roman" w:hAnsi="Times New Roman" w:cs="Times New Roman"/>
          <w:sz w:val="24"/>
          <w:szCs w:val="24"/>
          <w:lang w:val="fr-FR"/>
        </w:rPr>
      </w:pPr>
      <w:r w:rsidRPr="00837006">
        <w:rPr>
          <w:rFonts w:ascii="Times New Roman" w:hAnsi="Times New Roman" w:cs="Times New Roman"/>
          <w:sz w:val="24"/>
          <w:szCs w:val="24"/>
          <w:lang w:val="fr-FR"/>
        </w:rPr>
        <w:tab/>
        <w:t xml:space="preserve">          </w:t>
      </w:r>
      <w:r w:rsidRPr="006E6ED0">
        <w:rPr>
          <w:rFonts w:ascii="Times New Roman" w:hAnsi="Times New Roman" w:cs="Times New Roman"/>
          <w:position w:val="-10"/>
          <w:sz w:val="24"/>
          <w:szCs w:val="24"/>
          <w:lang w:val="vi-VN"/>
        </w:rPr>
        <w:object w:dxaOrig="3600" w:dyaOrig="360" w14:anchorId="66E91D5C">
          <v:shape id="_x0000_i2015" type="#_x0000_t75" style="width:180pt;height:18pt" o:ole="">
            <v:imagedata r:id="rId1645" o:title=""/>
          </v:shape>
          <o:OLEObject Type="Embed" ProgID="Equation.DSMT4" ShapeID="_x0000_i2015" DrawAspect="Content" ObjectID="_1681674841" r:id="rId1646"/>
        </w:object>
      </w:r>
      <w:r w:rsidRPr="00837006">
        <w:rPr>
          <w:rFonts w:ascii="Times New Roman" w:hAnsi="Times New Roman" w:cs="Times New Roman"/>
          <w:sz w:val="24"/>
          <w:szCs w:val="24"/>
          <w:lang w:val="fr-FR"/>
        </w:rPr>
        <w:t xml:space="preserve"> đạt GTNN khi và chỉ khi </w:t>
      </w:r>
      <w:r w:rsidRPr="006E6ED0">
        <w:rPr>
          <w:rFonts w:ascii="Times New Roman" w:hAnsi="Times New Roman" w:cs="Times New Roman"/>
          <w:position w:val="-24"/>
          <w:sz w:val="24"/>
          <w:szCs w:val="24"/>
          <w:lang w:val="vi-VN"/>
        </w:rPr>
        <w:object w:dxaOrig="1090" w:dyaOrig="620" w14:anchorId="18183B8D">
          <v:shape id="_x0000_i2016" type="#_x0000_t75" style="width:54.75pt;height:30.75pt" o:ole="">
            <v:imagedata r:id="rId1647" o:title=""/>
          </v:shape>
          <o:OLEObject Type="Embed" ProgID="Equation.DSMT4" ShapeID="_x0000_i2016" DrawAspect="Content" ObjectID="_1681674842" r:id="rId1648"/>
        </w:object>
      </w:r>
      <w:r w:rsidRPr="00837006">
        <w:rPr>
          <w:rFonts w:ascii="Times New Roman" w:hAnsi="Times New Roman" w:cs="Times New Roman"/>
          <w:sz w:val="24"/>
          <w:szCs w:val="24"/>
          <w:lang w:val="fr-FR"/>
        </w:rPr>
        <w:t>.</w:t>
      </w:r>
    </w:p>
    <w:p w14:paraId="1D8E470D" w14:textId="5C524E3F" w:rsidR="00F36261" w:rsidRDefault="00837006" w:rsidP="00904EF9">
      <w:pPr>
        <w:jc w:val="both"/>
        <w:rPr>
          <w:rFonts w:ascii="Times New Roman" w:hAnsi="Times New Roman" w:cs="Times New Roman"/>
          <w:sz w:val="24"/>
          <w:szCs w:val="24"/>
          <w:lang w:val="fr-FR"/>
        </w:rPr>
      </w:pPr>
      <w:r w:rsidRPr="00837006">
        <w:rPr>
          <w:rFonts w:ascii="Times New Roman" w:hAnsi="Times New Roman" w:cs="Times New Roman"/>
          <w:sz w:val="24"/>
          <w:szCs w:val="24"/>
          <w:lang w:val="fr-FR"/>
        </w:rPr>
        <w:tab/>
        <w:t xml:space="preserve">          Vậy </w:t>
      </w:r>
      <w:r w:rsidRPr="006E6ED0">
        <w:rPr>
          <w:rFonts w:ascii="Times New Roman" w:hAnsi="Times New Roman" w:cs="Times New Roman"/>
          <w:position w:val="-14"/>
          <w:sz w:val="24"/>
          <w:szCs w:val="24"/>
          <w:lang w:val="vi-VN"/>
        </w:rPr>
        <w:object w:dxaOrig="1680" w:dyaOrig="410" w14:anchorId="74B13DA0">
          <v:shape id="_x0000_i2017" type="#_x0000_t75" style="width:84.75pt;height:20.25pt" o:ole="">
            <v:imagedata r:id="rId1649" o:title=""/>
          </v:shape>
          <o:OLEObject Type="Embed" ProgID="Equation.DSMT4" ShapeID="_x0000_i2017" DrawAspect="Content" ObjectID="_1681674843" r:id="rId1650"/>
        </w:object>
      </w:r>
      <w:r w:rsidR="00C12426">
        <w:rPr>
          <w:rFonts w:ascii="Times New Roman" w:hAnsi="Times New Roman" w:cs="Times New Roman"/>
          <w:sz w:val="24"/>
          <w:szCs w:val="24"/>
          <w:lang w:val="fr-FR"/>
        </w:rPr>
        <w:t>.</w:t>
      </w:r>
    </w:p>
    <w:p w14:paraId="764873D1" w14:textId="2B6B506F" w:rsidR="00837006" w:rsidRPr="00693124" w:rsidRDefault="00837006" w:rsidP="00904EF9">
      <w:pPr>
        <w:tabs>
          <w:tab w:val="left" w:pos="2268"/>
        </w:tabs>
        <w:spacing w:before="0" w:line="276" w:lineRule="auto"/>
        <w:ind w:hanging="990"/>
        <w:jc w:val="both"/>
        <w:rPr>
          <w:rFonts w:ascii="Times New Roman" w:hAnsi="Times New Roman" w:cs="Times New Roman"/>
          <w:sz w:val="24"/>
          <w:szCs w:val="24"/>
          <w:lang w:val="vi-VN"/>
        </w:rPr>
      </w:pPr>
      <w:r w:rsidRPr="00837006">
        <w:rPr>
          <w:rFonts w:ascii="Times New Roman" w:hAnsi="Times New Roman" w:cs="Times New Roman"/>
          <w:b/>
          <w:color w:val="0000FF"/>
          <w:sz w:val="24"/>
          <w:szCs w:val="24"/>
          <w:lang w:val="fr-FR"/>
        </w:rPr>
        <w:t>Câu 47.</w:t>
      </w:r>
      <w:r w:rsidRPr="00837006">
        <w:rPr>
          <w:rFonts w:ascii="Times New Roman" w:hAnsi="Times New Roman" w:cs="Times New Roman"/>
          <w:sz w:val="24"/>
          <w:szCs w:val="24"/>
          <w:lang w:val="fr-FR"/>
        </w:rPr>
        <w:tab/>
      </w:r>
      <w:r w:rsidR="00AA7A4F" w:rsidRPr="007E2D2B">
        <w:rPr>
          <w:rFonts w:ascii="Times New Roman" w:hAnsi="Times New Roman" w:cs="Times New Roman"/>
          <w:b/>
          <w:color w:val="FF00FF"/>
          <w:sz w:val="24"/>
          <w:szCs w:val="24"/>
          <w:lang w:val="vi-VN"/>
        </w:rPr>
        <w:t xml:space="preserve">[2D1-5.8-4] </w:t>
      </w:r>
      <w:r w:rsidRPr="00837006">
        <w:rPr>
          <w:rFonts w:ascii="Times New Roman" w:hAnsi="Times New Roman" w:cs="Times New Roman"/>
          <w:b/>
          <w:color w:val="FF00FF"/>
          <w:sz w:val="24"/>
          <w:szCs w:val="24"/>
          <w:lang w:val="fr-FR"/>
        </w:rPr>
        <w:t xml:space="preserve">(thi thử lần 2 Quốc Học Huế 2020-2021) </w:t>
      </w:r>
      <w:r w:rsidR="008F0411" w:rsidRPr="007E2D2B">
        <w:rPr>
          <w:rFonts w:ascii="Times New Roman" w:hAnsi="Times New Roman" w:cs="Times New Roman"/>
          <w:sz w:val="24"/>
          <w:szCs w:val="24"/>
          <w:lang w:val="vi-VN"/>
        </w:rPr>
        <w:t>Cho hàm số</w:t>
      </w:r>
      <w:r w:rsidR="008F0411" w:rsidRPr="00C978E7">
        <w:rPr>
          <w:rFonts w:ascii="Times New Roman" w:hAnsi="Times New Roman" w:cs="Times New Roman"/>
          <w:position w:val="-14"/>
          <w:sz w:val="24"/>
          <w:szCs w:val="24"/>
        </w:rPr>
        <w:object w:dxaOrig="580" w:dyaOrig="400" w14:anchorId="45EA7E64">
          <v:shape id="_x0000_i2018" type="#_x0000_t75" style="width:28.5pt;height:20.25pt" o:ole="">
            <v:imagedata r:id="rId661" o:title=""/>
          </v:shape>
          <o:OLEObject Type="Embed" ProgID="Equation.DSMT4" ShapeID="_x0000_i2018" DrawAspect="Content" ObjectID="_1681674844" r:id="rId1651"/>
        </w:object>
      </w:r>
      <w:r w:rsidR="008F0411" w:rsidRPr="007E2D2B">
        <w:rPr>
          <w:rFonts w:ascii="Times New Roman" w:hAnsi="Times New Roman" w:cs="Times New Roman"/>
          <w:sz w:val="24"/>
          <w:szCs w:val="24"/>
          <w:lang w:val="vi-VN"/>
        </w:rPr>
        <w:t xml:space="preserve">có đạo hàm liên tục trên </w:t>
      </w:r>
      <w:r w:rsidR="008F0411" w:rsidRPr="006E6ED0">
        <w:rPr>
          <w:rFonts w:ascii="Times New Roman" w:hAnsi="Times New Roman" w:cs="Times New Roman"/>
          <w:position w:val="-4"/>
          <w:sz w:val="24"/>
          <w:szCs w:val="24"/>
        </w:rPr>
        <w:object w:dxaOrig="260" w:dyaOrig="260" w14:anchorId="4FFFA60F">
          <v:shape id="_x0000_i2019" type="#_x0000_t75" style="width:12.75pt;height:12.75pt" o:ole="">
            <v:imagedata r:id="rId663" o:title=""/>
          </v:shape>
          <o:OLEObject Type="Embed" ProgID="Equation.DSMT4" ShapeID="_x0000_i2019" DrawAspect="Content" ObjectID="_1681674845" r:id="rId1652"/>
        </w:object>
      </w:r>
      <w:r w:rsidR="008F0411" w:rsidRPr="007E2D2B">
        <w:rPr>
          <w:rFonts w:ascii="Times New Roman" w:hAnsi="Times New Roman" w:cs="Times New Roman"/>
          <w:sz w:val="24"/>
          <w:szCs w:val="24"/>
          <w:lang w:val="vi-VN"/>
        </w:rPr>
        <w:t xml:space="preserve"> thỏa mãn </w:t>
      </w:r>
      <w:r w:rsidR="00B74D2E" w:rsidRPr="00B74D2E">
        <w:rPr>
          <w:rFonts w:ascii="Times New Roman" w:hAnsi="Times New Roman" w:cs="Times New Roman"/>
          <w:position w:val="-14"/>
          <w:sz w:val="24"/>
          <w:szCs w:val="24"/>
        </w:rPr>
        <w:object w:dxaOrig="2799" w:dyaOrig="400" w14:anchorId="1D925E39">
          <v:shape id="_x0000_i2020" type="#_x0000_t75" style="width:138.75pt;height:20.25pt" o:ole="">
            <v:imagedata r:id="rId1653" o:title=""/>
          </v:shape>
          <o:OLEObject Type="Embed" ProgID="Equation.DSMT4" ShapeID="_x0000_i2020" DrawAspect="Content" ObjectID="_1681674846" r:id="rId1654"/>
        </w:object>
      </w:r>
      <w:r w:rsidR="008F0411" w:rsidRPr="007E2D2B">
        <w:rPr>
          <w:rFonts w:ascii="Times New Roman" w:hAnsi="Times New Roman" w:cs="Times New Roman"/>
          <w:sz w:val="24"/>
          <w:szCs w:val="24"/>
          <w:lang w:val="vi-VN"/>
        </w:rPr>
        <w:t xml:space="preserve"> và </w:t>
      </w:r>
      <w:r w:rsidR="008F0411" w:rsidRPr="006E6ED0">
        <w:rPr>
          <w:rFonts w:ascii="Times New Roman" w:hAnsi="Times New Roman" w:cs="Times New Roman"/>
          <w:position w:val="-10"/>
          <w:sz w:val="24"/>
          <w:szCs w:val="24"/>
        </w:rPr>
        <w:object w:dxaOrig="890" w:dyaOrig="310" w14:anchorId="13358335">
          <v:shape id="_x0000_i2021" type="#_x0000_t75" style="width:44.25pt;height:15.75pt" o:ole="">
            <v:imagedata r:id="rId667" o:title=""/>
          </v:shape>
          <o:OLEObject Type="Embed" ProgID="Equation.DSMT4" ShapeID="_x0000_i2021" DrawAspect="Content" ObjectID="_1681674847" r:id="rId1655"/>
        </w:object>
      </w:r>
      <w:r w:rsidR="008F0411" w:rsidRPr="007E2D2B">
        <w:rPr>
          <w:rFonts w:ascii="Times New Roman" w:hAnsi="Times New Roman" w:cs="Times New Roman"/>
          <w:sz w:val="24"/>
          <w:szCs w:val="24"/>
          <w:lang w:val="vi-VN"/>
        </w:rPr>
        <w:t xml:space="preserve"> . Đồ thị hàm số</w:t>
      </w:r>
      <w:r w:rsidR="008F0411" w:rsidRPr="00C978E7">
        <w:rPr>
          <w:rFonts w:ascii="Times New Roman" w:hAnsi="Times New Roman" w:cs="Times New Roman"/>
          <w:position w:val="-14"/>
          <w:sz w:val="24"/>
          <w:szCs w:val="24"/>
        </w:rPr>
        <w:object w:dxaOrig="960" w:dyaOrig="400" w14:anchorId="06F73B35">
          <v:shape id="_x0000_i2022" type="#_x0000_t75" style="width:48pt;height:20.25pt" o:ole="">
            <v:imagedata r:id="rId669" o:title=""/>
          </v:shape>
          <o:OLEObject Type="Embed" ProgID="Equation.DSMT4" ShapeID="_x0000_i2022" DrawAspect="Content" ObjectID="_1681674848" r:id="rId1656"/>
        </w:object>
      </w:r>
      <w:r w:rsidR="008F0411" w:rsidRPr="007E2D2B">
        <w:rPr>
          <w:rFonts w:ascii="Times New Roman" w:hAnsi="Times New Roman" w:cs="Times New Roman"/>
          <w:sz w:val="24"/>
          <w:szCs w:val="24"/>
          <w:lang w:val="vi-VN"/>
        </w:rPr>
        <w:t xml:space="preserve"> cắt trục hoành tại bao nhiêu điểm có hoành đ</w:t>
      </w:r>
      <w:r w:rsidR="008F0411" w:rsidRPr="007E2D2B">
        <w:rPr>
          <w:rFonts w:ascii="Times New Roman" w:hAnsi="Times New Roman" w:cs="Times New Roman"/>
          <w:bCs/>
          <w:sz w:val="24"/>
          <w:szCs w:val="24"/>
          <w:lang w:val="vi-VN"/>
        </w:rPr>
        <w:t>ộ</w:t>
      </w:r>
      <w:r w:rsidR="008F0411" w:rsidRPr="007E2D2B">
        <w:rPr>
          <w:rFonts w:ascii="Times New Roman" w:hAnsi="Times New Roman" w:cs="Times New Roman"/>
          <w:sz w:val="24"/>
          <w:szCs w:val="24"/>
          <w:lang w:val="vi-VN"/>
        </w:rPr>
        <w:t xml:space="preserve"> thuộc đoạn </w:t>
      </w:r>
      <w:r w:rsidR="008F0411" w:rsidRPr="006E6ED0">
        <w:rPr>
          <w:rFonts w:ascii="Times New Roman" w:hAnsi="Times New Roman" w:cs="Times New Roman"/>
          <w:position w:val="-14"/>
          <w:sz w:val="24"/>
          <w:szCs w:val="24"/>
        </w:rPr>
        <w:object w:dxaOrig="620" w:dyaOrig="410" w14:anchorId="55A72782">
          <v:shape id="_x0000_i2023" type="#_x0000_t75" style="width:30.75pt;height:20.25pt" o:ole="">
            <v:imagedata r:id="rId671" o:title=""/>
          </v:shape>
          <o:OLEObject Type="Embed" ProgID="Equation.DSMT4" ShapeID="_x0000_i2023" DrawAspect="Content" ObjectID="_1681674849" r:id="rId1657"/>
        </w:object>
      </w:r>
      <w:r w:rsidR="008F0411" w:rsidRPr="007E2D2B">
        <w:rPr>
          <w:rFonts w:ascii="Times New Roman" w:hAnsi="Times New Roman" w:cs="Times New Roman"/>
          <w:sz w:val="24"/>
          <w:szCs w:val="24"/>
          <w:lang w:val="vi-VN"/>
        </w:rPr>
        <w:t>?</w:t>
      </w:r>
    </w:p>
    <w:p w14:paraId="54901EAC" w14:textId="3A5297B0" w:rsidR="00837006" w:rsidRPr="00F33B9B" w:rsidRDefault="00837006" w:rsidP="00F33858">
      <w:pPr>
        <w:pStyle w:val="ListParagraph"/>
        <w:numPr>
          <w:ilvl w:val="0"/>
          <w:numId w:val="34"/>
        </w:numPr>
        <w:tabs>
          <w:tab w:val="left" w:pos="3402"/>
          <w:tab w:val="left" w:pos="5669"/>
          <w:tab w:val="left" w:pos="7937"/>
        </w:tabs>
        <w:spacing w:line="276" w:lineRule="auto"/>
      </w:pPr>
      <w:r w:rsidRPr="00F33858">
        <w:rPr>
          <w:bCs/>
        </w:rPr>
        <w:t>4043.</w:t>
      </w:r>
      <w:r w:rsidRPr="00F33B9B">
        <w:tab/>
      </w:r>
      <w:r w:rsidRPr="00F33858">
        <w:rPr>
          <w:b/>
          <w:color w:val="0000FF"/>
        </w:rPr>
        <w:t xml:space="preserve">B. </w:t>
      </w:r>
      <w:r w:rsidRPr="00F33858">
        <w:rPr>
          <w:bCs/>
        </w:rPr>
        <w:t>3.</w:t>
      </w:r>
      <w:r w:rsidRPr="00F33B9B">
        <w:tab/>
      </w:r>
      <w:r w:rsidRPr="00F33858">
        <w:rPr>
          <w:b/>
          <w:color w:val="0000FF"/>
        </w:rPr>
        <w:t xml:space="preserve">C. </w:t>
      </w:r>
      <w:r w:rsidRPr="00F33858">
        <w:rPr>
          <w:bCs/>
        </w:rPr>
        <w:t>1.</w:t>
      </w:r>
      <w:r w:rsidRPr="00F33B9B">
        <w:tab/>
      </w:r>
      <w:r w:rsidRPr="00F33858">
        <w:rPr>
          <w:b/>
          <w:color w:val="0000FF"/>
          <w:highlight w:val="green"/>
          <w:u w:val="single"/>
        </w:rPr>
        <w:t>D.</w:t>
      </w:r>
      <w:r w:rsidRPr="00F33858">
        <w:rPr>
          <w:b/>
          <w:color w:val="0000FF"/>
          <w:highlight w:val="green"/>
        </w:rPr>
        <w:t xml:space="preserve"> </w:t>
      </w:r>
      <w:r w:rsidRPr="00F33858">
        <w:rPr>
          <w:bCs/>
          <w:highlight w:val="green"/>
        </w:rPr>
        <w:t>1287.</w:t>
      </w:r>
    </w:p>
    <w:p w14:paraId="37F58F2A"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62822090" w14:textId="77777777" w:rsidR="00837006" w:rsidRPr="006E6ED0" w:rsidRDefault="00837006" w:rsidP="00904EF9">
      <w:pPr>
        <w:tabs>
          <w:tab w:val="left" w:pos="2268"/>
        </w:tabs>
        <w:ind w:firstLine="0"/>
        <w:jc w:val="right"/>
        <w:rPr>
          <w:rFonts w:ascii="Times New Roman" w:hAnsi="Times New Roman" w:cs="Times New Roman"/>
          <w:b/>
          <w:color w:val="0000FF"/>
          <w:sz w:val="24"/>
          <w:szCs w:val="24"/>
        </w:rPr>
      </w:pPr>
      <w:r w:rsidRPr="006E6ED0">
        <w:rPr>
          <w:rFonts w:ascii="Times New Roman" w:hAnsi="Times New Roman" w:cs="Times New Roman"/>
          <w:b/>
          <w:i/>
          <w:sz w:val="24"/>
          <w:szCs w:val="24"/>
        </w:rPr>
        <w:t>FB tác giả: Nguyễn Xuân Sinh</w:t>
      </w:r>
    </w:p>
    <w:p w14:paraId="35281A24" w14:textId="29F9F0E3" w:rsidR="00837006" w:rsidRPr="00340777" w:rsidRDefault="00837006" w:rsidP="00904EF9">
      <w:pPr>
        <w:ind w:right="453" w:hanging="54"/>
        <w:rPr>
          <w:rFonts w:ascii="Times New Roman" w:hAnsi="Times New Roman" w:cs="Times New Roman"/>
          <w:bCs/>
          <w:sz w:val="24"/>
          <w:szCs w:val="24"/>
        </w:rPr>
      </w:pPr>
      <w:r w:rsidRPr="00340777">
        <w:rPr>
          <w:rFonts w:ascii="Times New Roman" w:hAnsi="Times New Roman" w:cs="Times New Roman"/>
          <w:bCs/>
          <w:sz w:val="24"/>
          <w:szCs w:val="24"/>
        </w:rPr>
        <w:t xml:space="preserve">    </w:t>
      </w:r>
      <w:r w:rsidRPr="00340777">
        <w:rPr>
          <w:rFonts w:ascii="Times New Roman" w:hAnsi="Times New Roman" w:cs="Times New Roman"/>
          <w:bCs/>
          <w:sz w:val="24"/>
          <w:szCs w:val="24"/>
          <w:highlight w:val="green"/>
        </w:rPr>
        <w:t>Chọn D</w:t>
      </w:r>
      <w:r w:rsidR="00340777" w:rsidRPr="00340777">
        <w:rPr>
          <w:rFonts w:ascii="Times New Roman" w:hAnsi="Times New Roman" w:cs="Times New Roman"/>
          <w:bCs/>
          <w:sz w:val="24"/>
          <w:szCs w:val="24"/>
          <w:highlight w:val="green"/>
        </w:rPr>
        <w:t>.</w:t>
      </w:r>
    </w:p>
    <w:p w14:paraId="5E7FAB25" w14:textId="7FE009F6" w:rsidR="00837006" w:rsidRPr="006E6ED0" w:rsidRDefault="00837006" w:rsidP="00904EF9">
      <w:pPr>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 </w:t>
      </w:r>
      <w:r w:rsidR="00B74D2E" w:rsidRPr="00B74D2E">
        <w:rPr>
          <w:rFonts w:ascii="Times New Roman" w:hAnsi="Times New Roman" w:cs="Times New Roman"/>
          <w:position w:val="-14"/>
          <w:sz w:val="24"/>
          <w:szCs w:val="24"/>
        </w:rPr>
        <w:object w:dxaOrig="2799" w:dyaOrig="400" w14:anchorId="2D4F843A">
          <v:shape id="_x0000_i2024" type="#_x0000_t75" style="width:138.75pt;height:20.25pt" o:ole="">
            <v:imagedata r:id="rId1658" o:title=""/>
          </v:shape>
          <o:OLEObject Type="Embed" ProgID="Equation.DSMT4" ShapeID="_x0000_i2024" DrawAspect="Content" ObjectID="_1681674850" r:id="rId1659"/>
        </w:object>
      </w:r>
      <w:r w:rsidR="006A5879">
        <w:rPr>
          <w:rFonts w:ascii="Times New Roman" w:hAnsi="Times New Roman" w:cs="Times New Roman"/>
          <w:sz w:val="24"/>
          <w:szCs w:val="24"/>
        </w:rPr>
        <w:t>.</w:t>
      </w:r>
    </w:p>
    <w:p w14:paraId="62D5A300" w14:textId="14F36BCE" w:rsidR="00837006" w:rsidRPr="006E6ED0" w:rsidRDefault="008F0411" w:rsidP="00904EF9">
      <w:pPr>
        <w:ind w:firstLine="0"/>
        <w:jc w:val="both"/>
        <w:rPr>
          <w:rFonts w:ascii="Times New Roman" w:hAnsi="Times New Roman" w:cs="Times New Roman"/>
          <w:sz w:val="24"/>
          <w:szCs w:val="24"/>
        </w:rPr>
      </w:pPr>
      <w:r w:rsidRPr="006E6ED0">
        <w:rPr>
          <w:rFonts w:ascii="Times New Roman" w:hAnsi="Times New Roman" w:cs="Times New Roman"/>
          <w:position w:val="-82"/>
          <w:sz w:val="24"/>
          <w:szCs w:val="24"/>
        </w:rPr>
        <w:object w:dxaOrig="6660" w:dyaOrig="1620" w14:anchorId="5E906A87">
          <v:shape id="_x0000_i2025" type="#_x0000_t75" style="width:333pt;height:81pt" o:ole="">
            <v:imagedata r:id="rId1660" o:title=""/>
          </v:shape>
          <o:OLEObject Type="Embed" ProgID="Equation.DSMT4" ShapeID="_x0000_i2025" DrawAspect="Content" ObjectID="_1681674851" r:id="rId1661"/>
        </w:object>
      </w:r>
    </w:p>
    <w:p w14:paraId="38DB1ACE" w14:textId="61CAD2C2" w:rsidR="00837006" w:rsidRPr="00CC1030" w:rsidRDefault="006A5879" w:rsidP="00904EF9">
      <w:pPr>
        <w:ind w:firstLine="0"/>
        <w:jc w:val="both"/>
        <w:rPr>
          <w:rFonts w:ascii="Times New Roman" w:hAnsi="Times New Roman" w:cs="Times New Roman"/>
          <w:sz w:val="24"/>
          <w:szCs w:val="24"/>
          <w:lang w:val="fr-FR"/>
        </w:rPr>
      </w:pPr>
      <w:r w:rsidRPr="00CC1030">
        <w:rPr>
          <w:rFonts w:ascii="Times New Roman" w:hAnsi="Times New Roman" w:cs="Times New Roman"/>
          <w:sz w:val="24"/>
          <w:szCs w:val="24"/>
          <w:lang w:val="fr-FR"/>
        </w:rPr>
        <w:t>Ta c</w:t>
      </w:r>
      <w:r w:rsidR="00837006" w:rsidRPr="00CC1030">
        <w:rPr>
          <w:rFonts w:ascii="Times New Roman" w:hAnsi="Times New Roman" w:cs="Times New Roman"/>
          <w:sz w:val="24"/>
          <w:szCs w:val="24"/>
          <w:lang w:val="fr-FR"/>
        </w:rPr>
        <w:t>ó:</w:t>
      </w:r>
      <w:r w:rsidR="00837006" w:rsidRPr="006E6ED0">
        <w:rPr>
          <w:rFonts w:ascii="Times New Roman" w:hAnsi="Times New Roman" w:cs="Times New Roman"/>
          <w:position w:val="-10"/>
          <w:sz w:val="24"/>
          <w:szCs w:val="24"/>
        </w:rPr>
        <w:object w:dxaOrig="890" w:dyaOrig="310" w14:anchorId="6553A57E">
          <v:shape id="_x0000_i2026" type="#_x0000_t75" style="width:44.25pt;height:15.75pt" o:ole="">
            <v:imagedata r:id="rId1662" o:title=""/>
          </v:shape>
          <o:OLEObject Type="Embed" ProgID="Equation.DSMT4" ShapeID="_x0000_i2026" DrawAspect="Content" ObjectID="_1681674852" r:id="rId1663"/>
        </w:object>
      </w:r>
      <w:r w:rsidR="00837006" w:rsidRPr="00CC1030">
        <w:rPr>
          <w:rFonts w:ascii="Times New Roman" w:hAnsi="Times New Roman" w:cs="Times New Roman"/>
          <w:sz w:val="24"/>
          <w:szCs w:val="24"/>
          <w:lang w:val="fr-FR"/>
        </w:rPr>
        <w:t xml:space="preserve"> suy ra </w:t>
      </w:r>
      <w:r w:rsidR="00837006" w:rsidRPr="006E6ED0">
        <w:rPr>
          <w:rFonts w:ascii="Times New Roman" w:hAnsi="Times New Roman" w:cs="Times New Roman"/>
          <w:position w:val="-6"/>
          <w:sz w:val="24"/>
          <w:szCs w:val="24"/>
        </w:rPr>
        <w:object w:dxaOrig="540" w:dyaOrig="290" w14:anchorId="5500B48E">
          <v:shape id="_x0000_i2027" type="#_x0000_t75" style="width:27pt;height:14.25pt" o:ole="">
            <v:imagedata r:id="rId1664" o:title=""/>
          </v:shape>
          <o:OLEObject Type="Embed" ProgID="Equation.DSMT4" ShapeID="_x0000_i2027" DrawAspect="Content" ObjectID="_1681674853" r:id="rId1665"/>
        </w:object>
      </w:r>
      <w:r w:rsidR="00837006" w:rsidRPr="00CC1030">
        <w:rPr>
          <w:rFonts w:ascii="Times New Roman" w:hAnsi="Times New Roman" w:cs="Times New Roman"/>
          <w:sz w:val="24"/>
          <w:szCs w:val="24"/>
          <w:lang w:val="fr-FR"/>
        </w:rPr>
        <w:t xml:space="preserve"> suy ra </w:t>
      </w:r>
      <w:r w:rsidR="00B74D2E" w:rsidRPr="006E6ED0">
        <w:rPr>
          <w:rFonts w:ascii="Times New Roman" w:hAnsi="Times New Roman" w:cs="Times New Roman"/>
          <w:position w:val="-24"/>
          <w:sz w:val="24"/>
          <w:szCs w:val="24"/>
        </w:rPr>
        <w:object w:dxaOrig="1760" w:dyaOrig="620" w14:anchorId="171B8700">
          <v:shape id="_x0000_i2028" type="#_x0000_t75" style="width:88.5pt;height:30.75pt" o:ole="">
            <v:imagedata r:id="rId1666" o:title=""/>
          </v:shape>
          <o:OLEObject Type="Embed" ProgID="Equation.DSMT4" ShapeID="_x0000_i2028" DrawAspect="Content" ObjectID="_1681674854" r:id="rId1667"/>
        </w:object>
      </w:r>
      <w:r w:rsidR="00837006" w:rsidRPr="00CC1030">
        <w:rPr>
          <w:rFonts w:ascii="Times New Roman" w:hAnsi="Times New Roman" w:cs="Times New Roman"/>
          <w:sz w:val="24"/>
          <w:szCs w:val="24"/>
          <w:lang w:val="fr-FR"/>
        </w:rPr>
        <w:t xml:space="preserve"> </w:t>
      </w:r>
      <w:r w:rsidRPr="00CC1030">
        <w:rPr>
          <w:rFonts w:ascii="Times New Roman" w:hAnsi="Times New Roman" w:cs="Times New Roman"/>
          <w:sz w:val="24"/>
          <w:szCs w:val="24"/>
          <w:lang w:val="fr-FR"/>
        </w:rPr>
        <w:t>.</w:t>
      </w:r>
    </w:p>
    <w:p w14:paraId="450944DC" w14:textId="56D73018" w:rsidR="006A5879" w:rsidRPr="00CC1030" w:rsidRDefault="00B74D2E" w:rsidP="00904EF9">
      <w:pPr>
        <w:ind w:firstLine="0"/>
        <w:jc w:val="both"/>
        <w:rPr>
          <w:rFonts w:ascii="Times New Roman" w:hAnsi="Times New Roman" w:cs="Times New Roman"/>
          <w:sz w:val="24"/>
          <w:szCs w:val="24"/>
          <w:lang w:val="fr-FR"/>
        </w:rPr>
      </w:pPr>
      <w:r w:rsidRPr="00551C10">
        <w:rPr>
          <w:position w:val="-24"/>
        </w:rPr>
        <w:object w:dxaOrig="4220" w:dyaOrig="620" w14:anchorId="475C25C6">
          <v:shape id="_x0000_i2029" type="#_x0000_t75" style="width:210.75pt;height:30.75pt" o:ole="">
            <v:imagedata r:id="rId1668" o:title=""/>
          </v:shape>
          <o:OLEObject Type="Embed" ProgID="Equation.DSMT4" ShapeID="_x0000_i2029" DrawAspect="Content" ObjectID="_1681674855" r:id="rId1669"/>
        </w:object>
      </w:r>
      <w:r w:rsidR="006A5879" w:rsidRPr="00CC1030">
        <w:rPr>
          <w:lang w:val="fr-FR"/>
        </w:rPr>
        <w:t>.</w:t>
      </w:r>
    </w:p>
    <w:p w14:paraId="48A02894" w14:textId="669FA5EF" w:rsidR="00837006" w:rsidRPr="00CC1030" w:rsidRDefault="00837006" w:rsidP="00904EF9">
      <w:pPr>
        <w:ind w:firstLine="0"/>
        <w:jc w:val="both"/>
        <w:rPr>
          <w:rFonts w:ascii="Times New Roman" w:hAnsi="Times New Roman" w:cs="Times New Roman"/>
          <w:sz w:val="24"/>
          <w:szCs w:val="24"/>
          <w:lang w:val="fr-FR"/>
        </w:rPr>
      </w:pPr>
      <w:r w:rsidRPr="00CC1030">
        <w:rPr>
          <w:rFonts w:ascii="Times New Roman" w:hAnsi="Times New Roman" w:cs="Times New Roman"/>
          <w:sz w:val="24"/>
          <w:szCs w:val="24"/>
          <w:lang w:val="fr-FR"/>
        </w:rPr>
        <w:t xml:space="preserve"> </w:t>
      </w:r>
      <w:r w:rsidR="00B74D2E" w:rsidRPr="006A5879">
        <w:rPr>
          <w:rFonts w:ascii="Times New Roman" w:hAnsi="Times New Roman" w:cs="Times New Roman"/>
          <w:position w:val="-24"/>
          <w:sz w:val="24"/>
          <w:szCs w:val="24"/>
        </w:rPr>
        <w:object w:dxaOrig="3519" w:dyaOrig="620" w14:anchorId="1616D58E">
          <v:shape id="_x0000_i2030" type="#_x0000_t75" style="width:176.25pt;height:30.75pt" o:ole="">
            <v:imagedata r:id="rId1670" o:title=""/>
          </v:shape>
          <o:OLEObject Type="Embed" ProgID="Equation.DSMT4" ShapeID="_x0000_i2030" DrawAspect="Content" ObjectID="_1681674856" r:id="rId1671"/>
        </w:object>
      </w:r>
      <w:r w:rsidRPr="00CC1030">
        <w:rPr>
          <w:rFonts w:ascii="Times New Roman" w:hAnsi="Times New Roman" w:cs="Times New Roman"/>
          <w:sz w:val="24"/>
          <w:szCs w:val="24"/>
          <w:lang w:val="fr-FR"/>
        </w:rPr>
        <w:t xml:space="preserve"> </w:t>
      </w:r>
      <w:r w:rsidR="006A5879" w:rsidRPr="00CC1030">
        <w:rPr>
          <w:rFonts w:ascii="Times New Roman" w:hAnsi="Times New Roman" w:cs="Times New Roman"/>
          <w:sz w:val="24"/>
          <w:szCs w:val="24"/>
          <w:lang w:val="fr-FR"/>
        </w:rPr>
        <w:t>.</w:t>
      </w:r>
    </w:p>
    <w:p w14:paraId="78F0B124" w14:textId="7ACB75E6" w:rsidR="006A5879" w:rsidRPr="00CC1030" w:rsidRDefault="006A5879" w:rsidP="00904EF9">
      <w:pPr>
        <w:ind w:firstLine="0"/>
        <w:jc w:val="both"/>
        <w:rPr>
          <w:rFonts w:ascii="Times New Roman" w:hAnsi="Times New Roman" w:cs="Times New Roman"/>
          <w:sz w:val="24"/>
          <w:szCs w:val="24"/>
          <w:lang w:val="fr-FR"/>
        </w:rPr>
      </w:pPr>
      <w:r w:rsidRPr="00551C10">
        <w:rPr>
          <w:position w:val="-24"/>
        </w:rPr>
        <w:object w:dxaOrig="5240" w:dyaOrig="620" w14:anchorId="55861FC9">
          <v:shape id="_x0000_i2031" type="#_x0000_t75" style="width:261.75pt;height:30.75pt" o:ole="">
            <v:imagedata r:id="rId1672" o:title=""/>
          </v:shape>
          <o:OLEObject Type="Embed" ProgID="Equation.DSMT4" ShapeID="_x0000_i2031" DrawAspect="Content" ObjectID="_1681674857" r:id="rId1673"/>
        </w:object>
      </w:r>
      <w:r w:rsidRPr="00CC1030">
        <w:rPr>
          <w:lang w:val="fr-FR"/>
        </w:rPr>
        <w:t>.</w:t>
      </w:r>
    </w:p>
    <w:p w14:paraId="43418424" w14:textId="2B348DF0" w:rsidR="00837006" w:rsidRPr="00CC1030" w:rsidRDefault="006A5879" w:rsidP="00904EF9">
      <w:pPr>
        <w:ind w:firstLine="0"/>
        <w:jc w:val="both"/>
        <w:rPr>
          <w:rFonts w:ascii="Times New Roman" w:hAnsi="Times New Roman" w:cs="Times New Roman"/>
          <w:sz w:val="24"/>
          <w:szCs w:val="24"/>
          <w:lang w:val="fr-FR"/>
        </w:rPr>
      </w:pPr>
      <w:r w:rsidRPr="006A5879">
        <w:rPr>
          <w:rFonts w:ascii="Times New Roman" w:hAnsi="Times New Roman" w:cs="Times New Roman"/>
          <w:position w:val="-10"/>
          <w:sz w:val="24"/>
          <w:szCs w:val="24"/>
        </w:rPr>
        <w:object w:dxaOrig="2020" w:dyaOrig="320" w14:anchorId="050B782A">
          <v:shape id="_x0000_i2032" type="#_x0000_t75" style="width:101.25pt;height:15.75pt" o:ole="">
            <v:imagedata r:id="rId1674" o:title=""/>
          </v:shape>
          <o:OLEObject Type="Embed" ProgID="Equation.DSMT4" ShapeID="_x0000_i2032" DrawAspect="Content" ObjectID="_1681674858" r:id="rId1675"/>
        </w:object>
      </w:r>
      <w:r w:rsidRPr="00CC1030">
        <w:rPr>
          <w:rFonts w:ascii="Times New Roman" w:hAnsi="Times New Roman" w:cs="Times New Roman"/>
          <w:sz w:val="24"/>
          <w:szCs w:val="24"/>
          <w:lang w:val="fr-FR"/>
        </w:rPr>
        <w:t>.</w:t>
      </w:r>
      <w:r w:rsidR="00837006" w:rsidRPr="00CC1030">
        <w:rPr>
          <w:rFonts w:ascii="Times New Roman" w:hAnsi="Times New Roman" w:cs="Times New Roman"/>
          <w:sz w:val="24"/>
          <w:szCs w:val="24"/>
          <w:lang w:val="fr-FR"/>
        </w:rPr>
        <w:t xml:space="preserve">          </w:t>
      </w:r>
    </w:p>
    <w:p w14:paraId="437732C4" w14:textId="3EE63C34" w:rsidR="00837006" w:rsidRPr="00CC1030" w:rsidRDefault="006A5879" w:rsidP="00904EF9">
      <w:pPr>
        <w:ind w:firstLine="0"/>
        <w:jc w:val="both"/>
        <w:rPr>
          <w:rFonts w:ascii="Times New Roman" w:hAnsi="Times New Roman" w:cs="Times New Roman"/>
          <w:sz w:val="24"/>
          <w:szCs w:val="24"/>
          <w:lang w:val="fr-FR"/>
        </w:rPr>
      </w:pPr>
      <w:r w:rsidRPr="00CC1030">
        <w:rPr>
          <w:rFonts w:ascii="Times New Roman" w:hAnsi="Times New Roman" w:cs="Times New Roman"/>
          <w:sz w:val="24"/>
          <w:szCs w:val="24"/>
          <w:lang w:val="fr-FR"/>
        </w:rPr>
        <w:lastRenderedPageBreak/>
        <w:t>Vậy c</w:t>
      </w:r>
      <w:r w:rsidR="00837006" w:rsidRPr="00CC1030">
        <w:rPr>
          <w:rFonts w:ascii="Times New Roman" w:hAnsi="Times New Roman" w:cs="Times New Roman"/>
          <w:sz w:val="24"/>
          <w:szCs w:val="24"/>
          <w:lang w:val="fr-FR"/>
        </w:rPr>
        <w:t>ó 1287 nghiệm</w:t>
      </w:r>
      <w:r w:rsidRPr="00CC1030">
        <w:rPr>
          <w:rFonts w:ascii="Times New Roman" w:hAnsi="Times New Roman" w:cs="Times New Roman"/>
          <w:sz w:val="24"/>
          <w:szCs w:val="24"/>
          <w:lang w:val="fr-FR"/>
        </w:rPr>
        <w:t>.</w:t>
      </w:r>
    </w:p>
    <w:p w14:paraId="7296F6ED" w14:textId="77777777" w:rsidR="00C12426" w:rsidRDefault="007E2D2B" w:rsidP="00904EF9">
      <w:pPr>
        <w:tabs>
          <w:tab w:val="left" w:pos="2268"/>
        </w:tabs>
        <w:spacing w:line="276" w:lineRule="auto"/>
        <w:ind w:hanging="964"/>
        <w:jc w:val="both"/>
        <w:rPr>
          <w:rFonts w:ascii="Times New Roman" w:hAnsi="Times New Roman" w:cs="Times New Roman"/>
          <w:sz w:val="24"/>
          <w:szCs w:val="24"/>
          <w:lang w:val="fr-FR"/>
        </w:rPr>
      </w:pPr>
      <w:r w:rsidRPr="00CC1030">
        <w:rPr>
          <w:rFonts w:ascii="Times New Roman" w:hAnsi="Times New Roman" w:cs="Times New Roman"/>
          <w:b/>
          <w:color w:val="0000FF"/>
          <w:sz w:val="24"/>
          <w:szCs w:val="24"/>
          <w:lang w:val="fr-FR"/>
        </w:rPr>
        <w:t>Câu</w:t>
      </w:r>
      <w:r w:rsidRPr="001419A3">
        <w:rPr>
          <w:rFonts w:ascii="Times New Roman" w:hAnsi="Times New Roman" w:cs="Times New Roman"/>
          <w:color w:val="0000FF"/>
          <w:sz w:val="24"/>
          <w:szCs w:val="24"/>
          <w:lang w:val="vi-VN"/>
        </w:rPr>
        <w:t xml:space="preserve"> </w:t>
      </w:r>
      <w:r w:rsidRPr="00CC1030">
        <w:rPr>
          <w:rFonts w:ascii="Times New Roman" w:hAnsi="Times New Roman" w:cs="Times New Roman"/>
          <w:b/>
          <w:color w:val="0000FF"/>
          <w:sz w:val="24"/>
          <w:szCs w:val="24"/>
          <w:lang w:val="fr-FR"/>
        </w:rPr>
        <w:t>48.</w:t>
      </w:r>
      <w:r w:rsidRPr="00CC1030">
        <w:rPr>
          <w:rFonts w:ascii="Times New Roman" w:hAnsi="Times New Roman" w:cs="Times New Roman"/>
          <w:b/>
          <w:color w:val="FF00FF"/>
          <w:sz w:val="24"/>
          <w:szCs w:val="24"/>
          <w:lang w:val="fr-FR"/>
        </w:rPr>
        <w:tab/>
        <w:t xml:space="preserve">[2D1-2.6-4] (TT L2 Quốc học Huế 2020–2021) </w:t>
      </w:r>
      <w:r w:rsidRPr="00CC1030">
        <w:rPr>
          <w:rFonts w:ascii="Times New Roman" w:hAnsi="Times New Roman" w:cs="Times New Roman"/>
          <w:sz w:val="24"/>
          <w:lang w:val="fr-FR"/>
        </w:rPr>
        <w:t xml:space="preserve">Cho hàm số </w:t>
      </w:r>
      <w:r w:rsidRPr="003B4EE3">
        <w:rPr>
          <w:position w:val="-24"/>
        </w:rPr>
        <w:object w:dxaOrig="3440" w:dyaOrig="680" w14:anchorId="71735709">
          <v:shape id="_x0000_i2033" type="#_x0000_t75" style="width:171.75pt;height:33.75pt" o:ole="">
            <v:imagedata r:id="rId673" o:title=""/>
          </v:shape>
          <o:OLEObject Type="Embed" ProgID="Equation.DSMT4" ShapeID="_x0000_i2033" DrawAspect="Content" ObjectID="_1681674859" r:id="rId1676"/>
        </w:object>
      </w:r>
      <w:r w:rsidRPr="00CC1030">
        <w:rPr>
          <w:rFonts w:ascii="Times New Roman" w:hAnsi="Times New Roman" w:cs="Times New Roman"/>
          <w:sz w:val="24"/>
          <w:lang w:val="fr-FR"/>
        </w:rPr>
        <w:t xml:space="preserve"> có đồ thị </w:t>
      </w:r>
      <w:r w:rsidRPr="003B4EE3">
        <w:rPr>
          <w:position w:val="-14"/>
        </w:rPr>
        <w:object w:dxaOrig="540" w:dyaOrig="400" w14:anchorId="70DED599">
          <v:shape id="_x0000_i2034" type="#_x0000_t75" style="width:27pt;height:20.25pt" o:ole="">
            <v:imagedata r:id="rId675" o:title=""/>
          </v:shape>
          <o:OLEObject Type="Embed" ProgID="Equation.DSMT4" ShapeID="_x0000_i2034" DrawAspect="Content" ObjectID="_1681674860" r:id="rId1677"/>
        </w:object>
      </w:r>
      <w:r w:rsidRPr="00CC1030">
        <w:rPr>
          <w:rFonts w:ascii="Times New Roman" w:hAnsi="Times New Roman" w:cs="Times New Roman"/>
          <w:sz w:val="24"/>
          <w:lang w:val="fr-FR"/>
        </w:rPr>
        <w:t xml:space="preserve"> (</w:t>
      </w:r>
      <w:r w:rsidRPr="003B4EE3">
        <w:rPr>
          <w:position w:val="-6"/>
        </w:rPr>
        <w:object w:dxaOrig="260" w:dyaOrig="220" w14:anchorId="2FB54CFD">
          <v:shape id="_x0000_i2035" type="#_x0000_t75" style="width:12.75pt;height:11.25pt" o:ole="">
            <v:imagedata r:id="rId677" o:title=""/>
          </v:shape>
          <o:OLEObject Type="Embed" ProgID="Equation.DSMT4" ShapeID="_x0000_i2035" DrawAspect="Content" ObjectID="_1681674861" r:id="rId1678"/>
        </w:object>
      </w:r>
      <w:r w:rsidRPr="00CC1030">
        <w:rPr>
          <w:rFonts w:ascii="Times New Roman" w:hAnsi="Times New Roman" w:cs="Times New Roman"/>
          <w:sz w:val="24"/>
          <w:lang w:val="fr-FR"/>
        </w:rPr>
        <w:t xml:space="preserve"> là tham số thực). Gọi </w:t>
      </w:r>
      <w:r w:rsidRPr="003B4EE3">
        <w:rPr>
          <w:position w:val="-4"/>
        </w:rPr>
        <w:object w:dxaOrig="240" w:dyaOrig="260" w14:anchorId="595749DE">
          <v:shape id="_x0000_i2036" type="#_x0000_t75" style="width:11.25pt;height:12.75pt" o:ole="">
            <v:imagedata r:id="rId679" o:title=""/>
          </v:shape>
          <o:OLEObject Type="Embed" ProgID="Equation.DSMT4" ShapeID="_x0000_i2036" DrawAspect="Content" ObjectID="_1681674862" r:id="rId1679"/>
        </w:object>
      </w:r>
      <w:r w:rsidRPr="00CC1030">
        <w:rPr>
          <w:rFonts w:ascii="Times New Roman" w:hAnsi="Times New Roman" w:cs="Times New Roman"/>
          <w:sz w:val="24"/>
          <w:lang w:val="fr-FR"/>
        </w:rPr>
        <w:t xml:space="preserve"> là điểm thỏa mãn vừa là điểm cực đại của </w:t>
      </w:r>
      <w:r w:rsidRPr="003B4EE3">
        <w:rPr>
          <w:position w:val="-14"/>
        </w:rPr>
        <w:object w:dxaOrig="540" w:dyaOrig="400" w14:anchorId="04B9C030">
          <v:shape id="_x0000_i2037" type="#_x0000_t75" style="width:27pt;height:20.25pt" o:ole="">
            <v:imagedata r:id="rId675" o:title=""/>
          </v:shape>
          <o:OLEObject Type="Embed" ProgID="Equation.DSMT4" ShapeID="_x0000_i2037" DrawAspect="Content" ObjectID="_1681674863" r:id="rId1680"/>
        </w:object>
      </w:r>
      <w:r w:rsidRPr="00CC1030">
        <w:rPr>
          <w:rFonts w:ascii="Times New Roman" w:hAnsi="Times New Roman" w:cs="Times New Roman"/>
          <w:sz w:val="24"/>
          <w:lang w:val="fr-FR"/>
        </w:rPr>
        <w:t xml:space="preserve"> ứng với một giá trị </w:t>
      </w:r>
      <w:r w:rsidRPr="003B4EE3">
        <w:rPr>
          <w:position w:val="-6"/>
        </w:rPr>
        <w:object w:dxaOrig="260" w:dyaOrig="220" w14:anchorId="650EB28C">
          <v:shape id="_x0000_i2038" type="#_x0000_t75" style="width:12.75pt;height:11.25pt" o:ole="">
            <v:imagedata r:id="rId682" o:title=""/>
          </v:shape>
          <o:OLEObject Type="Embed" ProgID="Equation.DSMT4" ShapeID="_x0000_i2038" DrawAspect="Content" ObjectID="_1681674864" r:id="rId1681"/>
        </w:object>
      </w:r>
      <w:r w:rsidRPr="00CC1030">
        <w:rPr>
          <w:rFonts w:ascii="Times New Roman" w:hAnsi="Times New Roman" w:cs="Times New Roman"/>
          <w:sz w:val="24"/>
          <w:lang w:val="fr-FR"/>
        </w:rPr>
        <w:t xml:space="preserve"> vừa là điểm cực tiểu của </w:t>
      </w:r>
      <w:r w:rsidRPr="003B4EE3">
        <w:rPr>
          <w:position w:val="-14"/>
        </w:rPr>
        <w:object w:dxaOrig="540" w:dyaOrig="400" w14:anchorId="7FE49F24">
          <v:shape id="_x0000_i2039" type="#_x0000_t75" style="width:27pt;height:20.25pt" o:ole="">
            <v:imagedata r:id="rId675" o:title=""/>
          </v:shape>
          <o:OLEObject Type="Embed" ProgID="Equation.DSMT4" ShapeID="_x0000_i2039" DrawAspect="Content" ObjectID="_1681674865" r:id="rId1682"/>
        </w:object>
      </w:r>
      <w:r w:rsidRPr="00CC1030">
        <w:rPr>
          <w:rFonts w:ascii="Times New Roman" w:hAnsi="Times New Roman" w:cs="Times New Roman"/>
          <w:sz w:val="24"/>
          <w:lang w:val="fr-FR"/>
        </w:rPr>
        <w:t xml:space="preserve"> ứng với giá trị khác của </w:t>
      </w:r>
      <w:r w:rsidRPr="003B4EE3">
        <w:rPr>
          <w:position w:val="-6"/>
        </w:rPr>
        <w:object w:dxaOrig="260" w:dyaOrig="220" w14:anchorId="00BA12B5">
          <v:shape id="_x0000_i2040" type="#_x0000_t75" style="width:12.75pt;height:11.25pt" o:ole="">
            <v:imagedata r:id="rId685" o:title=""/>
          </v:shape>
          <o:OLEObject Type="Embed" ProgID="Equation.DSMT4" ShapeID="_x0000_i2040" DrawAspect="Content" ObjectID="_1681674866" r:id="rId1683"/>
        </w:object>
      </w:r>
      <w:r w:rsidRPr="00CC1030">
        <w:rPr>
          <w:rFonts w:ascii="Times New Roman" w:hAnsi="Times New Roman" w:cs="Times New Roman"/>
          <w:sz w:val="24"/>
          <w:lang w:val="fr-FR"/>
        </w:rPr>
        <w:t xml:space="preserve">. Giá trị của </w:t>
      </w:r>
      <w:r w:rsidRPr="003B4EE3">
        <w:rPr>
          <w:position w:val="-6"/>
        </w:rPr>
        <w:object w:dxaOrig="200" w:dyaOrig="220" w14:anchorId="7D6C4925">
          <v:shape id="_x0000_i2041" type="#_x0000_t75" style="width:9.75pt;height:11.25pt" o:ole="">
            <v:imagedata r:id="rId687" o:title=""/>
          </v:shape>
          <o:OLEObject Type="Embed" ProgID="Equation.DSMT4" ShapeID="_x0000_i2041" DrawAspect="Content" ObjectID="_1681674867" r:id="rId1684"/>
        </w:object>
      </w:r>
      <w:r w:rsidRPr="00CC1030">
        <w:rPr>
          <w:rFonts w:ascii="Times New Roman" w:hAnsi="Times New Roman" w:cs="Times New Roman"/>
          <w:sz w:val="24"/>
          <w:lang w:val="fr-FR"/>
        </w:rPr>
        <w:t xml:space="preserve"> để khoảng cách từ </w:t>
      </w:r>
      <w:r w:rsidRPr="003B4EE3">
        <w:rPr>
          <w:position w:val="-4"/>
        </w:rPr>
        <w:object w:dxaOrig="240" w:dyaOrig="260" w14:anchorId="3E3F14C4">
          <v:shape id="_x0000_i2042" type="#_x0000_t75" style="width:11.25pt;height:12.75pt" o:ole="">
            <v:imagedata r:id="rId689" o:title=""/>
          </v:shape>
          <o:OLEObject Type="Embed" ProgID="Equation.DSMT4" ShapeID="_x0000_i2042" DrawAspect="Content" ObjectID="_1681674868" r:id="rId1685"/>
        </w:object>
      </w:r>
      <w:r w:rsidRPr="00CC1030">
        <w:rPr>
          <w:rFonts w:ascii="Times New Roman" w:hAnsi="Times New Roman" w:cs="Times New Roman"/>
          <w:sz w:val="24"/>
          <w:lang w:val="fr-FR"/>
        </w:rPr>
        <w:t xml:space="preserve"> đến đường thẳng </w:t>
      </w:r>
      <w:r w:rsidRPr="003B4EE3">
        <w:rPr>
          <w:position w:val="-14"/>
        </w:rPr>
        <w:object w:dxaOrig="2299" w:dyaOrig="400" w14:anchorId="150C800B">
          <v:shape id="_x0000_i2043" type="#_x0000_t75" style="width:114.75pt;height:20.25pt" o:ole="">
            <v:imagedata r:id="rId691" o:title=""/>
          </v:shape>
          <o:OLEObject Type="Embed" ProgID="Equation.DSMT4" ShapeID="_x0000_i2043" DrawAspect="Content" ObjectID="_1681674869" r:id="rId1686"/>
        </w:object>
      </w:r>
      <w:r w:rsidRPr="00CC1030">
        <w:rPr>
          <w:rFonts w:ascii="Times New Roman" w:hAnsi="Times New Roman" w:cs="Times New Roman"/>
          <w:sz w:val="24"/>
          <w:lang w:val="fr-FR"/>
        </w:rPr>
        <w:t xml:space="preserve"> đạt giá trị lớn nhất là</w:t>
      </w:r>
    </w:p>
    <w:p w14:paraId="0FA8F4AB" w14:textId="1C0FA0A2" w:rsidR="007E2D2B" w:rsidRPr="00C12426" w:rsidRDefault="00C12426" w:rsidP="00904EF9">
      <w:pPr>
        <w:tabs>
          <w:tab w:val="left" w:pos="2268"/>
        </w:tabs>
        <w:spacing w:line="276" w:lineRule="auto"/>
        <w:ind w:hanging="964"/>
        <w:jc w:val="both"/>
        <w:rPr>
          <w:rFonts w:ascii="Times New Roman" w:hAnsi="Times New Roman" w:cs="Times New Roman"/>
          <w:sz w:val="24"/>
          <w:szCs w:val="24"/>
          <w:lang w:val="fr-FR"/>
        </w:rPr>
      </w:pPr>
      <w:r>
        <w:rPr>
          <w:rFonts w:ascii="Times New Roman" w:hAnsi="Times New Roman" w:cs="Times New Roman"/>
          <w:b/>
          <w:color w:val="0000FF"/>
          <w:sz w:val="24"/>
          <w:szCs w:val="24"/>
          <w:lang w:val="fr-FR"/>
        </w:rPr>
        <w:tab/>
      </w:r>
      <w:r w:rsidR="007E2D2B" w:rsidRPr="00090D89">
        <w:rPr>
          <w:rFonts w:ascii="Times New Roman" w:hAnsi="Times New Roman" w:cs="Times New Roman"/>
          <w:b/>
          <w:color w:val="0000FF"/>
          <w:sz w:val="24"/>
          <w:lang w:val="fr-FR"/>
        </w:rPr>
        <w:t>A.</w:t>
      </w:r>
      <w:r w:rsidR="007E2D2B" w:rsidRPr="00090D89">
        <w:rPr>
          <w:rFonts w:ascii="Times New Roman" w:hAnsi="Times New Roman" w:cs="Times New Roman"/>
          <w:color w:val="0000FF"/>
          <w:sz w:val="24"/>
          <w:lang w:val="fr-FR"/>
        </w:rPr>
        <w:t xml:space="preserve"> </w:t>
      </w:r>
      <w:r w:rsidR="007E2D2B" w:rsidRPr="003B4EE3">
        <w:rPr>
          <w:rFonts w:ascii="Times New Roman" w:hAnsi="Times New Roman" w:cs="Times New Roman"/>
          <w:position w:val="-6"/>
          <w:sz w:val="24"/>
        </w:rPr>
        <w:object w:dxaOrig="680" w:dyaOrig="279" w14:anchorId="1B98DB7F">
          <v:shape id="_x0000_i2044" type="#_x0000_t75" style="width:33.75pt;height:14.25pt" o:ole="">
            <v:imagedata r:id="rId693" o:title=""/>
          </v:shape>
          <o:OLEObject Type="Embed" ProgID="Equation.DSMT4" ShapeID="_x0000_i2044" DrawAspect="Content" ObjectID="_1681674870" r:id="rId1687"/>
        </w:object>
      </w:r>
      <w:r w:rsidR="007E2D2B" w:rsidRPr="00090D89">
        <w:rPr>
          <w:rFonts w:ascii="Times New Roman" w:hAnsi="Times New Roman" w:cs="Times New Roman"/>
          <w:sz w:val="24"/>
          <w:lang w:val="fr-FR"/>
        </w:rPr>
        <w:t>.</w:t>
      </w:r>
      <w:r w:rsidR="007E2D2B" w:rsidRPr="00090D89">
        <w:rPr>
          <w:rFonts w:ascii="Times New Roman" w:hAnsi="Times New Roman" w:cs="Times New Roman"/>
          <w:sz w:val="24"/>
          <w:lang w:val="fr-FR"/>
        </w:rPr>
        <w:tab/>
      </w:r>
      <w:r>
        <w:rPr>
          <w:rFonts w:ascii="Times New Roman" w:hAnsi="Times New Roman" w:cs="Times New Roman"/>
          <w:sz w:val="24"/>
          <w:lang w:val="fr-FR"/>
        </w:rPr>
        <w:tab/>
      </w:r>
      <w:r>
        <w:rPr>
          <w:rFonts w:ascii="Times New Roman" w:hAnsi="Times New Roman" w:cs="Times New Roman"/>
          <w:sz w:val="24"/>
          <w:lang w:val="fr-FR"/>
        </w:rPr>
        <w:tab/>
      </w:r>
      <w:r>
        <w:rPr>
          <w:rFonts w:ascii="Times New Roman" w:hAnsi="Times New Roman" w:cs="Times New Roman"/>
          <w:sz w:val="24"/>
          <w:lang w:val="fr-FR"/>
        </w:rPr>
        <w:tab/>
      </w:r>
      <w:r w:rsidR="007E2D2B" w:rsidRPr="00090D89">
        <w:rPr>
          <w:rFonts w:ascii="Times New Roman" w:hAnsi="Times New Roman" w:cs="Times New Roman"/>
          <w:b/>
          <w:color w:val="0000FF"/>
          <w:sz w:val="24"/>
          <w:lang w:val="fr-FR"/>
        </w:rPr>
        <w:t>B.</w:t>
      </w:r>
      <w:r w:rsidR="007E2D2B" w:rsidRPr="00090D89">
        <w:rPr>
          <w:rFonts w:ascii="Times New Roman" w:hAnsi="Times New Roman" w:cs="Times New Roman"/>
          <w:color w:val="0000FF"/>
          <w:sz w:val="24"/>
          <w:lang w:val="fr-FR"/>
        </w:rPr>
        <w:t xml:space="preserve"> </w:t>
      </w:r>
      <w:r w:rsidR="007E2D2B" w:rsidRPr="003B4EE3">
        <w:rPr>
          <w:rFonts w:ascii="Times New Roman" w:hAnsi="Times New Roman" w:cs="Times New Roman"/>
          <w:position w:val="-24"/>
          <w:sz w:val="24"/>
        </w:rPr>
        <w:object w:dxaOrig="700" w:dyaOrig="620" w14:anchorId="52296523">
          <v:shape id="_x0000_i2045" type="#_x0000_t75" style="width:35.25pt;height:30.75pt" o:ole="">
            <v:imagedata r:id="rId695" o:title=""/>
          </v:shape>
          <o:OLEObject Type="Embed" ProgID="Equation.DSMT4" ShapeID="_x0000_i2045" DrawAspect="Content" ObjectID="_1681674871" r:id="rId1688"/>
        </w:object>
      </w:r>
      <w:r w:rsidR="007E2D2B" w:rsidRPr="00090D89">
        <w:rPr>
          <w:rFonts w:ascii="Times New Roman" w:hAnsi="Times New Roman" w:cs="Times New Roman"/>
          <w:sz w:val="24"/>
          <w:lang w:val="fr-FR"/>
        </w:rPr>
        <w:t>.</w:t>
      </w:r>
      <w:r w:rsidR="007E2D2B" w:rsidRPr="00090D89">
        <w:rPr>
          <w:rFonts w:ascii="Times New Roman" w:hAnsi="Times New Roman" w:cs="Times New Roman"/>
          <w:sz w:val="24"/>
          <w:lang w:val="fr-FR"/>
        </w:rPr>
        <w:tab/>
      </w:r>
      <w:r>
        <w:rPr>
          <w:rFonts w:ascii="Times New Roman" w:hAnsi="Times New Roman" w:cs="Times New Roman"/>
          <w:sz w:val="24"/>
          <w:lang w:val="fr-FR"/>
        </w:rPr>
        <w:tab/>
      </w:r>
      <w:r>
        <w:rPr>
          <w:rFonts w:ascii="Times New Roman" w:hAnsi="Times New Roman" w:cs="Times New Roman"/>
          <w:sz w:val="24"/>
          <w:lang w:val="fr-FR"/>
        </w:rPr>
        <w:tab/>
      </w:r>
      <w:r w:rsidR="007E2D2B" w:rsidRPr="00090D89">
        <w:rPr>
          <w:rFonts w:ascii="Times New Roman" w:hAnsi="Times New Roman" w:cs="Times New Roman"/>
          <w:b/>
          <w:color w:val="0000FF"/>
          <w:sz w:val="24"/>
          <w:highlight w:val="green"/>
          <w:u w:val="single"/>
          <w:lang w:val="fr-FR"/>
        </w:rPr>
        <w:t>C.</w:t>
      </w:r>
      <w:r w:rsidR="007E2D2B" w:rsidRPr="00090D89">
        <w:rPr>
          <w:rFonts w:ascii="Times New Roman" w:hAnsi="Times New Roman" w:cs="Times New Roman"/>
          <w:color w:val="0000FF"/>
          <w:sz w:val="24"/>
          <w:highlight w:val="green"/>
          <w:lang w:val="fr-FR"/>
        </w:rPr>
        <w:t xml:space="preserve"> </w:t>
      </w:r>
      <w:r w:rsidR="007E2D2B" w:rsidRPr="003B4EE3">
        <w:rPr>
          <w:rFonts w:ascii="Times New Roman" w:hAnsi="Times New Roman" w:cs="Times New Roman"/>
          <w:position w:val="-24"/>
          <w:sz w:val="24"/>
          <w:highlight w:val="green"/>
        </w:rPr>
        <w:object w:dxaOrig="859" w:dyaOrig="620" w14:anchorId="1919CCEE">
          <v:shape id="_x0000_i2046" type="#_x0000_t75" style="width:42.75pt;height:30.75pt" o:ole="">
            <v:imagedata r:id="rId697" o:title=""/>
          </v:shape>
          <o:OLEObject Type="Embed" ProgID="Equation.DSMT4" ShapeID="_x0000_i2046" DrawAspect="Content" ObjectID="_1681674872" r:id="rId1689"/>
        </w:object>
      </w:r>
      <w:r w:rsidR="007E2D2B" w:rsidRPr="00090D89">
        <w:rPr>
          <w:rFonts w:ascii="Times New Roman" w:hAnsi="Times New Roman" w:cs="Times New Roman"/>
          <w:sz w:val="24"/>
          <w:highlight w:val="green"/>
          <w:lang w:val="fr-FR"/>
        </w:rPr>
        <w:t>.</w:t>
      </w:r>
      <w:r w:rsidR="007E2D2B" w:rsidRPr="00090D89">
        <w:rPr>
          <w:rFonts w:ascii="Times New Roman" w:hAnsi="Times New Roman" w:cs="Times New Roman"/>
          <w:sz w:val="24"/>
          <w:lang w:val="fr-FR"/>
        </w:rPr>
        <w:tab/>
      </w:r>
      <w:r>
        <w:rPr>
          <w:rFonts w:ascii="Times New Roman" w:hAnsi="Times New Roman" w:cs="Times New Roman"/>
          <w:sz w:val="24"/>
          <w:lang w:val="fr-FR"/>
        </w:rPr>
        <w:tab/>
      </w:r>
      <w:r w:rsidR="007E2D2B" w:rsidRPr="00090D89">
        <w:rPr>
          <w:rFonts w:ascii="Times New Roman" w:hAnsi="Times New Roman" w:cs="Times New Roman"/>
          <w:b/>
          <w:color w:val="0000FF"/>
          <w:sz w:val="24"/>
          <w:lang w:val="fr-FR"/>
        </w:rPr>
        <w:t>D.</w:t>
      </w:r>
      <w:r w:rsidR="007E2D2B" w:rsidRPr="00090D89">
        <w:rPr>
          <w:rFonts w:ascii="Times New Roman" w:hAnsi="Times New Roman" w:cs="Times New Roman"/>
          <w:color w:val="0000FF"/>
          <w:sz w:val="24"/>
          <w:lang w:val="fr-FR"/>
        </w:rPr>
        <w:t xml:space="preserve"> </w:t>
      </w:r>
      <w:r w:rsidR="007E2D2B" w:rsidRPr="003B4EE3">
        <w:rPr>
          <w:rFonts w:ascii="Times New Roman" w:hAnsi="Times New Roman" w:cs="Times New Roman"/>
          <w:position w:val="-6"/>
          <w:sz w:val="24"/>
        </w:rPr>
        <w:object w:dxaOrig="540" w:dyaOrig="279" w14:anchorId="0DD77871">
          <v:shape id="_x0000_i2047" type="#_x0000_t75" style="width:27pt;height:14.25pt" o:ole="">
            <v:imagedata r:id="rId699" o:title=""/>
          </v:shape>
          <o:OLEObject Type="Embed" ProgID="Equation.DSMT4" ShapeID="_x0000_i2047" DrawAspect="Content" ObjectID="_1681674873" r:id="rId1690"/>
        </w:object>
      </w:r>
      <w:r w:rsidR="007E2D2B" w:rsidRPr="00090D89">
        <w:rPr>
          <w:rFonts w:ascii="Times New Roman" w:hAnsi="Times New Roman" w:cs="Times New Roman"/>
          <w:sz w:val="24"/>
          <w:lang w:val="fr-FR"/>
        </w:rPr>
        <w:t>.</w:t>
      </w:r>
    </w:p>
    <w:p w14:paraId="5FBEF3C6" w14:textId="77777777" w:rsidR="007E2D2B" w:rsidRPr="00090D89" w:rsidRDefault="007E2D2B" w:rsidP="00904EF9">
      <w:pPr>
        <w:tabs>
          <w:tab w:val="left" w:pos="2268"/>
        </w:tabs>
        <w:jc w:val="center"/>
        <w:rPr>
          <w:rFonts w:ascii="Times New Roman" w:hAnsi="Times New Roman" w:cs="Times New Roman"/>
          <w:b/>
          <w:color w:val="0000FF"/>
          <w:sz w:val="24"/>
          <w:szCs w:val="24"/>
          <w:lang w:val="fr-FR"/>
        </w:rPr>
      </w:pPr>
      <w:r w:rsidRPr="00090D89">
        <w:rPr>
          <w:rFonts w:ascii="Times New Roman" w:hAnsi="Times New Roman" w:cs="Times New Roman"/>
          <w:b/>
          <w:color w:val="0000FF"/>
          <w:sz w:val="24"/>
          <w:szCs w:val="24"/>
          <w:lang w:val="fr-FR"/>
        </w:rPr>
        <w:t>Lời</w:t>
      </w:r>
      <w:r w:rsidRPr="00090D89">
        <w:rPr>
          <w:rFonts w:ascii="Times New Roman" w:hAnsi="Times New Roman" w:cs="Times New Roman"/>
          <w:color w:val="0000FF"/>
          <w:sz w:val="24"/>
          <w:szCs w:val="24"/>
          <w:lang w:val="fr-FR"/>
        </w:rPr>
        <w:t xml:space="preserve"> </w:t>
      </w:r>
      <w:r w:rsidRPr="00090D89">
        <w:rPr>
          <w:rFonts w:ascii="Times New Roman" w:hAnsi="Times New Roman" w:cs="Times New Roman"/>
          <w:b/>
          <w:color w:val="0000FF"/>
          <w:sz w:val="24"/>
          <w:szCs w:val="24"/>
          <w:lang w:val="fr-FR"/>
        </w:rPr>
        <w:t>giải</w:t>
      </w:r>
    </w:p>
    <w:p w14:paraId="3B9AE0DA" w14:textId="77777777" w:rsidR="007E2D2B" w:rsidRPr="00090D89" w:rsidRDefault="007E2D2B" w:rsidP="00904EF9">
      <w:pPr>
        <w:tabs>
          <w:tab w:val="left" w:pos="2268"/>
        </w:tabs>
        <w:jc w:val="right"/>
        <w:rPr>
          <w:rFonts w:ascii="Times New Roman" w:hAnsi="Times New Roman" w:cs="Times New Roman"/>
          <w:b/>
          <w:i/>
          <w:iCs/>
          <w:sz w:val="24"/>
          <w:lang w:val="fr-FR"/>
        </w:rPr>
      </w:pPr>
      <w:r w:rsidRPr="00090D89">
        <w:rPr>
          <w:rFonts w:ascii="Times New Roman" w:hAnsi="Times New Roman" w:cs="Times New Roman"/>
          <w:b/>
          <w:i/>
          <w:iCs/>
          <w:sz w:val="24"/>
          <w:lang w:val="fr-FR"/>
        </w:rPr>
        <w:t>FB</w:t>
      </w:r>
      <w:r w:rsidRPr="00090D89">
        <w:rPr>
          <w:rFonts w:ascii="Times New Roman" w:hAnsi="Times New Roman" w:cs="Times New Roman"/>
          <w:i/>
          <w:iCs/>
          <w:sz w:val="24"/>
          <w:lang w:val="fr-FR"/>
        </w:rPr>
        <w:t xml:space="preserve"> </w:t>
      </w:r>
      <w:r w:rsidRPr="00090D89">
        <w:rPr>
          <w:rFonts w:ascii="Times New Roman" w:hAnsi="Times New Roman" w:cs="Times New Roman"/>
          <w:b/>
          <w:i/>
          <w:iCs/>
          <w:sz w:val="24"/>
          <w:lang w:val="fr-FR"/>
        </w:rPr>
        <w:t>tác</w:t>
      </w:r>
      <w:r w:rsidRPr="00090D89">
        <w:rPr>
          <w:rFonts w:ascii="Times New Roman" w:hAnsi="Times New Roman" w:cs="Times New Roman"/>
          <w:i/>
          <w:iCs/>
          <w:sz w:val="24"/>
          <w:lang w:val="fr-FR"/>
        </w:rPr>
        <w:t xml:space="preserve"> </w:t>
      </w:r>
      <w:r w:rsidRPr="00090D89">
        <w:rPr>
          <w:rFonts w:ascii="Times New Roman" w:hAnsi="Times New Roman" w:cs="Times New Roman"/>
          <w:b/>
          <w:i/>
          <w:iCs/>
          <w:sz w:val="24"/>
          <w:lang w:val="fr-FR"/>
        </w:rPr>
        <w:t>giả:</w:t>
      </w:r>
      <w:r w:rsidRPr="00090D89">
        <w:rPr>
          <w:rFonts w:ascii="Times New Roman" w:hAnsi="Times New Roman" w:cs="Times New Roman"/>
          <w:i/>
          <w:iCs/>
          <w:sz w:val="24"/>
          <w:lang w:val="fr-FR"/>
        </w:rPr>
        <w:t xml:space="preserve"> </w:t>
      </w:r>
      <w:r w:rsidRPr="00090D89">
        <w:rPr>
          <w:rFonts w:ascii="Times New Roman" w:hAnsi="Times New Roman" w:cs="Times New Roman"/>
          <w:b/>
          <w:i/>
          <w:iCs/>
          <w:sz w:val="24"/>
          <w:lang w:val="fr-FR"/>
        </w:rPr>
        <w:t>Vũ</w:t>
      </w:r>
      <w:r w:rsidRPr="00090D89">
        <w:rPr>
          <w:rFonts w:ascii="Times New Roman" w:hAnsi="Times New Roman" w:cs="Times New Roman"/>
          <w:i/>
          <w:iCs/>
          <w:sz w:val="24"/>
          <w:lang w:val="fr-FR"/>
        </w:rPr>
        <w:t xml:space="preserve"> </w:t>
      </w:r>
      <w:r w:rsidRPr="00090D89">
        <w:rPr>
          <w:rFonts w:ascii="Times New Roman" w:hAnsi="Times New Roman" w:cs="Times New Roman"/>
          <w:b/>
          <w:i/>
          <w:iCs/>
          <w:sz w:val="24"/>
          <w:lang w:val="fr-FR"/>
        </w:rPr>
        <w:t>Nguyễn</w:t>
      </w:r>
      <w:r w:rsidRPr="00090D89">
        <w:rPr>
          <w:rFonts w:ascii="Times New Roman" w:hAnsi="Times New Roman" w:cs="Times New Roman"/>
          <w:i/>
          <w:iCs/>
          <w:sz w:val="24"/>
          <w:lang w:val="fr-FR"/>
        </w:rPr>
        <w:t xml:space="preserve"> </w:t>
      </w:r>
      <w:r w:rsidRPr="00090D89">
        <w:rPr>
          <w:rFonts w:ascii="Times New Roman" w:hAnsi="Times New Roman" w:cs="Times New Roman"/>
          <w:b/>
          <w:i/>
          <w:iCs/>
          <w:sz w:val="24"/>
          <w:lang w:val="fr-FR"/>
        </w:rPr>
        <w:t>Hoàng</w:t>
      </w:r>
      <w:r w:rsidRPr="00090D89">
        <w:rPr>
          <w:rFonts w:ascii="Times New Roman" w:hAnsi="Times New Roman" w:cs="Times New Roman"/>
          <w:i/>
          <w:iCs/>
          <w:sz w:val="24"/>
          <w:lang w:val="fr-FR"/>
        </w:rPr>
        <w:t xml:space="preserve"> </w:t>
      </w:r>
      <w:r w:rsidRPr="00090D89">
        <w:rPr>
          <w:rFonts w:ascii="Times New Roman" w:hAnsi="Times New Roman" w:cs="Times New Roman"/>
          <w:b/>
          <w:i/>
          <w:iCs/>
          <w:sz w:val="24"/>
          <w:lang w:val="fr-FR"/>
        </w:rPr>
        <w:t>Anh</w:t>
      </w:r>
    </w:p>
    <w:p w14:paraId="3FB0D094" w14:textId="749AED08" w:rsidR="007E2D2B" w:rsidRPr="00C12426" w:rsidRDefault="007E2D2B" w:rsidP="000738A9">
      <w:pPr>
        <w:tabs>
          <w:tab w:val="left" w:pos="2268"/>
        </w:tabs>
        <w:ind w:firstLine="0"/>
        <w:rPr>
          <w:rFonts w:ascii="Times New Roman" w:hAnsi="Times New Roman" w:cs="Times New Roman"/>
          <w:bCs/>
          <w:color w:val="0000FF"/>
          <w:sz w:val="24"/>
          <w:szCs w:val="24"/>
          <w:lang w:val="fr-FR"/>
        </w:rPr>
      </w:pPr>
      <w:r w:rsidRPr="00C12426">
        <w:rPr>
          <w:rFonts w:ascii="Times New Roman" w:hAnsi="Times New Roman" w:cs="Times New Roman"/>
          <w:bCs/>
          <w:color w:val="0000FF"/>
          <w:sz w:val="24"/>
          <w:szCs w:val="24"/>
          <w:highlight w:val="green"/>
          <w:lang w:val="fr-FR"/>
        </w:rPr>
        <w:t>Chọn C</w:t>
      </w:r>
      <w:r w:rsidR="00340777" w:rsidRPr="00C12426">
        <w:rPr>
          <w:rFonts w:ascii="Times New Roman" w:hAnsi="Times New Roman" w:cs="Times New Roman"/>
          <w:bCs/>
          <w:color w:val="0000FF"/>
          <w:sz w:val="24"/>
          <w:szCs w:val="24"/>
          <w:highlight w:val="green"/>
          <w:lang w:val="fr-FR"/>
        </w:rPr>
        <w:t>.</w:t>
      </w:r>
    </w:p>
    <w:p w14:paraId="7D3E9F3E" w14:textId="77777777" w:rsidR="007E2D2B" w:rsidRPr="00090D89" w:rsidRDefault="007E2D2B" w:rsidP="000738A9">
      <w:pPr>
        <w:spacing w:line="276" w:lineRule="auto"/>
        <w:ind w:firstLine="0"/>
        <w:rPr>
          <w:rFonts w:ascii="Times New Roman" w:hAnsi="Times New Roman" w:cs="Times New Roman"/>
          <w:sz w:val="24"/>
          <w:lang w:val="fr-FR"/>
        </w:rPr>
      </w:pPr>
      <w:r w:rsidRPr="00090D89">
        <w:rPr>
          <w:rFonts w:ascii="Times New Roman" w:hAnsi="Times New Roman" w:cs="Times New Roman"/>
          <w:sz w:val="24"/>
          <w:lang w:val="fr-FR"/>
        </w:rPr>
        <w:t xml:space="preserve">Với mỗi giá trị </w:t>
      </w:r>
      <w:r w:rsidRPr="003B4EE3">
        <w:rPr>
          <w:rFonts w:ascii="Times New Roman" w:hAnsi="Times New Roman" w:cs="Times New Roman"/>
          <w:position w:val="-6"/>
          <w:sz w:val="24"/>
        </w:rPr>
        <w:object w:dxaOrig="260" w:dyaOrig="220" w14:anchorId="1E344073">
          <v:shape id="_x0000_i2048" type="#_x0000_t75" style="width:12.75pt;height:11.25pt" o:ole="">
            <v:imagedata r:id="rId1691" o:title=""/>
          </v:shape>
          <o:OLEObject Type="Embed" ProgID="Equation.DSMT4" ShapeID="_x0000_i2048" DrawAspect="Content" ObjectID="_1681674874" r:id="rId1692"/>
        </w:object>
      </w:r>
      <w:r w:rsidRPr="00090D89">
        <w:rPr>
          <w:rFonts w:ascii="Times New Roman" w:hAnsi="Times New Roman" w:cs="Times New Roman"/>
          <w:sz w:val="24"/>
          <w:lang w:val="fr-FR"/>
        </w:rPr>
        <w:t xml:space="preserve"> ta có</w:t>
      </w:r>
    </w:p>
    <w:p w14:paraId="667019CA" w14:textId="77777777" w:rsidR="007E2D2B" w:rsidRPr="00C12426" w:rsidRDefault="007E2D2B" w:rsidP="000738A9">
      <w:pPr>
        <w:spacing w:line="276" w:lineRule="auto"/>
        <w:ind w:firstLine="0"/>
        <w:jc w:val="center"/>
        <w:rPr>
          <w:rFonts w:ascii="Times New Roman" w:hAnsi="Times New Roman" w:cs="Times New Roman"/>
          <w:sz w:val="24"/>
          <w:lang w:val="fr-FR"/>
        </w:rPr>
      </w:pPr>
      <w:r w:rsidRPr="003B4EE3">
        <w:rPr>
          <w:rFonts w:ascii="Times New Roman" w:hAnsi="Times New Roman" w:cs="Times New Roman"/>
          <w:position w:val="-36"/>
          <w:sz w:val="24"/>
        </w:rPr>
        <w:object w:dxaOrig="6900" w:dyaOrig="820" w14:anchorId="5599347F">
          <v:shape id="_x0000_i2049" type="#_x0000_t75" style="width:345pt;height:41.25pt" o:ole="">
            <v:imagedata r:id="rId1693" o:title=""/>
          </v:shape>
          <o:OLEObject Type="Embed" ProgID="Equation.DSMT4" ShapeID="_x0000_i2049" DrawAspect="Content" ObjectID="_1681674875" r:id="rId1694"/>
        </w:object>
      </w:r>
    </w:p>
    <w:p w14:paraId="759A356B" w14:textId="77777777" w:rsidR="007E2D2B" w:rsidRPr="003B4EE3" w:rsidRDefault="007E2D2B" w:rsidP="000738A9">
      <w:pPr>
        <w:spacing w:line="276" w:lineRule="auto"/>
        <w:ind w:firstLine="0"/>
        <w:rPr>
          <w:rFonts w:ascii="Times New Roman" w:hAnsi="Times New Roman" w:cs="Times New Roman"/>
          <w:sz w:val="24"/>
        </w:rPr>
      </w:pPr>
      <w:r w:rsidRPr="00C12426">
        <w:rPr>
          <w:rFonts w:ascii="Times New Roman" w:hAnsi="Times New Roman" w:cs="Times New Roman"/>
          <w:sz w:val="24"/>
          <w:lang w:val="fr-FR"/>
        </w:rPr>
        <w:t xml:space="preserve">Ta </w:t>
      </w:r>
      <w:r w:rsidRPr="003B4EE3">
        <w:rPr>
          <w:rFonts w:ascii="Times New Roman" w:hAnsi="Times New Roman" w:cs="Times New Roman"/>
          <w:sz w:val="24"/>
        </w:rPr>
        <w:t>có bảng biến thiên</w:t>
      </w:r>
    </w:p>
    <w:p w14:paraId="38003E4F" w14:textId="77777777" w:rsidR="007E2D2B" w:rsidRDefault="007E2D2B" w:rsidP="00904EF9">
      <w:pPr>
        <w:spacing w:line="276" w:lineRule="auto"/>
        <w:jc w:val="center"/>
        <w:rPr>
          <w:rFonts w:ascii="Times New Roman" w:hAnsi="Times New Roman" w:cs="Times New Roman"/>
          <w:color w:val="FF0000"/>
          <w:sz w:val="24"/>
        </w:rPr>
      </w:pPr>
      <w:r w:rsidRPr="005C719F">
        <w:rPr>
          <w:rFonts w:ascii="Times New Roman" w:hAnsi="Times New Roman" w:cs="Times New Roman"/>
          <w:noProof/>
          <w:color w:val="FF0000"/>
          <w:sz w:val="24"/>
        </w:rPr>
        <w:drawing>
          <wp:inline distT="0" distB="0" distL="0" distR="0" wp14:anchorId="1B07F6F4" wp14:editId="0D8BEC84">
            <wp:extent cx="4663440" cy="12573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5"/>
                    <a:stretch>
                      <a:fillRect/>
                    </a:stretch>
                  </pic:blipFill>
                  <pic:spPr>
                    <a:xfrm>
                      <a:off x="0" y="0"/>
                      <a:ext cx="4727103" cy="1274464"/>
                    </a:xfrm>
                    <a:prstGeom prst="rect">
                      <a:avLst/>
                    </a:prstGeom>
                  </pic:spPr>
                </pic:pic>
              </a:graphicData>
            </a:graphic>
          </wp:inline>
        </w:drawing>
      </w:r>
    </w:p>
    <w:p w14:paraId="12645CA6" w14:textId="77777777" w:rsidR="00776F39" w:rsidRDefault="007E2D2B" w:rsidP="000738A9">
      <w:pPr>
        <w:spacing w:line="276" w:lineRule="auto"/>
        <w:ind w:firstLine="0"/>
        <w:rPr>
          <w:rFonts w:ascii="Times New Roman" w:hAnsi="Times New Roman" w:cs="Times New Roman"/>
          <w:sz w:val="24"/>
        </w:rPr>
      </w:pPr>
      <w:r w:rsidRPr="003B4EE3">
        <w:rPr>
          <w:rFonts w:ascii="Times New Roman" w:hAnsi="Times New Roman" w:cs="Times New Roman"/>
          <w:sz w:val="24"/>
        </w:rPr>
        <w:t xml:space="preserve">Gọi </w:t>
      </w:r>
      <w:r w:rsidRPr="003B4EE3">
        <w:rPr>
          <w:rFonts w:ascii="Times New Roman" w:hAnsi="Times New Roman" w:cs="Times New Roman"/>
          <w:position w:val="-10"/>
          <w:sz w:val="24"/>
        </w:rPr>
        <w:object w:dxaOrig="240" w:dyaOrig="260" w14:anchorId="717FD93B">
          <v:shape id="_x0000_i2050" type="#_x0000_t75" style="width:11.25pt;height:12.75pt" o:ole="">
            <v:imagedata r:id="rId1696" o:title=""/>
          </v:shape>
          <o:OLEObject Type="Embed" ProgID="Equation.DSMT4" ShapeID="_x0000_i2050" DrawAspect="Content" ObjectID="_1681674876" r:id="rId1697"/>
        </w:object>
      </w:r>
      <w:r w:rsidRPr="003B4EE3">
        <w:rPr>
          <w:rFonts w:ascii="Times New Roman" w:hAnsi="Times New Roman" w:cs="Times New Roman"/>
          <w:sz w:val="24"/>
        </w:rPr>
        <w:t xml:space="preserve">, </w:t>
      </w:r>
      <w:r w:rsidRPr="003B4EE3">
        <w:rPr>
          <w:rFonts w:ascii="Times New Roman" w:hAnsi="Times New Roman" w:cs="Times New Roman"/>
          <w:position w:val="-10"/>
          <w:sz w:val="24"/>
        </w:rPr>
        <w:object w:dxaOrig="200" w:dyaOrig="260" w14:anchorId="50BD9841">
          <v:shape id="_x0000_i2051" type="#_x0000_t75" style="width:9.75pt;height:12.75pt" o:ole="">
            <v:imagedata r:id="rId1698" o:title=""/>
          </v:shape>
          <o:OLEObject Type="Embed" ProgID="Equation.DSMT4" ShapeID="_x0000_i2051" DrawAspect="Content" ObjectID="_1681674877" r:id="rId1699"/>
        </w:object>
      </w:r>
      <w:r w:rsidRPr="003B4EE3">
        <w:rPr>
          <w:rFonts w:ascii="Times New Roman" w:hAnsi="Times New Roman" w:cs="Times New Roman"/>
          <w:sz w:val="24"/>
        </w:rPr>
        <w:t xml:space="preserve"> là các giá trị của </w:t>
      </w:r>
      <w:r w:rsidRPr="003B4EE3">
        <w:rPr>
          <w:rFonts w:ascii="Times New Roman" w:hAnsi="Times New Roman" w:cs="Times New Roman"/>
          <w:position w:val="-6"/>
          <w:sz w:val="24"/>
        </w:rPr>
        <w:object w:dxaOrig="260" w:dyaOrig="220" w14:anchorId="1486DE24">
          <v:shape id="_x0000_i2052" type="#_x0000_t75" style="width:12.75pt;height:11.25pt" o:ole="">
            <v:imagedata r:id="rId1700" o:title=""/>
          </v:shape>
          <o:OLEObject Type="Embed" ProgID="Equation.DSMT4" ShapeID="_x0000_i2052" DrawAspect="Content" ObjectID="_1681674878" r:id="rId1701"/>
        </w:object>
      </w:r>
      <w:r w:rsidRPr="003B4EE3">
        <w:rPr>
          <w:rFonts w:ascii="Times New Roman" w:hAnsi="Times New Roman" w:cs="Times New Roman"/>
          <w:sz w:val="24"/>
        </w:rPr>
        <w:t xml:space="preserve"> sao cho </w:t>
      </w:r>
      <w:r w:rsidRPr="003B4EE3">
        <w:rPr>
          <w:rFonts w:ascii="Times New Roman" w:hAnsi="Times New Roman" w:cs="Times New Roman"/>
          <w:position w:val="-4"/>
          <w:sz w:val="24"/>
        </w:rPr>
        <w:object w:dxaOrig="240" w:dyaOrig="260" w14:anchorId="1504CD78">
          <v:shape id="_x0000_i2053" type="#_x0000_t75" style="width:11.25pt;height:12.75pt" o:ole="">
            <v:imagedata r:id="rId1702" o:title=""/>
          </v:shape>
          <o:OLEObject Type="Embed" ProgID="Equation.DSMT4" ShapeID="_x0000_i2053" DrawAspect="Content" ObjectID="_1681674879" r:id="rId1703"/>
        </w:object>
      </w:r>
      <w:r w:rsidRPr="003B4EE3">
        <w:rPr>
          <w:rFonts w:ascii="Times New Roman" w:hAnsi="Times New Roman" w:cs="Times New Roman"/>
          <w:sz w:val="24"/>
        </w:rPr>
        <w:t xml:space="preserve"> là điểm cực đại của </w:t>
      </w:r>
      <w:r w:rsidRPr="005C719F">
        <w:rPr>
          <w:position w:val="-16"/>
        </w:rPr>
        <w:object w:dxaOrig="520" w:dyaOrig="440" w14:anchorId="744B2585">
          <v:shape id="_x0000_i2054" type="#_x0000_t75" style="width:26.25pt;height:22.5pt" o:ole="">
            <v:imagedata r:id="rId1704" o:title=""/>
          </v:shape>
          <o:OLEObject Type="Embed" ProgID="Equation.DSMT4" ShapeID="_x0000_i2054" DrawAspect="Content" ObjectID="_1681674880" r:id="rId1705"/>
        </w:object>
      </w:r>
      <w:r w:rsidRPr="003B4EE3">
        <w:rPr>
          <w:rFonts w:ascii="Times New Roman" w:hAnsi="Times New Roman" w:cs="Times New Roman"/>
          <w:sz w:val="24"/>
        </w:rPr>
        <w:t xml:space="preserve"> và đồng thời là điểm cực tiểu của </w:t>
      </w:r>
      <w:r w:rsidRPr="005C719F">
        <w:rPr>
          <w:position w:val="-16"/>
        </w:rPr>
        <w:object w:dxaOrig="499" w:dyaOrig="440" w14:anchorId="01EB509D">
          <v:shape id="_x0000_i2055" type="#_x0000_t75" style="width:24.75pt;height:22.5pt" o:ole="">
            <v:imagedata r:id="rId1706" o:title=""/>
          </v:shape>
          <o:OLEObject Type="Embed" ProgID="Equation.DSMT4" ShapeID="_x0000_i2055" DrawAspect="Content" ObjectID="_1681674881" r:id="rId1707"/>
        </w:object>
      </w:r>
      <w:r w:rsidRPr="003B4EE3">
        <w:rPr>
          <w:rFonts w:ascii="Times New Roman" w:hAnsi="Times New Roman" w:cs="Times New Roman"/>
          <w:sz w:val="24"/>
        </w:rPr>
        <w:t xml:space="preserve">. Dựa vào bảng biến thiên, ta có </w:t>
      </w:r>
      <w:r w:rsidRPr="003B4EE3">
        <w:rPr>
          <w:rFonts w:ascii="Times New Roman" w:hAnsi="Times New Roman" w:cs="Times New Roman"/>
          <w:position w:val="-16"/>
          <w:sz w:val="24"/>
        </w:rPr>
        <w:object w:dxaOrig="1780" w:dyaOrig="440" w14:anchorId="3B803CBA">
          <v:shape id="_x0000_i2056" type="#_x0000_t75" style="width:89.25pt;height:22.5pt" o:ole="">
            <v:imagedata r:id="rId1708" o:title=""/>
          </v:shape>
          <o:OLEObject Type="Embed" ProgID="Equation.DSMT4" ShapeID="_x0000_i2056" DrawAspect="Content" ObjectID="_1681674882" r:id="rId1709"/>
        </w:object>
      </w:r>
      <w:r w:rsidRPr="003B4EE3">
        <w:rPr>
          <w:rFonts w:ascii="Times New Roman" w:hAnsi="Times New Roman" w:cs="Times New Roman"/>
          <w:sz w:val="24"/>
        </w:rPr>
        <w:t xml:space="preserve"> và </w:t>
      </w:r>
      <w:r w:rsidRPr="003B4EE3">
        <w:rPr>
          <w:rFonts w:ascii="Times New Roman" w:hAnsi="Times New Roman" w:cs="Times New Roman"/>
          <w:position w:val="-16"/>
          <w:sz w:val="24"/>
        </w:rPr>
        <w:object w:dxaOrig="1719" w:dyaOrig="440" w14:anchorId="41A66D0F">
          <v:shape id="_x0000_i2057" type="#_x0000_t75" style="width:86.25pt;height:22.5pt" o:ole="">
            <v:imagedata r:id="rId1710" o:title=""/>
          </v:shape>
          <o:OLEObject Type="Embed" ProgID="Equation.DSMT4" ShapeID="_x0000_i2057" DrawAspect="Content" ObjectID="_1681674883" r:id="rId1711"/>
        </w:object>
      </w:r>
      <w:r w:rsidRPr="003B4EE3">
        <w:rPr>
          <w:rFonts w:ascii="Times New Roman" w:hAnsi="Times New Roman" w:cs="Times New Roman"/>
          <w:sz w:val="24"/>
        </w:rPr>
        <w:t xml:space="preserve">. </w:t>
      </w:r>
    </w:p>
    <w:p w14:paraId="1393ED67" w14:textId="0354CAC5" w:rsidR="00776F39" w:rsidRDefault="007E2D2B" w:rsidP="000738A9">
      <w:pPr>
        <w:spacing w:line="276" w:lineRule="auto"/>
        <w:ind w:firstLine="0"/>
      </w:pPr>
      <w:r w:rsidRPr="003B4EE3">
        <w:rPr>
          <w:rFonts w:ascii="Times New Roman" w:hAnsi="Times New Roman" w:cs="Times New Roman"/>
          <w:sz w:val="24"/>
        </w:rPr>
        <w:t>Suy ra</w:t>
      </w:r>
      <w:r w:rsidR="00776F39">
        <w:rPr>
          <w:rFonts w:ascii="Times New Roman" w:hAnsi="Times New Roman" w:cs="Times New Roman"/>
          <w:sz w:val="24"/>
        </w:rPr>
        <w:t xml:space="preserve">: </w:t>
      </w:r>
      <w:r w:rsidR="00776F39" w:rsidRPr="00A428C8">
        <w:rPr>
          <w:position w:val="-30"/>
        </w:rPr>
        <w:object w:dxaOrig="1920" w:dyaOrig="720" w14:anchorId="59AF3D1F">
          <v:shape id="_x0000_i2058" type="#_x0000_t75" style="width:96pt;height:36pt" o:ole="">
            <v:imagedata r:id="rId1712" o:title=""/>
          </v:shape>
          <o:OLEObject Type="Embed" ProgID="Equation.DSMT4" ShapeID="_x0000_i2058" DrawAspect="Content" ObjectID="_1681674884" r:id="rId1713"/>
        </w:object>
      </w:r>
    </w:p>
    <w:p w14:paraId="66F38D7A" w14:textId="683E899A" w:rsidR="00B278F3" w:rsidRPr="003B4EE3" w:rsidRDefault="00B278F3" w:rsidP="000738A9">
      <w:pPr>
        <w:spacing w:line="276" w:lineRule="auto"/>
        <w:ind w:firstLine="0"/>
        <w:rPr>
          <w:rFonts w:ascii="Times New Roman" w:hAnsi="Times New Roman" w:cs="Times New Roman"/>
          <w:sz w:val="24"/>
        </w:rPr>
      </w:pPr>
      <w:r w:rsidRPr="00A428C8">
        <w:rPr>
          <w:position w:val="-48"/>
        </w:rPr>
        <w:object w:dxaOrig="5520" w:dyaOrig="1080" w14:anchorId="59352E50">
          <v:shape id="_x0000_i2059" type="#_x0000_t75" style="width:276pt;height:54pt" o:ole="">
            <v:imagedata r:id="rId1714" o:title=""/>
          </v:shape>
          <o:OLEObject Type="Embed" ProgID="Equation.DSMT4" ShapeID="_x0000_i2059" DrawAspect="Content" ObjectID="_1681674885" r:id="rId1715"/>
        </w:object>
      </w:r>
    </w:p>
    <w:p w14:paraId="06C28BB4" w14:textId="1B57689B" w:rsidR="007E2D2B" w:rsidRPr="003B4EE3" w:rsidRDefault="00B278F3" w:rsidP="00B278F3">
      <w:pPr>
        <w:spacing w:line="276" w:lineRule="auto"/>
        <w:ind w:firstLine="0"/>
        <w:rPr>
          <w:rFonts w:ascii="Times New Roman" w:hAnsi="Times New Roman" w:cs="Times New Roman"/>
          <w:sz w:val="24"/>
        </w:rPr>
      </w:pPr>
      <w:r w:rsidRPr="00B278F3">
        <w:rPr>
          <w:rFonts w:ascii="Times New Roman" w:hAnsi="Times New Roman" w:cs="Times New Roman"/>
          <w:position w:val="-60"/>
          <w:sz w:val="24"/>
        </w:rPr>
        <w:object w:dxaOrig="4320" w:dyaOrig="1320" w14:anchorId="28B2BFDA">
          <v:shape id="_x0000_i2060" type="#_x0000_t75" style="width:216.75pt;height:66pt" o:ole="">
            <v:imagedata r:id="rId1716" o:title=""/>
          </v:shape>
          <o:OLEObject Type="Embed" ProgID="Equation.DSMT4" ShapeID="_x0000_i2060" DrawAspect="Content" ObjectID="_1681674886" r:id="rId1717"/>
        </w:object>
      </w:r>
    </w:p>
    <w:p w14:paraId="70762A11" w14:textId="77777777" w:rsidR="007E2D2B" w:rsidRPr="003B4EE3" w:rsidRDefault="007E2D2B" w:rsidP="000738A9">
      <w:pPr>
        <w:spacing w:line="276" w:lineRule="auto"/>
        <w:ind w:firstLine="0"/>
        <w:rPr>
          <w:rFonts w:ascii="Times New Roman" w:hAnsi="Times New Roman" w:cs="Times New Roman"/>
          <w:sz w:val="24"/>
        </w:rPr>
      </w:pPr>
      <w:r w:rsidRPr="003B4EE3">
        <w:rPr>
          <w:rFonts w:ascii="Times New Roman" w:hAnsi="Times New Roman" w:cs="Times New Roman"/>
          <w:sz w:val="24"/>
        </w:rPr>
        <w:t xml:space="preserve">Suy ra </w:t>
      </w:r>
      <w:r w:rsidRPr="003B4EE3">
        <w:rPr>
          <w:rFonts w:ascii="Times New Roman" w:hAnsi="Times New Roman" w:cs="Times New Roman"/>
          <w:position w:val="-28"/>
          <w:sz w:val="24"/>
        </w:rPr>
        <w:object w:dxaOrig="1260" w:dyaOrig="680" w14:anchorId="6C76DB25">
          <v:shape id="_x0000_i2061" type="#_x0000_t75" style="width:63pt;height:33.75pt" o:ole="">
            <v:imagedata r:id="rId1718" o:title=""/>
          </v:shape>
          <o:OLEObject Type="Embed" ProgID="Equation.DSMT4" ShapeID="_x0000_i2061" DrawAspect="Content" ObjectID="_1681674887" r:id="rId1719"/>
        </w:object>
      </w:r>
      <w:r w:rsidRPr="003B4EE3">
        <w:rPr>
          <w:rFonts w:ascii="Times New Roman" w:hAnsi="Times New Roman" w:cs="Times New Roman"/>
          <w:sz w:val="24"/>
        </w:rPr>
        <w:t xml:space="preserve">. Để ý rằng đường thẳng </w:t>
      </w:r>
      <w:r w:rsidRPr="003B4EE3">
        <w:rPr>
          <w:rFonts w:ascii="Times New Roman" w:hAnsi="Times New Roman" w:cs="Times New Roman"/>
          <w:position w:val="-10"/>
          <w:sz w:val="24"/>
        </w:rPr>
        <w:object w:dxaOrig="380" w:dyaOrig="320" w14:anchorId="26C20930">
          <v:shape id="_x0000_i2062" type="#_x0000_t75" style="width:18.75pt;height:15.75pt" o:ole="">
            <v:imagedata r:id="rId1720" o:title=""/>
          </v:shape>
          <o:OLEObject Type="Embed" ProgID="Equation.DSMT4" ShapeID="_x0000_i2062" DrawAspect="Content" ObjectID="_1681674888" r:id="rId1721"/>
        </w:object>
      </w:r>
      <w:r w:rsidRPr="003B4EE3">
        <w:rPr>
          <w:rFonts w:ascii="Times New Roman" w:hAnsi="Times New Roman" w:cs="Times New Roman"/>
          <w:sz w:val="24"/>
        </w:rPr>
        <w:t xml:space="preserve"> luôn đi qua điểm </w:t>
      </w:r>
      <w:r w:rsidRPr="003B4EE3">
        <w:rPr>
          <w:rFonts w:ascii="Times New Roman" w:hAnsi="Times New Roman" w:cs="Times New Roman"/>
          <w:position w:val="-14"/>
          <w:sz w:val="24"/>
        </w:rPr>
        <w:object w:dxaOrig="760" w:dyaOrig="400" w14:anchorId="7CE73BE5">
          <v:shape id="_x0000_i2063" type="#_x0000_t75" style="width:37.5pt;height:20.25pt" o:ole="">
            <v:imagedata r:id="rId1722" o:title=""/>
          </v:shape>
          <o:OLEObject Type="Embed" ProgID="Equation.DSMT4" ShapeID="_x0000_i2063" DrawAspect="Content" ObjectID="_1681674889" r:id="rId1723"/>
        </w:object>
      </w:r>
      <w:r w:rsidRPr="003B4EE3">
        <w:rPr>
          <w:rFonts w:ascii="Times New Roman" w:hAnsi="Times New Roman" w:cs="Times New Roman"/>
          <w:sz w:val="24"/>
        </w:rPr>
        <w:t xml:space="preserve"> và có vectơ pháp tuyến </w:t>
      </w:r>
      <w:r w:rsidRPr="003B4EE3">
        <w:rPr>
          <w:rFonts w:ascii="Times New Roman" w:hAnsi="Times New Roman" w:cs="Times New Roman"/>
          <w:position w:val="-14"/>
          <w:sz w:val="24"/>
        </w:rPr>
        <w:object w:dxaOrig="1400" w:dyaOrig="400" w14:anchorId="4DF1A8A4">
          <v:shape id="_x0000_i2064" type="#_x0000_t75" style="width:69.75pt;height:20.25pt" o:ole="">
            <v:imagedata r:id="rId1724" o:title=""/>
          </v:shape>
          <o:OLEObject Type="Embed" ProgID="Equation.DSMT4" ShapeID="_x0000_i2064" DrawAspect="Content" ObjectID="_1681674890" r:id="rId1725"/>
        </w:object>
      </w:r>
      <w:r w:rsidRPr="003B4EE3">
        <w:rPr>
          <w:rFonts w:ascii="Times New Roman" w:hAnsi="Times New Roman" w:cs="Times New Roman"/>
          <w:sz w:val="24"/>
        </w:rPr>
        <w:t xml:space="preserve">. Do đó </w:t>
      </w:r>
      <w:r w:rsidRPr="005C719F">
        <w:rPr>
          <w:rFonts w:ascii="Times New Roman" w:hAnsi="Times New Roman" w:cs="Times New Roman"/>
          <w:position w:val="-16"/>
          <w:sz w:val="24"/>
        </w:rPr>
        <w:object w:dxaOrig="1600" w:dyaOrig="440" w14:anchorId="4ADF7D82">
          <v:shape id="_x0000_i2065" type="#_x0000_t75" style="width:80.25pt;height:21.75pt" o:ole="">
            <v:imagedata r:id="rId1726" o:title=""/>
          </v:shape>
          <o:OLEObject Type="Embed" ProgID="Equation.DSMT4" ShapeID="_x0000_i2065" DrawAspect="Content" ObjectID="_1681674891" r:id="rId1727"/>
        </w:object>
      </w:r>
      <w:r w:rsidRPr="003B4EE3">
        <w:rPr>
          <w:rFonts w:ascii="Times New Roman" w:hAnsi="Times New Roman" w:cs="Times New Roman"/>
          <w:sz w:val="24"/>
        </w:rPr>
        <w:t>, đẳng thức xảy ra khi và chỉ khi</w:t>
      </w:r>
    </w:p>
    <w:p w14:paraId="6470F417" w14:textId="58EFEA9C" w:rsidR="007E2D2B" w:rsidRPr="007E2D2B" w:rsidRDefault="007E2D2B" w:rsidP="000738A9">
      <w:pPr>
        <w:spacing w:line="276" w:lineRule="auto"/>
        <w:ind w:firstLine="0"/>
        <w:jc w:val="center"/>
        <w:rPr>
          <w:rFonts w:ascii="Times New Roman" w:hAnsi="Times New Roman" w:cs="Times New Roman"/>
          <w:sz w:val="24"/>
        </w:rPr>
      </w:pPr>
      <w:r w:rsidRPr="003B4EE3">
        <w:rPr>
          <w:rFonts w:ascii="Times New Roman" w:hAnsi="Times New Roman" w:cs="Times New Roman"/>
          <w:position w:val="-60"/>
          <w:sz w:val="24"/>
        </w:rPr>
        <w:object w:dxaOrig="5740" w:dyaOrig="980" w14:anchorId="7ADECD93">
          <v:shape id="_x0000_i2066" type="#_x0000_t75" style="width:286.5pt;height:48.75pt" o:ole="">
            <v:imagedata r:id="rId1728" o:title=""/>
          </v:shape>
          <o:OLEObject Type="Embed" ProgID="Equation.DSMT4" ShapeID="_x0000_i2066" DrawAspect="Content" ObjectID="_1681674892" r:id="rId1729"/>
        </w:object>
      </w:r>
    </w:p>
    <w:p w14:paraId="4EE3734D" w14:textId="6675146D"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49.</w:t>
      </w:r>
      <w:r w:rsidRPr="006E6ED0">
        <w:rPr>
          <w:rFonts w:ascii="Times New Roman" w:hAnsi="Times New Roman" w:cs="Times New Roman"/>
          <w:b/>
          <w:color w:val="FF00FF"/>
          <w:sz w:val="24"/>
          <w:szCs w:val="24"/>
        </w:rPr>
        <w:tab/>
        <w:t>[1H3-3.5-4] (thi thử lần 2 Quốc Học Huế 2020-2021)</w:t>
      </w:r>
      <w:r w:rsidR="006F3217">
        <w:rPr>
          <w:rFonts w:ascii="Times New Roman" w:hAnsi="Times New Roman" w:cs="Times New Roman"/>
          <w:b/>
          <w:color w:val="FF00FF"/>
          <w:sz w:val="24"/>
          <w:szCs w:val="24"/>
        </w:rPr>
        <w:t xml:space="preserve"> </w:t>
      </w:r>
      <w:r w:rsidR="006F3217" w:rsidRPr="006F3217">
        <w:rPr>
          <w:rFonts w:ascii="Times New Roman" w:hAnsi="Times New Roman" w:cs="Times New Roman"/>
          <w:bCs/>
          <w:sz w:val="24"/>
          <w:szCs w:val="24"/>
        </w:rPr>
        <w:t>Cho</w:t>
      </w:r>
      <w:r w:rsidRPr="006E6ED0">
        <w:rPr>
          <w:rFonts w:ascii="Times New Roman" w:hAnsi="Times New Roman" w:cs="Times New Roman"/>
          <w:b/>
          <w:color w:val="FF00FF"/>
          <w:sz w:val="24"/>
          <w:szCs w:val="24"/>
        </w:rPr>
        <w:t xml:space="preserve"> </w:t>
      </w:r>
      <w:r w:rsidRPr="006E6ED0">
        <w:rPr>
          <w:rFonts w:ascii="Times New Roman" w:hAnsi="Times New Roman" w:cs="Times New Roman"/>
          <w:sz w:val="24"/>
          <w:szCs w:val="24"/>
        </w:rPr>
        <w:t xml:space="preserve">hình lăng trụ tam giác </w:t>
      </w:r>
      <w:r w:rsidRPr="006E6ED0">
        <w:rPr>
          <w:rFonts w:ascii="Times New Roman" w:hAnsi="Times New Roman" w:cs="Times New Roman"/>
          <w:position w:val="-6"/>
          <w:sz w:val="24"/>
          <w:szCs w:val="24"/>
        </w:rPr>
        <w:object w:dxaOrig="1340" w:dyaOrig="280" w14:anchorId="240D92FD">
          <v:shape id="_x0000_i2067" type="#_x0000_t75" style="width:66.75pt;height:14.25pt" o:ole="">
            <v:imagedata r:id="rId701" o:title=""/>
          </v:shape>
          <o:OLEObject Type="Embed" ProgID="Equation.DSMT4" ShapeID="_x0000_i2067" DrawAspect="Content" ObjectID="_1681674893" r:id="rId1730"/>
        </w:object>
      </w:r>
      <w:r w:rsidRPr="006E6ED0">
        <w:rPr>
          <w:rFonts w:ascii="Times New Roman" w:hAnsi="Times New Roman" w:cs="Times New Roman"/>
          <w:sz w:val="24"/>
          <w:szCs w:val="24"/>
        </w:rPr>
        <w:t xml:space="preserve">có mặt bên </w:t>
      </w:r>
      <w:r w:rsidRPr="006E6ED0">
        <w:rPr>
          <w:rFonts w:ascii="Times New Roman" w:hAnsi="Times New Roman" w:cs="Times New Roman"/>
          <w:position w:val="-4"/>
          <w:sz w:val="24"/>
          <w:szCs w:val="24"/>
        </w:rPr>
        <w:object w:dxaOrig="860" w:dyaOrig="260" w14:anchorId="37CCC270">
          <v:shape id="_x0000_i2068" type="#_x0000_t75" style="width:42.75pt;height:12.75pt" o:ole="">
            <v:imagedata r:id="rId703" o:title=""/>
          </v:shape>
          <o:OLEObject Type="Embed" ProgID="Equation.DSMT4" ShapeID="_x0000_i2068" DrawAspect="Content" ObjectID="_1681674894" r:id="rId1731"/>
        </w:object>
      </w:r>
      <w:r w:rsidRPr="006E6ED0">
        <w:rPr>
          <w:rFonts w:ascii="Times New Roman" w:hAnsi="Times New Roman" w:cs="Times New Roman"/>
          <w:sz w:val="24"/>
          <w:szCs w:val="24"/>
        </w:rPr>
        <w:t xml:space="preserve">là hình thoi cạnh </w:t>
      </w:r>
      <w:r w:rsidRPr="006E6ED0">
        <w:rPr>
          <w:rFonts w:ascii="Times New Roman" w:hAnsi="Times New Roman" w:cs="Times New Roman"/>
          <w:position w:val="-6"/>
          <w:sz w:val="24"/>
          <w:szCs w:val="24"/>
        </w:rPr>
        <w:object w:dxaOrig="200" w:dyaOrig="220" w14:anchorId="454C03F3">
          <v:shape id="_x0000_i2069" type="#_x0000_t75" style="width:9.75pt;height:11.25pt" o:ole="">
            <v:imagedata r:id="rId705" o:title=""/>
          </v:shape>
          <o:OLEObject Type="Embed" ProgID="Equation.DSMT4" ShapeID="_x0000_i2069" DrawAspect="Content" ObjectID="_1681674895" r:id="rId1732"/>
        </w:object>
      </w:r>
      <w:r w:rsidRPr="006E6ED0">
        <w:rPr>
          <w:rFonts w:ascii="Times New Roman" w:hAnsi="Times New Roman" w:cs="Times New Roman"/>
          <w:sz w:val="24"/>
          <w:szCs w:val="24"/>
        </w:rPr>
        <w:t xml:space="preserve">, </w:t>
      </w:r>
      <w:r w:rsidRPr="006E6ED0">
        <w:rPr>
          <w:rFonts w:ascii="Times New Roman" w:hAnsi="Times New Roman" w:cs="Times New Roman"/>
          <w:position w:val="-6"/>
          <w:sz w:val="24"/>
          <w:szCs w:val="24"/>
        </w:rPr>
        <w:object w:dxaOrig="1280" w:dyaOrig="360" w14:anchorId="10406323">
          <v:shape id="_x0000_i2070" type="#_x0000_t75" style="width:63.75pt;height:18pt" o:ole="">
            <v:imagedata r:id="rId707" o:title=""/>
          </v:shape>
          <o:OLEObject Type="Embed" ProgID="Equation.DSMT4" ShapeID="_x0000_i2070" DrawAspect="Content" ObjectID="_1681674896" r:id="rId1733"/>
        </w:object>
      </w:r>
      <w:r w:rsidRPr="006E6ED0">
        <w:rPr>
          <w:rFonts w:ascii="Times New Roman" w:hAnsi="Times New Roman" w:cs="Times New Roman"/>
          <w:sz w:val="24"/>
          <w:szCs w:val="24"/>
        </w:rPr>
        <w:t xml:space="preserve">và </w:t>
      </w:r>
      <w:r w:rsidRPr="006E6ED0">
        <w:rPr>
          <w:rFonts w:ascii="Times New Roman" w:hAnsi="Times New Roman" w:cs="Times New Roman"/>
          <w:position w:val="-8"/>
          <w:sz w:val="24"/>
          <w:szCs w:val="24"/>
        </w:rPr>
        <w:object w:dxaOrig="1720" w:dyaOrig="360" w14:anchorId="1127F1BC">
          <v:shape id="_x0000_i2071" type="#_x0000_t75" style="width:86.25pt;height:18pt" o:ole="">
            <v:imagedata r:id="rId709" o:title=""/>
          </v:shape>
          <o:OLEObject Type="Embed" ProgID="Equation.DSMT4" ShapeID="_x0000_i2071" DrawAspect="Content" ObjectID="_1681674897" r:id="rId1734"/>
        </w:object>
      </w:r>
      <w:r w:rsidRPr="006E6ED0">
        <w:rPr>
          <w:rFonts w:ascii="Times New Roman" w:hAnsi="Times New Roman" w:cs="Times New Roman"/>
          <w:sz w:val="24"/>
          <w:szCs w:val="24"/>
        </w:rPr>
        <w:t xml:space="preserve">, </w:t>
      </w:r>
      <w:r w:rsidRPr="006E6ED0">
        <w:rPr>
          <w:rFonts w:ascii="Times New Roman" w:hAnsi="Times New Roman" w:cs="Times New Roman"/>
          <w:position w:val="-24"/>
          <w:sz w:val="24"/>
          <w:szCs w:val="24"/>
        </w:rPr>
        <w:object w:dxaOrig="1240" w:dyaOrig="680" w14:anchorId="44717FBB">
          <v:shape id="_x0000_i2072" type="#_x0000_t75" style="width:62.25pt;height:33.75pt" o:ole="">
            <v:imagedata r:id="rId711" o:title=""/>
          </v:shape>
          <o:OLEObject Type="Embed" ProgID="Equation.DSMT4" ShapeID="_x0000_i2072" DrawAspect="Content" ObjectID="_1681674898" r:id="rId1735"/>
        </w:object>
      </w:r>
      <w:r w:rsidRPr="006E6ED0">
        <w:rPr>
          <w:rFonts w:ascii="Times New Roman" w:hAnsi="Times New Roman" w:cs="Times New Roman"/>
          <w:sz w:val="24"/>
          <w:szCs w:val="24"/>
        </w:rPr>
        <w:t xml:space="preserve">. Tính khoảng cách giữa hai đường thẳng </w:t>
      </w:r>
      <w:r w:rsidRPr="006E6ED0">
        <w:rPr>
          <w:rFonts w:ascii="Times New Roman" w:hAnsi="Times New Roman" w:cs="Times New Roman"/>
          <w:position w:val="-4"/>
          <w:sz w:val="24"/>
          <w:szCs w:val="24"/>
        </w:rPr>
        <w:object w:dxaOrig="500" w:dyaOrig="260" w14:anchorId="513DF8E2">
          <v:shape id="_x0000_i2073" type="#_x0000_t75" style="width:24.75pt;height:12.75pt" o:ole="">
            <v:imagedata r:id="rId713" o:title=""/>
          </v:shape>
          <o:OLEObject Type="Embed" ProgID="Equation.DSMT4" ShapeID="_x0000_i2073" DrawAspect="Content" ObjectID="_1681674899" r:id="rId1736"/>
        </w:object>
      </w:r>
      <w:r w:rsidRPr="006E6ED0">
        <w:rPr>
          <w:rFonts w:ascii="Times New Roman" w:hAnsi="Times New Roman" w:cs="Times New Roman"/>
          <w:sz w:val="24"/>
          <w:szCs w:val="24"/>
        </w:rPr>
        <w:t xml:space="preserve">và </w:t>
      </w:r>
      <w:r w:rsidRPr="006E6ED0">
        <w:rPr>
          <w:rFonts w:ascii="Times New Roman" w:hAnsi="Times New Roman" w:cs="Times New Roman"/>
          <w:position w:val="-6"/>
          <w:sz w:val="24"/>
          <w:szCs w:val="24"/>
        </w:rPr>
        <w:object w:dxaOrig="420" w:dyaOrig="280" w14:anchorId="5181C8AC">
          <v:shape id="_x0000_i2074" type="#_x0000_t75" style="width:21pt;height:14.25pt" o:ole="">
            <v:imagedata r:id="rId715" o:title=""/>
          </v:shape>
          <o:OLEObject Type="Embed" ProgID="Equation.DSMT4" ShapeID="_x0000_i2074" DrawAspect="Content" ObjectID="_1681674900" r:id="rId1737"/>
        </w:object>
      </w:r>
      <w:r w:rsidR="002E5910">
        <w:rPr>
          <w:rFonts w:ascii="Times New Roman" w:hAnsi="Times New Roman" w:cs="Times New Roman"/>
          <w:sz w:val="24"/>
          <w:szCs w:val="24"/>
        </w:rPr>
        <w:t>.</w:t>
      </w:r>
    </w:p>
    <w:p w14:paraId="06CB329C" w14:textId="3A29C7F6"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E6ED0">
        <w:rPr>
          <w:rFonts w:ascii="Times New Roman" w:hAnsi="Times New Roman" w:cs="Times New Roman"/>
          <w:b/>
          <w:color w:val="0000FF"/>
          <w:sz w:val="24"/>
          <w:szCs w:val="24"/>
        </w:rPr>
        <w:t xml:space="preserve">A. </w:t>
      </w:r>
      <w:r w:rsidRPr="006E6ED0">
        <w:rPr>
          <w:rFonts w:ascii="Times New Roman" w:hAnsi="Times New Roman" w:cs="Times New Roman"/>
          <w:color w:val="000000" w:themeColor="text1"/>
          <w:position w:val="-24"/>
          <w:sz w:val="24"/>
          <w:szCs w:val="24"/>
        </w:rPr>
        <w:object w:dxaOrig="660" w:dyaOrig="680" w14:anchorId="7AFC4EC4">
          <v:shape id="_x0000_i2075" type="#_x0000_t75" style="width:33.75pt;height:33.75pt" o:ole="">
            <v:imagedata r:id="rId717" o:title=""/>
          </v:shape>
          <o:OLEObject Type="Embed" ProgID="Equation.DSMT4" ShapeID="_x0000_i2075" DrawAspect="Content" ObjectID="_1681674901" r:id="rId1738"/>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color w:val="000000" w:themeColor="text1"/>
          <w:position w:val="-24"/>
          <w:sz w:val="24"/>
          <w:szCs w:val="24"/>
        </w:rPr>
        <w:object w:dxaOrig="780" w:dyaOrig="680" w14:anchorId="3C669EB4">
          <v:shape id="_x0000_i2076" type="#_x0000_t75" style="width:38.25pt;height:33.75pt" o:ole="">
            <v:imagedata r:id="rId719" o:title=""/>
          </v:shape>
          <o:OLEObject Type="Embed" ProgID="Equation.DSMT4" ShapeID="_x0000_i2076" DrawAspect="Content" ObjectID="_1681674902" r:id="rId1739"/>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C. </w:t>
      </w:r>
      <w:r w:rsidRPr="006E6ED0">
        <w:rPr>
          <w:rFonts w:ascii="Times New Roman" w:hAnsi="Times New Roman" w:cs="Times New Roman"/>
          <w:color w:val="000000" w:themeColor="text1"/>
          <w:position w:val="-24"/>
          <w:sz w:val="24"/>
          <w:szCs w:val="24"/>
        </w:rPr>
        <w:object w:dxaOrig="660" w:dyaOrig="680" w14:anchorId="47E32FA3">
          <v:shape id="_x0000_i2077" type="#_x0000_t75" style="width:33.75pt;height:33.75pt" o:ole="">
            <v:imagedata r:id="rId721" o:title=""/>
          </v:shape>
          <o:OLEObject Type="Embed" ProgID="Equation.DSMT4" ShapeID="_x0000_i2077" DrawAspect="Content" ObjectID="_1681674903" r:id="rId1740"/>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highlight w:val="green"/>
          <w:u w:val="single"/>
        </w:rPr>
        <w:t>D.</w:t>
      </w:r>
      <w:r w:rsidRPr="006E6ED0">
        <w:rPr>
          <w:rFonts w:ascii="Times New Roman" w:hAnsi="Times New Roman" w:cs="Times New Roman"/>
          <w:b/>
          <w:color w:val="0000FF"/>
          <w:sz w:val="24"/>
          <w:szCs w:val="24"/>
          <w:highlight w:val="green"/>
        </w:rPr>
        <w:t xml:space="preserve"> </w:t>
      </w:r>
      <w:r w:rsidR="006F3217" w:rsidRPr="006E6ED0">
        <w:rPr>
          <w:rFonts w:ascii="Times New Roman" w:hAnsi="Times New Roman" w:cs="Times New Roman"/>
          <w:color w:val="000000" w:themeColor="text1"/>
          <w:position w:val="-24"/>
          <w:sz w:val="24"/>
          <w:szCs w:val="24"/>
          <w:highlight w:val="green"/>
        </w:rPr>
        <w:object w:dxaOrig="780" w:dyaOrig="680" w14:anchorId="71A76EA8">
          <v:shape id="_x0000_i2078" type="#_x0000_t75" style="width:38.25pt;height:33.75pt" o:ole="">
            <v:imagedata r:id="rId1741" o:title=""/>
          </v:shape>
          <o:OLEObject Type="Embed" ProgID="Equation.DSMT4" ShapeID="_x0000_i2078" DrawAspect="Content" ObjectID="_1681674904" r:id="rId1742"/>
        </w:object>
      </w:r>
      <w:r w:rsidRPr="006E6ED0">
        <w:rPr>
          <w:rFonts w:ascii="Times New Roman" w:hAnsi="Times New Roman" w:cs="Times New Roman"/>
          <w:color w:val="000000" w:themeColor="text1"/>
          <w:sz w:val="24"/>
          <w:szCs w:val="24"/>
          <w:highlight w:val="green"/>
        </w:rPr>
        <w:t>.</w:t>
      </w:r>
    </w:p>
    <w:p w14:paraId="3C6131C9"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77BFBED0" w14:textId="77777777" w:rsidR="00837006" w:rsidRPr="006E6ED0" w:rsidRDefault="00837006" w:rsidP="00904EF9">
      <w:pPr>
        <w:tabs>
          <w:tab w:val="left" w:pos="2268"/>
        </w:tabs>
        <w:ind w:firstLine="0"/>
        <w:jc w:val="right"/>
        <w:rPr>
          <w:rFonts w:ascii="Times New Roman" w:hAnsi="Times New Roman" w:cs="Times New Roman"/>
          <w:b/>
          <w:i/>
          <w:sz w:val="24"/>
          <w:szCs w:val="24"/>
        </w:rPr>
      </w:pPr>
      <w:r w:rsidRPr="006E6ED0">
        <w:rPr>
          <w:rFonts w:ascii="Times New Roman" w:hAnsi="Times New Roman" w:cs="Times New Roman"/>
          <w:b/>
          <w:i/>
          <w:sz w:val="24"/>
          <w:szCs w:val="24"/>
        </w:rPr>
        <w:t xml:space="preserve">FB tác giả: Nguyễn Hồng    </w:t>
      </w:r>
    </w:p>
    <w:p w14:paraId="120826C1"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noProof/>
          <w:sz w:val="24"/>
          <w:szCs w:val="24"/>
        </w:rPr>
        <w:drawing>
          <wp:inline distT="0" distB="0" distL="0" distR="0" wp14:anchorId="7DAA7619" wp14:editId="44B032F5">
            <wp:extent cx="3860800" cy="3668050"/>
            <wp:effectExtent l="0" t="0" r="635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43">
                      <a:extLst>
                        <a:ext uri="{28A0092B-C50C-407E-A947-70E740481C1C}">
                          <a14:useLocalDpi xmlns:a14="http://schemas.microsoft.com/office/drawing/2010/main" val="0"/>
                        </a:ext>
                      </a:extLst>
                    </a:blip>
                    <a:srcRect/>
                    <a:stretch>
                      <a:fillRect/>
                    </a:stretch>
                  </pic:blipFill>
                  <pic:spPr bwMode="auto">
                    <a:xfrm>
                      <a:off x="0" y="0"/>
                      <a:ext cx="3863446" cy="3670564"/>
                    </a:xfrm>
                    <a:prstGeom prst="rect">
                      <a:avLst/>
                    </a:prstGeom>
                    <a:noFill/>
                    <a:ln>
                      <a:noFill/>
                    </a:ln>
                  </pic:spPr>
                </pic:pic>
              </a:graphicData>
            </a:graphic>
          </wp:inline>
        </w:drawing>
      </w:r>
    </w:p>
    <w:p w14:paraId="5DC370E2" w14:textId="7684516D" w:rsidR="00837006" w:rsidRPr="00340777" w:rsidRDefault="00837006" w:rsidP="00904EF9">
      <w:pPr>
        <w:ind w:right="453" w:hanging="54"/>
        <w:rPr>
          <w:rFonts w:ascii="Times New Roman" w:hAnsi="Times New Roman" w:cs="Times New Roman"/>
          <w:sz w:val="24"/>
          <w:szCs w:val="24"/>
        </w:rPr>
      </w:pPr>
      <w:r w:rsidRPr="00340777">
        <w:rPr>
          <w:rFonts w:ascii="Times New Roman" w:hAnsi="Times New Roman" w:cs="Times New Roman"/>
          <w:sz w:val="24"/>
          <w:szCs w:val="24"/>
        </w:rPr>
        <w:t xml:space="preserve"> </w:t>
      </w:r>
      <w:r w:rsidRPr="00340777">
        <w:rPr>
          <w:rFonts w:ascii="Times New Roman" w:hAnsi="Times New Roman" w:cs="Times New Roman"/>
          <w:sz w:val="24"/>
          <w:szCs w:val="24"/>
          <w:highlight w:val="green"/>
        </w:rPr>
        <w:t>Chọn D</w:t>
      </w:r>
      <w:r w:rsidR="00340777" w:rsidRPr="00340777">
        <w:rPr>
          <w:rFonts w:ascii="Times New Roman" w:hAnsi="Times New Roman" w:cs="Times New Roman"/>
          <w:sz w:val="24"/>
          <w:szCs w:val="24"/>
          <w:highlight w:val="green"/>
        </w:rPr>
        <w:t>.</w:t>
      </w:r>
    </w:p>
    <w:p w14:paraId="2DCE85D7" w14:textId="77777777" w:rsidR="00837006" w:rsidRPr="00CF0134" w:rsidRDefault="00837006" w:rsidP="00904EF9">
      <w:pPr>
        <w:tabs>
          <w:tab w:val="left" w:pos="2268"/>
        </w:tabs>
        <w:ind w:firstLine="0"/>
        <w:jc w:val="both"/>
        <w:rPr>
          <w:rFonts w:ascii="Times New Roman" w:hAnsi="Times New Roman" w:cs="Times New Roman"/>
          <w:b/>
          <w:bCs/>
          <w:sz w:val="24"/>
          <w:szCs w:val="24"/>
        </w:rPr>
      </w:pPr>
      <w:r w:rsidRPr="00CF0134">
        <w:rPr>
          <w:rFonts w:ascii="Times New Roman" w:hAnsi="Times New Roman" w:cs="Times New Roman"/>
          <w:b/>
          <w:bCs/>
          <w:sz w:val="24"/>
          <w:szCs w:val="24"/>
        </w:rPr>
        <w:t>Cách 1</w:t>
      </w:r>
    </w:p>
    <w:p w14:paraId="66F1469F" w14:textId="36BFDFB1" w:rsidR="00837006" w:rsidRPr="001C77A1" w:rsidRDefault="00837006" w:rsidP="00904EF9">
      <w:pPr>
        <w:tabs>
          <w:tab w:val="left" w:pos="2268"/>
        </w:tabs>
        <w:ind w:firstLine="0"/>
        <w:jc w:val="both"/>
        <w:rPr>
          <w:rFonts w:ascii="Times New Roman" w:hAnsi="Times New Roman" w:cs="Times New Roman"/>
          <w:b/>
          <w:color w:val="0000FF"/>
          <w:sz w:val="24"/>
          <w:szCs w:val="24"/>
          <w:lang w:val="fr-FR"/>
        </w:rPr>
      </w:pPr>
      <w:r w:rsidRPr="001C77A1">
        <w:rPr>
          <w:rFonts w:ascii="Times New Roman" w:hAnsi="Times New Roman" w:cs="Times New Roman"/>
          <w:sz w:val="24"/>
          <w:szCs w:val="24"/>
          <w:lang w:val="fr-FR"/>
        </w:rPr>
        <w:t xml:space="preserve">Gọi </w:t>
      </w:r>
      <w:r w:rsidR="00607C57" w:rsidRPr="00607C57">
        <w:rPr>
          <w:rFonts w:ascii="Times New Roman" w:hAnsi="Times New Roman" w:cs="Times New Roman"/>
          <w:position w:val="-6"/>
          <w:sz w:val="24"/>
          <w:szCs w:val="24"/>
        </w:rPr>
        <w:object w:dxaOrig="1500" w:dyaOrig="279" w14:anchorId="3F4D1932">
          <v:shape id="_x0000_i2079" type="#_x0000_t75" style="width:74.25pt;height:14.25pt" o:ole="">
            <v:imagedata r:id="rId1744" o:title=""/>
          </v:shape>
          <o:OLEObject Type="Embed" ProgID="Equation.DSMT4" ShapeID="_x0000_i2079" DrawAspect="Content" ObjectID="_1681674905" r:id="rId1745"/>
        </w:object>
      </w:r>
      <w:r w:rsidRPr="001C77A1">
        <w:rPr>
          <w:rFonts w:ascii="Times New Roman" w:hAnsi="Times New Roman" w:cs="Times New Roman"/>
          <w:sz w:val="24"/>
          <w:szCs w:val="24"/>
          <w:lang w:val="fr-FR"/>
        </w:rPr>
        <w:t>.</w:t>
      </w:r>
    </w:p>
    <w:p w14:paraId="512F2078" w14:textId="1350BFFF" w:rsidR="00837006" w:rsidRPr="001C77A1" w:rsidRDefault="00837006" w:rsidP="00904EF9">
      <w:pPr>
        <w:tabs>
          <w:tab w:val="left" w:pos="2268"/>
        </w:tabs>
        <w:ind w:firstLine="0"/>
        <w:jc w:val="both"/>
        <w:rPr>
          <w:rFonts w:ascii="Times New Roman" w:hAnsi="Times New Roman" w:cs="Times New Roman"/>
          <w:sz w:val="24"/>
          <w:szCs w:val="24"/>
          <w:lang w:val="fr-FR"/>
        </w:rPr>
      </w:pPr>
      <w:r w:rsidRPr="001C77A1">
        <w:rPr>
          <w:rFonts w:ascii="Times New Roman" w:hAnsi="Times New Roman" w:cs="Times New Roman"/>
          <w:sz w:val="24"/>
          <w:szCs w:val="24"/>
          <w:lang w:val="fr-FR"/>
        </w:rPr>
        <w:t xml:space="preserve">Ta có: </w:t>
      </w:r>
      <w:r w:rsidRPr="006E6ED0">
        <w:rPr>
          <w:rFonts w:ascii="Times New Roman" w:hAnsi="Times New Roman" w:cs="Times New Roman"/>
          <w:position w:val="-4"/>
          <w:sz w:val="24"/>
          <w:szCs w:val="24"/>
        </w:rPr>
        <w:object w:dxaOrig="1140" w:dyaOrig="260" w14:anchorId="0BCC57E0">
          <v:shape id="_x0000_i2080" type="#_x0000_t75" style="width:57pt;height:12.75pt" o:ole="">
            <v:imagedata r:id="rId1746" o:title=""/>
          </v:shape>
          <o:OLEObject Type="Embed" ProgID="Equation.DSMT4" ShapeID="_x0000_i2080" DrawAspect="Content" ObjectID="_1681674906" r:id="rId1747"/>
        </w:object>
      </w:r>
      <w:r w:rsidRPr="001C77A1">
        <w:rPr>
          <w:rFonts w:ascii="Times New Roman" w:hAnsi="Times New Roman" w:cs="Times New Roman"/>
          <w:sz w:val="24"/>
          <w:szCs w:val="24"/>
          <w:lang w:val="fr-FR"/>
        </w:rPr>
        <w:t xml:space="preserve">(do </w:t>
      </w:r>
      <w:r w:rsidRPr="006E6ED0">
        <w:rPr>
          <w:rFonts w:ascii="Times New Roman" w:hAnsi="Times New Roman" w:cs="Times New Roman"/>
          <w:position w:val="-4"/>
          <w:sz w:val="24"/>
          <w:szCs w:val="24"/>
        </w:rPr>
        <w:object w:dxaOrig="860" w:dyaOrig="260" w14:anchorId="3953F581">
          <v:shape id="_x0000_i2081" type="#_x0000_t75" style="width:42.75pt;height:12.75pt" o:ole="">
            <v:imagedata r:id="rId1748" o:title=""/>
          </v:shape>
          <o:OLEObject Type="Embed" ProgID="Equation.DSMT4" ShapeID="_x0000_i2081" DrawAspect="Content" ObjectID="_1681674907" r:id="rId1749"/>
        </w:object>
      </w:r>
      <w:r w:rsidRPr="001C77A1">
        <w:rPr>
          <w:rFonts w:ascii="Times New Roman" w:hAnsi="Times New Roman" w:cs="Times New Roman"/>
          <w:sz w:val="24"/>
          <w:szCs w:val="24"/>
          <w:lang w:val="fr-FR"/>
        </w:rPr>
        <w:t>là hình thoi)</w:t>
      </w:r>
      <w:r w:rsidR="006A5879" w:rsidRPr="001C77A1">
        <w:rPr>
          <w:rFonts w:ascii="Times New Roman" w:hAnsi="Times New Roman" w:cs="Times New Roman"/>
          <w:sz w:val="24"/>
          <w:szCs w:val="24"/>
          <w:lang w:val="fr-FR"/>
        </w:rPr>
        <w:t>.</w:t>
      </w:r>
    </w:p>
    <w:p w14:paraId="17FD8C37" w14:textId="1BE24CE4" w:rsidR="00837006" w:rsidRPr="006E6ED0" w:rsidRDefault="00837006" w:rsidP="00904EF9">
      <w:pPr>
        <w:tabs>
          <w:tab w:val="left" w:pos="2268"/>
        </w:tabs>
        <w:ind w:firstLine="0"/>
        <w:jc w:val="both"/>
        <w:rPr>
          <w:rFonts w:ascii="Times New Roman" w:hAnsi="Times New Roman" w:cs="Times New Roman"/>
          <w:sz w:val="24"/>
          <w:szCs w:val="24"/>
        </w:rPr>
      </w:pPr>
      <w:r w:rsidRPr="001C77A1">
        <w:rPr>
          <w:rFonts w:ascii="Times New Roman" w:hAnsi="Times New Roman" w:cs="Times New Roman"/>
          <w:sz w:val="24"/>
          <w:szCs w:val="24"/>
          <w:lang w:val="fr-FR"/>
        </w:rPr>
        <w:t xml:space="preserve">           </w:t>
      </w:r>
      <w:r w:rsidRPr="006E6ED0">
        <w:rPr>
          <w:rFonts w:ascii="Times New Roman" w:hAnsi="Times New Roman" w:cs="Times New Roman"/>
          <w:position w:val="-6"/>
          <w:sz w:val="24"/>
          <w:szCs w:val="24"/>
        </w:rPr>
        <w:object w:dxaOrig="1100" w:dyaOrig="280" w14:anchorId="64FE3A7D">
          <v:shape id="_x0000_i2082" type="#_x0000_t75" style="width:54.75pt;height:14.25pt" o:ole="">
            <v:imagedata r:id="rId1750" o:title=""/>
          </v:shape>
          <o:OLEObject Type="Embed" ProgID="Equation.DSMT4" ShapeID="_x0000_i2082" DrawAspect="Content" ObjectID="_1681674908" r:id="rId1751"/>
        </w:object>
      </w:r>
      <w:r w:rsidRPr="006E6ED0">
        <w:rPr>
          <w:rFonts w:ascii="Times New Roman" w:hAnsi="Times New Roman" w:cs="Times New Roman"/>
          <w:sz w:val="24"/>
          <w:szCs w:val="24"/>
        </w:rPr>
        <w:t xml:space="preserve">(do </w:t>
      </w:r>
      <w:r w:rsidRPr="006E6ED0">
        <w:rPr>
          <w:rFonts w:ascii="Times New Roman" w:hAnsi="Times New Roman" w:cs="Times New Roman"/>
          <w:position w:val="-6"/>
          <w:sz w:val="24"/>
          <w:szCs w:val="24"/>
        </w:rPr>
        <w:object w:dxaOrig="780" w:dyaOrig="280" w14:anchorId="0816CB71">
          <v:shape id="_x0000_i2083" type="#_x0000_t75" style="width:38.25pt;height:14.25pt" o:ole="">
            <v:imagedata r:id="rId1752" o:title=""/>
          </v:shape>
          <o:OLEObject Type="Embed" ProgID="Equation.DSMT4" ShapeID="_x0000_i2083" DrawAspect="Content" ObjectID="_1681674909" r:id="rId1753"/>
        </w:object>
      </w:r>
      <w:r w:rsidRPr="006E6ED0">
        <w:rPr>
          <w:rFonts w:ascii="Times New Roman" w:hAnsi="Times New Roman" w:cs="Times New Roman"/>
          <w:sz w:val="24"/>
          <w:szCs w:val="24"/>
        </w:rPr>
        <w:t xml:space="preserve">cân tại </w:t>
      </w:r>
      <w:r w:rsidRPr="006E6ED0">
        <w:rPr>
          <w:rFonts w:ascii="Times New Roman" w:hAnsi="Times New Roman" w:cs="Times New Roman"/>
          <w:position w:val="-6"/>
          <w:sz w:val="24"/>
          <w:szCs w:val="24"/>
        </w:rPr>
        <w:object w:dxaOrig="250" w:dyaOrig="280" w14:anchorId="6D877574">
          <v:shape id="_x0000_i2084" type="#_x0000_t75" style="width:12.75pt;height:14.25pt" o:ole="">
            <v:imagedata r:id="rId1754" o:title=""/>
          </v:shape>
          <o:OLEObject Type="Embed" ProgID="Equation.DSMT4" ShapeID="_x0000_i2084" DrawAspect="Content" ObjectID="_1681674910" r:id="rId1755"/>
        </w:object>
      </w:r>
      <w:r w:rsidRPr="006E6ED0">
        <w:rPr>
          <w:rFonts w:ascii="Times New Roman" w:hAnsi="Times New Roman" w:cs="Times New Roman"/>
          <w:sz w:val="24"/>
          <w:szCs w:val="24"/>
        </w:rPr>
        <w:t>)</w:t>
      </w:r>
      <w:r w:rsidR="006A5879">
        <w:rPr>
          <w:rFonts w:ascii="Times New Roman" w:hAnsi="Times New Roman" w:cs="Times New Roman"/>
          <w:sz w:val="24"/>
          <w:szCs w:val="24"/>
        </w:rPr>
        <w:t>.</w:t>
      </w:r>
    </w:p>
    <w:p w14:paraId="74F8CDAE"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position w:val="-10"/>
          <w:sz w:val="24"/>
          <w:szCs w:val="24"/>
        </w:rPr>
        <w:object w:dxaOrig="1740" w:dyaOrig="320" w14:anchorId="00B1E751">
          <v:shape id="_x0000_i2085" type="#_x0000_t75" style="width:87pt;height:15.75pt" o:ole="">
            <v:imagedata r:id="rId1756" o:title=""/>
          </v:shape>
          <o:OLEObject Type="Embed" ProgID="Equation.DSMT4" ShapeID="_x0000_i2085" DrawAspect="Content" ObjectID="_1681674911" r:id="rId1757"/>
        </w:object>
      </w:r>
      <w:r w:rsidRPr="006E6ED0">
        <w:rPr>
          <w:rFonts w:ascii="Times New Roman" w:hAnsi="Times New Roman" w:cs="Times New Roman"/>
          <w:sz w:val="24"/>
          <w:szCs w:val="24"/>
        </w:rPr>
        <w:t>.</w:t>
      </w:r>
    </w:p>
    <w:p w14:paraId="07F772CB"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Từ </w:t>
      </w:r>
      <w:r w:rsidRPr="006E6ED0">
        <w:rPr>
          <w:rFonts w:ascii="Times New Roman" w:hAnsi="Times New Roman" w:cs="Times New Roman"/>
          <w:position w:val="-6"/>
          <w:sz w:val="24"/>
          <w:szCs w:val="24"/>
        </w:rPr>
        <w:object w:dxaOrig="250" w:dyaOrig="280" w14:anchorId="4403D1C9">
          <v:shape id="_x0000_i2086" type="#_x0000_t75" style="width:12.75pt;height:14.25pt" o:ole="">
            <v:imagedata r:id="rId1758" o:title=""/>
          </v:shape>
          <o:OLEObject Type="Embed" ProgID="Equation.DSMT4" ShapeID="_x0000_i2086" DrawAspect="Content" ObjectID="_1681674912" r:id="rId1759"/>
        </w:object>
      </w:r>
      <w:r w:rsidRPr="006E6ED0">
        <w:rPr>
          <w:rFonts w:ascii="Times New Roman" w:hAnsi="Times New Roman" w:cs="Times New Roman"/>
          <w:sz w:val="24"/>
          <w:szCs w:val="24"/>
        </w:rPr>
        <w:t xml:space="preserve">kẻ </w:t>
      </w:r>
      <w:r w:rsidRPr="006E6ED0">
        <w:rPr>
          <w:rFonts w:ascii="Times New Roman" w:hAnsi="Times New Roman" w:cs="Times New Roman"/>
          <w:position w:val="-6"/>
          <w:sz w:val="24"/>
          <w:szCs w:val="24"/>
        </w:rPr>
        <w:object w:dxaOrig="1060" w:dyaOrig="280" w14:anchorId="6193F12C">
          <v:shape id="_x0000_i2087" type="#_x0000_t75" style="width:53.25pt;height:14.25pt" o:ole="">
            <v:imagedata r:id="rId1760" o:title=""/>
          </v:shape>
          <o:OLEObject Type="Embed" ProgID="Equation.DSMT4" ShapeID="_x0000_i2087" DrawAspect="Content" ObjectID="_1681674913" r:id="rId1761"/>
        </w:object>
      </w:r>
      <w:r w:rsidRPr="006E6ED0">
        <w:rPr>
          <w:rFonts w:ascii="Times New Roman" w:hAnsi="Times New Roman" w:cs="Times New Roman"/>
          <w:position w:val="-10"/>
          <w:sz w:val="24"/>
          <w:szCs w:val="24"/>
        </w:rPr>
        <w:object w:dxaOrig="1020" w:dyaOrig="320" w14:anchorId="03981289">
          <v:shape id="_x0000_i2088" type="#_x0000_t75" style="width:51pt;height:15.75pt" o:ole="">
            <v:imagedata r:id="rId1762" o:title=""/>
          </v:shape>
          <o:OLEObject Type="Embed" ProgID="Equation.DSMT4" ShapeID="_x0000_i2088" DrawAspect="Content" ObjectID="_1681674914" r:id="rId1763"/>
        </w:object>
      </w:r>
      <w:r w:rsidRPr="006E6ED0">
        <w:rPr>
          <w:rFonts w:ascii="Times New Roman" w:hAnsi="Times New Roman" w:cs="Times New Roman"/>
          <w:sz w:val="24"/>
          <w:szCs w:val="24"/>
        </w:rPr>
        <w:t>.</w:t>
      </w:r>
    </w:p>
    <w:p w14:paraId="3AFB7C7C" w14:textId="53AC8398"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Ta có: </w:t>
      </w:r>
      <w:r w:rsidRPr="006E6ED0">
        <w:rPr>
          <w:rFonts w:ascii="Times New Roman" w:hAnsi="Times New Roman" w:cs="Times New Roman"/>
          <w:position w:val="-6"/>
          <w:sz w:val="24"/>
          <w:szCs w:val="24"/>
        </w:rPr>
        <w:object w:dxaOrig="1060" w:dyaOrig="280" w14:anchorId="7C0BB44F">
          <v:shape id="_x0000_i2089" type="#_x0000_t75" style="width:53.25pt;height:14.25pt" o:ole="">
            <v:imagedata r:id="rId1764" o:title=""/>
          </v:shape>
          <o:OLEObject Type="Embed" ProgID="Equation.DSMT4" ShapeID="_x0000_i2089" DrawAspect="Content" ObjectID="_1681674915" r:id="rId1765"/>
        </w:object>
      </w:r>
      <w:r w:rsidR="006A5879">
        <w:rPr>
          <w:rFonts w:ascii="Times New Roman" w:hAnsi="Times New Roman" w:cs="Times New Roman"/>
          <w:sz w:val="24"/>
          <w:szCs w:val="24"/>
        </w:rPr>
        <w:t>.</w:t>
      </w:r>
    </w:p>
    <w:p w14:paraId="5CE3775D" w14:textId="1C4143F9"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           </w:t>
      </w:r>
      <w:r w:rsidRPr="006E6ED0">
        <w:rPr>
          <w:rFonts w:ascii="Times New Roman" w:hAnsi="Times New Roman" w:cs="Times New Roman"/>
          <w:position w:val="-6"/>
          <w:sz w:val="24"/>
          <w:szCs w:val="24"/>
        </w:rPr>
        <w:object w:dxaOrig="1120" w:dyaOrig="280" w14:anchorId="681130C9">
          <v:shape id="_x0000_i2090" type="#_x0000_t75" style="width:56.25pt;height:14.25pt" o:ole="">
            <v:imagedata r:id="rId1766" o:title=""/>
          </v:shape>
          <o:OLEObject Type="Embed" ProgID="Equation.DSMT4" ShapeID="_x0000_i2090" DrawAspect="Content" ObjectID="_1681674916" r:id="rId1767"/>
        </w:object>
      </w:r>
      <w:r w:rsidRPr="006E6ED0">
        <w:rPr>
          <w:rFonts w:ascii="Times New Roman" w:hAnsi="Times New Roman" w:cs="Times New Roman"/>
          <w:sz w:val="24"/>
          <w:szCs w:val="24"/>
        </w:rPr>
        <w:t xml:space="preserve"> (do </w:t>
      </w:r>
      <w:r w:rsidRPr="006E6ED0">
        <w:rPr>
          <w:rFonts w:ascii="Times New Roman" w:hAnsi="Times New Roman" w:cs="Times New Roman"/>
          <w:position w:val="-10"/>
          <w:sz w:val="24"/>
          <w:szCs w:val="24"/>
        </w:rPr>
        <w:object w:dxaOrig="1460" w:dyaOrig="320" w14:anchorId="7689730C">
          <v:shape id="_x0000_i2091" type="#_x0000_t75" style="width:72.75pt;height:15.75pt" o:ole="">
            <v:imagedata r:id="rId1768" o:title=""/>
          </v:shape>
          <o:OLEObject Type="Embed" ProgID="Equation.DSMT4" ShapeID="_x0000_i2091" DrawAspect="Content" ObjectID="_1681674917" r:id="rId1769"/>
        </w:object>
      </w:r>
      <w:r w:rsidRPr="006E6ED0">
        <w:rPr>
          <w:rFonts w:ascii="Times New Roman" w:hAnsi="Times New Roman" w:cs="Times New Roman"/>
          <w:sz w:val="24"/>
          <w:szCs w:val="24"/>
        </w:rPr>
        <w:t>)</w:t>
      </w:r>
      <w:r w:rsidR="006A5879">
        <w:rPr>
          <w:rFonts w:ascii="Times New Roman" w:hAnsi="Times New Roman" w:cs="Times New Roman"/>
          <w:sz w:val="24"/>
          <w:szCs w:val="24"/>
        </w:rPr>
        <w:t>.</w:t>
      </w:r>
    </w:p>
    <w:p w14:paraId="1D670E38"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position w:val="-14"/>
          <w:sz w:val="24"/>
          <w:szCs w:val="24"/>
        </w:rPr>
        <w:object w:dxaOrig="1720" w:dyaOrig="380" w14:anchorId="120F8002">
          <v:shape id="_x0000_i2092" type="#_x0000_t75" style="width:86.25pt;height:19.5pt" o:ole="">
            <v:imagedata r:id="rId1770" o:title=""/>
          </v:shape>
          <o:OLEObject Type="Embed" ProgID="Equation.DSMT4" ShapeID="_x0000_i2092" DrawAspect="Content" ObjectID="_1681674918" r:id="rId1771"/>
        </w:object>
      </w:r>
      <w:r w:rsidRPr="006E6ED0">
        <w:rPr>
          <w:rFonts w:ascii="Times New Roman" w:hAnsi="Times New Roman" w:cs="Times New Roman"/>
          <w:sz w:val="24"/>
          <w:szCs w:val="24"/>
        </w:rPr>
        <w:t>.</w:t>
      </w:r>
    </w:p>
    <w:p w14:paraId="15992F3F" w14:textId="0ED97490"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lastRenderedPageBreak/>
        <w:t xml:space="preserve">Vì hình thoi </w:t>
      </w:r>
      <w:r w:rsidRPr="006E6ED0">
        <w:rPr>
          <w:rFonts w:ascii="Times New Roman" w:hAnsi="Times New Roman" w:cs="Times New Roman"/>
          <w:position w:val="-4"/>
          <w:sz w:val="24"/>
          <w:szCs w:val="24"/>
        </w:rPr>
        <w:object w:dxaOrig="860" w:dyaOrig="260" w14:anchorId="77AE8EE3">
          <v:shape id="_x0000_i2093" type="#_x0000_t75" style="width:42.75pt;height:12.75pt" o:ole="">
            <v:imagedata r:id="rId1772" o:title=""/>
          </v:shape>
          <o:OLEObject Type="Embed" ProgID="Equation.DSMT4" ShapeID="_x0000_i2093" DrawAspect="Content" ObjectID="_1681674919" r:id="rId1773"/>
        </w:object>
      </w:r>
      <w:r w:rsidRPr="006E6ED0">
        <w:rPr>
          <w:rFonts w:ascii="Times New Roman" w:hAnsi="Times New Roman" w:cs="Times New Roman"/>
          <w:sz w:val="24"/>
          <w:szCs w:val="24"/>
        </w:rPr>
        <w:t xml:space="preserve">có cạnh </w:t>
      </w:r>
      <w:r w:rsidRPr="006E6ED0">
        <w:rPr>
          <w:rFonts w:ascii="Times New Roman" w:hAnsi="Times New Roman" w:cs="Times New Roman"/>
          <w:position w:val="-6"/>
          <w:sz w:val="24"/>
          <w:szCs w:val="24"/>
        </w:rPr>
        <w:object w:dxaOrig="200" w:dyaOrig="220" w14:anchorId="7EAC8336">
          <v:shape id="_x0000_i2094" type="#_x0000_t75" style="width:9.75pt;height:11.25pt" o:ole="">
            <v:imagedata r:id="rId1774" o:title=""/>
          </v:shape>
          <o:OLEObject Type="Embed" ProgID="Equation.DSMT4" ShapeID="_x0000_i2094" DrawAspect="Content" ObjectID="_1681674920" r:id="rId1775"/>
        </w:object>
      </w:r>
      <w:r w:rsidRPr="006E6ED0">
        <w:rPr>
          <w:rFonts w:ascii="Times New Roman" w:hAnsi="Times New Roman" w:cs="Times New Roman"/>
          <w:sz w:val="24"/>
          <w:szCs w:val="24"/>
        </w:rPr>
        <w:t xml:space="preserve">và </w:t>
      </w:r>
      <w:r w:rsidRPr="006E6ED0">
        <w:rPr>
          <w:rFonts w:ascii="Times New Roman" w:hAnsi="Times New Roman" w:cs="Times New Roman"/>
          <w:position w:val="-6"/>
          <w:sz w:val="24"/>
          <w:szCs w:val="24"/>
        </w:rPr>
        <w:object w:dxaOrig="1280" w:dyaOrig="360" w14:anchorId="3B32AC6C">
          <v:shape id="_x0000_i2095" type="#_x0000_t75" style="width:63.75pt;height:18pt" o:ole="">
            <v:imagedata r:id="rId1776" o:title=""/>
          </v:shape>
          <o:OLEObject Type="Embed" ProgID="Equation.DSMT4" ShapeID="_x0000_i2095" DrawAspect="Content" ObjectID="_1681674921" r:id="rId1777"/>
        </w:object>
      </w:r>
      <w:r w:rsidRPr="006E6ED0">
        <w:rPr>
          <w:rFonts w:ascii="Times New Roman" w:hAnsi="Times New Roman" w:cs="Times New Roman"/>
          <w:sz w:val="24"/>
          <w:szCs w:val="24"/>
        </w:rPr>
        <w:t xml:space="preserve">nên ta suy ra </w:t>
      </w:r>
      <w:r w:rsidRPr="006E6ED0">
        <w:rPr>
          <w:rFonts w:ascii="Times New Roman" w:hAnsi="Times New Roman" w:cs="Times New Roman"/>
          <w:position w:val="-6"/>
          <w:sz w:val="24"/>
          <w:szCs w:val="24"/>
        </w:rPr>
        <w:object w:dxaOrig="1140" w:dyaOrig="360" w14:anchorId="220D842D">
          <v:shape id="_x0000_i2096" type="#_x0000_t75" style="width:57pt;height:18pt" o:ole="">
            <v:imagedata r:id="rId1778" o:title=""/>
          </v:shape>
          <o:OLEObject Type="Embed" ProgID="Equation.DSMT4" ShapeID="_x0000_i2096" DrawAspect="Content" ObjectID="_1681674922" r:id="rId1779"/>
        </w:object>
      </w:r>
      <w:r w:rsidR="006A5879">
        <w:rPr>
          <w:rFonts w:ascii="Times New Roman" w:hAnsi="Times New Roman" w:cs="Times New Roman"/>
          <w:sz w:val="24"/>
          <w:szCs w:val="24"/>
        </w:rPr>
        <w:t>.</w:t>
      </w:r>
    </w:p>
    <w:p w14:paraId="30B64081"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position w:val="-6"/>
          <w:sz w:val="24"/>
          <w:szCs w:val="24"/>
        </w:rPr>
        <w:object w:dxaOrig="1020" w:dyaOrig="280" w14:anchorId="7B947D1F">
          <v:shape id="_x0000_i2097" type="#_x0000_t75" style="width:51pt;height:14.25pt" o:ole="">
            <v:imagedata r:id="rId1780" o:title=""/>
          </v:shape>
          <o:OLEObject Type="Embed" ProgID="Equation.DSMT4" ShapeID="_x0000_i2097" DrawAspect="Content" ObjectID="_1681674923" r:id="rId1781"/>
        </w:object>
      </w:r>
      <w:r w:rsidRPr="006E6ED0">
        <w:rPr>
          <w:rFonts w:ascii="Times New Roman" w:hAnsi="Times New Roman" w:cs="Times New Roman"/>
          <w:sz w:val="24"/>
          <w:szCs w:val="24"/>
        </w:rPr>
        <w:t xml:space="preserve">đều cạnh a </w:t>
      </w:r>
      <w:r w:rsidRPr="006E6ED0">
        <w:rPr>
          <w:rFonts w:ascii="Times New Roman" w:hAnsi="Times New Roman" w:cs="Times New Roman"/>
          <w:position w:val="-24"/>
          <w:sz w:val="24"/>
          <w:szCs w:val="24"/>
        </w:rPr>
        <w:object w:dxaOrig="1760" w:dyaOrig="620" w14:anchorId="0A91191C">
          <v:shape id="_x0000_i2098" type="#_x0000_t75" style="width:87.75pt;height:30.75pt" o:ole="">
            <v:imagedata r:id="rId1782" o:title=""/>
          </v:shape>
          <o:OLEObject Type="Embed" ProgID="Equation.DSMT4" ShapeID="_x0000_i2098" DrawAspect="Content" ObjectID="_1681674924" r:id="rId1783"/>
        </w:object>
      </w:r>
      <w:r w:rsidRPr="006E6ED0">
        <w:rPr>
          <w:rFonts w:ascii="Times New Roman" w:hAnsi="Times New Roman" w:cs="Times New Roman"/>
          <w:position w:val="-24"/>
          <w:sz w:val="24"/>
          <w:szCs w:val="24"/>
        </w:rPr>
        <w:object w:dxaOrig="1380" w:dyaOrig="680" w14:anchorId="7B7CEA9C">
          <v:shape id="_x0000_i2099" type="#_x0000_t75" style="width:69pt;height:33.75pt" o:ole="">
            <v:imagedata r:id="rId1784" o:title=""/>
          </v:shape>
          <o:OLEObject Type="Embed" ProgID="Equation.DSMT4" ShapeID="_x0000_i2099" DrawAspect="Content" ObjectID="_1681674925" r:id="rId1785"/>
        </w:object>
      </w:r>
      <w:r w:rsidRPr="006E6ED0">
        <w:rPr>
          <w:rFonts w:ascii="Times New Roman" w:hAnsi="Times New Roman" w:cs="Times New Roman"/>
          <w:position w:val="-8"/>
          <w:sz w:val="24"/>
          <w:szCs w:val="24"/>
        </w:rPr>
        <w:object w:dxaOrig="1440" w:dyaOrig="360" w14:anchorId="02415FA8">
          <v:shape id="_x0000_i2100" type="#_x0000_t75" style="width:1in;height:18pt" o:ole="">
            <v:imagedata r:id="rId1786" o:title=""/>
          </v:shape>
          <o:OLEObject Type="Embed" ProgID="Equation.DSMT4" ShapeID="_x0000_i2100" DrawAspect="Content" ObjectID="_1681674926" r:id="rId1787"/>
        </w:object>
      </w:r>
      <w:r w:rsidRPr="006E6ED0">
        <w:rPr>
          <w:rFonts w:ascii="Times New Roman" w:hAnsi="Times New Roman" w:cs="Times New Roman"/>
          <w:position w:val="-8"/>
          <w:sz w:val="24"/>
          <w:szCs w:val="24"/>
        </w:rPr>
        <w:object w:dxaOrig="2580" w:dyaOrig="360" w14:anchorId="20FF629C">
          <v:shape id="_x0000_i2101" type="#_x0000_t75" style="width:129.75pt;height:18pt" o:ole="">
            <v:imagedata r:id="rId1788" o:title=""/>
          </v:shape>
          <o:OLEObject Type="Embed" ProgID="Equation.DSMT4" ShapeID="_x0000_i2101" DrawAspect="Content" ObjectID="_1681674927" r:id="rId1789"/>
        </w:object>
      </w:r>
      <w:r w:rsidRPr="006E6ED0">
        <w:rPr>
          <w:rFonts w:ascii="Times New Roman" w:hAnsi="Times New Roman" w:cs="Times New Roman"/>
          <w:sz w:val="24"/>
          <w:szCs w:val="24"/>
        </w:rPr>
        <w:t>.</w:t>
      </w:r>
    </w:p>
    <w:p w14:paraId="5AD56CAE"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Suy ra </w:t>
      </w:r>
      <w:r w:rsidRPr="006E6ED0">
        <w:rPr>
          <w:rFonts w:ascii="Times New Roman" w:hAnsi="Times New Roman" w:cs="Times New Roman"/>
          <w:position w:val="-6"/>
          <w:sz w:val="24"/>
          <w:szCs w:val="24"/>
        </w:rPr>
        <w:object w:dxaOrig="740" w:dyaOrig="280" w14:anchorId="0076C575">
          <v:shape id="_x0000_i2102" type="#_x0000_t75" style="width:36.75pt;height:14.25pt" o:ole="">
            <v:imagedata r:id="rId1790" o:title=""/>
          </v:shape>
          <o:OLEObject Type="Embed" ProgID="Equation.DSMT4" ShapeID="_x0000_i2102" DrawAspect="Content" ObjectID="_1681674928" r:id="rId1791"/>
        </w:object>
      </w:r>
      <w:r w:rsidRPr="006E6ED0">
        <w:rPr>
          <w:rFonts w:ascii="Times New Roman" w:hAnsi="Times New Roman" w:cs="Times New Roman"/>
          <w:sz w:val="24"/>
          <w:szCs w:val="24"/>
        </w:rPr>
        <w:t xml:space="preserve">đều cạnh </w:t>
      </w:r>
      <w:r w:rsidRPr="006E6ED0">
        <w:rPr>
          <w:rFonts w:ascii="Times New Roman" w:hAnsi="Times New Roman" w:cs="Times New Roman"/>
          <w:position w:val="-8"/>
          <w:sz w:val="24"/>
          <w:szCs w:val="24"/>
        </w:rPr>
        <w:object w:dxaOrig="500" w:dyaOrig="360" w14:anchorId="6781C842">
          <v:shape id="_x0000_i2103" type="#_x0000_t75" style="width:24.75pt;height:18pt" o:ole="">
            <v:imagedata r:id="rId1792" o:title=""/>
          </v:shape>
          <o:OLEObject Type="Embed" ProgID="Equation.DSMT4" ShapeID="_x0000_i2103" DrawAspect="Content" ObjectID="_1681674929" r:id="rId1793"/>
        </w:object>
      </w:r>
      <w:r w:rsidRPr="006E6ED0">
        <w:rPr>
          <w:rFonts w:ascii="Times New Roman" w:hAnsi="Times New Roman" w:cs="Times New Roman"/>
          <w:position w:val="-24"/>
          <w:sz w:val="24"/>
          <w:szCs w:val="24"/>
        </w:rPr>
        <w:object w:dxaOrig="2220" w:dyaOrig="680" w14:anchorId="78EC7300">
          <v:shape id="_x0000_i2104" type="#_x0000_t75" style="width:110.25pt;height:33.75pt" o:ole="">
            <v:imagedata r:id="rId1794" o:title=""/>
          </v:shape>
          <o:OLEObject Type="Embed" ProgID="Equation.DSMT4" ShapeID="_x0000_i2104" DrawAspect="Content" ObjectID="_1681674930" r:id="rId1795"/>
        </w:object>
      </w:r>
      <w:r w:rsidRPr="006E6ED0">
        <w:rPr>
          <w:rFonts w:ascii="Times New Roman" w:hAnsi="Times New Roman" w:cs="Times New Roman"/>
          <w:sz w:val="24"/>
          <w:szCs w:val="24"/>
        </w:rPr>
        <w:t>.</w:t>
      </w:r>
    </w:p>
    <w:p w14:paraId="48B7248E"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Ta có: </w:t>
      </w:r>
      <w:r w:rsidRPr="006E6ED0">
        <w:rPr>
          <w:rFonts w:ascii="Times New Roman" w:hAnsi="Times New Roman" w:cs="Times New Roman"/>
          <w:position w:val="-6"/>
          <w:sz w:val="24"/>
          <w:szCs w:val="24"/>
        </w:rPr>
        <w:object w:dxaOrig="1800" w:dyaOrig="320" w14:anchorId="2204C94D">
          <v:shape id="_x0000_i2105" type="#_x0000_t75" style="width:90pt;height:15.75pt" o:ole="">
            <v:imagedata r:id="rId1796" o:title=""/>
          </v:shape>
          <o:OLEObject Type="Embed" ProgID="Equation.DSMT4" ShapeID="_x0000_i2105" DrawAspect="Content" ObjectID="_1681674931" r:id="rId1797"/>
        </w:object>
      </w:r>
      <w:r w:rsidRPr="006E6ED0">
        <w:rPr>
          <w:rFonts w:ascii="Times New Roman" w:hAnsi="Times New Roman" w:cs="Times New Roman"/>
          <w:sz w:val="24"/>
          <w:szCs w:val="24"/>
        </w:rPr>
        <w:t xml:space="preserve"> </w:t>
      </w:r>
      <w:r w:rsidRPr="006E6ED0">
        <w:rPr>
          <w:rFonts w:ascii="Times New Roman" w:hAnsi="Times New Roman" w:cs="Times New Roman"/>
          <w:position w:val="-6"/>
          <w:sz w:val="24"/>
          <w:szCs w:val="24"/>
        </w:rPr>
        <w:object w:dxaOrig="1000" w:dyaOrig="280" w14:anchorId="2CAB6405">
          <v:shape id="_x0000_i2106" type="#_x0000_t75" style="width:50.25pt;height:14.25pt" o:ole="">
            <v:imagedata r:id="rId1798" o:title=""/>
          </v:shape>
          <o:OLEObject Type="Embed" ProgID="Equation.DSMT4" ShapeID="_x0000_i2106" DrawAspect="Content" ObjectID="_1681674932" r:id="rId1799"/>
        </w:object>
      </w:r>
      <w:r w:rsidRPr="006E6ED0">
        <w:rPr>
          <w:rFonts w:ascii="Times New Roman" w:hAnsi="Times New Roman" w:cs="Times New Roman"/>
          <w:sz w:val="24"/>
          <w:szCs w:val="24"/>
        </w:rPr>
        <w:t xml:space="preserve">vuông tại </w:t>
      </w:r>
      <w:r w:rsidRPr="006E6ED0">
        <w:rPr>
          <w:rFonts w:ascii="Times New Roman" w:hAnsi="Times New Roman" w:cs="Times New Roman"/>
          <w:position w:val="-6"/>
          <w:sz w:val="24"/>
          <w:szCs w:val="24"/>
        </w:rPr>
        <w:object w:dxaOrig="250" w:dyaOrig="280" w14:anchorId="4628CD83">
          <v:shape id="_x0000_i2107" type="#_x0000_t75" style="width:12.75pt;height:14.25pt" o:ole="">
            <v:imagedata r:id="rId1800" o:title=""/>
          </v:shape>
          <o:OLEObject Type="Embed" ProgID="Equation.DSMT4" ShapeID="_x0000_i2107" DrawAspect="Content" ObjectID="_1681674933" r:id="rId1801"/>
        </w:object>
      </w:r>
      <w:r w:rsidRPr="006E6ED0">
        <w:rPr>
          <w:rFonts w:ascii="Times New Roman" w:hAnsi="Times New Roman" w:cs="Times New Roman"/>
          <w:sz w:val="24"/>
          <w:szCs w:val="24"/>
        </w:rPr>
        <w:t>(theo định lí Py – ta – go đảo).</w:t>
      </w:r>
    </w:p>
    <w:p w14:paraId="35023128"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Khi đó ta có: </w:t>
      </w:r>
      <w:r w:rsidRPr="006E6ED0">
        <w:rPr>
          <w:rFonts w:ascii="Times New Roman" w:hAnsi="Times New Roman" w:cs="Times New Roman"/>
          <w:position w:val="-6"/>
          <w:sz w:val="24"/>
          <w:szCs w:val="24"/>
        </w:rPr>
        <w:object w:dxaOrig="1760" w:dyaOrig="280" w14:anchorId="2660EF30">
          <v:shape id="_x0000_i2108" type="#_x0000_t75" style="width:87.75pt;height:14.25pt" o:ole="">
            <v:imagedata r:id="rId1802" o:title=""/>
          </v:shape>
          <o:OLEObject Type="Embed" ProgID="Equation.DSMT4" ShapeID="_x0000_i2108" DrawAspect="Content" ObjectID="_1681674934" r:id="rId1803"/>
        </w:object>
      </w:r>
      <w:r w:rsidRPr="006E6ED0">
        <w:rPr>
          <w:rFonts w:ascii="Times New Roman" w:hAnsi="Times New Roman" w:cs="Times New Roman"/>
          <w:position w:val="-24"/>
          <w:sz w:val="24"/>
          <w:szCs w:val="24"/>
        </w:rPr>
        <w:object w:dxaOrig="1660" w:dyaOrig="680" w14:anchorId="6FC4BAAF">
          <v:shape id="_x0000_i2109" type="#_x0000_t75" style="width:83.25pt;height:33.75pt" o:ole="">
            <v:imagedata r:id="rId1804" o:title=""/>
          </v:shape>
          <o:OLEObject Type="Embed" ProgID="Equation.DSMT4" ShapeID="_x0000_i2109" DrawAspect="Content" ObjectID="_1681674935" r:id="rId1805"/>
        </w:object>
      </w:r>
      <w:r w:rsidRPr="006E6ED0">
        <w:rPr>
          <w:rFonts w:ascii="Times New Roman" w:hAnsi="Times New Roman" w:cs="Times New Roman"/>
          <w:sz w:val="24"/>
          <w:szCs w:val="24"/>
        </w:rPr>
        <w:t>.</w:t>
      </w:r>
    </w:p>
    <w:p w14:paraId="30248FA4"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Vậy khoảng cách giữa </w:t>
      </w:r>
      <w:r w:rsidRPr="006E6ED0">
        <w:rPr>
          <w:rFonts w:ascii="Times New Roman" w:hAnsi="Times New Roman" w:cs="Times New Roman"/>
          <w:position w:val="-6"/>
          <w:sz w:val="24"/>
          <w:szCs w:val="24"/>
        </w:rPr>
        <w:object w:dxaOrig="420" w:dyaOrig="280" w14:anchorId="693AB8E4">
          <v:shape id="_x0000_i2110" type="#_x0000_t75" style="width:21pt;height:14.25pt" o:ole="">
            <v:imagedata r:id="rId1806" o:title=""/>
          </v:shape>
          <o:OLEObject Type="Embed" ProgID="Equation.DSMT4" ShapeID="_x0000_i2110" DrawAspect="Content" ObjectID="_1681674936" r:id="rId1807"/>
        </w:object>
      </w:r>
      <w:r w:rsidRPr="006E6ED0">
        <w:rPr>
          <w:rFonts w:ascii="Times New Roman" w:hAnsi="Times New Roman" w:cs="Times New Roman"/>
          <w:sz w:val="24"/>
          <w:szCs w:val="24"/>
        </w:rPr>
        <w:t xml:space="preserve">và </w:t>
      </w:r>
      <w:r w:rsidRPr="006E6ED0">
        <w:rPr>
          <w:rFonts w:ascii="Times New Roman" w:hAnsi="Times New Roman" w:cs="Times New Roman"/>
          <w:position w:val="-4"/>
          <w:sz w:val="24"/>
          <w:szCs w:val="24"/>
        </w:rPr>
        <w:object w:dxaOrig="500" w:dyaOrig="260" w14:anchorId="0CD403A2">
          <v:shape id="_x0000_i2111" type="#_x0000_t75" style="width:24.75pt;height:12.75pt" o:ole="">
            <v:imagedata r:id="rId1808" o:title=""/>
          </v:shape>
          <o:OLEObject Type="Embed" ProgID="Equation.DSMT4" ShapeID="_x0000_i2111" DrawAspect="Content" ObjectID="_1681674937" r:id="rId1809"/>
        </w:object>
      </w:r>
      <w:r w:rsidRPr="006E6ED0">
        <w:rPr>
          <w:rFonts w:ascii="Times New Roman" w:hAnsi="Times New Roman" w:cs="Times New Roman"/>
          <w:sz w:val="24"/>
          <w:szCs w:val="24"/>
        </w:rPr>
        <w:t xml:space="preserve">bằng </w:t>
      </w:r>
      <w:r w:rsidRPr="006E6ED0">
        <w:rPr>
          <w:rFonts w:ascii="Times New Roman" w:hAnsi="Times New Roman" w:cs="Times New Roman"/>
          <w:position w:val="-24"/>
          <w:sz w:val="24"/>
          <w:szCs w:val="24"/>
        </w:rPr>
        <w:object w:dxaOrig="780" w:dyaOrig="680" w14:anchorId="3C9C1A8B">
          <v:shape id="_x0000_i2112" type="#_x0000_t75" style="width:38.25pt;height:33.75pt" o:ole="">
            <v:imagedata r:id="rId1810" o:title=""/>
          </v:shape>
          <o:OLEObject Type="Embed" ProgID="Equation.DSMT4" ShapeID="_x0000_i2112" DrawAspect="Content" ObjectID="_1681674938" r:id="rId1811"/>
        </w:object>
      </w:r>
      <w:r w:rsidRPr="006E6ED0">
        <w:rPr>
          <w:rFonts w:ascii="Times New Roman" w:hAnsi="Times New Roman" w:cs="Times New Roman"/>
          <w:sz w:val="24"/>
          <w:szCs w:val="24"/>
        </w:rPr>
        <w:t>.</w:t>
      </w:r>
    </w:p>
    <w:p w14:paraId="05A764B1" w14:textId="66E174AB" w:rsidR="00837006" w:rsidRPr="006E6ED0" w:rsidRDefault="00837006" w:rsidP="00904EF9">
      <w:pPr>
        <w:tabs>
          <w:tab w:val="left" w:pos="2268"/>
        </w:tabs>
        <w:ind w:firstLine="0"/>
        <w:jc w:val="both"/>
        <w:rPr>
          <w:rFonts w:ascii="Times New Roman" w:hAnsi="Times New Roman" w:cs="Times New Roman"/>
          <w:sz w:val="24"/>
          <w:szCs w:val="24"/>
        </w:rPr>
      </w:pPr>
      <w:r w:rsidRPr="00CF0134">
        <w:rPr>
          <w:rFonts w:ascii="Times New Roman" w:hAnsi="Times New Roman" w:cs="Times New Roman"/>
          <w:b/>
          <w:bCs/>
          <w:sz w:val="24"/>
          <w:szCs w:val="24"/>
        </w:rPr>
        <w:t>Cách 2.</w:t>
      </w:r>
      <w:r w:rsidRPr="006E6ED0">
        <w:rPr>
          <w:rFonts w:ascii="Times New Roman" w:hAnsi="Times New Roman" w:cs="Times New Roman"/>
          <w:sz w:val="24"/>
          <w:szCs w:val="24"/>
        </w:rPr>
        <w:t xml:space="preserve"> (Nếu không phát hiện ra </w:t>
      </w:r>
      <w:r w:rsidRPr="006E6ED0">
        <w:rPr>
          <w:rFonts w:ascii="Times New Roman" w:hAnsi="Times New Roman" w:cs="Times New Roman"/>
          <w:position w:val="-6"/>
          <w:sz w:val="24"/>
          <w:szCs w:val="24"/>
        </w:rPr>
        <w:object w:dxaOrig="440" w:dyaOrig="280" w14:anchorId="4BB32548">
          <v:shape id="_x0000_i2113" type="#_x0000_t75" style="width:21.75pt;height:14.25pt" o:ole="">
            <v:imagedata r:id="rId1812" o:title=""/>
          </v:shape>
          <o:OLEObject Type="Embed" ProgID="Equation.DSMT4" ShapeID="_x0000_i2113" DrawAspect="Content" ObjectID="_1681674939" r:id="rId1813"/>
        </w:object>
      </w:r>
      <w:r w:rsidRPr="006E6ED0">
        <w:rPr>
          <w:rFonts w:ascii="Times New Roman" w:hAnsi="Times New Roman" w:cs="Times New Roman"/>
          <w:sz w:val="24"/>
          <w:szCs w:val="24"/>
        </w:rPr>
        <w:t xml:space="preserve">là đoạn vuông góc chung của </w:t>
      </w:r>
      <w:r w:rsidRPr="006E6ED0">
        <w:rPr>
          <w:rFonts w:ascii="Times New Roman" w:hAnsi="Times New Roman" w:cs="Times New Roman"/>
          <w:position w:val="-6"/>
          <w:sz w:val="24"/>
          <w:szCs w:val="24"/>
        </w:rPr>
        <w:object w:dxaOrig="420" w:dyaOrig="280" w14:anchorId="32AA0C61">
          <v:shape id="_x0000_i2114" type="#_x0000_t75" style="width:21pt;height:14.25pt" o:ole="">
            <v:imagedata r:id="rId1814" o:title=""/>
          </v:shape>
          <o:OLEObject Type="Embed" ProgID="Equation.DSMT4" ShapeID="_x0000_i2114" DrawAspect="Content" ObjectID="_1681674940" r:id="rId1815"/>
        </w:object>
      </w:r>
      <w:r w:rsidRPr="006E6ED0">
        <w:rPr>
          <w:rFonts w:ascii="Times New Roman" w:hAnsi="Times New Roman" w:cs="Times New Roman"/>
          <w:sz w:val="24"/>
          <w:szCs w:val="24"/>
        </w:rPr>
        <w:t xml:space="preserve">và </w:t>
      </w:r>
      <w:r w:rsidRPr="006E6ED0">
        <w:rPr>
          <w:rFonts w:ascii="Times New Roman" w:hAnsi="Times New Roman" w:cs="Times New Roman"/>
          <w:position w:val="-4"/>
          <w:sz w:val="24"/>
          <w:szCs w:val="24"/>
        </w:rPr>
        <w:object w:dxaOrig="500" w:dyaOrig="260" w14:anchorId="40A9BB2E">
          <v:shape id="_x0000_i2115" type="#_x0000_t75" style="width:24.75pt;height:12.75pt" o:ole="">
            <v:imagedata r:id="rId1816" o:title=""/>
          </v:shape>
          <o:OLEObject Type="Embed" ProgID="Equation.DSMT4" ShapeID="_x0000_i2115" DrawAspect="Content" ObjectID="_1681674941" r:id="rId1817"/>
        </w:object>
      </w:r>
      <w:r w:rsidRPr="006E6ED0">
        <w:rPr>
          <w:rFonts w:ascii="Times New Roman" w:hAnsi="Times New Roman" w:cs="Times New Roman"/>
          <w:sz w:val="24"/>
          <w:szCs w:val="24"/>
        </w:rPr>
        <w:t>)</w:t>
      </w:r>
      <w:r w:rsidR="00022A31">
        <w:rPr>
          <w:rFonts w:ascii="Times New Roman" w:hAnsi="Times New Roman" w:cs="Times New Roman"/>
          <w:sz w:val="24"/>
          <w:szCs w:val="24"/>
        </w:rPr>
        <w:t>.</w:t>
      </w:r>
    </w:p>
    <w:p w14:paraId="01CE932D" w14:textId="0E827A43" w:rsidR="00837006" w:rsidRPr="006E6ED0" w:rsidRDefault="00837006" w:rsidP="00904EF9">
      <w:pPr>
        <w:tabs>
          <w:tab w:val="left" w:pos="2268"/>
        </w:tabs>
        <w:ind w:firstLine="0"/>
        <w:jc w:val="both"/>
        <w:rPr>
          <w:rFonts w:ascii="Times New Roman" w:hAnsi="Times New Roman" w:cs="Times New Roman"/>
          <w:b/>
          <w:color w:val="0000FF"/>
          <w:sz w:val="24"/>
          <w:szCs w:val="24"/>
        </w:rPr>
      </w:pPr>
      <w:r w:rsidRPr="006E6ED0">
        <w:rPr>
          <w:rFonts w:ascii="Times New Roman" w:hAnsi="Times New Roman" w:cs="Times New Roman"/>
          <w:sz w:val="24"/>
          <w:szCs w:val="24"/>
        </w:rPr>
        <w:t xml:space="preserve">Gọi </w:t>
      </w:r>
      <w:r w:rsidR="00607C57" w:rsidRPr="00607C57">
        <w:rPr>
          <w:rFonts w:ascii="Times New Roman" w:hAnsi="Times New Roman" w:cs="Times New Roman"/>
          <w:position w:val="-6"/>
          <w:sz w:val="24"/>
          <w:szCs w:val="24"/>
        </w:rPr>
        <w:object w:dxaOrig="1500" w:dyaOrig="279" w14:anchorId="4A7EBAA9">
          <v:shape id="_x0000_i2116" type="#_x0000_t75" style="width:74.25pt;height:14.25pt" o:ole="">
            <v:imagedata r:id="rId1818" o:title=""/>
          </v:shape>
          <o:OLEObject Type="Embed" ProgID="Equation.DSMT4" ShapeID="_x0000_i2116" DrawAspect="Content" ObjectID="_1681674942" r:id="rId1819"/>
        </w:object>
      </w:r>
      <w:r w:rsidRPr="006E6ED0">
        <w:rPr>
          <w:rFonts w:ascii="Times New Roman" w:hAnsi="Times New Roman" w:cs="Times New Roman"/>
          <w:sz w:val="24"/>
          <w:szCs w:val="24"/>
        </w:rPr>
        <w:t xml:space="preserve">, </w:t>
      </w:r>
      <w:r w:rsidR="00607C57" w:rsidRPr="00607C57">
        <w:rPr>
          <w:rFonts w:ascii="Times New Roman" w:hAnsi="Times New Roman" w:cs="Times New Roman"/>
          <w:position w:val="-6"/>
          <w:sz w:val="24"/>
          <w:szCs w:val="24"/>
        </w:rPr>
        <w:object w:dxaOrig="1540" w:dyaOrig="279" w14:anchorId="7ACBD542">
          <v:shape id="_x0000_i2117" type="#_x0000_t75" style="width:77.25pt;height:14.25pt" o:ole="">
            <v:imagedata r:id="rId1820" o:title=""/>
          </v:shape>
          <o:OLEObject Type="Embed" ProgID="Equation.DSMT4" ShapeID="_x0000_i2117" DrawAspect="Content" ObjectID="_1681674943" r:id="rId1821"/>
        </w:object>
      </w:r>
      <w:r w:rsidRPr="006E6ED0">
        <w:rPr>
          <w:rFonts w:ascii="Times New Roman" w:hAnsi="Times New Roman" w:cs="Times New Roman"/>
          <w:sz w:val="24"/>
          <w:szCs w:val="24"/>
        </w:rPr>
        <w:t>.</w:t>
      </w:r>
    </w:p>
    <w:p w14:paraId="6CF0D3A7"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Do </w:t>
      </w:r>
      <w:r w:rsidRPr="006E6ED0">
        <w:rPr>
          <w:rFonts w:ascii="Times New Roman" w:hAnsi="Times New Roman" w:cs="Times New Roman"/>
          <w:position w:val="-10"/>
          <w:sz w:val="24"/>
          <w:szCs w:val="24"/>
        </w:rPr>
        <w:object w:dxaOrig="1460" w:dyaOrig="320" w14:anchorId="78C14C72">
          <v:shape id="_x0000_i2118" type="#_x0000_t75" style="width:72.75pt;height:15.75pt" o:ole="">
            <v:imagedata r:id="rId1822" o:title=""/>
          </v:shape>
          <o:OLEObject Type="Embed" ProgID="Equation.DSMT4" ShapeID="_x0000_i2118" DrawAspect="Content" ObjectID="_1681674944" r:id="rId1823"/>
        </w:object>
      </w:r>
      <w:r w:rsidRPr="006E6ED0">
        <w:rPr>
          <w:rFonts w:ascii="Times New Roman" w:hAnsi="Times New Roman" w:cs="Times New Roman"/>
          <w:position w:val="-14"/>
          <w:sz w:val="24"/>
          <w:szCs w:val="24"/>
        </w:rPr>
        <w:object w:dxaOrig="3400" w:dyaOrig="380" w14:anchorId="2A9E9AD7">
          <v:shape id="_x0000_i2119" type="#_x0000_t75" style="width:170.25pt;height:19.5pt" o:ole="">
            <v:imagedata r:id="rId1824" o:title=""/>
          </v:shape>
          <o:OLEObject Type="Embed" ProgID="Equation.DSMT4" ShapeID="_x0000_i2119" DrawAspect="Content" ObjectID="_1681674945" r:id="rId1825"/>
        </w:object>
      </w:r>
      <w:r w:rsidRPr="006E6ED0">
        <w:rPr>
          <w:rFonts w:ascii="Times New Roman" w:hAnsi="Times New Roman" w:cs="Times New Roman"/>
          <w:position w:val="-14"/>
          <w:sz w:val="24"/>
          <w:szCs w:val="24"/>
        </w:rPr>
        <w:object w:dxaOrig="2380" w:dyaOrig="380" w14:anchorId="21A6F376">
          <v:shape id="_x0000_i2120" type="#_x0000_t75" style="width:119.25pt;height:19.5pt" o:ole="">
            <v:imagedata r:id="rId1826" o:title=""/>
          </v:shape>
          <o:OLEObject Type="Embed" ProgID="Equation.DSMT4" ShapeID="_x0000_i2120" DrawAspect="Content" ObjectID="_1681674946" r:id="rId1827"/>
        </w:object>
      </w:r>
      <w:r w:rsidRPr="006E6ED0">
        <w:rPr>
          <w:rFonts w:ascii="Times New Roman" w:hAnsi="Times New Roman" w:cs="Times New Roman"/>
          <w:sz w:val="24"/>
          <w:szCs w:val="24"/>
        </w:rPr>
        <w:t>.</w:t>
      </w:r>
    </w:p>
    <w:p w14:paraId="6DF4913F" w14:textId="6AC15790" w:rsidR="00837006" w:rsidRPr="006E6ED0" w:rsidRDefault="00837006" w:rsidP="00904EF9">
      <w:pPr>
        <w:tabs>
          <w:tab w:val="left" w:pos="2268"/>
        </w:tabs>
        <w:spacing w:before="0" w:line="276" w:lineRule="auto"/>
        <w:ind w:hanging="964"/>
        <w:jc w:val="both"/>
        <w:rPr>
          <w:rFonts w:ascii="Times New Roman" w:hAnsi="Times New Roman" w:cs="Times New Roman"/>
          <w:sz w:val="24"/>
          <w:szCs w:val="24"/>
        </w:rPr>
      </w:pPr>
      <w:r w:rsidRPr="006E6ED0">
        <w:rPr>
          <w:rFonts w:ascii="Times New Roman" w:hAnsi="Times New Roman" w:cs="Times New Roman"/>
          <w:b/>
          <w:color w:val="0000FF"/>
          <w:sz w:val="24"/>
          <w:szCs w:val="24"/>
        </w:rPr>
        <w:t>Câu</w:t>
      </w:r>
      <w:r w:rsidRPr="006E6ED0">
        <w:rPr>
          <w:rFonts w:ascii="Times New Roman" w:hAnsi="Times New Roman" w:cs="Times New Roman"/>
          <w:b/>
          <w:color w:val="0000FF"/>
          <w:sz w:val="24"/>
          <w:szCs w:val="24"/>
          <w:lang w:val="vi-VN"/>
        </w:rPr>
        <w:t xml:space="preserve"> </w:t>
      </w:r>
      <w:r w:rsidRPr="006E6ED0">
        <w:rPr>
          <w:rFonts w:ascii="Times New Roman" w:hAnsi="Times New Roman" w:cs="Times New Roman"/>
          <w:b/>
          <w:color w:val="0000FF"/>
          <w:sz w:val="24"/>
          <w:szCs w:val="24"/>
        </w:rPr>
        <w:t>50.</w:t>
      </w:r>
      <w:r w:rsidRPr="006E6ED0">
        <w:rPr>
          <w:rFonts w:ascii="Times New Roman" w:hAnsi="Times New Roman" w:cs="Times New Roman"/>
          <w:b/>
          <w:color w:val="FF00FF"/>
          <w:sz w:val="24"/>
          <w:szCs w:val="24"/>
        </w:rPr>
        <w:tab/>
      </w:r>
      <w:r w:rsidR="00502EDE" w:rsidRPr="00EB3296">
        <w:rPr>
          <w:rFonts w:ascii="Times New Roman" w:hAnsi="Times New Roman" w:cs="Times New Roman"/>
          <w:b/>
          <w:color w:val="FF00FF"/>
          <w:sz w:val="24"/>
          <w:szCs w:val="24"/>
        </w:rPr>
        <w:t xml:space="preserve">[2H3-3.8-4] </w:t>
      </w:r>
      <w:r w:rsidRPr="006E6ED0">
        <w:rPr>
          <w:rFonts w:ascii="Times New Roman" w:hAnsi="Times New Roman" w:cs="Times New Roman"/>
          <w:b/>
          <w:color w:val="FF00FF"/>
          <w:sz w:val="24"/>
          <w:szCs w:val="24"/>
        </w:rPr>
        <w:t xml:space="preserve">(thi thử lần 2 Quốc Học Huế 2020-2021) </w:t>
      </w:r>
      <w:r w:rsidRPr="006E6ED0">
        <w:rPr>
          <w:rFonts w:ascii="Times New Roman" w:hAnsi="Times New Roman" w:cs="Times New Roman"/>
          <w:sz w:val="24"/>
          <w:szCs w:val="24"/>
        </w:rPr>
        <w:t xml:space="preserve">Trong không gian </w:t>
      </w:r>
      <w:r w:rsidRPr="006E6ED0">
        <w:rPr>
          <w:rFonts w:ascii="Times New Roman" w:hAnsi="Times New Roman" w:cs="Times New Roman"/>
          <w:position w:val="-10"/>
          <w:sz w:val="24"/>
          <w:szCs w:val="24"/>
        </w:rPr>
        <w:object w:dxaOrig="550" w:dyaOrig="310" w14:anchorId="1CD6C90A">
          <v:shape id="_x0000_i2121" type="#_x0000_t75" style="width:27.75pt;height:15.75pt" o:ole="">
            <v:imagedata r:id="rId725" o:title=""/>
          </v:shape>
          <o:OLEObject Type="Embed" ProgID="Equation.DSMT4" ShapeID="_x0000_i2121" DrawAspect="Content" ObjectID="_1681674947" r:id="rId1828"/>
        </w:object>
      </w:r>
      <w:r w:rsidRPr="006E6ED0">
        <w:rPr>
          <w:rFonts w:ascii="Times New Roman" w:hAnsi="Times New Roman" w:cs="Times New Roman"/>
          <w:sz w:val="24"/>
          <w:szCs w:val="24"/>
        </w:rPr>
        <w:t xml:space="preserve">, cho hai điểm </w:t>
      </w:r>
      <w:r w:rsidRPr="006E6ED0">
        <w:rPr>
          <w:rFonts w:ascii="Times New Roman" w:hAnsi="Times New Roman" w:cs="Times New Roman"/>
          <w:position w:val="-10"/>
          <w:sz w:val="24"/>
          <w:szCs w:val="24"/>
        </w:rPr>
        <w:object w:dxaOrig="1160" w:dyaOrig="310" w14:anchorId="76EB4FEF">
          <v:shape id="_x0000_i2122" type="#_x0000_t75" style="width:57.75pt;height:15.75pt" o:ole="">
            <v:imagedata r:id="rId727" o:title=""/>
          </v:shape>
          <o:OLEObject Type="Embed" ProgID="Equation.DSMT4" ShapeID="_x0000_i2122" DrawAspect="Content" ObjectID="_1681674948" r:id="rId1829"/>
        </w:object>
      </w:r>
      <w:r w:rsidRPr="006E6ED0">
        <w:rPr>
          <w:rFonts w:ascii="Times New Roman" w:hAnsi="Times New Roman" w:cs="Times New Roman"/>
          <w:sz w:val="24"/>
          <w:szCs w:val="24"/>
        </w:rPr>
        <w:t xml:space="preserve">, </w:t>
      </w:r>
      <w:r w:rsidRPr="006E6ED0">
        <w:rPr>
          <w:rFonts w:ascii="Times New Roman" w:hAnsi="Times New Roman" w:cs="Times New Roman"/>
          <w:position w:val="-10"/>
          <w:sz w:val="24"/>
          <w:szCs w:val="24"/>
        </w:rPr>
        <w:object w:dxaOrig="1120" w:dyaOrig="310" w14:anchorId="3C6672B8">
          <v:shape id="_x0000_i2123" type="#_x0000_t75" style="width:56.25pt;height:15.75pt" o:ole="">
            <v:imagedata r:id="rId729" o:title=""/>
          </v:shape>
          <o:OLEObject Type="Embed" ProgID="Equation.DSMT4" ShapeID="_x0000_i2123" DrawAspect="Content" ObjectID="_1681674949" r:id="rId1830"/>
        </w:object>
      </w:r>
      <w:r w:rsidRPr="006E6ED0">
        <w:rPr>
          <w:rFonts w:ascii="Times New Roman" w:hAnsi="Times New Roman" w:cs="Times New Roman"/>
          <w:sz w:val="24"/>
          <w:szCs w:val="24"/>
        </w:rPr>
        <w:t xml:space="preserve"> và đường thẳng </w:t>
      </w:r>
      <w:r w:rsidR="00254CF9" w:rsidRPr="006E6ED0">
        <w:rPr>
          <w:rFonts w:ascii="Times New Roman" w:hAnsi="Times New Roman" w:cs="Times New Roman"/>
          <w:position w:val="-50"/>
          <w:sz w:val="24"/>
          <w:szCs w:val="24"/>
        </w:rPr>
        <w:object w:dxaOrig="1100" w:dyaOrig="1120" w14:anchorId="414BD017">
          <v:shape id="_x0000_i2124" type="#_x0000_t75" style="width:54.75pt;height:56.25pt" o:ole="">
            <v:imagedata r:id="rId1831" o:title=""/>
          </v:shape>
          <o:OLEObject Type="Embed" ProgID="Equation.DSMT4" ShapeID="_x0000_i2124" DrawAspect="Content" ObjectID="_1681674950" r:id="rId1832"/>
        </w:object>
      </w:r>
      <w:r w:rsidRPr="006E6ED0">
        <w:rPr>
          <w:rFonts w:ascii="Times New Roman" w:hAnsi="Times New Roman" w:cs="Times New Roman"/>
          <w:sz w:val="24"/>
          <w:szCs w:val="24"/>
        </w:rPr>
        <w:t xml:space="preserve">. Gọi </w:t>
      </w:r>
      <w:r w:rsidR="00352783" w:rsidRPr="00652097">
        <w:rPr>
          <w:position w:val="-4"/>
        </w:rPr>
        <w:object w:dxaOrig="320" w:dyaOrig="260" w14:anchorId="6621F955">
          <v:shape id="_x0000_i2125" type="#_x0000_t75" style="width:15.75pt;height:12.75pt" o:ole="">
            <v:imagedata r:id="rId1833" o:title=""/>
          </v:shape>
          <o:OLEObject Type="Embed" ProgID="Equation.DSMT4" ShapeID="_x0000_i2125" DrawAspect="Content" ObjectID="_1681674951" r:id="rId1834"/>
        </w:object>
      </w:r>
      <w:r w:rsidRPr="006E6ED0">
        <w:rPr>
          <w:rFonts w:ascii="Times New Roman" w:hAnsi="Times New Roman" w:cs="Times New Roman"/>
          <w:sz w:val="24"/>
          <w:szCs w:val="24"/>
        </w:rPr>
        <w:t xml:space="preserve"> là điểm di động thuộc mặt phẳng </w:t>
      </w:r>
      <w:r w:rsidR="00254CF9" w:rsidRPr="00652097">
        <w:rPr>
          <w:position w:val="-14"/>
        </w:rPr>
        <w:object w:dxaOrig="639" w:dyaOrig="400" w14:anchorId="641F419A">
          <v:shape id="_x0000_i2126" type="#_x0000_t75" style="width:31.5pt;height:20.25pt" o:ole="">
            <v:imagedata r:id="rId1835" o:title=""/>
          </v:shape>
          <o:OLEObject Type="Embed" ProgID="Equation.DSMT4" ShapeID="_x0000_i2126" DrawAspect="Content" ObjectID="_1681674952" r:id="rId1836"/>
        </w:object>
      </w:r>
      <w:r w:rsidRPr="006E6ED0">
        <w:rPr>
          <w:rFonts w:ascii="Times New Roman" w:hAnsi="Times New Roman" w:cs="Times New Roman"/>
          <w:sz w:val="24"/>
          <w:szCs w:val="24"/>
        </w:rPr>
        <w:t xml:space="preserve"> sao cho </w:t>
      </w:r>
      <w:r w:rsidRPr="006E6ED0">
        <w:rPr>
          <w:rFonts w:ascii="Times New Roman" w:hAnsi="Times New Roman" w:cs="Times New Roman"/>
          <w:position w:val="-6"/>
          <w:sz w:val="24"/>
          <w:szCs w:val="24"/>
        </w:rPr>
        <w:object w:dxaOrig="1160" w:dyaOrig="360" w14:anchorId="147AD4A1">
          <v:shape id="_x0000_i2127" type="#_x0000_t75" style="width:57.75pt;height:18pt" o:ole="">
            <v:imagedata r:id="rId737" o:title=""/>
          </v:shape>
          <o:OLEObject Type="Embed" ProgID="Equation.DSMT4" ShapeID="_x0000_i2127" DrawAspect="Content" ObjectID="_1681674953" r:id="rId1837"/>
        </w:object>
      </w:r>
      <w:r w:rsidRPr="006E6ED0">
        <w:rPr>
          <w:rFonts w:ascii="Times New Roman" w:hAnsi="Times New Roman" w:cs="Times New Roman"/>
          <w:sz w:val="24"/>
          <w:szCs w:val="24"/>
        </w:rPr>
        <w:t xml:space="preserve"> và </w:t>
      </w:r>
      <w:r w:rsidR="00254CF9" w:rsidRPr="00652097">
        <w:rPr>
          <w:position w:val="-6"/>
        </w:rPr>
        <w:object w:dxaOrig="279" w:dyaOrig="279" w14:anchorId="28D7AA4D">
          <v:shape id="_x0000_i2128" type="#_x0000_t75" style="width:14.25pt;height:14.25pt" o:ole="">
            <v:imagedata r:id="rId1838" o:title=""/>
          </v:shape>
          <o:OLEObject Type="Embed" ProgID="Equation.DSMT4" ShapeID="_x0000_i2128" DrawAspect="Content" ObjectID="_1681674954" r:id="rId1839"/>
        </w:object>
      </w:r>
      <w:r w:rsidRPr="006E6ED0">
        <w:rPr>
          <w:rFonts w:ascii="Times New Roman" w:hAnsi="Times New Roman" w:cs="Times New Roman"/>
          <w:sz w:val="24"/>
          <w:szCs w:val="24"/>
        </w:rPr>
        <w:t xml:space="preserve"> là điểm di động thuộ</w:t>
      </w:r>
      <w:r w:rsidR="00254CF9">
        <w:rPr>
          <w:rFonts w:ascii="Times New Roman" w:hAnsi="Times New Roman" w:cs="Times New Roman"/>
          <w:sz w:val="24"/>
          <w:szCs w:val="24"/>
        </w:rPr>
        <w:t xml:space="preserve">c </w:t>
      </w:r>
      <w:r w:rsidR="00254CF9" w:rsidRPr="00652097">
        <w:rPr>
          <w:position w:val="-6"/>
        </w:rPr>
        <w:object w:dxaOrig="220" w:dyaOrig="279" w14:anchorId="3A6F881B">
          <v:shape id="_x0000_i2129" type="#_x0000_t75" style="width:11.25pt;height:14.25pt" o:ole="">
            <v:imagedata r:id="rId1840" o:title=""/>
          </v:shape>
          <o:OLEObject Type="Embed" ProgID="Equation.DSMT4" ShapeID="_x0000_i2129" DrawAspect="Content" ObjectID="_1681674955" r:id="rId1841"/>
        </w:object>
      </w:r>
      <w:r w:rsidRPr="006E6ED0">
        <w:rPr>
          <w:rFonts w:ascii="Times New Roman" w:hAnsi="Times New Roman" w:cs="Times New Roman"/>
          <w:sz w:val="24"/>
          <w:szCs w:val="24"/>
        </w:rPr>
        <w:t xml:space="preserve">. </w:t>
      </w:r>
      <w:r w:rsidR="005517F8">
        <w:rPr>
          <w:rFonts w:ascii="Times New Roman" w:hAnsi="Times New Roman" w:cs="Times New Roman"/>
          <w:sz w:val="24"/>
          <w:szCs w:val="24"/>
        </w:rPr>
        <w:t xml:space="preserve">Tìm </w:t>
      </w:r>
      <w:r w:rsidR="002E5910">
        <w:rPr>
          <w:rFonts w:ascii="Times New Roman" w:hAnsi="Times New Roman" w:cs="Times New Roman"/>
          <w:sz w:val="24"/>
          <w:szCs w:val="24"/>
        </w:rPr>
        <w:t>g</w:t>
      </w:r>
      <w:r w:rsidRPr="006E6ED0">
        <w:rPr>
          <w:rFonts w:ascii="Times New Roman" w:hAnsi="Times New Roman" w:cs="Times New Roman"/>
          <w:sz w:val="24"/>
          <w:szCs w:val="24"/>
        </w:rPr>
        <w:t>iá trị nhỏ nhất củ</w:t>
      </w:r>
      <w:r w:rsidR="00254CF9">
        <w:rPr>
          <w:rFonts w:ascii="Times New Roman" w:hAnsi="Times New Roman" w:cs="Times New Roman"/>
          <w:sz w:val="24"/>
          <w:szCs w:val="24"/>
        </w:rPr>
        <w:t xml:space="preserve">a </w:t>
      </w:r>
      <w:r w:rsidR="00254CF9" w:rsidRPr="00652097">
        <w:rPr>
          <w:position w:val="-6"/>
        </w:rPr>
        <w:object w:dxaOrig="460" w:dyaOrig="279" w14:anchorId="1A38BA75">
          <v:shape id="_x0000_i2130" type="#_x0000_t75" style="width:23.25pt;height:14.25pt" o:ole="">
            <v:imagedata r:id="rId1842" o:title=""/>
          </v:shape>
          <o:OLEObject Type="Embed" ProgID="Equation.DSMT4" ShapeID="_x0000_i2130" DrawAspect="Content" ObjectID="_1681674956" r:id="rId1843"/>
        </w:object>
      </w:r>
      <w:r w:rsidR="002E5910">
        <w:t>.</w:t>
      </w:r>
    </w:p>
    <w:p w14:paraId="5A751E16" w14:textId="77777777" w:rsidR="00837006" w:rsidRPr="006E6ED0" w:rsidRDefault="00837006" w:rsidP="00904EF9">
      <w:pPr>
        <w:tabs>
          <w:tab w:val="left" w:pos="3402"/>
          <w:tab w:val="left" w:pos="5669"/>
          <w:tab w:val="left" w:pos="7937"/>
        </w:tabs>
        <w:spacing w:before="0" w:line="276" w:lineRule="auto"/>
        <w:ind w:firstLine="0"/>
        <w:jc w:val="both"/>
        <w:rPr>
          <w:rFonts w:ascii="Times New Roman" w:hAnsi="Times New Roman" w:cs="Times New Roman"/>
          <w:sz w:val="24"/>
          <w:szCs w:val="24"/>
        </w:rPr>
      </w:pPr>
      <w:r w:rsidRPr="006A5879">
        <w:rPr>
          <w:rFonts w:ascii="Times New Roman" w:hAnsi="Times New Roman" w:cs="Times New Roman"/>
          <w:b/>
          <w:color w:val="0000FF"/>
          <w:sz w:val="24"/>
          <w:szCs w:val="24"/>
          <w:highlight w:val="green"/>
          <w:u w:val="single"/>
        </w:rPr>
        <w:t>A.</w:t>
      </w:r>
      <w:r w:rsidRPr="006E6ED0">
        <w:rPr>
          <w:rFonts w:ascii="Times New Roman" w:hAnsi="Times New Roman" w:cs="Times New Roman"/>
          <w:b/>
          <w:color w:val="0000FF"/>
          <w:sz w:val="24"/>
          <w:szCs w:val="24"/>
          <w:highlight w:val="green"/>
        </w:rPr>
        <w:t xml:space="preserve"> </w:t>
      </w:r>
      <w:r w:rsidRPr="006E6ED0">
        <w:rPr>
          <w:rFonts w:ascii="Times New Roman" w:hAnsi="Times New Roman" w:cs="Times New Roman"/>
          <w:color w:val="000000" w:themeColor="text1"/>
          <w:sz w:val="24"/>
          <w:szCs w:val="24"/>
          <w:highlight w:val="green"/>
        </w:rPr>
        <w:t>2.</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B. </w:t>
      </w:r>
      <w:r w:rsidRPr="006E6ED0">
        <w:rPr>
          <w:rFonts w:ascii="Times New Roman" w:hAnsi="Times New Roman" w:cs="Times New Roman"/>
          <w:color w:val="000000" w:themeColor="text1"/>
          <w:sz w:val="24"/>
          <w:szCs w:val="24"/>
        </w:rPr>
        <w:t>8.</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C. </w:t>
      </w:r>
      <w:r w:rsidRPr="006E6ED0">
        <w:rPr>
          <w:rFonts w:ascii="Times New Roman" w:hAnsi="Times New Roman" w:cs="Times New Roman"/>
          <w:b/>
          <w:color w:val="0000FF"/>
          <w:position w:val="-8"/>
          <w:sz w:val="24"/>
          <w:szCs w:val="24"/>
        </w:rPr>
        <w:object w:dxaOrig="480" w:dyaOrig="360" w14:anchorId="473BE8E6">
          <v:shape id="_x0000_i2131" type="#_x0000_t75" style="width:24pt;height:18pt" o:ole="">
            <v:imagedata r:id="rId745" o:title=""/>
          </v:shape>
          <o:OLEObject Type="Embed" ProgID="Equation.DSMT4" ShapeID="_x0000_i2131" DrawAspect="Content" ObjectID="_1681674957" r:id="rId1844"/>
        </w:object>
      </w:r>
      <w:r w:rsidRPr="006E6ED0">
        <w:rPr>
          <w:rFonts w:ascii="Times New Roman" w:hAnsi="Times New Roman" w:cs="Times New Roman"/>
          <w:color w:val="000000" w:themeColor="text1"/>
          <w:sz w:val="24"/>
          <w:szCs w:val="24"/>
        </w:rPr>
        <w:t>.</w:t>
      </w:r>
      <w:r w:rsidRPr="006E6ED0">
        <w:rPr>
          <w:rFonts w:ascii="Times New Roman" w:hAnsi="Times New Roman" w:cs="Times New Roman"/>
          <w:sz w:val="24"/>
          <w:szCs w:val="24"/>
        </w:rPr>
        <w:tab/>
      </w:r>
      <w:r w:rsidRPr="006E6ED0">
        <w:rPr>
          <w:rFonts w:ascii="Times New Roman" w:hAnsi="Times New Roman" w:cs="Times New Roman"/>
          <w:b/>
          <w:color w:val="0000FF"/>
          <w:sz w:val="24"/>
          <w:szCs w:val="24"/>
        </w:rPr>
        <w:t xml:space="preserve">D. </w:t>
      </w:r>
      <w:r w:rsidRPr="006E6ED0">
        <w:rPr>
          <w:rFonts w:ascii="Times New Roman" w:hAnsi="Times New Roman" w:cs="Times New Roman"/>
          <w:b/>
          <w:color w:val="0000FF"/>
          <w:position w:val="-8"/>
          <w:sz w:val="24"/>
          <w:szCs w:val="24"/>
        </w:rPr>
        <w:object w:dxaOrig="480" w:dyaOrig="360" w14:anchorId="6062932C">
          <v:shape id="_x0000_i2132" type="#_x0000_t75" style="width:24pt;height:18pt" o:ole="">
            <v:imagedata r:id="rId747" o:title=""/>
          </v:shape>
          <o:OLEObject Type="Embed" ProgID="Equation.DSMT4" ShapeID="_x0000_i2132" DrawAspect="Content" ObjectID="_1681674958" r:id="rId1845"/>
        </w:object>
      </w:r>
      <w:r w:rsidRPr="006E6ED0">
        <w:rPr>
          <w:rFonts w:ascii="Times New Roman" w:hAnsi="Times New Roman" w:cs="Times New Roman"/>
          <w:sz w:val="24"/>
          <w:szCs w:val="24"/>
        </w:rPr>
        <w:t>.</w:t>
      </w:r>
    </w:p>
    <w:p w14:paraId="5A102A1A" w14:textId="77777777" w:rsidR="00837006" w:rsidRPr="006E6ED0" w:rsidRDefault="00837006" w:rsidP="00904EF9">
      <w:pPr>
        <w:tabs>
          <w:tab w:val="left" w:pos="2268"/>
        </w:tabs>
        <w:ind w:firstLine="0"/>
        <w:jc w:val="center"/>
        <w:rPr>
          <w:rFonts w:ascii="Times New Roman" w:hAnsi="Times New Roman" w:cs="Times New Roman"/>
          <w:b/>
          <w:color w:val="0000FF"/>
          <w:sz w:val="24"/>
          <w:szCs w:val="24"/>
        </w:rPr>
      </w:pPr>
      <w:r w:rsidRPr="006E6ED0">
        <w:rPr>
          <w:rFonts w:ascii="Times New Roman" w:hAnsi="Times New Roman" w:cs="Times New Roman"/>
          <w:b/>
          <w:color w:val="0000FF"/>
          <w:sz w:val="24"/>
          <w:szCs w:val="24"/>
        </w:rPr>
        <w:t>Lời giải</w:t>
      </w:r>
    </w:p>
    <w:p w14:paraId="392C07CE" w14:textId="77777777" w:rsidR="00837006" w:rsidRPr="006E6ED0" w:rsidRDefault="00837006" w:rsidP="00904EF9">
      <w:pPr>
        <w:tabs>
          <w:tab w:val="left" w:pos="2268"/>
        </w:tabs>
        <w:ind w:firstLine="0"/>
        <w:jc w:val="right"/>
        <w:rPr>
          <w:rFonts w:ascii="Times New Roman" w:hAnsi="Times New Roman" w:cs="Times New Roman"/>
          <w:b/>
          <w:i/>
          <w:sz w:val="24"/>
          <w:szCs w:val="24"/>
        </w:rPr>
      </w:pPr>
      <w:r w:rsidRPr="006E6ED0">
        <w:rPr>
          <w:rFonts w:ascii="Times New Roman" w:hAnsi="Times New Roman" w:cs="Times New Roman"/>
          <w:b/>
          <w:i/>
          <w:sz w:val="24"/>
          <w:szCs w:val="24"/>
        </w:rPr>
        <w:t xml:space="preserve">FB tác giả: Thế Phương Gia Lai </w:t>
      </w:r>
    </w:p>
    <w:p w14:paraId="693433F0" w14:textId="77777777" w:rsidR="00837006" w:rsidRPr="006E6ED0" w:rsidRDefault="00837006" w:rsidP="00904EF9">
      <w:pPr>
        <w:tabs>
          <w:tab w:val="left" w:pos="2268"/>
        </w:tabs>
        <w:ind w:firstLine="0"/>
        <w:jc w:val="center"/>
        <w:rPr>
          <w:rFonts w:ascii="Times New Roman" w:hAnsi="Times New Roman" w:cs="Times New Roman"/>
          <w:color w:val="0000FF"/>
          <w:sz w:val="24"/>
          <w:szCs w:val="24"/>
        </w:rPr>
      </w:pPr>
      <w:r w:rsidRPr="006E6ED0">
        <w:rPr>
          <w:rFonts w:ascii="Times New Roman" w:hAnsi="Times New Roman" w:cs="Times New Roman"/>
          <w:noProof/>
          <w:color w:val="0000FF"/>
          <w:sz w:val="24"/>
          <w:szCs w:val="24"/>
        </w:rPr>
        <w:drawing>
          <wp:inline distT="0" distB="0" distL="0" distR="0" wp14:anchorId="79AFB45F" wp14:editId="5D3E0435">
            <wp:extent cx="3968496" cy="326048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46">
                      <a:extLst>
                        <a:ext uri="{28A0092B-C50C-407E-A947-70E740481C1C}">
                          <a14:useLocalDpi xmlns:a14="http://schemas.microsoft.com/office/drawing/2010/main" val="0"/>
                        </a:ext>
                      </a:extLst>
                    </a:blip>
                    <a:srcRect/>
                    <a:stretch>
                      <a:fillRect/>
                    </a:stretch>
                  </pic:blipFill>
                  <pic:spPr bwMode="auto">
                    <a:xfrm>
                      <a:off x="0" y="0"/>
                      <a:ext cx="3981633" cy="3271282"/>
                    </a:xfrm>
                    <a:prstGeom prst="rect">
                      <a:avLst/>
                    </a:prstGeom>
                    <a:noFill/>
                    <a:ln>
                      <a:noFill/>
                    </a:ln>
                  </pic:spPr>
                </pic:pic>
              </a:graphicData>
            </a:graphic>
          </wp:inline>
        </w:drawing>
      </w:r>
    </w:p>
    <w:p w14:paraId="12B970AE" w14:textId="6CEC68FB" w:rsidR="00837006" w:rsidRPr="0008649B" w:rsidRDefault="00837006" w:rsidP="00904EF9">
      <w:pPr>
        <w:ind w:right="453" w:hanging="54"/>
        <w:rPr>
          <w:rFonts w:ascii="Times New Roman" w:hAnsi="Times New Roman" w:cs="Times New Roman"/>
          <w:bCs/>
          <w:sz w:val="24"/>
          <w:szCs w:val="24"/>
        </w:rPr>
      </w:pPr>
      <w:r w:rsidRPr="0008649B">
        <w:rPr>
          <w:rFonts w:ascii="Times New Roman" w:hAnsi="Times New Roman" w:cs="Times New Roman"/>
          <w:bCs/>
          <w:sz w:val="24"/>
          <w:szCs w:val="24"/>
          <w:highlight w:val="green"/>
        </w:rPr>
        <w:t>Chọn A</w:t>
      </w:r>
      <w:r w:rsidR="0008649B" w:rsidRPr="0008649B">
        <w:rPr>
          <w:rFonts w:ascii="Times New Roman" w:hAnsi="Times New Roman" w:cs="Times New Roman"/>
          <w:bCs/>
          <w:sz w:val="24"/>
          <w:szCs w:val="24"/>
          <w:highlight w:val="green"/>
        </w:rPr>
        <w:t>.</w:t>
      </w:r>
    </w:p>
    <w:p w14:paraId="6F248BAA" w14:textId="7AD289EF"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lastRenderedPageBreak/>
        <w:t xml:space="preserve">Ta có </w:t>
      </w:r>
      <w:r w:rsidRPr="006E6ED0">
        <w:rPr>
          <w:rFonts w:ascii="Times New Roman" w:hAnsi="Times New Roman" w:cs="Times New Roman"/>
          <w:position w:val="-6"/>
          <w:sz w:val="24"/>
          <w:szCs w:val="24"/>
        </w:rPr>
        <w:object w:dxaOrig="1160" w:dyaOrig="360" w14:anchorId="40B4F419">
          <v:shape id="_x0000_i2133" type="#_x0000_t75" style="width:57.75pt;height:18pt" o:ole="">
            <v:imagedata r:id="rId1847" o:title=""/>
          </v:shape>
          <o:OLEObject Type="Embed" ProgID="Equation.DSMT4" ShapeID="_x0000_i2133" DrawAspect="Content" ObjectID="_1681674959" r:id="rId1848"/>
        </w:object>
      </w:r>
      <w:r w:rsidR="00B74D2E">
        <w:rPr>
          <w:rFonts w:ascii="Times New Roman" w:hAnsi="Times New Roman" w:cs="Times New Roman"/>
          <w:sz w:val="24"/>
          <w:szCs w:val="24"/>
        </w:rPr>
        <w:t xml:space="preserve"> nên </w:t>
      </w:r>
      <w:r w:rsidR="00B74D2E" w:rsidRPr="00652097">
        <w:rPr>
          <w:position w:val="-4"/>
        </w:rPr>
        <w:object w:dxaOrig="320" w:dyaOrig="260" w14:anchorId="7CC84F16">
          <v:shape id="_x0000_i2134" type="#_x0000_t75" style="width:15.75pt;height:12.75pt" o:ole="">
            <v:imagedata r:id="rId1849" o:title=""/>
          </v:shape>
          <o:OLEObject Type="Embed" ProgID="Equation.DSMT4" ShapeID="_x0000_i2134" DrawAspect="Content" ObjectID="_1681674960" r:id="rId1850"/>
        </w:object>
      </w:r>
      <w:r w:rsidRPr="006E6ED0">
        <w:rPr>
          <w:rFonts w:ascii="Times New Roman" w:hAnsi="Times New Roman" w:cs="Times New Roman"/>
          <w:sz w:val="24"/>
          <w:szCs w:val="24"/>
        </w:rPr>
        <w:t xml:space="preserve"> thuộc mặt cầu đườ</w:t>
      </w:r>
      <w:r w:rsidR="00B74D2E">
        <w:rPr>
          <w:rFonts w:ascii="Times New Roman" w:hAnsi="Times New Roman" w:cs="Times New Roman"/>
          <w:sz w:val="24"/>
          <w:szCs w:val="24"/>
        </w:rPr>
        <w:t xml:space="preserve">ng kính </w:t>
      </w:r>
      <w:r w:rsidR="00B74D2E" w:rsidRPr="00652097">
        <w:rPr>
          <w:position w:val="-4"/>
        </w:rPr>
        <w:object w:dxaOrig="400" w:dyaOrig="260" w14:anchorId="5059881D">
          <v:shape id="_x0000_i2135" type="#_x0000_t75" style="width:20.25pt;height:12.75pt" o:ole="">
            <v:imagedata r:id="rId1851" o:title=""/>
          </v:shape>
          <o:OLEObject Type="Embed" ProgID="Equation.DSMT4" ShapeID="_x0000_i2135" DrawAspect="Content" ObjectID="_1681674961" r:id="rId1852"/>
        </w:object>
      </w:r>
      <w:r w:rsidRPr="006E6ED0">
        <w:rPr>
          <w:rFonts w:ascii="Times New Roman" w:hAnsi="Times New Roman" w:cs="Times New Roman"/>
          <w:sz w:val="24"/>
          <w:szCs w:val="24"/>
        </w:rPr>
        <w:t xml:space="preserve"> là</w:t>
      </w:r>
      <w:r w:rsidR="00B74D2E">
        <w:rPr>
          <w:rFonts w:ascii="Times New Roman" w:hAnsi="Times New Roman" w:cs="Times New Roman"/>
          <w:sz w:val="24"/>
          <w:szCs w:val="24"/>
        </w:rPr>
        <w:t xml:space="preserve"> </w:t>
      </w:r>
      <w:r w:rsidR="00B74D2E" w:rsidRPr="00652097">
        <w:rPr>
          <w:position w:val="-14"/>
        </w:rPr>
        <w:object w:dxaOrig="400" w:dyaOrig="400" w14:anchorId="34FD7732">
          <v:shape id="_x0000_i2136" type="#_x0000_t75" style="width:20.25pt;height:20.25pt" o:ole="">
            <v:imagedata r:id="rId1853" o:title=""/>
          </v:shape>
          <o:OLEObject Type="Embed" ProgID="Equation.DSMT4" ShapeID="_x0000_i2136" DrawAspect="Content" ObjectID="_1681674962" r:id="rId1854"/>
        </w:object>
      </w:r>
      <w:r w:rsidRPr="006E6ED0">
        <w:rPr>
          <w:rFonts w:ascii="Times New Roman" w:hAnsi="Times New Roman" w:cs="Times New Roman"/>
          <w:sz w:val="24"/>
          <w:szCs w:val="24"/>
        </w:rPr>
        <w:t xml:space="preserve"> có tâm </w:t>
      </w:r>
      <w:r w:rsidRPr="006E6ED0">
        <w:rPr>
          <w:rFonts w:ascii="Times New Roman" w:hAnsi="Times New Roman" w:cs="Times New Roman"/>
          <w:position w:val="-14"/>
          <w:sz w:val="24"/>
          <w:szCs w:val="24"/>
        </w:rPr>
        <w:object w:dxaOrig="940" w:dyaOrig="410" w14:anchorId="7905393F">
          <v:shape id="_x0000_i2137" type="#_x0000_t75" style="width:47.25pt;height:20.25pt" o:ole="">
            <v:imagedata r:id="rId1855" o:title=""/>
          </v:shape>
          <o:OLEObject Type="Embed" ProgID="Equation.DSMT4" ShapeID="_x0000_i2137" DrawAspect="Content" ObjectID="_1681674963" r:id="rId1856"/>
        </w:object>
      </w:r>
      <w:r w:rsidRPr="006E6ED0">
        <w:rPr>
          <w:rFonts w:ascii="Times New Roman" w:hAnsi="Times New Roman" w:cs="Times New Roman"/>
          <w:sz w:val="24"/>
          <w:szCs w:val="24"/>
        </w:rPr>
        <w:t xml:space="preserve"> và bán kính </w:t>
      </w:r>
      <w:r w:rsidRPr="006E6ED0">
        <w:rPr>
          <w:rFonts w:ascii="Times New Roman" w:hAnsi="Times New Roman" w:cs="Times New Roman"/>
          <w:position w:val="-6"/>
          <w:sz w:val="24"/>
          <w:szCs w:val="24"/>
        </w:rPr>
        <w:object w:dxaOrig="590" w:dyaOrig="290" w14:anchorId="587221BE">
          <v:shape id="_x0000_i2138" type="#_x0000_t75" style="width:29.25pt;height:14.25pt" o:ole="">
            <v:imagedata r:id="rId1857" o:title=""/>
          </v:shape>
          <o:OLEObject Type="Embed" ProgID="Equation.DSMT4" ShapeID="_x0000_i2138" DrawAspect="Content" ObjectID="_1681674964" r:id="rId1858"/>
        </w:object>
      </w:r>
      <w:r w:rsidRPr="006E6ED0">
        <w:rPr>
          <w:rFonts w:ascii="Times New Roman" w:hAnsi="Times New Roman" w:cs="Times New Roman"/>
          <w:sz w:val="24"/>
          <w:szCs w:val="24"/>
        </w:rPr>
        <w:t>.</w:t>
      </w:r>
    </w:p>
    <w:p w14:paraId="680EEB65" w14:textId="7971059A"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Ta lạ</w:t>
      </w:r>
      <w:r w:rsidR="00B74D2E">
        <w:rPr>
          <w:rFonts w:ascii="Times New Roman" w:hAnsi="Times New Roman" w:cs="Times New Roman"/>
          <w:sz w:val="24"/>
          <w:szCs w:val="24"/>
        </w:rPr>
        <w:t xml:space="preserve">i có </w:t>
      </w:r>
      <w:r w:rsidR="00B74D2E" w:rsidRPr="00652097">
        <w:rPr>
          <w:position w:val="-4"/>
        </w:rPr>
        <w:object w:dxaOrig="320" w:dyaOrig="260" w14:anchorId="5AE02DAF">
          <v:shape id="_x0000_i2139" type="#_x0000_t75" style="width:15.75pt;height:12.75pt" o:ole="">
            <v:imagedata r:id="rId1859" o:title=""/>
          </v:shape>
          <o:OLEObject Type="Embed" ProgID="Equation.DSMT4" ShapeID="_x0000_i2139" DrawAspect="Content" ObjectID="_1681674965" r:id="rId1860"/>
        </w:object>
      </w:r>
      <w:r w:rsidRPr="006E6ED0">
        <w:rPr>
          <w:rFonts w:ascii="Times New Roman" w:hAnsi="Times New Roman" w:cs="Times New Roman"/>
          <w:sz w:val="24"/>
          <w:szCs w:val="24"/>
        </w:rPr>
        <w:t xml:space="preserve"> thuộc mặt phẳ</w:t>
      </w:r>
      <w:r w:rsidR="00B74D2E">
        <w:rPr>
          <w:rFonts w:ascii="Times New Roman" w:hAnsi="Times New Roman" w:cs="Times New Roman"/>
          <w:sz w:val="24"/>
          <w:szCs w:val="24"/>
        </w:rPr>
        <w:t xml:space="preserve">ng </w:t>
      </w:r>
      <w:r w:rsidR="00B74D2E" w:rsidRPr="00652097">
        <w:rPr>
          <w:position w:val="-14"/>
        </w:rPr>
        <w:object w:dxaOrig="639" w:dyaOrig="400" w14:anchorId="44FEAE49">
          <v:shape id="_x0000_i2140" type="#_x0000_t75" style="width:31.5pt;height:20.25pt" o:ole="">
            <v:imagedata r:id="rId1861" o:title=""/>
          </v:shape>
          <o:OLEObject Type="Embed" ProgID="Equation.DSMT4" ShapeID="_x0000_i2140" DrawAspect="Content" ObjectID="_1681674966" r:id="rId1862"/>
        </w:object>
      </w:r>
      <w:r w:rsidR="00B74D2E">
        <w:rPr>
          <w:rFonts w:ascii="Times New Roman" w:hAnsi="Times New Roman" w:cs="Times New Roman"/>
          <w:sz w:val="24"/>
          <w:szCs w:val="24"/>
        </w:rPr>
        <w:t xml:space="preserve"> nên </w:t>
      </w:r>
      <w:r w:rsidR="00B74D2E" w:rsidRPr="00652097">
        <w:rPr>
          <w:position w:val="-4"/>
        </w:rPr>
        <w:object w:dxaOrig="320" w:dyaOrig="260" w14:anchorId="2FE9DD26">
          <v:shape id="_x0000_i2141" type="#_x0000_t75" style="width:15.75pt;height:12.75pt" o:ole="">
            <v:imagedata r:id="rId1863" o:title=""/>
          </v:shape>
          <o:OLEObject Type="Embed" ProgID="Equation.DSMT4" ShapeID="_x0000_i2141" DrawAspect="Content" ObjectID="_1681674967" r:id="rId1864"/>
        </w:object>
      </w:r>
      <w:r w:rsidRPr="006E6ED0">
        <w:rPr>
          <w:rFonts w:ascii="Times New Roman" w:hAnsi="Times New Roman" w:cs="Times New Roman"/>
          <w:sz w:val="24"/>
          <w:szCs w:val="24"/>
        </w:rPr>
        <w:t xml:space="preserve"> thuộc đường tròn </w:t>
      </w:r>
      <w:r w:rsidRPr="006E6ED0">
        <w:rPr>
          <w:rFonts w:ascii="Times New Roman" w:hAnsi="Times New Roman" w:cs="Times New Roman"/>
          <w:position w:val="-14"/>
          <w:sz w:val="24"/>
          <w:szCs w:val="24"/>
        </w:rPr>
        <w:object w:dxaOrig="1810" w:dyaOrig="410" w14:anchorId="2D85599B">
          <v:shape id="_x0000_i2142" type="#_x0000_t75" style="width:91.5pt;height:20.25pt" o:ole="">
            <v:imagedata r:id="rId1865" o:title=""/>
          </v:shape>
          <o:OLEObject Type="Embed" ProgID="Equation.DSMT4" ShapeID="_x0000_i2142" DrawAspect="Content" ObjectID="_1681674968" r:id="rId1866"/>
        </w:object>
      </w:r>
      <w:r w:rsidRPr="006E6ED0">
        <w:rPr>
          <w:rFonts w:ascii="Times New Roman" w:hAnsi="Times New Roman" w:cs="Times New Roman"/>
          <w:sz w:val="24"/>
          <w:szCs w:val="24"/>
        </w:rPr>
        <w:t xml:space="preserve">, đường tròn này có tâm </w:t>
      </w:r>
      <w:r w:rsidRPr="006E6ED0">
        <w:rPr>
          <w:rFonts w:ascii="Times New Roman" w:hAnsi="Times New Roman" w:cs="Times New Roman"/>
          <w:position w:val="-14"/>
          <w:sz w:val="24"/>
          <w:szCs w:val="24"/>
        </w:rPr>
        <w:object w:dxaOrig="1020" w:dyaOrig="410" w14:anchorId="6FCB5224">
          <v:shape id="_x0000_i2143" type="#_x0000_t75" style="width:51pt;height:20.25pt" o:ole="">
            <v:imagedata r:id="rId1867" o:title=""/>
          </v:shape>
          <o:OLEObject Type="Embed" ProgID="Equation.DSMT4" ShapeID="_x0000_i2143" DrawAspect="Content" ObjectID="_1681674969" r:id="rId1868"/>
        </w:object>
      </w:r>
      <w:r w:rsidRPr="006E6ED0">
        <w:rPr>
          <w:rFonts w:ascii="Times New Roman" w:hAnsi="Times New Roman" w:cs="Times New Roman"/>
          <w:sz w:val="24"/>
          <w:szCs w:val="24"/>
        </w:rPr>
        <w:t xml:space="preserve"> và </w:t>
      </w:r>
      <w:r w:rsidRPr="006E6ED0">
        <w:rPr>
          <w:rFonts w:ascii="Times New Roman" w:hAnsi="Times New Roman" w:cs="Times New Roman"/>
          <w:position w:val="-14"/>
          <w:sz w:val="24"/>
          <w:szCs w:val="24"/>
        </w:rPr>
        <w:object w:dxaOrig="2090" w:dyaOrig="410" w14:anchorId="661B302D">
          <v:shape id="_x0000_i2144" type="#_x0000_t75" style="width:105pt;height:20.25pt" o:ole="">
            <v:imagedata r:id="rId1869" o:title=""/>
          </v:shape>
          <o:OLEObject Type="Embed" ProgID="Equation.DSMT4" ShapeID="_x0000_i2144" DrawAspect="Content" ObjectID="_1681674970" r:id="rId1870"/>
        </w:object>
      </w:r>
      <w:r w:rsidRPr="006E6ED0">
        <w:rPr>
          <w:rFonts w:ascii="Times New Roman" w:hAnsi="Times New Roman" w:cs="Times New Roman"/>
          <w:sz w:val="24"/>
          <w:szCs w:val="24"/>
        </w:rPr>
        <w:t xml:space="preserve"> nên </w:t>
      </w:r>
      <w:r w:rsidRPr="006E6ED0">
        <w:rPr>
          <w:rFonts w:ascii="Times New Roman" w:hAnsi="Times New Roman" w:cs="Times New Roman"/>
          <w:position w:val="-10"/>
          <w:sz w:val="24"/>
          <w:szCs w:val="24"/>
        </w:rPr>
        <w:object w:dxaOrig="410" w:dyaOrig="310" w14:anchorId="3C142D5A">
          <v:shape id="_x0000_i2145" type="#_x0000_t75" style="width:20.25pt;height:15.75pt" o:ole="">
            <v:imagedata r:id="rId1871" o:title=""/>
          </v:shape>
          <o:OLEObject Type="Embed" ProgID="Equation.DSMT4" ShapeID="_x0000_i2145" DrawAspect="Content" ObjectID="_1681674971" r:id="rId1872"/>
        </w:object>
      </w:r>
      <w:r w:rsidRPr="006E6ED0">
        <w:rPr>
          <w:rFonts w:ascii="Times New Roman" w:hAnsi="Times New Roman" w:cs="Times New Roman"/>
          <w:sz w:val="24"/>
          <w:szCs w:val="24"/>
        </w:rPr>
        <w:t xml:space="preserve"> có bán kính </w:t>
      </w:r>
      <w:r w:rsidRPr="006E6ED0">
        <w:rPr>
          <w:rFonts w:ascii="Times New Roman" w:hAnsi="Times New Roman" w:cs="Times New Roman"/>
          <w:position w:val="-6"/>
          <w:sz w:val="24"/>
          <w:szCs w:val="24"/>
        </w:rPr>
        <w:object w:dxaOrig="1800" w:dyaOrig="380" w14:anchorId="6D1CAAF6">
          <v:shape id="_x0000_i2146" type="#_x0000_t75" style="width:90pt;height:19.5pt" o:ole="">
            <v:imagedata r:id="rId1873" o:title=""/>
          </v:shape>
          <o:OLEObject Type="Embed" ProgID="Equation.DSMT4" ShapeID="_x0000_i2146" DrawAspect="Content" ObjectID="_1681674972" r:id="rId1874"/>
        </w:object>
      </w:r>
      <w:r w:rsidRPr="006E6ED0">
        <w:rPr>
          <w:rFonts w:ascii="Times New Roman" w:hAnsi="Times New Roman" w:cs="Times New Roman"/>
          <w:sz w:val="24"/>
          <w:szCs w:val="24"/>
        </w:rPr>
        <w:t>.</w:t>
      </w:r>
    </w:p>
    <w:p w14:paraId="1F697E99" w14:textId="35EEA7C0"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Vì d đi qua </w:t>
      </w:r>
      <w:r w:rsidRPr="006E6ED0">
        <w:rPr>
          <w:rFonts w:ascii="Times New Roman" w:hAnsi="Times New Roman" w:cs="Times New Roman"/>
          <w:position w:val="-14"/>
          <w:sz w:val="24"/>
          <w:szCs w:val="24"/>
        </w:rPr>
        <w:object w:dxaOrig="1240" w:dyaOrig="410" w14:anchorId="7FD79454">
          <v:shape id="_x0000_i2147" type="#_x0000_t75" style="width:62.25pt;height:20.25pt" o:ole="">
            <v:imagedata r:id="rId1875" o:title=""/>
          </v:shape>
          <o:OLEObject Type="Embed" ProgID="Equation.DSMT4" ShapeID="_x0000_i2147" DrawAspect="Content" ObjectID="_1681674973" r:id="rId1876"/>
        </w:object>
      </w:r>
      <w:r w:rsidR="00B74D2E">
        <w:rPr>
          <w:rFonts w:ascii="Times New Roman" w:hAnsi="Times New Roman" w:cs="Times New Roman"/>
          <w:sz w:val="24"/>
          <w:szCs w:val="24"/>
        </w:rPr>
        <w:t xml:space="preserve"> và </w:t>
      </w:r>
      <w:r w:rsidR="00B74D2E" w:rsidRPr="00652097">
        <w:rPr>
          <w:position w:val="-6"/>
        </w:rPr>
        <w:object w:dxaOrig="220" w:dyaOrig="279" w14:anchorId="458261CC">
          <v:shape id="_x0000_i2148" type="#_x0000_t75" style="width:11.25pt;height:14.25pt" o:ole="">
            <v:imagedata r:id="rId1877" o:title=""/>
          </v:shape>
          <o:OLEObject Type="Embed" ProgID="Equation.DSMT4" ShapeID="_x0000_i2148" DrawAspect="Content" ObjectID="_1681674974" r:id="rId1878"/>
        </w:object>
      </w:r>
      <w:r w:rsidRPr="006E6ED0">
        <w:rPr>
          <w:rFonts w:ascii="Times New Roman" w:hAnsi="Times New Roman" w:cs="Times New Roman"/>
          <w:sz w:val="24"/>
          <w:szCs w:val="24"/>
        </w:rPr>
        <w:t xml:space="preserve"> có một vectơ chỉ phương là </w:t>
      </w:r>
      <w:r w:rsidRPr="006E6ED0">
        <w:rPr>
          <w:rFonts w:ascii="Times New Roman" w:hAnsi="Times New Roman" w:cs="Times New Roman"/>
          <w:position w:val="-14"/>
          <w:sz w:val="24"/>
          <w:szCs w:val="24"/>
        </w:rPr>
        <w:object w:dxaOrig="1160" w:dyaOrig="420" w14:anchorId="0C624930">
          <v:shape id="_x0000_i2149" type="#_x0000_t75" style="width:57.75pt;height:21pt" o:ole="">
            <v:imagedata r:id="rId1879" o:title=""/>
          </v:shape>
          <o:OLEObject Type="Embed" ProgID="Equation.DSMT4" ShapeID="_x0000_i2149" DrawAspect="Content" ObjectID="_1681674975" r:id="rId1880"/>
        </w:object>
      </w:r>
      <w:r w:rsidRPr="006E6ED0">
        <w:rPr>
          <w:rFonts w:ascii="Times New Roman" w:hAnsi="Times New Roman" w:cs="Times New Roman"/>
          <w:sz w:val="24"/>
          <w:szCs w:val="24"/>
        </w:rPr>
        <w:t xml:space="preserve"> cũng là một vectơ pháp tuyến của </w:t>
      </w:r>
      <w:r w:rsidRPr="006E6ED0">
        <w:rPr>
          <w:rFonts w:ascii="Times New Roman" w:hAnsi="Times New Roman" w:cs="Times New Roman"/>
          <w:position w:val="-14"/>
          <w:sz w:val="24"/>
          <w:szCs w:val="24"/>
        </w:rPr>
        <w:object w:dxaOrig="640" w:dyaOrig="410" w14:anchorId="319E74DB">
          <v:shape id="_x0000_i2150" type="#_x0000_t75" style="width:33pt;height:20.25pt" o:ole="">
            <v:imagedata r:id="rId1881" o:title=""/>
          </v:shape>
          <o:OLEObject Type="Embed" ProgID="Equation.DSMT4" ShapeID="_x0000_i2150" DrawAspect="Content" ObjectID="_1681674976" r:id="rId1882"/>
        </w:object>
      </w:r>
      <w:r w:rsidR="00B74D2E">
        <w:rPr>
          <w:rFonts w:ascii="Times New Roman" w:hAnsi="Times New Roman" w:cs="Times New Roman"/>
          <w:sz w:val="24"/>
          <w:szCs w:val="24"/>
        </w:rPr>
        <w:t xml:space="preserve"> </w:t>
      </w:r>
      <w:r w:rsidRPr="006E6ED0">
        <w:rPr>
          <w:rFonts w:ascii="Times New Roman" w:hAnsi="Times New Roman" w:cs="Times New Roman"/>
          <w:sz w:val="24"/>
          <w:szCs w:val="24"/>
        </w:rPr>
        <w:t xml:space="preserve">nên </w:t>
      </w:r>
      <w:r w:rsidR="00B74D2E" w:rsidRPr="00652097">
        <w:rPr>
          <w:position w:val="-6"/>
        </w:rPr>
        <w:object w:dxaOrig="220" w:dyaOrig="279" w14:anchorId="6E6BB131">
          <v:shape id="_x0000_i2151" type="#_x0000_t75" style="width:11.25pt;height:14.25pt" o:ole="">
            <v:imagedata r:id="rId1883" o:title=""/>
          </v:shape>
          <o:OLEObject Type="Embed" ProgID="Equation.DSMT4" ShapeID="_x0000_i2151" DrawAspect="Content" ObjectID="_1681674977" r:id="rId1884"/>
        </w:object>
      </w:r>
      <w:r w:rsidRPr="006E6ED0">
        <w:rPr>
          <w:rFonts w:ascii="Times New Roman" w:hAnsi="Times New Roman" w:cs="Times New Roman"/>
          <w:sz w:val="24"/>
          <w:szCs w:val="24"/>
        </w:rPr>
        <w:t xml:space="preserve"> vuông góc với mặt phẳng </w:t>
      </w:r>
      <w:r w:rsidRPr="006E6ED0">
        <w:rPr>
          <w:rFonts w:ascii="Times New Roman" w:hAnsi="Times New Roman" w:cs="Times New Roman"/>
          <w:position w:val="-14"/>
          <w:sz w:val="24"/>
          <w:szCs w:val="24"/>
        </w:rPr>
        <w:object w:dxaOrig="640" w:dyaOrig="410" w14:anchorId="26F5B4CD">
          <v:shape id="_x0000_i2152" type="#_x0000_t75" style="width:33pt;height:20.25pt" o:ole="">
            <v:imagedata r:id="rId1885" o:title=""/>
          </v:shape>
          <o:OLEObject Type="Embed" ProgID="Equation.DSMT4" ShapeID="_x0000_i2152" DrawAspect="Content" ObjectID="_1681674978" r:id="rId1886"/>
        </w:object>
      </w:r>
      <w:r w:rsidRPr="006E6ED0">
        <w:rPr>
          <w:rFonts w:ascii="Times New Roman" w:hAnsi="Times New Roman" w:cs="Times New Roman"/>
          <w:sz w:val="24"/>
          <w:szCs w:val="24"/>
        </w:rPr>
        <w:t xml:space="preserve"> và khoảng cách từ</w:t>
      </w:r>
      <w:r w:rsidR="00B74D2E">
        <w:rPr>
          <w:rFonts w:ascii="Times New Roman" w:hAnsi="Times New Roman" w:cs="Times New Roman"/>
          <w:sz w:val="24"/>
          <w:szCs w:val="24"/>
        </w:rPr>
        <w:t xml:space="preserve"> </w:t>
      </w:r>
      <w:r w:rsidR="00B74D2E" w:rsidRPr="00652097">
        <w:rPr>
          <w:position w:val="-4"/>
        </w:rPr>
        <w:object w:dxaOrig="200" w:dyaOrig="260" w14:anchorId="3C5689BA">
          <v:shape id="_x0000_i2153" type="#_x0000_t75" style="width:9.75pt;height:12.75pt" o:ole="">
            <v:imagedata r:id="rId1887" o:title=""/>
          </v:shape>
          <o:OLEObject Type="Embed" ProgID="Equation.DSMT4" ShapeID="_x0000_i2153" DrawAspect="Content" ObjectID="_1681674979" r:id="rId1888"/>
        </w:object>
      </w:r>
      <w:r w:rsidRPr="006E6ED0">
        <w:rPr>
          <w:rFonts w:ascii="Times New Roman" w:hAnsi="Times New Roman" w:cs="Times New Roman"/>
          <w:sz w:val="24"/>
          <w:szCs w:val="24"/>
        </w:rPr>
        <w:t xml:space="preserve"> đến </w:t>
      </w:r>
      <w:r w:rsidR="00B74D2E" w:rsidRPr="00652097">
        <w:rPr>
          <w:position w:val="-6"/>
        </w:rPr>
        <w:object w:dxaOrig="220" w:dyaOrig="279" w14:anchorId="00B389CC">
          <v:shape id="_x0000_i2154" type="#_x0000_t75" style="width:11.25pt;height:14.25pt" o:ole="">
            <v:imagedata r:id="rId1889" o:title=""/>
          </v:shape>
          <o:OLEObject Type="Embed" ProgID="Equation.DSMT4" ShapeID="_x0000_i2154" DrawAspect="Content" ObjectID="_1681674980" r:id="rId1890"/>
        </w:object>
      </w:r>
      <w:r w:rsidRPr="006E6ED0">
        <w:rPr>
          <w:rFonts w:ascii="Times New Roman" w:hAnsi="Times New Roman" w:cs="Times New Roman"/>
          <w:sz w:val="24"/>
          <w:szCs w:val="24"/>
        </w:rPr>
        <w:t xml:space="preserve"> là </w:t>
      </w:r>
      <w:r w:rsidRPr="006E6ED0">
        <w:rPr>
          <w:rFonts w:ascii="Times New Roman" w:hAnsi="Times New Roman" w:cs="Times New Roman"/>
          <w:position w:val="-6"/>
          <w:sz w:val="24"/>
          <w:szCs w:val="24"/>
        </w:rPr>
        <w:object w:dxaOrig="720" w:dyaOrig="290" w14:anchorId="3B25DBA3">
          <v:shape id="_x0000_i2155" type="#_x0000_t75" style="width:36pt;height:14.25pt" o:ole="">
            <v:imagedata r:id="rId1891" o:title=""/>
          </v:shape>
          <o:OLEObject Type="Embed" ProgID="Equation.DSMT4" ShapeID="_x0000_i2155" DrawAspect="Content" ObjectID="_1681674981" r:id="rId1892"/>
        </w:object>
      </w:r>
      <w:r w:rsidRPr="006E6ED0">
        <w:rPr>
          <w:rFonts w:ascii="Times New Roman" w:hAnsi="Times New Roman" w:cs="Times New Roman"/>
          <w:sz w:val="24"/>
          <w:szCs w:val="24"/>
        </w:rPr>
        <w:t>.</w:t>
      </w:r>
    </w:p>
    <w:p w14:paraId="2D2A858E"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Rõ ràng, trong mặt phẳng </w:t>
      </w:r>
      <w:r w:rsidRPr="006E6ED0">
        <w:rPr>
          <w:rFonts w:ascii="Times New Roman" w:hAnsi="Times New Roman" w:cs="Times New Roman"/>
          <w:position w:val="-14"/>
          <w:sz w:val="24"/>
          <w:szCs w:val="24"/>
        </w:rPr>
        <w:object w:dxaOrig="640" w:dyaOrig="410" w14:anchorId="3667DAC6">
          <v:shape id="_x0000_i2156" type="#_x0000_t75" style="width:33pt;height:20.25pt" o:ole="">
            <v:imagedata r:id="rId1893" o:title=""/>
          </v:shape>
          <o:OLEObject Type="Embed" ProgID="Equation.DSMT4" ShapeID="_x0000_i2156" DrawAspect="Content" ObjectID="_1681674982" r:id="rId1894"/>
        </w:object>
      </w:r>
      <w:r w:rsidRPr="006E6ED0">
        <w:rPr>
          <w:rFonts w:ascii="Times New Roman" w:hAnsi="Times New Roman" w:cs="Times New Roman"/>
          <w:sz w:val="24"/>
          <w:szCs w:val="24"/>
        </w:rPr>
        <w:t xml:space="preserve">, </w:t>
      </w:r>
      <w:r w:rsidRPr="006E6ED0">
        <w:rPr>
          <w:rFonts w:ascii="Times New Roman" w:hAnsi="Times New Roman" w:cs="Times New Roman"/>
          <w:position w:val="-12"/>
          <w:sz w:val="24"/>
          <w:szCs w:val="24"/>
        </w:rPr>
        <w:object w:dxaOrig="1180" w:dyaOrig="360" w14:anchorId="4940C09C">
          <v:shape id="_x0000_i2157" type="#_x0000_t75" style="width:59.25pt;height:18pt" o:ole="">
            <v:imagedata r:id="rId1895" o:title=""/>
          </v:shape>
          <o:OLEObject Type="Embed" ProgID="Equation.DSMT4" ShapeID="_x0000_i2157" DrawAspect="Content" ObjectID="_1681674983" r:id="rId1896"/>
        </w:object>
      </w:r>
      <w:r w:rsidRPr="006E6ED0">
        <w:rPr>
          <w:rFonts w:ascii="Times New Roman" w:hAnsi="Times New Roman" w:cs="Times New Roman"/>
          <w:sz w:val="24"/>
          <w:szCs w:val="24"/>
        </w:rPr>
        <w:t xml:space="preserve"> nên </w:t>
      </w:r>
      <w:r w:rsidRPr="006E6ED0">
        <w:rPr>
          <w:rFonts w:ascii="Times New Roman" w:hAnsi="Times New Roman" w:cs="Times New Roman"/>
          <w:position w:val="-12"/>
          <w:sz w:val="24"/>
          <w:szCs w:val="24"/>
        </w:rPr>
        <w:object w:dxaOrig="300" w:dyaOrig="360" w14:anchorId="542A02FA">
          <v:shape id="_x0000_i2158" type="#_x0000_t75" style="width:15pt;height:18pt" o:ole="">
            <v:imagedata r:id="rId1897" o:title=""/>
          </v:shape>
          <o:OLEObject Type="Embed" ProgID="Equation.DSMT4" ShapeID="_x0000_i2158" DrawAspect="Content" ObjectID="_1681674984" r:id="rId1898"/>
        </w:object>
      </w:r>
      <w:r w:rsidRPr="006E6ED0">
        <w:rPr>
          <w:rFonts w:ascii="Times New Roman" w:hAnsi="Times New Roman" w:cs="Times New Roman"/>
          <w:sz w:val="24"/>
          <w:szCs w:val="24"/>
        </w:rPr>
        <w:t xml:space="preserve"> nằm ngoài </w:t>
      </w:r>
      <w:r w:rsidRPr="006E6ED0">
        <w:rPr>
          <w:rFonts w:ascii="Times New Roman" w:hAnsi="Times New Roman" w:cs="Times New Roman"/>
          <w:position w:val="-14"/>
          <w:sz w:val="24"/>
          <w:szCs w:val="24"/>
        </w:rPr>
        <w:object w:dxaOrig="420" w:dyaOrig="410" w14:anchorId="6AC116A5">
          <v:shape id="_x0000_i2159" type="#_x0000_t75" style="width:21pt;height:20.25pt" o:ole="">
            <v:imagedata r:id="rId1899" o:title=""/>
          </v:shape>
          <o:OLEObject Type="Embed" ProgID="Equation.DSMT4" ShapeID="_x0000_i2159" DrawAspect="Content" ObjectID="_1681674985" r:id="rId1900"/>
        </w:object>
      </w:r>
      <w:r w:rsidRPr="006E6ED0">
        <w:rPr>
          <w:rFonts w:ascii="Times New Roman" w:hAnsi="Times New Roman" w:cs="Times New Roman"/>
          <w:sz w:val="24"/>
          <w:szCs w:val="24"/>
        </w:rPr>
        <w:t>.</w:t>
      </w:r>
    </w:p>
    <w:p w14:paraId="5352677C" w14:textId="51ADF550"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Lấy </w:t>
      </w:r>
      <w:r w:rsidRPr="006E6ED0">
        <w:rPr>
          <w:rFonts w:ascii="Times New Roman" w:hAnsi="Times New Roman" w:cs="Times New Roman"/>
          <w:position w:val="-12"/>
          <w:sz w:val="24"/>
          <w:szCs w:val="24"/>
        </w:rPr>
        <w:object w:dxaOrig="730" w:dyaOrig="360" w14:anchorId="0C8EB261">
          <v:shape id="_x0000_i2160" type="#_x0000_t75" style="width:36.75pt;height:18pt" o:ole="">
            <v:imagedata r:id="rId1901" o:title=""/>
          </v:shape>
          <o:OLEObject Type="Embed" ProgID="Equation.DSMT4" ShapeID="_x0000_i2160" DrawAspect="Content" ObjectID="_1681674986" r:id="rId1902"/>
        </w:object>
      </w:r>
      <w:r w:rsidRPr="006E6ED0">
        <w:rPr>
          <w:rFonts w:ascii="Times New Roman" w:hAnsi="Times New Roman" w:cs="Times New Roman"/>
          <w:sz w:val="24"/>
          <w:szCs w:val="24"/>
        </w:rPr>
        <w:t xml:space="preserve">, </w:t>
      </w:r>
      <w:r w:rsidRPr="006E6ED0">
        <w:rPr>
          <w:rFonts w:ascii="Times New Roman" w:hAnsi="Times New Roman" w:cs="Times New Roman"/>
          <w:position w:val="-6"/>
          <w:sz w:val="24"/>
          <w:szCs w:val="24"/>
        </w:rPr>
        <w:object w:dxaOrig="640" w:dyaOrig="290" w14:anchorId="595DDF12">
          <v:shape id="_x0000_i2161" type="#_x0000_t75" style="width:33pt;height:14.25pt" o:ole="">
            <v:imagedata r:id="rId1903" o:title=""/>
          </v:shape>
          <o:OLEObject Type="Embed" ProgID="Equation.DSMT4" ShapeID="_x0000_i2161" DrawAspect="Content" ObjectID="_1681674987" r:id="rId1904"/>
        </w:object>
      </w:r>
      <w:r w:rsidR="00B74D2E">
        <w:rPr>
          <w:rFonts w:ascii="Times New Roman" w:hAnsi="Times New Roman" w:cs="Times New Roman"/>
          <w:sz w:val="24"/>
          <w:szCs w:val="24"/>
        </w:rPr>
        <w:t xml:space="preserve"> và </w:t>
      </w:r>
      <w:r w:rsidR="00B74D2E" w:rsidRPr="00652097">
        <w:rPr>
          <w:position w:val="-4"/>
        </w:rPr>
        <w:object w:dxaOrig="320" w:dyaOrig="260" w14:anchorId="67CC81EE">
          <v:shape id="_x0000_i2162" type="#_x0000_t75" style="width:15.75pt;height:12.75pt" o:ole="">
            <v:imagedata r:id="rId1905" o:title=""/>
          </v:shape>
          <o:OLEObject Type="Embed" ProgID="Equation.DSMT4" ShapeID="_x0000_i2162" DrawAspect="Content" ObjectID="_1681674988" r:id="rId1906"/>
        </w:object>
      </w:r>
      <w:r w:rsidRPr="006E6ED0">
        <w:rPr>
          <w:rFonts w:ascii="Times New Roman" w:hAnsi="Times New Roman" w:cs="Times New Roman"/>
          <w:sz w:val="24"/>
          <w:szCs w:val="24"/>
        </w:rPr>
        <w:t xml:space="preserve"> bấ</w:t>
      </w:r>
      <w:r w:rsidR="00B74D2E">
        <w:rPr>
          <w:rFonts w:ascii="Times New Roman" w:hAnsi="Times New Roman" w:cs="Times New Roman"/>
          <w:sz w:val="24"/>
          <w:szCs w:val="24"/>
        </w:rPr>
        <w:t xml:space="preserve">t kì trên </w:t>
      </w:r>
      <w:r w:rsidR="00B74D2E" w:rsidRPr="006E6ED0">
        <w:rPr>
          <w:rFonts w:ascii="Times New Roman" w:hAnsi="Times New Roman" w:cs="Times New Roman"/>
          <w:position w:val="-14"/>
          <w:sz w:val="24"/>
          <w:szCs w:val="24"/>
        </w:rPr>
        <w:object w:dxaOrig="420" w:dyaOrig="410" w14:anchorId="7AFCDCC2">
          <v:shape id="_x0000_i2163" type="#_x0000_t75" style="width:21pt;height:20.25pt" o:ole="">
            <v:imagedata r:id="rId1899" o:title=""/>
          </v:shape>
          <o:OLEObject Type="Embed" ProgID="Equation.DSMT4" ShapeID="_x0000_i2163" DrawAspect="Content" ObjectID="_1681674989" r:id="rId1907"/>
        </w:object>
      </w:r>
      <w:r w:rsidRPr="006E6ED0">
        <w:rPr>
          <w:rFonts w:ascii="Times New Roman" w:hAnsi="Times New Roman" w:cs="Times New Roman"/>
          <w:sz w:val="24"/>
          <w:szCs w:val="24"/>
        </w:rPr>
        <w:t xml:space="preserve"> thì </w:t>
      </w:r>
      <w:r w:rsidRPr="006E6ED0">
        <w:rPr>
          <w:rFonts w:ascii="Times New Roman" w:hAnsi="Times New Roman" w:cs="Times New Roman"/>
          <w:position w:val="-12"/>
          <w:sz w:val="24"/>
          <w:szCs w:val="24"/>
        </w:rPr>
        <w:object w:dxaOrig="850" w:dyaOrig="360" w14:anchorId="01439959">
          <v:shape id="_x0000_i2164" type="#_x0000_t75" style="width:42.75pt;height:18pt" o:ole="">
            <v:imagedata r:id="rId1908" o:title=""/>
          </v:shape>
          <o:OLEObject Type="Embed" ProgID="Equation.DSMT4" ShapeID="_x0000_i2164" DrawAspect="Content" ObjectID="_1681674990" r:id="rId1909"/>
        </w:object>
      </w:r>
      <w:r w:rsidRPr="006E6ED0">
        <w:rPr>
          <w:rFonts w:ascii="Times New Roman" w:hAnsi="Times New Roman" w:cs="Times New Roman"/>
          <w:sz w:val="24"/>
          <w:szCs w:val="24"/>
        </w:rPr>
        <w:t xml:space="preserve"> vuông tại </w:t>
      </w:r>
      <w:r w:rsidRPr="006E6ED0">
        <w:rPr>
          <w:rFonts w:ascii="Times New Roman" w:hAnsi="Times New Roman" w:cs="Times New Roman"/>
          <w:position w:val="-12"/>
          <w:sz w:val="24"/>
          <w:szCs w:val="24"/>
        </w:rPr>
        <w:object w:dxaOrig="300" w:dyaOrig="360" w14:anchorId="195E9CB6">
          <v:shape id="_x0000_i2165" type="#_x0000_t75" style="width:15pt;height:18pt" o:ole="">
            <v:imagedata r:id="rId1910" o:title=""/>
          </v:shape>
          <o:OLEObject Type="Embed" ProgID="Equation.DSMT4" ShapeID="_x0000_i2165" DrawAspect="Content" ObjectID="_1681674991" r:id="rId1911"/>
        </w:object>
      </w:r>
      <w:r w:rsidRPr="006E6ED0">
        <w:rPr>
          <w:rFonts w:ascii="Times New Roman" w:hAnsi="Times New Roman" w:cs="Times New Roman"/>
          <w:sz w:val="24"/>
          <w:szCs w:val="24"/>
        </w:rPr>
        <w:t xml:space="preserve"> suy ra </w:t>
      </w:r>
      <w:r w:rsidRPr="006E6ED0">
        <w:rPr>
          <w:rFonts w:ascii="Times New Roman" w:hAnsi="Times New Roman" w:cs="Times New Roman"/>
          <w:position w:val="-12"/>
          <w:sz w:val="24"/>
          <w:szCs w:val="24"/>
        </w:rPr>
        <w:object w:dxaOrig="1220" w:dyaOrig="360" w14:anchorId="5DAEC07E">
          <v:shape id="_x0000_i2166" type="#_x0000_t75" style="width:60.75pt;height:18pt" o:ole="">
            <v:imagedata r:id="rId1912" o:title=""/>
          </v:shape>
          <o:OLEObject Type="Embed" ProgID="Equation.DSMT4" ShapeID="_x0000_i2166" DrawAspect="Content" ObjectID="_1681674992" r:id="rId1913"/>
        </w:object>
      </w:r>
      <w:r w:rsidRPr="006E6ED0">
        <w:rPr>
          <w:rFonts w:ascii="Times New Roman" w:hAnsi="Times New Roman" w:cs="Times New Roman"/>
          <w:sz w:val="24"/>
          <w:szCs w:val="24"/>
        </w:rPr>
        <w:t xml:space="preserve"> (1)</w:t>
      </w:r>
      <w:r w:rsidR="006A5879">
        <w:rPr>
          <w:rFonts w:ascii="Times New Roman" w:hAnsi="Times New Roman" w:cs="Times New Roman"/>
          <w:sz w:val="24"/>
          <w:szCs w:val="24"/>
        </w:rPr>
        <w:t>.</w:t>
      </w:r>
    </w:p>
    <w:p w14:paraId="1B58E427" w14:textId="4B660B1F"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Gọi </w:t>
      </w:r>
      <w:r w:rsidRPr="006E6ED0">
        <w:rPr>
          <w:rFonts w:ascii="Times New Roman" w:hAnsi="Times New Roman" w:cs="Times New Roman"/>
          <w:position w:val="-12"/>
          <w:sz w:val="24"/>
          <w:szCs w:val="24"/>
        </w:rPr>
        <w:object w:dxaOrig="360" w:dyaOrig="360" w14:anchorId="141B86F8">
          <v:shape id="_x0000_i2167" type="#_x0000_t75" style="width:18pt;height:18pt" o:ole="">
            <v:imagedata r:id="rId1914" o:title=""/>
          </v:shape>
          <o:OLEObject Type="Embed" ProgID="Equation.DSMT4" ShapeID="_x0000_i2167" DrawAspect="Content" ObjectID="_1681674993" r:id="rId1915"/>
        </w:object>
      </w:r>
      <w:r w:rsidRPr="006E6ED0">
        <w:rPr>
          <w:rFonts w:ascii="Times New Roman" w:hAnsi="Times New Roman" w:cs="Times New Roman"/>
          <w:sz w:val="24"/>
          <w:szCs w:val="24"/>
        </w:rPr>
        <w:t xml:space="preserve"> là giao điểm của </w:t>
      </w:r>
      <w:r w:rsidRPr="006E6ED0">
        <w:rPr>
          <w:rFonts w:ascii="Times New Roman" w:hAnsi="Times New Roman" w:cs="Times New Roman"/>
          <w:position w:val="-12"/>
          <w:sz w:val="24"/>
          <w:szCs w:val="24"/>
        </w:rPr>
        <w:object w:dxaOrig="470" w:dyaOrig="360" w14:anchorId="7F158426">
          <v:shape id="_x0000_i2168" type="#_x0000_t75" style="width:23.25pt;height:18pt" o:ole="">
            <v:imagedata r:id="rId1916" o:title=""/>
          </v:shape>
          <o:OLEObject Type="Embed" ProgID="Equation.DSMT4" ShapeID="_x0000_i2168" DrawAspect="Content" ObjectID="_1681674994" r:id="rId1917"/>
        </w:object>
      </w:r>
      <w:r w:rsidR="00B74D2E">
        <w:rPr>
          <w:rFonts w:ascii="Times New Roman" w:hAnsi="Times New Roman" w:cs="Times New Roman"/>
          <w:sz w:val="24"/>
          <w:szCs w:val="24"/>
        </w:rPr>
        <w:t xml:space="preserve"> và </w:t>
      </w:r>
      <w:r w:rsidR="00B74D2E" w:rsidRPr="006E6ED0">
        <w:rPr>
          <w:rFonts w:ascii="Times New Roman" w:hAnsi="Times New Roman" w:cs="Times New Roman"/>
          <w:position w:val="-14"/>
          <w:sz w:val="24"/>
          <w:szCs w:val="24"/>
        </w:rPr>
        <w:object w:dxaOrig="420" w:dyaOrig="410" w14:anchorId="2BCDD640">
          <v:shape id="_x0000_i2169" type="#_x0000_t75" style="width:21pt;height:20.25pt" o:ole="">
            <v:imagedata r:id="rId1899" o:title=""/>
          </v:shape>
          <o:OLEObject Type="Embed" ProgID="Equation.DSMT4" ShapeID="_x0000_i2169" DrawAspect="Content" ObjectID="_1681674995" r:id="rId1918"/>
        </w:object>
      </w:r>
      <w:r w:rsidRPr="006E6ED0">
        <w:rPr>
          <w:rFonts w:ascii="Times New Roman" w:hAnsi="Times New Roman" w:cs="Times New Roman"/>
          <w:sz w:val="24"/>
          <w:szCs w:val="24"/>
        </w:rPr>
        <w:t xml:space="preserve">, </w:t>
      </w:r>
      <w:r w:rsidRPr="006E6ED0">
        <w:rPr>
          <w:rFonts w:ascii="Times New Roman" w:hAnsi="Times New Roman" w:cs="Times New Roman"/>
          <w:position w:val="-12"/>
          <w:sz w:val="24"/>
          <w:szCs w:val="24"/>
        </w:rPr>
        <w:object w:dxaOrig="360" w:dyaOrig="360" w14:anchorId="777B9E83">
          <v:shape id="_x0000_i2170" type="#_x0000_t75" style="width:18pt;height:18pt" o:ole="">
            <v:imagedata r:id="rId1919" o:title=""/>
          </v:shape>
          <o:OLEObject Type="Embed" ProgID="Equation.DSMT4" ShapeID="_x0000_i2170" DrawAspect="Content" ObjectID="_1681674996" r:id="rId1920"/>
        </w:object>
      </w:r>
      <w:r w:rsidRPr="006E6ED0">
        <w:rPr>
          <w:rFonts w:ascii="Times New Roman" w:hAnsi="Times New Roman" w:cs="Times New Roman"/>
          <w:sz w:val="24"/>
          <w:szCs w:val="24"/>
        </w:rPr>
        <w:t xml:space="preserve"> nằm giữ</w:t>
      </w:r>
      <w:r w:rsidR="00B74D2E">
        <w:rPr>
          <w:rFonts w:ascii="Times New Roman" w:hAnsi="Times New Roman" w:cs="Times New Roman"/>
          <w:sz w:val="24"/>
          <w:szCs w:val="24"/>
        </w:rPr>
        <w:t xml:space="preserve">a </w:t>
      </w:r>
      <w:r w:rsidR="00B74D2E" w:rsidRPr="00652097">
        <w:rPr>
          <w:position w:val="-4"/>
        </w:rPr>
        <w:object w:dxaOrig="260" w:dyaOrig="260" w14:anchorId="2C8D7FA1">
          <v:shape id="_x0000_i2171" type="#_x0000_t75" style="width:12.75pt;height:12.75pt" o:ole="">
            <v:imagedata r:id="rId1921" o:title=""/>
          </v:shape>
          <o:OLEObject Type="Embed" ProgID="Equation.DSMT4" ShapeID="_x0000_i2171" DrawAspect="Content" ObjectID="_1681674997" r:id="rId1922"/>
        </w:object>
      </w:r>
      <w:r w:rsidRPr="006E6ED0">
        <w:rPr>
          <w:rFonts w:ascii="Times New Roman" w:hAnsi="Times New Roman" w:cs="Times New Roman"/>
          <w:sz w:val="24"/>
          <w:szCs w:val="24"/>
        </w:rPr>
        <w:t xml:space="preserve"> và </w:t>
      </w:r>
      <w:r w:rsidRPr="006E6ED0">
        <w:rPr>
          <w:rFonts w:ascii="Times New Roman" w:hAnsi="Times New Roman" w:cs="Times New Roman"/>
          <w:position w:val="-12"/>
          <w:sz w:val="24"/>
          <w:szCs w:val="24"/>
        </w:rPr>
        <w:object w:dxaOrig="300" w:dyaOrig="360" w14:anchorId="5C7CF968">
          <v:shape id="_x0000_i2172" type="#_x0000_t75" style="width:15pt;height:18pt" o:ole="">
            <v:imagedata r:id="rId1923" o:title=""/>
          </v:shape>
          <o:OLEObject Type="Embed" ProgID="Equation.DSMT4" ShapeID="_x0000_i2172" DrawAspect="Content" ObjectID="_1681674998" r:id="rId1924"/>
        </w:object>
      </w:r>
      <w:r w:rsidRPr="006E6ED0">
        <w:rPr>
          <w:rFonts w:ascii="Times New Roman" w:hAnsi="Times New Roman" w:cs="Times New Roman"/>
          <w:sz w:val="24"/>
          <w:szCs w:val="24"/>
        </w:rPr>
        <w:t>.</w:t>
      </w:r>
    </w:p>
    <w:p w14:paraId="3C35796B" w14:textId="4C01DC22"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Lấy </w:t>
      </w:r>
      <w:r w:rsidRPr="006E6ED0">
        <w:rPr>
          <w:rFonts w:ascii="Times New Roman" w:hAnsi="Times New Roman" w:cs="Times New Roman"/>
          <w:position w:val="-12"/>
          <w:sz w:val="24"/>
          <w:szCs w:val="24"/>
        </w:rPr>
        <w:object w:dxaOrig="840" w:dyaOrig="360" w14:anchorId="4178E153">
          <v:shape id="_x0000_i2173" type="#_x0000_t75" style="width:42pt;height:18pt" o:ole="">
            <v:imagedata r:id="rId1925" o:title=""/>
          </v:shape>
          <o:OLEObject Type="Embed" ProgID="Equation.DSMT4" ShapeID="_x0000_i2173" DrawAspect="Content" ObjectID="_1681674999" r:id="rId1926"/>
        </w:object>
      </w:r>
      <w:r w:rsidRPr="006E6ED0">
        <w:rPr>
          <w:rFonts w:ascii="Times New Roman" w:hAnsi="Times New Roman" w:cs="Times New Roman"/>
          <w:sz w:val="24"/>
          <w:szCs w:val="24"/>
        </w:rPr>
        <w:t xml:space="preserve">, </w:t>
      </w:r>
      <w:r w:rsidRPr="006E6ED0">
        <w:rPr>
          <w:rFonts w:ascii="Times New Roman" w:hAnsi="Times New Roman" w:cs="Times New Roman"/>
          <w:position w:val="-14"/>
          <w:sz w:val="24"/>
          <w:szCs w:val="24"/>
        </w:rPr>
        <w:object w:dxaOrig="900" w:dyaOrig="410" w14:anchorId="5568FF1F">
          <v:shape id="_x0000_i2174" type="#_x0000_t75" style="width:45pt;height:20.25pt" o:ole="">
            <v:imagedata r:id="rId1927" o:title=""/>
          </v:shape>
          <o:OLEObject Type="Embed" ProgID="Equation.DSMT4" ShapeID="_x0000_i2174" DrawAspect="Content" ObjectID="_1681675000" r:id="rId1928"/>
        </w:object>
      </w:r>
      <w:r w:rsidRPr="006E6ED0">
        <w:rPr>
          <w:rFonts w:ascii="Times New Roman" w:hAnsi="Times New Roman" w:cs="Times New Roman"/>
          <w:sz w:val="24"/>
          <w:szCs w:val="24"/>
        </w:rPr>
        <w:t xml:space="preserve"> thì </w:t>
      </w:r>
      <w:r w:rsidRPr="006E6ED0">
        <w:rPr>
          <w:rFonts w:ascii="Times New Roman" w:hAnsi="Times New Roman" w:cs="Times New Roman"/>
          <w:position w:val="-12"/>
          <w:sz w:val="24"/>
          <w:szCs w:val="24"/>
        </w:rPr>
        <w:object w:dxaOrig="3230" w:dyaOrig="360" w14:anchorId="38103D86">
          <v:shape id="_x0000_i2175" type="#_x0000_t75" style="width:161.25pt;height:18pt" o:ole="">
            <v:imagedata r:id="rId1929" o:title=""/>
          </v:shape>
          <o:OLEObject Type="Embed" ProgID="Equation.DSMT4" ShapeID="_x0000_i2175" DrawAspect="Content" ObjectID="_1681675001" r:id="rId1930"/>
        </w:object>
      </w:r>
      <w:r w:rsidRPr="006E6ED0">
        <w:rPr>
          <w:rFonts w:ascii="Times New Roman" w:hAnsi="Times New Roman" w:cs="Times New Roman"/>
          <w:sz w:val="24"/>
          <w:szCs w:val="24"/>
        </w:rPr>
        <w:t xml:space="preserve"> nên </w:t>
      </w:r>
      <w:r w:rsidRPr="006E6ED0">
        <w:rPr>
          <w:rFonts w:ascii="Times New Roman" w:hAnsi="Times New Roman" w:cs="Times New Roman"/>
          <w:position w:val="-12"/>
          <w:sz w:val="24"/>
          <w:szCs w:val="24"/>
        </w:rPr>
        <w:object w:dxaOrig="1270" w:dyaOrig="360" w14:anchorId="621521C8">
          <v:shape id="_x0000_i2176" type="#_x0000_t75" style="width:63.75pt;height:18pt" o:ole="">
            <v:imagedata r:id="rId1931" o:title=""/>
          </v:shape>
          <o:OLEObject Type="Embed" ProgID="Equation.DSMT4" ShapeID="_x0000_i2176" DrawAspect="Content" ObjectID="_1681675002" r:id="rId1932"/>
        </w:object>
      </w:r>
      <w:r w:rsidRPr="006E6ED0">
        <w:rPr>
          <w:rFonts w:ascii="Times New Roman" w:hAnsi="Times New Roman" w:cs="Times New Roman"/>
          <w:sz w:val="24"/>
          <w:szCs w:val="24"/>
        </w:rPr>
        <w:t>(2)</w:t>
      </w:r>
      <w:r w:rsidR="006A5879">
        <w:rPr>
          <w:rFonts w:ascii="Times New Roman" w:hAnsi="Times New Roman" w:cs="Times New Roman"/>
          <w:sz w:val="24"/>
          <w:szCs w:val="24"/>
        </w:rPr>
        <w:t>.</w:t>
      </w:r>
    </w:p>
    <w:p w14:paraId="6A7FE21F" w14:textId="72924ABD"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Từ</w:t>
      </w:r>
      <w:r w:rsidR="00B74D2E">
        <w:rPr>
          <w:rFonts w:ascii="Times New Roman" w:hAnsi="Times New Roman" w:cs="Times New Roman"/>
          <w:sz w:val="24"/>
          <w:szCs w:val="24"/>
        </w:rPr>
        <w:t xml:space="preserve"> (1) và (2), ta suy ra </w:t>
      </w:r>
      <w:r w:rsidR="00B74D2E" w:rsidRPr="00652097">
        <w:rPr>
          <w:position w:val="-6"/>
        </w:rPr>
        <w:object w:dxaOrig="460" w:dyaOrig="279" w14:anchorId="4C40F20A">
          <v:shape id="_x0000_i2177" type="#_x0000_t75" style="width:23.25pt;height:14.25pt" o:ole="">
            <v:imagedata r:id="rId1933" o:title=""/>
          </v:shape>
          <o:OLEObject Type="Embed" ProgID="Equation.DSMT4" ShapeID="_x0000_i2177" DrawAspect="Content" ObjectID="_1681675003" r:id="rId1934"/>
        </w:object>
      </w:r>
      <w:r w:rsidRPr="006E6ED0">
        <w:rPr>
          <w:rFonts w:ascii="Times New Roman" w:hAnsi="Times New Roman" w:cs="Times New Roman"/>
          <w:sz w:val="24"/>
          <w:szCs w:val="24"/>
        </w:rPr>
        <w:t xml:space="preserve"> nhỏ nhất khi </w:t>
      </w:r>
      <w:r w:rsidRPr="006E6ED0">
        <w:rPr>
          <w:rFonts w:ascii="Times New Roman" w:hAnsi="Times New Roman" w:cs="Times New Roman"/>
          <w:position w:val="-12"/>
          <w:sz w:val="24"/>
          <w:szCs w:val="24"/>
        </w:rPr>
        <w:object w:dxaOrig="840" w:dyaOrig="360" w14:anchorId="5FBDE945">
          <v:shape id="_x0000_i2178" type="#_x0000_t75" style="width:42pt;height:18pt" o:ole="">
            <v:imagedata r:id="rId1935" o:title=""/>
          </v:shape>
          <o:OLEObject Type="Embed" ProgID="Equation.DSMT4" ShapeID="_x0000_i2178" DrawAspect="Content" ObjectID="_1681675004" r:id="rId1936"/>
        </w:object>
      </w:r>
      <w:r w:rsidRPr="006E6ED0">
        <w:rPr>
          <w:rFonts w:ascii="Times New Roman" w:hAnsi="Times New Roman" w:cs="Times New Roman"/>
          <w:sz w:val="24"/>
          <w:szCs w:val="24"/>
        </w:rPr>
        <w:t xml:space="preserve"> và </w:t>
      </w:r>
      <w:r w:rsidRPr="006E6ED0">
        <w:rPr>
          <w:rFonts w:ascii="Times New Roman" w:hAnsi="Times New Roman" w:cs="Times New Roman"/>
          <w:position w:val="-12"/>
          <w:sz w:val="24"/>
          <w:szCs w:val="24"/>
        </w:rPr>
        <w:object w:dxaOrig="730" w:dyaOrig="360" w14:anchorId="13AAE053">
          <v:shape id="_x0000_i2179" type="#_x0000_t75" style="width:36.75pt;height:18pt" o:ole="">
            <v:imagedata r:id="rId1937" o:title=""/>
          </v:shape>
          <o:OLEObject Type="Embed" ProgID="Equation.DSMT4" ShapeID="_x0000_i2179" DrawAspect="Content" ObjectID="_1681675005" r:id="rId1938"/>
        </w:object>
      </w:r>
      <w:r w:rsidRPr="006E6ED0">
        <w:rPr>
          <w:rFonts w:ascii="Times New Roman" w:hAnsi="Times New Roman" w:cs="Times New Roman"/>
          <w:sz w:val="24"/>
          <w:szCs w:val="24"/>
        </w:rPr>
        <w:t>.</w:t>
      </w:r>
    </w:p>
    <w:p w14:paraId="4712C0D0" w14:textId="77777777" w:rsidR="00837006" w:rsidRPr="006E6ED0" w:rsidRDefault="00837006" w:rsidP="00904EF9">
      <w:pPr>
        <w:tabs>
          <w:tab w:val="left" w:pos="2268"/>
        </w:tabs>
        <w:ind w:firstLine="0"/>
        <w:jc w:val="both"/>
        <w:rPr>
          <w:rFonts w:ascii="Times New Roman" w:hAnsi="Times New Roman" w:cs="Times New Roman"/>
          <w:sz w:val="24"/>
          <w:szCs w:val="24"/>
        </w:rPr>
      </w:pPr>
      <w:r w:rsidRPr="006E6ED0">
        <w:rPr>
          <w:rFonts w:ascii="Times New Roman" w:hAnsi="Times New Roman" w:cs="Times New Roman"/>
          <w:sz w:val="24"/>
          <w:szCs w:val="24"/>
        </w:rPr>
        <w:t xml:space="preserve">Lúc đó, </w:t>
      </w:r>
      <w:r w:rsidRPr="006E6ED0">
        <w:rPr>
          <w:rFonts w:ascii="Times New Roman" w:hAnsi="Times New Roman" w:cs="Times New Roman"/>
          <w:position w:val="-12"/>
          <w:sz w:val="24"/>
          <w:szCs w:val="24"/>
        </w:rPr>
        <w:object w:dxaOrig="2570" w:dyaOrig="360" w14:anchorId="1D6C84FB">
          <v:shape id="_x0000_i2180" type="#_x0000_t75" style="width:128.25pt;height:18pt" o:ole="">
            <v:imagedata r:id="rId1939" o:title=""/>
          </v:shape>
          <o:OLEObject Type="Embed" ProgID="Equation.DSMT4" ShapeID="_x0000_i2180" DrawAspect="Content" ObjectID="_1681675006" r:id="rId1940"/>
        </w:object>
      </w:r>
      <w:r w:rsidRPr="006E6ED0">
        <w:rPr>
          <w:rFonts w:ascii="Times New Roman" w:hAnsi="Times New Roman" w:cs="Times New Roman"/>
          <w:sz w:val="24"/>
          <w:szCs w:val="24"/>
        </w:rPr>
        <w:t>.</w:t>
      </w:r>
    </w:p>
    <w:p w14:paraId="5CFE5B92" w14:textId="77777777" w:rsidR="00697ED1" w:rsidRPr="00697ED1" w:rsidRDefault="00697ED1" w:rsidP="00904EF9">
      <w:pPr>
        <w:spacing w:before="0" w:line="276" w:lineRule="auto"/>
        <w:jc w:val="center"/>
        <w:rPr>
          <w:rFonts w:ascii="Times New Roman" w:eastAsia="Calibri" w:hAnsi="Times New Roman" w:cs="Times New Roman"/>
          <w:b/>
          <w:sz w:val="24"/>
          <w:szCs w:val="24"/>
        </w:rPr>
      </w:pPr>
      <w:r w:rsidRPr="00697ED1">
        <w:rPr>
          <w:rFonts w:ascii="Times New Roman" w:eastAsia="Calibri" w:hAnsi="Times New Roman" w:cs="Times New Roman"/>
          <w:b/>
          <w:sz w:val="24"/>
          <w:szCs w:val="24"/>
        </w:rPr>
        <w:t>…………HẾT…………</w:t>
      </w:r>
    </w:p>
    <w:p w14:paraId="357BC793" w14:textId="77777777" w:rsidR="00837006" w:rsidRPr="006E6ED0" w:rsidRDefault="00837006" w:rsidP="00904EF9">
      <w:pPr>
        <w:jc w:val="both"/>
        <w:rPr>
          <w:rFonts w:ascii="Times New Roman" w:hAnsi="Times New Roman" w:cs="Times New Roman"/>
          <w:sz w:val="24"/>
          <w:szCs w:val="24"/>
        </w:rPr>
      </w:pPr>
    </w:p>
    <w:p w14:paraId="6CEC2F95" w14:textId="77777777" w:rsidR="00837006" w:rsidRPr="006E6ED0" w:rsidRDefault="00837006" w:rsidP="00904EF9">
      <w:pPr>
        <w:spacing w:before="0" w:line="276" w:lineRule="auto"/>
        <w:jc w:val="center"/>
        <w:rPr>
          <w:rFonts w:ascii="Times New Roman" w:hAnsi="Times New Roman" w:cs="Times New Roman"/>
          <w:sz w:val="24"/>
          <w:szCs w:val="24"/>
        </w:rPr>
      </w:pPr>
    </w:p>
    <w:sectPr w:rsidR="00837006" w:rsidRPr="006E6ED0" w:rsidSect="00EB3302">
      <w:headerReference w:type="default" r:id="rId1941"/>
      <w:footerReference w:type="default" r:id="rId1942"/>
      <w:pgSz w:w="11907" w:h="16840" w:code="9"/>
      <w:pgMar w:top="567" w:right="737" w:bottom="567" w:left="737"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144545" w14:textId="77777777" w:rsidR="00775C89" w:rsidRDefault="00775C89" w:rsidP="006A07C1">
      <w:pPr>
        <w:spacing w:before="0"/>
      </w:pPr>
      <w:r>
        <w:separator/>
      </w:r>
    </w:p>
  </w:endnote>
  <w:endnote w:type="continuationSeparator" w:id="0">
    <w:p w14:paraId="6E349DCC" w14:textId="77777777" w:rsidR="00775C89" w:rsidRDefault="00775C89" w:rsidP="006A07C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AACDC0" w14:textId="0089EE8E" w:rsidR="00607C57" w:rsidRPr="00CD5CED" w:rsidRDefault="00607C57" w:rsidP="00F6685B">
    <w:pPr>
      <w:rPr>
        <w:rFonts w:ascii="Cambria" w:eastAsiaTheme="majorEastAsia" w:hAnsi="Cambria" w:cstheme="majorBidi"/>
        <w:i/>
        <w:noProof/>
        <w:sz w:val="12"/>
      </w:rPr>
    </w:pPr>
    <w:r w:rsidRPr="00CD5CED">
      <w:rPr>
        <w:rFonts w:ascii="Cambria" w:eastAsiaTheme="majorEastAsia" w:hAnsi="Cambria" w:cstheme="majorBidi"/>
        <w:i/>
        <w:noProof/>
        <w:sz w:val="12"/>
      </w:rPr>
      <mc:AlternateContent>
        <mc:Choice Requires="wps">
          <w:drawing>
            <wp:anchor distT="0" distB="0" distL="114300" distR="114300" simplePos="0" relativeHeight="251665408" behindDoc="0" locked="0" layoutInCell="1" allowOverlap="1" wp14:anchorId="1C7C8400" wp14:editId="7B6515B4">
              <wp:simplePos x="0" y="0"/>
              <wp:positionH relativeFrom="column">
                <wp:posOffset>-487045</wp:posOffset>
              </wp:positionH>
              <wp:positionV relativeFrom="paragraph">
                <wp:posOffset>184785</wp:posOffset>
              </wp:positionV>
              <wp:extent cx="7559675" cy="38100"/>
              <wp:effectExtent l="0" t="0" r="22225" b="19050"/>
              <wp:wrapNone/>
              <wp:docPr id="12" name="Straight Connector 12"/>
              <wp:cNvGraphicFramePr/>
              <a:graphic xmlns:a="http://schemas.openxmlformats.org/drawingml/2006/main">
                <a:graphicData uri="http://schemas.microsoft.com/office/word/2010/wordprocessingShape">
                  <wps:wsp>
                    <wps:cNvCnPr/>
                    <wps:spPr>
                      <a:xfrm>
                        <a:off x="0" y="0"/>
                        <a:ext cx="755967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42C601" id="Straight Connector 1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35pt,14.55pt" to="556.9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" strokecolor="#5b9bd5 [3204]" strokeweight=".5pt">
              <v:stroke joinstyle="miter"/>
            </v:line>
          </w:pict>
        </mc:Fallback>
      </mc:AlternateContent>
    </w:r>
    <w:r>
      <w:rPr>
        <w:rFonts w:ascii="Cambria" w:eastAsiaTheme="majorEastAsia" w:hAnsi="Cambria" w:cstheme="majorBidi"/>
        <w:i/>
        <w:noProof/>
      </w:rPr>
      <mc:AlternateContent>
        <mc:Choice Requires="wps">
          <w:drawing>
            <wp:anchor distT="0" distB="0" distL="114300" distR="114300" simplePos="0" relativeHeight="251663360" behindDoc="0" locked="0" layoutInCell="1" allowOverlap="1" wp14:anchorId="3E723921" wp14:editId="756A1906">
              <wp:simplePos x="0" y="0"/>
              <wp:positionH relativeFrom="column">
                <wp:posOffset>-384810</wp:posOffset>
              </wp:positionH>
              <wp:positionV relativeFrom="paragraph">
                <wp:posOffset>213995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39536A" id="5-Point Star 5" o:spid="_x0000_s1026" style="position:absolute;margin-left:-30.3pt;margin-top:16.85pt;width:27.75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p>
  <w:p w14:paraId="2B14223D" w14:textId="0B6FCD9D" w:rsidR="00607C57" w:rsidRPr="006871EA" w:rsidRDefault="00607C57" w:rsidP="00F6685B">
    <w:pP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62336" behindDoc="0" locked="0" layoutInCell="1" allowOverlap="1" wp14:anchorId="774139EB" wp14:editId="2E0C3152">
              <wp:simplePos x="0" y="0"/>
              <wp:positionH relativeFrom="column">
                <wp:posOffset>6395943</wp:posOffset>
              </wp:positionH>
              <wp:positionV relativeFrom="paragraph">
                <wp:posOffset>95885</wp:posOffset>
              </wp:positionV>
              <wp:extent cx="352425" cy="334645"/>
              <wp:effectExtent l="38100" t="38100" r="47625" b="46355"/>
              <wp:wrapNone/>
              <wp:docPr id="6"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04E74A" id="5-Point Star 4" o:spid="_x0000_s1026" style="position:absolute;margin-left:503.6pt;margin-top:7.55pt;width:27.75pt;height: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lgfdw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D32AC6">
      <w:rPr>
        <w:rFonts w:ascii="Cambria" w:eastAsiaTheme="majorEastAsia" w:hAnsi="Cambria" w:cstheme="majorBidi"/>
        <w:i/>
        <w:noProof/>
      </w:rPr>
      <w:t>STRONG TEAM TOÁN VD</w:t>
    </w:r>
    <w:r>
      <w:rPr>
        <w:rFonts w:ascii="Cambria" w:eastAsiaTheme="majorEastAsia" w:hAnsi="Cambria" w:cstheme="majorBidi"/>
        <w:i/>
        <w:noProof/>
      </w:rPr>
      <w:t xml:space="preserve"> </w:t>
    </w:r>
    <w:r>
      <w:rPr>
        <w:rFonts w:ascii="Cambria" w:eastAsiaTheme="majorEastAsia" w:hAnsi="Cambria" w:cstheme="majorBidi"/>
        <w:i/>
        <w:noProof/>
        <w:lang w:val="vi-VN"/>
      </w:rPr>
      <w:t>–</w:t>
    </w:r>
    <w:r>
      <w:rPr>
        <w:rFonts w:ascii="Cambria" w:eastAsiaTheme="majorEastAsia" w:hAnsi="Cambria" w:cstheme="majorBidi"/>
        <w:i/>
        <w:noProof/>
      </w:rPr>
      <w:t xml:space="preserve"> </w:t>
    </w:r>
    <w:r>
      <w:rPr>
        <w:rFonts w:ascii="Cambria" w:eastAsiaTheme="majorEastAsia" w:hAnsi="Cambria" w:cstheme="majorBidi"/>
        <w:i/>
        <w:noProof/>
        <w:lang w:val="vi-VN"/>
      </w:rPr>
      <w:t>VDC</w:t>
    </w:r>
    <w:r>
      <w:rPr>
        <w:rFonts w:ascii="Cambria" w:eastAsiaTheme="majorEastAsia" w:hAnsi="Cambria" w:cstheme="majorBidi"/>
        <w:i/>
        <w:noProof/>
      </w:rPr>
      <w:t xml:space="preserve"> - </w:t>
    </w:r>
    <w:r w:rsidRPr="00CE2DAE">
      <w:rPr>
        <w:rFonts w:ascii="Times New Roman" w:eastAsiaTheme="majorEastAsia" w:hAnsi="Times New Roman" w:cs="Times New Roman"/>
        <w:i/>
        <w:noProof/>
      </w:rPr>
      <w:t>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9F2C4F">
      <w:rPr>
        <w:rFonts w:ascii="Cambria" w:hAnsi="Cambria"/>
        <w:i/>
        <w:noProof/>
      </w:rPr>
      <w:t>1</w:t>
    </w:r>
    <w:r w:rsidRPr="00D32AC6">
      <w:rPr>
        <w:rFonts w:ascii="Cambria" w:hAnsi="Cambria"/>
        <w:i/>
      </w:rPr>
      <w:fldChar w:fldCharType="end"/>
    </w:r>
    <w:r>
      <w:rPr>
        <w:rFonts w:ascii="Cambria" w:hAnsi="Cambria"/>
        <w:i/>
        <w:lang w:val="vi-VN"/>
      </w:rPr>
      <w:t xml:space="preserve"> </w:t>
    </w:r>
  </w:p>
  <w:p w14:paraId="2F2A9771" w14:textId="77777777" w:rsidR="00607C57" w:rsidRDefault="00607C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A64075" w14:textId="77777777" w:rsidR="00775C89" w:rsidRDefault="00775C89" w:rsidP="006A07C1">
      <w:pPr>
        <w:spacing w:before="0"/>
      </w:pPr>
      <w:r>
        <w:separator/>
      </w:r>
    </w:p>
  </w:footnote>
  <w:footnote w:type="continuationSeparator" w:id="0">
    <w:p w14:paraId="23780727" w14:textId="77777777" w:rsidR="00775C89" w:rsidRDefault="00775C89" w:rsidP="006A07C1">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88F4E8" w14:textId="621A94D6" w:rsidR="00607C57" w:rsidRDefault="00607C57" w:rsidP="006A07C1">
    <w:pPr>
      <w:pStyle w:val="Header"/>
      <w:tabs>
        <w:tab w:val="right" w:pos="9900"/>
      </w:tabs>
      <w:rPr>
        <w:rFonts w:ascii="Times New Roman" w:eastAsiaTheme="majorEastAsia" w:hAnsi="Times New Roman" w:cs="Times New Roman"/>
        <w:b/>
        <w:bCs/>
      </w:rPr>
    </w:pPr>
    <w:r w:rsidRPr="006A07C1">
      <w:rPr>
        <w:b/>
        <w:bCs/>
        <w:noProof/>
      </w:rPr>
      <mc:AlternateContent>
        <mc:Choice Requires="wps">
          <w:drawing>
            <wp:anchor distT="0" distB="0" distL="114300" distR="114300" simplePos="0" relativeHeight="251659264" behindDoc="0" locked="0" layoutInCell="1" allowOverlap="1" wp14:anchorId="1AB531A2" wp14:editId="6640B44D">
              <wp:simplePos x="0" y="0"/>
              <wp:positionH relativeFrom="margin">
                <wp:posOffset>6385148</wp:posOffset>
              </wp:positionH>
              <wp:positionV relativeFrom="paragraph">
                <wp:posOffset>-120650</wp:posOffset>
              </wp:positionV>
              <wp:extent cx="419100" cy="334645"/>
              <wp:effectExtent l="38100" t="19050" r="38100" b="46355"/>
              <wp:wrapNone/>
              <wp:docPr id="3"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851434" id="5-Point Star 2" o:spid="_x0000_s1026" style="position:absolute;margin-left:502.75pt;margin-top:-9.5pt;width:33pt;height:26.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7Y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" path="m,127823r160083,1l209550,r49467,127824l419100,127823,289590,206821r49469,127823l209550,255644,80041,334644,129510,206821,,127823xe" fillcolor="#5b9bd5 [3204]" strokecolor="#1f4d78 [1604]" strokeweight="1pt">
              <v:stroke joinstyle="miter"/>
              <v:path arrowok="t" o:connecttype="custom" o:connectlocs="0,127823;160083,127824;209550,0;259017,127824;419100,127823;289590,206821;339059,334644;209550,255644;80041,334644;129510,206821;0,127823" o:connectangles="0,0,0,0,0,0,0,0,0,0,0"/>
              <w10:wrap anchorx="margin"/>
            </v:shape>
          </w:pict>
        </mc:Fallback>
      </mc:AlternateContent>
    </w:r>
    <w:r w:rsidRPr="00CD5CED">
      <w:rPr>
        <w:b/>
        <w:bCs/>
        <w:noProof/>
        <w:sz w:val="12"/>
      </w:rPr>
      <mc:AlternateContent>
        <mc:Choice Requires="wps">
          <w:drawing>
            <wp:anchor distT="0" distB="0" distL="114300" distR="114300" simplePos="0" relativeHeight="251664384" behindDoc="0" locked="0" layoutInCell="1" allowOverlap="1" wp14:anchorId="31C877AD" wp14:editId="1B798D02">
              <wp:simplePos x="0" y="0"/>
              <wp:positionH relativeFrom="column">
                <wp:posOffset>-477520</wp:posOffset>
              </wp:positionH>
              <wp:positionV relativeFrom="paragraph">
                <wp:posOffset>269875</wp:posOffset>
              </wp:positionV>
              <wp:extent cx="7560000" cy="9525"/>
              <wp:effectExtent l="0" t="0" r="22225" b="28575"/>
              <wp:wrapNone/>
              <wp:docPr id="11" name="Straight Connector 11"/>
              <wp:cNvGraphicFramePr/>
              <a:graphic xmlns:a="http://schemas.openxmlformats.org/drawingml/2006/main">
                <a:graphicData uri="http://schemas.microsoft.com/office/word/2010/wordprocessingShape">
                  <wps:wsp>
                    <wps:cNvCnPr/>
                    <wps:spPr>
                      <a:xfrm flipV="1">
                        <a:off x="0" y="0"/>
                        <a:ext cx="75600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683083" id="Straight Connector 1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pt,21.25pt" to="557.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" strokecolor="#5b9bd5 [3204]" strokeweight=".5pt">
              <v:stroke joinstyle="miter"/>
            </v:line>
          </w:pict>
        </mc:Fallback>
      </mc:AlternateContent>
    </w:r>
    <w:r w:rsidRPr="006A07C1">
      <w:rPr>
        <w:b/>
        <w:bCs/>
        <w:noProof/>
      </w:rPr>
      <mc:AlternateContent>
        <mc:Choice Requires="wps">
          <w:drawing>
            <wp:anchor distT="0" distB="0" distL="114300" distR="114300" simplePos="0" relativeHeight="251660288" behindDoc="0" locked="0" layoutInCell="1" allowOverlap="1" wp14:anchorId="45C91D00" wp14:editId="65DB43FD">
              <wp:simplePos x="0" y="0"/>
              <wp:positionH relativeFrom="column">
                <wp:posOffset>-396875</wp:posOffset>
              </wp:positionH>
              <wp:positionV relativeFrom="paragraph">
                <wp:posOffset>-133350</wp:posOffset>
              </wp:positionV>
              <wp:extent cx="390525" cy="334645"/>
              <wp:effectExtent l="38100" t="19050" r="47625" b="46355"/>
              <wp:wrapNone/>
              <wp:docPr id="4"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B8F2D1" id="5-Point Star 3" o:spid="_x0000_s1026" style="position:absolute;margin-left:-31.25pt;margin-top:-10.5pt;width:30.7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zp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5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" path="m,127823r149168,1l195263,r46094,127824l390525,127823,269845,206821r46096,127823l195263,255644,74584,334644,120680,206821,,127823xe" fillcolor="#5b9bd5 [3204]" strokecolor="#1f4d78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6A07C1">
      <w:rPr>
        <w:rFonts w:ascii="Times New Roman" w:eastAsiaTheme="majorEastAsia" w:hAnsi="Times New Roman" w:cs="Times New Roman"/>
        <w:b/>
        <w:bCs/>
        <w:i/>
      </w:rPr>
      <w:t>SP  TỔ 26</w:t>
    </w:r>
    <w:r>
      <w:rPr>
        <w:rFonts w:ascii="Times New Roman" w:eastAsiaTheme="majorEastAsia" w:hAnsi="Times New Roman" w:cs="Times New Roman"/>
        <w:b/>
        <w:bCs/>
        <w:i/>
      </w:rPr>
      <w:t xml:space="preserve"> </w:t>
    </w:r>
    <w:r w:rsidRPr="006A07C1">
      <w:rPr>
        <w:rFonts w:ascii="Times New Roman" w:eastAsiaTheme="majorEastAsia" w:hAnsi="Times New Roman" w:cs="Times New Roman"/>
        <w:b/>
        <w:bCs/>
        <w:i/>
      </w:rPr>
      <w:t>-</w:t>
    </w:r>
    <w:r>
      <w:rPr>
        <w:rFonts w:ascii="Times New Roman" w:eastAsiaTheme="majorEastAsia" w:hAnsi="Times New Roman" w:cs="Times New Roman"/>
        <w:b/>
        <w:bCs/>
        <w:i/>
      </w:rPr>
      <w:t xml:space="preserve"> </w:t>
    </w:r>
    <w:r w:rsidRPr="006A07C1">
      <w:rPr>
        <w:rFonts w:ascii="Times New Roman" w:eastAsiaTheme="majorEastAsia" w:hAnsi="Times New Roman" w:cs="Times New Roman"/>
        <w:b/>
        <w:bCs/>
        <w:i/>
      </w:rPr>
      <w:t xml:space="preserve">STRONG TEAM   </w:t>
    </w:r>
    <w:r>
      <w:rPr>
        <w:rFonts w:ascii="Times New Roman" w:eastAsiaTheme="majorEastAsia" w:hAnsi="Times New Roman" w:cs="Times New Roman"/>
        <w:b/>
        <w:bCs/>
        <w:i/>
      </w:rPr>
      <w:tab/>
      <w:t>ĐỀ THI THỬ TNTHPT QUỐC HỌC HUẾ</w:t>
    </w:r>
    <w:r w:rsidRPr="006A07C1">
      <w:rPr>
        <w:rFonts w:ascii="Times New Roman" w:eastAsiaTheme="majorEastAsia" w:hAnsi="Times New Roman" w:cs="Times New Roman"/>
        <w:b/>
        <w:bCs/>
      </w:rPr>
      <w:t xml:space="preserve">  </w:t>
    </w:r>
  </w:p>
  <w:p w14:paraId="060133A3" w14:textId="627D5E11" w:rsidR="00607C57" w:rsidRPr="00CD5CED" w:rsidRDefault="00607C57" w:rsidP="006A07C1">
    <w:pPr>
      <w:pStyle w:val="Header"/>
      <w:tabs>
        <w:tab w:val="right" w:pos="9900"/>
      </w:tabs>
      <w:rPr>
        <w:b/>
        <w:bCs/>
        <w:sz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F128CC0"/>
    <w:lvl w:ilvl="0">
      <w:start w:val="1"/>
      <w:numFmt w:val="decimal"/>
      <w:lvlText w:val="%1."/>
      <w:lvlJc w:val="left"/>
      <w:pPr>
        <w:tabs>
          <w:tab w:val="num" w:pos="1800"/>
        </w:tabs>
        <w:ind w:left="1800" w:hanging="360"/>
      </w:pPr>
    </w:lvl>
  </w:abstractNum>
  <w:abstractNum w:abstractNumId="1">
    <w:nsid w:val="FFFFFF7D"/>
    <w:multiLevelType w:val="singleLevel"/>
    <w:tmpl w:val="DAA0AA1C"/>
    <w:lvl w:ilvl="0">
      <w:start w:val="1"/>
      <w:numFmt w:val="decimal"/>
      <w:lvlText w:val="%1."/>
      <w:lvlJc w:val="left"/>
      <w:pPr>
        <w:tabs>
          <w:tab w:val="num" w:pos="1440"/>
        </w:tabs>
        <w:ind w:left="1440" w:hanging="360"/>
      </w:pPr>
    </w:lvl>
  </w:abstractNum>
  <w:abstractNum w:abstractNumId="2">
    <w:nsid w:val="FFFFFF7E"/>
    <w:multiLevelType w:val="singleLevel"/>
    <w:tmpl w:val="C6928A44"/>
    <w:lvl w:ilvl="0">
      <w:start w:val="1"/>
      <w:numFmt w:val="decimal"/>
      <w:lvlText w:val="%1."/>
      <w:lvlJc w:val="left"/>
      <w:pPr>
        <w:tabs>
          <w:tab w:val="num" w:pos="1080"/>
        </w:tabs>
        <w:ind w:left="1080" w:hanging="360"/>
      </w:pPr>
    </w:lvl>
  </w:abstractNum>
  <w:abstractNum w:abstractNumId="3">
    <w:nsid w:val="FFFFFF7F"/>
    <w:multiLevelType w:val="singleLevel"/>
    <w:tmpl w:val="75ACADB0"/>
    <w:lvl w:ilvl="0">
      <w:start w:val="1"/>
      <w:numFmt w:val="decimal"/>
      <w:lvlText w:val="%1."/>
      <w:lvlJc w:val="left"/>
      <w:pPr>
        <w:tabs>
          <w:tab w:val="num" w:pos="720"/>
        </w:tabs>
        <w:ind w:left="720" w:hanging="360"/>
      </w:pPr>
    </w:lvl>
  </w:abstractNum>
  <w:abstractNum w:abstractNumId="4">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A7202F2"/>
    <w:lvl w:ilvl="0">
      <w:start w:val="1"/>
      <w:numFmt w:val="decimal"/>
      <w:lvlText w:val="%1."/>
      <w:lvlJc w:val="left"/>
      <w:pPr>
        <w:tabs>
          <w:tab w:val="num" w:pos="360"/>
        </w:tabs>
        <w:ind w:left="360" w:hanging="360"/>
      </w:pPr>
    </w:lvl>
  </w:abstractNum>
  <w:abstractNum w:abstractNumId="9">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6E07D0C"/>
    <w:multiLevelType w:val="hybridMultilevel"/>
    <w:tmpl w:val="C18A3B80"/>
    <w:lvl w:ilvl="0" w:tplc="CEB0D74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2">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0D913619"/>
    <w:multiLevelType w:val="hybridMultilevel"/>
    <w:tmpl w:val="4E66F2C2"/>
    <w:lvl w:ilvl="0" w:tplc="8FAAF0D2">
      <w:start w:val="1"/>
      <w:numFmt w:val="upperLetter"/>
      <w:lvlText w:val="%1."/>
      <w:lvlJc w:val="left"/>
      <w:pPr>
        <w:ind w:left="1080" w:hanging="360"/>
      </w:pPr>
      <w:rPr>
        <w:rFonts w:hint="default"/>
        <w:b/>
        <w:color w:val="0000F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47D2B19"/>
    <w:multiLevelType w:val="hybridMultilevel"/>
    <w:tmpl w:val="2BBE63AA"/>
    <w:lvl w:ilvl="0" w:tplc="99329504">
      <w:start w:val="1"/>
      <w:numFmt w:val="upperLetter"/>
      <w:lvlText w:val="%1."/>
      <w:lvlJc w:val="left"/>
      <w:pPr>
        <w:ind w:left="930" w:hanging="360"/>
      </w:pPr>
      <w:rPr>
        <w:rFonts w:hint="default"/>
        <w:b/>
        <w:color w:val="0000FF"/>
        <w:sz w:val="22"/>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16">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20CF56C5"/>
    <w:multiLevelType w:val="hybridMultilevel"/>
    <w:tmpl w:val="D9A2C880"/>
    <w:lvl w:ilvl="0" w:tplc="9A66E8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363F516D"/>
    <w:multiLevelType w:val="hybridMultilevel"/>
    <w:tmpl w:val="A242293C"/>
    <w:lvl w:ilvl="0" w:tplc="F5347D26">
      <w:start w:val="2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36AA5E60"/>
    <w:multiLevelType w:val="hybridMultilevel"/>
    <w:tmpl w:val="F6666148"/>
    <w:lvl w:ilvl="0" w:tplc="260AD1F6">
      <w:start w:val="39"/>
      <w:numFmt w:val="decimal"/>
      <w:lvlText w:val="Câu %1:"/>
      <w:lvlJc w:val="left"/>
      <w:pPr>
        <w:ind w:left="1802" w:hanging="992"/>
      </w:pPr>
      <w:rPr>
        <w:b/>
        <w:color w:val="0000FF"/>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22">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nsid w:val="54766CC2"/>
    <w:multiLevelType w:val="hybridMultilevel"/>
    <w:tmpl w:val="901E31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804606F"/>
    <w:multiLevelType w:val="hybridMultilevel"/>
    <w:tmpl w:val="DBB68A6E"/>
    <w:lvl w:ilvl="0" w:tplc="D06C80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FA97925"/>
    <w:multiLevelType w:val="hybridMultilevel"/>
    <w:tmpl w:val="46826E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A81286"/>
    <w:multiLevelType w:val="hybridMultilevel"/>
    <w:tmpl w:val="2EB0794A"/>
    <w:lvl w:ilvl="0" w:tplc="0D420CD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2">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7"/>
  </w:num>
  <w:num w:numId="2">
    <w:abstractNumId w:val="13"/>
  </w:num>
  <w:num w:numId="3">
    <w:abstractNumId w:val="10"/>
  </w:num>
  <w:num w:numId="4">
    <w:abstractNumId w:val="29"/>
  </w:num>
  <w:num w:numId="5">
    <w:abstractNumId w:val="16"/>
  </w:num>
  <w:num w:numId="6">
    <w:abstractNumId w:val="22"/>
  </w:num>
  <w:num w:numId="7">
    <w:abstractNumId w:val="24"/>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8"/>
  </w:num>
  <w:num w:numId="19">
    <w:abstractNumId w:val="19"/>
  </w:num>
  <w:num w:numId="20">
    <w:abstractNumId w:val="28"/>
  </w:num>
  <w:num w:numId="21">
    <w:abstractNumId w:val="23"/>
  </w:num>
  <w:num w:numId="22">
    <w:abstractNumId w:val="12"/>
  </w:num>
  <w:num w:numId="23">
    <w:abstractNumId w:val="32"/>
  </w:num>
  <w:num w:numId="24">
    <w:abstractNumId w:val="20"/>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21"/>
  </w:num>
  <w:num w:numId="27">
    <w:abstractNumId w:val="11"/>
  </w:num>
  <w:num w:numId="28">
    <w:abstractNumId w:val="31"/>
  </w:num>
  <w:num w:numId="29">
    <w:abstractNumId w:val="15"/>
  </w:num>
  <w:num w:numId="30">
    <w:abstractNumId w:val="26"/>
  </w:num>
  <w:num w:numId="31">
    <w:abstractNumId w:val="17"/>
  </w:num>
  <w:num w:numId="32">
    <w:abstractNumId w:val="25"/>
  </w:num>
  <w:num w:numId="33">
    <w:abstractNumId w:val="30"/>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ttachedTemplate r:id="rId1"/>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99F"/>
    <w:rsid w:val="0001472D"/>
    <w:rsid w:val="00022A27"/>
    <w:rsid w:val="00022A31"/>
    <w:rsid w:val="0002513A"/>
    <w:rsid w:val="000643C6"/>
    <w:rsid w:val="000738A9"/>
    <w:rsid w:val="00076EDA"/>
    <w:rsid w:val="0008649B"/>
    <w:rsid w:val="00090D89"/>
    <w:rsid w:val="00095AED"/>
    <w:rsid w:val="000D2D8A"/>
    <w:rsid w:val="000F2299"/>
    <w:rsid w:val="001509C0"/>
    <w:rsid w:val="001702CA"/>
    <w:rsid w:val="00183C1E"/>
    <w:rsid w:val="00185C56"/>
    <w:rsid w:val="001B6BD1"/>
    <w:rsid w:val="001C77A1"/>
    <w:rsid w:val="001E3EFF"/>
    <w:rsid w:val="002028F4"/>
    <w:rsid w:val="00220EFB"/>
    <w:rsid w:val="00254CF9"/>
    <w:rsid w:val="00266DBC"/>
    <w:rsid w:val="00297A58"/>
    <w:rsid w:val="002C0EAD"/>
    <w:rsid w:val="002C6A64"/>
    <w:rsid w:val="002D7E9D"/>
    <w:rsid w:val="002E0385"/>
    <w:rsid w:val="002E46E7"/>
    <w:rsid w:val="002E5910"/>
    <w:rsid w:val="0030483E"/>
    <w:rsid w:val="00310737"/>
    <w:rsid w:val="00317E1C"/>
    <w:rsid w:val="00340777"/>
    <w:rsid w:val="0035217B"/>
    <w:rsid w:val="00352783"/>
    <w:rsid w:val="003A3A4D"/>
    <w:rsid w:val="003A4264"/>
    <w:rsid w:val="003D29B2"/>
    <w:rsid w:val="003D4668"/>
    <w:rsid w:val="003E163D"/>
    <w:rsid w:val="00411AB0"/>
    <w:rsid w:val="00413F1A"/>
    <w:rsid w:val="00447194"/>
    <w:rsid w:val="00451F65"/>
    <w:rsid w:val="00472CF4"/>
    <w:rsid w:val="00475B10"/>
    <w:rsid w:val="004A11BA"/>
    <w:rsid w:val="004B6B40"/>
    <w:rsid w:val="004C57F4"/>
    <w:rsid w:val="004D5BE6"/>
    <w:rsid w:val="00500AAE"/>
    <w:rsid w:val="00502EDE"/>
    <w:rsid w:val="005517F8"/>
    <w:rsid w:val="00565763"/>
    <w:rsid w:val="00572F1C"/>
    <w:rsid w:val="00575BA5"/>
    <w:rsid w:val="005A3285"/>
    <w:rsid w:val="005B016F"/>
    <w:rsid w:val="005B12BE"/>
    <w:rsid w:val="005D4FB7"/>
    <w:rsid w:val="00607C57"/>
    <w:rsid w:val="00645252"/>
    <w:rsid w:val="00693124"/>
    <w:rsid w:val="0069455A"/>
    <w:rsid w:val="00697ED1"/>
    <w:rsid w:val="006A07C1"/>
    <w:rsid w:val="006A5879"/>
    <w:rsid w:val="006D3D74"/>
    <w:rsid w:val="006D4BF7"/>
    <w:rsid w:val="006E6ED0"/>
    <w:rsid w:val="006F3217"/>
    <w:rsid w:val="00737379"/>
    <w:rsid w:val="00752ABE"/>
    <w:rsid w:val="007669A7"/>
    <w:rsid w:val="007678CD"/>
    <w:rsid w:val="00775C89"/>
    <w:rsid w:val="00776F39"/>
    <w:rsid w:val="007A092B"/>
    <w:rsid w:val="007A4C6A"/>
    <w:rsid w:val="007A6218"/>
    <w:rsid w:val="007C0E71"/>
    <w:rsid w:val="007C2A94"/>
    <w:rsid w:val="007E2D2B"/>
    <w:rsid w:val="007E6FEE"/>
    <w:rsid w:val="008106D9"/>
    <w:rsid w:val="0083569A"/>
    <w:rsid w:val="00837006"/>
    <w:rsid w:val="00845AC6"/>
    <w:rsid w:val="00872FEA"/>
    <w:rsid w:val="008E0BA8"/>
    <w:rsid w:val="008F0411"/>
    <w:rsid w:val="00904EF9"/>
    <w:rsid w:val="009567AB"/>
    <w:rsid w:val="009662E4"/>
    <w:rsid w:val="00971561"/>
    <w:rsid w:val="00991AF6"/>
    <w:rsid w:val="009A4264"/>
    <w:rsid w:val="009E5CF1"/>
    <w:rsid w:val="009F2C4F"/>
    <w:rsid w:val="00A048A1"/>
    <w:rsid w:val="00A14374"/>
    <w:rsid w:val="00A55F74"/>
    <w:rsid w:val="00A77711"/>
    <w:rsid w:val="00A9204E"/>
    <w:rsid w:val="00AA7A4F"/>
    <w:rsid w:val="00B278F3"/>
    <w:rsid w:val="00B33890"/>
    <w:rsid w:val="00B34AE7"/>
    <w:rsid w:val="00B60BF9"/>
    <w:rsid w:val="00B74D2E"/>
    <w:rsid w:val="00B76D16"/>
    <w:rsid w:val="00B96EB6"/>
    <w:rsid w:val="00B97F74"/>
    <w:rsid w:val="00BE26F9"/>
    <w:rsid w:val="00BE399F"/>
    <w:rsid w:val="00BF7A5E"/>
    <w:rsid w:val="00C00FE2"/>
    <w:rsid w:val="00C12426"/>
    <w:rsid w:val="00C20D77"/>
    <w:rsid w:val="00C36F4A"/>
    <w:rsid w:val="00C6676D"/>
    <w:rsid w:val="00C74194"/>
    <w:rsid w:val="00C800F8"/>
    <w:rsid w:val="00C839FF"/>
    <w:rsid w:val="00C92472"/>
    <w:rsid w:val="00C978E7"/>
    <w:rsid w:val="00CC1030"/>
    <w:rsid w:val="00CD541E"/>
    <w:rsid w:val="00CD5CED"/>
    <w:rsid w:val="00CF0134"/>
    <w:rsid w:val="00D14ADB"/>
    <w:rsid w:val="00D16163"/>
    <w:rsid w:val="00D61808"/>
    <w:rsid w:val="00D83FAC"/>
    <w:rsid w:val="00D87140"/>
    <w:rsid w:val="00D87C91"/>
    <w:rsid w:val="00D94A31"/>
    <w:rsid w:val="00DA5FE2"/>
    <w:rsid w:val="00DD0A12"/>
    <w:rsid w:val="00DD33AF"/>
    <w:rsid w:val="00DD4F9B"/>
    <w:rsid w:val="00DE4196"/>
    <w:rsid w:val="00E14530"/>
    <w:rsid w:val="00E30446"/>
    <w:rsid w:val="00E72E44"/>
    <w:rsid w:val="00E73DC5"/>
    <w:rsid w:val="00E93182"/>
    <w:rsid w:val="00E971A0"/>
    <w:rsid w:val="00EB3296"/>
    <w:rsid w:val="00EB3302"/>
    <w:rsid w:val="00ED7216"/>
    <w:rsid w:val="00F052B0"/>
    <w:rsid w:val="00F120C2"/>
    <w:rsid w:val="00F20E0C"/>
    <w:rsid w:val="00F33858"/>
    <w:rsid w:val="00F33B9B"/>
    <w:rsid w:val="00F36261"/>
    <w:rsid w:val="00F50A12"/>
    <w:rsid w:val="00F61DFA"/>
    <w:rsid w:val="00F6685B"/>
    <w:rsid w:val="00FF7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66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99F"/>
    <w:pPr>
      <w:spacing w:before="120"/>
      <w:ind w:left="720" w:hanging="720"/>
    </w:pPr>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99"/>
    <w:rsid w:val="006A07C1"/>
    <w:pPr>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9662E4"/>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9662E4"/>
    <w:pPr>
      <w:spacing w:before="0" w:line="360" w:lineRule="auto"/>
      <w:ind w:firstLine="0"/>
      <w:contextualSpacing/>
      <w:jc w:val="both"/>
    </w:pPr>
    <w:rPr>
      <w:rFonts w:ascii="Times New Roman" w:eastAsia="Calibri" w:hAnsi="Times New Roman" w:cs="Times New Roman"/>
      <w:sz w:val="24"/>
      <w:szCs w:val="24"/>
    </w:rPr>
  </w:style>
  <w:style w:type="character" w:customStyle="1" w:styleId="MTDisplayEquationChar">
    <w:name w:val="MTDisplayEquation Char"/>
    <w:basedOn w:val="DefaultParagraphFont"/>
    <w:link w:val="MTDisplayEquation"/>
    <w:locked/>
    <w:rsid w:val="00FF7897"/>
    <w:rPr>
      <w:rFonts w:asciiTheme="majorHAnsi" w:hAnsiTheme="majorHAnsi" w:cstheme="majorHAnsi"/>
      <w:sz w:val="26"/>
      <w:szCs w:val="26"/>
    </w:rPr>
  </w:style>
  <w:style w:type="paragraph" w:customStyle="1" w:styleId="MTDisplayEquation">
    <w:name w:val="MTDisplayEquation"/>
    <w:basedOn w:val="Normal"/>
    <w:next w:val="Normal"/>
    <w:link w:val="MTDisplayEquationChar"/>
    <w:rsid w:val="00FF7897"/>
    <w:pPr>
      <w:tabs>
        <w:tab w:val="center" w:pos="5200"/>
        <w:tab w:val="right" w:pos="10380"/>
      </w:tabs>
      <w:spacing w:before="0" w:after="160" w:line="256" w:lineRule="auto"/>
      <w:ind w:left="0" w:firstLine="0"/>
    </w:pPr>
    <w:rPr>
      <w:rFonts w:asciiTheme="majorHAnsi" w:hAnsiTheme="majorHAnsi" w:cstheme="majorHAnsi"/>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99F"/>
    <w:pPr>
      <w:spacing w:before="120"/>
      <w:ind w:left="720" w:hanging="720"/>
    </w:pPr>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99"/>
    <w:rsid w:val="006A07C1"/>
    <w:pPr>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9662E4"/>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9662E4"/>
    <w:pPr>
      <w:spacing w:before="0" w:line="360" w:lineRule="auto"/>
      <w:ind w:firstLine="0"/>
      <w:contextualSpacing/>
      <w:jc w:val="both"/>
    </w:pPr>
    <w:rPr>
      <w:rFonts w:ascii="Times New Roman" w:eastAsia="Calibri" w:hAnsi="Times New Roman" w:cs="Times New Roman"/>
      <w:sz w:val="24"/>
      <w:szCs w:val="24"/>
    </w:rPr>
  </w:style>
  <w:style w:type="character" w:customStyle="1" w:styleId="MTDisplayEquationChar">
    <w:name w:val="MTDisplayEquation Char"/>
    <w:basedOn w:val="DefaultParagraphFont"/>
    <w:link w:val="MTDisplayEquation"/>
    <w:locked/>
    <w:rsid w:val="00FF7897"/>
    <w:rPr>
      <w:rFonts w:asciiTheme="majorHAnsi" w:hAnsiTheme="majorHAnsi" w:cstheme="majorHAnsi"/>
      <w:sz w:val="26"/>
      <w:szCs w:val="26"/>
    </w:rPr>
  </w:style>
  <w:style w:type="paragraph" w:customStyle="1" w:styleId="MTDisplayEquation">
    <w:name w:val="MTDisplayEquation"/>
    <w:basedOn w:val="Normal"/>
    <w:next w:val="Normal"/>
    <w:link w:val="MTDisplayEquationChar"/>
    <w:rsid w:val="00FF7897"/>
    <w:pPr>
      <w:tabs>
        <w:tab w:val="center" w:pos="5200"/>
        <w:tab w:val="right" w:pos="10380"/>
      </w:tabs>
      <w:spacing w:before="0" w:after="160" w:line="256" w:lineRule="auto"/>
      <w:ind w:left="0" w:firstLine="0"/>
    </w:pPr>
    <w:rPr>
      <w:rFonts w:asciiTheme="majorHAnsi" w:hAnsiTheme="majorHAnsi" w:cstheme="majorHAns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515766">
      <w:bodyDiv w:val="1"/>
      <w:marLeft w:val="0"/>
      <w:marRight w:val="0"/>
      <w:marTop w:val="0"/>
      <w:marBottom w:val="0"/>
      <w:divBdr>
        <w:top w:val="none" w:sz="0" w:space="0" w:color="auto"/>
        <w:left w:val="none" w:sz="0" w:space="0" w:color="auto"/>
        <w:bottom w:val="none" w:sz="0" w:space="0" w:color="auto"/>
        <w:right w:val="none" w:sz="0" w:space="0" w:color="auto"/>
      </w:divBdr>
    </w:div>
    <w:div w:id="251008150">
      <w:bodyDiv w:val="1"/>
      <w:marLeft w:val="0"/>
      <w:marRight w:val="0"/>
      <w:marTop w:val="0"/>
      <w:marBottom w:val="0"/>
      <w:divBdr>
        <w:top w:val="none" w:sz="0" w:space="0" w:color="auto"/>
        <w:left w:val="none" w:sz="0" w:space="0" w:color="auto"/>
        <w:bottom w:val="none" w:sz="0" w:space="0" w:color="auto"/>
        <w:right w:val="none" w:sz="0" w:space="0" w:color="auto"/>
      </w:divBdr>
    </w:div>
    <w:div w:id="290290004">
      <w:bodyDiv w:val="1"/>
      <w:marLeft w:val="0"/>
      <w:marRight w:val="0"/>
      <w:marTop w:val="0"/>
      <w:marBottom w:val="0"/>
      <w:divBdr>
        <w:top w:val="none" w:sz="0" w:space="0" w:color="auto"/>
        <w:left w:val="none" w:sz="0" w:space="0" w:color="auto"/>
        <w:bottom w:val="none" w:sz="0" w:space="0" w:color="auto"/>
        <w:right w:val="none" w:sz="0" w:space="0" w:color="auto"/>
      </w:divBdr>
    </w:div>
    <w:div w:id="347022094">
      <w:bodyDiv w:val="1"/>
      <w:marLeft w:val="0"/>
      <w:marRight w:val="0"/>
      <w:marTop w:val="0"/>
      <w:marBottom w:val="0"/>
      <w:divBdr>
        <w:top w:val="none" w:sz="0" w:space="0" w:color="auto"/>
        <w:left w:val="none" w:sz="0" w:space="0" w:color="auto"/>
        <w:bottom w:val="none" w:sz="0" w:space="0" w:color="auto"/>
        <w:right w:val="none" w:sz="0" w:space="0" w:color="auto"/>
      </w:divBdr>
    </w:div>
    <w:div w:id="359479546">
      <w:bodyDiv w:val="1"/>
      <w:marLeft w:val="0"/>
      <w:marRight w:val="0"/>
      <w:marTop w:val="0"/>
      <w:marBottom w:val="0"/>
      <w:divBdr>
        <w:top w:val="none" w:sz="0" w:space="0" w:color="auto"/>
        <w:left w:val="none" w:sz="0" w:space="0" w:color="auto"/>
        <w:bottom w:val="none" w:sz="0" w:space="0" w:color="auto"/>
        <w:right w:val="none" w:sz="0" w:space="0" w:color="auto"/>
      </w:divBdr>
    </w:div>
    <w:div w:id="402603819">
      <w:bodyDiv w:val="1"/>
      <w:marLeft w:val="0"/>
      <w:marRight w:val="0"/>
      <w:marTop w:val="0"/>
      <w:marBottom w:val="0"/>
      <w:divBdr>
        <w:top w:val="none" w:sz="0" w:space="0" w:color="auto"/>
        <w:left w:val="none" w:sz="0" w:space="0" w:color="auto"/>
        <w:bottom w:val="none" w:sz="0" w:space="0" w:color="auto"/>
        <w:right w:val="none" w:sz="0" w:space="0" w:color="auto"/>
      </w:divBdr>
    </w:div>
    <w:div w:id="443963559">
      <w:bodyDiv w:val="1"/>
      <w:marLeft w:val="0"/>
      <w:marRight w:val="0"/>
      <w:marTop w:val="0"/>
      <w:marBottom w:val="0"/>
      <w:divBdr>
        <w:top w:val="none" w:sz="0" w:space="0" w:color="auto"/>
        <w:left w:val="none" w:sz="0" w:space="0" w:color="auto"/>
        <w:bottom w:val="none" w:sz="0" w:space="0" w:color="auto"/>
        <w:right w:val="none" w:sz="0" w:space="0" w:color="auto"/>
      </w:divBdr>
    </w:div>
    <w:div w:id="465511572">
      <w:bodyDiv w:val="1"/>
      <w:marLeft w:val="0"/>
      <w:marRight w:val="0"/>
      <w:marTop w:val="0"/>
      <w:marBottom w:val="0"/>
      <w:divBdr>
        <w:top w:val="none" w:sz="0" w:space="0" w:color="auto"/>
        <w:left w:val="none" w:sz="0" w:space="0" w:color="auto"/>
        <w:bottom w:val="none" w:sz="0" w:space="0" w:color="auto"/>
        <w:right w:val="none" w:sz="0" w:space="0" w:color="auto"/>
      </w:divBdr>
    </w:div>
    <w:div w:id="546069630">
      <w:bodyDiv w:val="1"/>
      <w:marLeft w:val="0"/>
      <w:marRight w:val="0"/>
      <w:marTop w:val="0"/>
      <w:marBottom w:val="0"/>
      <w:divBdr>
        <w:top w:val="none" w:sz="0" w:space="0" w:color="auto"/>
        <w:left w:val="none" w:sz="0" w:space="0" w:color="auto"/>
        <w:bottom w:val="none" w:sz="0" w:space="0" w:color="auto"/>
        <w:right w:val="none" w:sz="0" w:space="0" w:color="auto"/>
      </w:divBdr>
    </w:div>
    <w:div w:id="551773228">
      <w:bodyDiv w:val="1"/>
      <w:marLeft w:val="0"/>
      <w:marRight w:val="0"/>
      <w:marTop w:val="0"/>
      <w:marBottom w:val="0"/>
      <w:divBdr>
        <w:top w:val="none" w:sz="0" w:space="0" w:color="auto"/>
        <w:left w:val="none" w:sz="0" w:space="0" w:color="auto"/>
        <w:bottom w:val="none" w:sz="0" w:space="0" w:color="auto"/>
        <w:right w:val="none" w:sz="0" w:space="0" w:color="auto"/>
      </w:divBdr>
    </w:div>
    <w:div w:id="672293940">
      <w:bodyDiv w:val="1"/>
      <w:marLeft w:val="0"/>
      <w:marRight w:val="0"/>
      <w:marTop w:val="0"/>
      <w:marBottom w:val="0"/>
      <w:divBdr>
        <w:top w:val="none" w:sz="0" w:space="0" w:color="auto"/>
        <w:left w:val="none" w:sz="0" w:space="0" w:color="auto"/>
        <w:bottom w:val="none" w:sz="0" w:space="0" w:color="auto"/>
        <w:right w:val="none" w:sz="0" w:space="0" w:color="auto"/>
      </w:divBdr>
    </w:div>
    <w:div w:id="818956821">
      <w:bodyDiv w:val="1"/>
      <w:marLeft w:val="0"/>
      <w:marRight w:val="0"/>
      <w:marTop w:val="0"/>
      <w:marBottom w:val="0"/>
      <w:divBdr>
        <w:top w:val="none" w:sz="0" w:space="0" w:color="auto"/>
        <w:left w:val="none" w:sz="0" w:space="0" w:color="auto"/>
        <w:bottom w:val="none" w:sz="0" w:space="0" w:color="auto"/>
        <w:right w:val="none" w:sz="0" w:space="0" w:color="auto"/>
      </w:divBdr>
    </w:div>
    <w:div w:id="916131553">
      <w:bodyDiv w:val="1"/>
      <w:marLeft w:val="0"/>
      <w:marRight w:val="0"/>
      <w:marTop w:val="0"/>
      <w:marBottom w:val="0"/>
      <w:divBdr>
        <w:top w:val="none" w:sz="0" w:space="0" w:color="auto"/>
        <w:left w:val="none" w:sz="0" w:space="0" w:color="auto"/>
        <w:bottom w:val="none" w:sz="0" w:space="0" w:color="auto"/>
        <w:right w:val="none" w:sz="0" w:space="0" w:color="auto"/>
      </w:divBdr>
    </w:div>
    <w:div w:id="935866887">
      <w:bodyDiv w:val="1"/>
      <w:marLeft w:val="0"/>
      <w:marRight w:val="0"/>
      <w:marTop w:val="0"/>
      <w:marBottom w:val="0"/>
      <w:divBdr>
        <w:top w:val="none" w:sz="0" w:space="0" w:color="auto"/>
        <w:left w:val="none" w:sz="0" w:space="0" w:color="auto"/>
        <w:bottom w:val="none" w:sz="0" w:space="0" w:color="auto"/>
        <w:right w:val="none" w:sz="0" w:space="0" w:color="auto"/>
      </w:divBdr>
    </w:div>
    <w:div w:id="936644322">
      <w:bodyDiv w:val="1"/>
      <w:marLeft w:val="0"/>
      <w:marRight w:val="0"/>
      <w:marTop w:val="0"/>
      <w:marBottom w:val="0"/>
      <w:divBdr>
        <w:top w:val="none" w:sz="0" w:space="0" w:color="auto"/>
        <w:left w:val="none" w:sz="0" w:space="0" w:color="auto"/>
        <w:bottom w:val="none" w:sz="0" w:space="0" w:color="auto"/>
        <w:right w:val="none" w:sz="0" w:space="0" w:color="auto"/>
      </w:divBdr>
    </w:div>
    <w:div w:id="953439445">
      <w:bodyDiv w:val="1"/>
      <w:marLeft w:val="0"/>
      <w:marRight w:val="0"/>
      <w:marTop w:val="0"/>
      <w:marBottom w:val="0"/>
      <w:divBdr>
        <w:top w:val="none" w:sz="0" w:space="0" w:color="auto"/>
        <w:left w:val="none" w:sz="0" w:space="0" w:color="auto"/>
        <w:bottom w:val="none" w:sz="0" w:space="0" w:color="auto"/>
        <w:right w:val="none" w:sz="0" w:space="0" w:color="auto"/>
      </w:divBdr>
    </w:div>
    <w:div w:id="1431701774">
      <w:bodyDiv w:val="1"/>
      <w:marLeft w:val="0"/>
      <w:marRight w:val="0"/>
      <w:marTop w:val="0"/>
      <w:marBottom w:val="0"/>
      <w:divBdr>
        <w:top w:val="none" w:sz="0" w:space="0" w:color="auto"/>
        <w:left w:val="none" w:sz="0" w:space="0" w:color="auto"/>
        <w:bottom w:val="none" w:sz="0" w:space="0" w:color="auto"/>
        <w:right w:val="none" w:sz="0" w:space="0" w:color="auto"/>
      </w:divBdr>
    </w:div>
    <w:div w:id="1455830013">
      <w:bodyDiv w:val="1"/>
      <w:marLeft w:val="0"/>
      <w:marRight w:val="0"/>
      <w:marTop w:val="0"/>
      <w:marBottom w:val="0"/>
      <w:divBdr>
        <w:top w:val="none" w:sz="0" w:space="0" w:color="auto"/>
        <w:left w:val="none" w:sz="0" w:space="0" w:color="auto"/>
        <w:bottom w:val="none" w:sz="0" w:space="0" w:color="auto"/>
        <w:right w:val="none" w:sz="0" w:space="0" w:color="auto"/>
      </w:divBdr>
    </w:div>
    <w:div w:id="1493444137">
      <w:bodyDiv w:val="1"/>
      <w:marLeft w:val="0"/>
      <w:marRight w:val="0"/>
      <w:marTop w:val="0"/>
      <w:marBottom w:val="0"/>
      <w:divBdr>
        <w:top w:val="none" w:sz="0" w:space="0" w:color="auto"/>
        <w:left w:val="none" w:sz="0" w:space="0" w:color="auto"/>
        <w:bottom w:val="none" w:sz="0" w:space="0" w:color="auto"/>
        <w:right w:val="none" w:sz="0" w:space="0" w:color="auto"/>
      </w:divBdr>
    </w:div>
    <w:div w:id="1552034509">
      <w:bodyDiv w:val="1"/>
      <w:marLeft w:val="0"/>
      <w:marRight w:val="0"/>
      <w:marTop w:val="0"/>
      <w:marBottom w:val="0"/>
      <w:divBdr>
        <w:top w:val="none" w:sz="0" w:space="0" w:color="auto"/>
        <w:left w:val="none" w:sz="0" w:space="0" w:color="auto"/>
        <w:bottom w:val="none" w:sz="0" w:space="0" w:color="auto"/>
        <w:right w:val="none" w:sz="0" w:space="0" w:color="auto"/>
      </w:divBdr>
    </w:div>
    <w:div w:id="1670058674">
      <w:bodyDiv w:val="1"/>
      <w:marLeft w:val="0"/>
      <w:marRight w:val="0"/>
      <w:marTop w:val="0"/>
      <w:marBottom w:val="0"/>
      <w:divBdr>
        <w:top w:val="none" w:sz="0" w:space="0" w:color="auto"/>
        <w:left w:val="none" w:sz="0" w:space="0" w:color="auto"/>
        <w:bottom w:val="none" w:sz="0" w:space="0" w:color="auto"/>
        <w:right w:val="none" w:sz="0" w:space="0" w:color="auto"/>
      </w:divBdr>
    </w:div>
    <w:div w:id="1741488840">
      <w:bodyDiv w:val="1"/>
      <w:marLeft w:val="0"/>
      <w:marRight w:val="0"/>
      <w:marTop w:val="0"/>
      <w:marBottom w:val="0"/>
      <w:divBdr>
        <w:top w:val="none" w:sz="0" w:space="0" w:color="auto"/>
        <w:left w:val="none" w:sz="0" w:space="0" w:color="auto"/>
        <w:bottom w:val="none" w:sz="0" w:space="0" w:color="auto"/>
        <w:right w:val="none" w:sz="0" w:space="0" w:color="auto"/>
      </w:divBdr>
    </w:div>
    <w:div w:id="1893073635">
      <w:bodyDiv w:val="1"/>
      <w:marLeft w:val="0"/>
      <w:marRight w:val="0"/>
      <w:marTop w:val="0"/>
      <w:marBottom w:val="0"/>
      <w:divBdr>
        <w:top w:val="none" w:sz="0" w:space="0" w:color="auto"/>
        <w:left w:val="none" w:sz="0" w:space="0" w:color="auto"/>
        <w:bottom w:val="none" w:sz="0" w:space="0" w:color="auto"/>
        <w:right w:val="none" w:sz="0" w:space="0" w:color="auto"/>
      </w:divBdr>
    </w:div>
    <w:div w:id="1940017203">
      <w:bodyDiv w:val="1"/>
      <w:marLeft w:val="0"/>
      <w:marRight w:val="0"/>
      <w:marTop w:val="0"/>
      <w:marBottom w:val="0"/>
      <w:divBdr>
        <w:top w:val="none" w:sz="0" w:space="0" w:color="auto"/>
        <w:left w:val="none" w:sz="0" w:space="0" w:color="auto"/>
        <w:bottom w:val="none" w:sz="0" w:space="0" w:color="auto"/>
        <w:right w:val="none" w:sz="0" w:space="0" w:color="auto"/>
      </w:divBdr>
    </w:div>
    <w:div w:id="2013411573">
      <w:bodyDiv w:val="1"/>
      <w:marLeft w:val="0"/>
      <w:marRight w:val="0"/>
      <w:marTop w:val="0"/>
      <w:marBottom w:val="0"/>
      <w:divBdr>
        <w:top w:val="none" w:sz="0" w:space="0" w:color="auto"/>
        <w:left w:val="none" w:sz="0" w:space="0" w:color="auto"/>
        <w:bottom w:val="none" w:sz="0" w:space="0" w:color="auto"/>
        <w:right w:val="none" w:sz="0" w:space="0" w:color="auto"/>
      </w:divBdr>
    </w:div>
    <w:div w:id="2024747714">
      <w:bodyDiv w:val="1"/>
      <w:marLeft w:val="0"/>
      <w:marRight w:val="0"/>
      <w:marTop w:val="0"/>
      <w:marBottom w:val="0"/>
      <w:divBdr>
        <w:top w:val="none" w:sz="0" w:space="0" w:color="auto"/>
        <w:left w:val="none" w:sz="0" w:space="0" w:color="auto"/>
        <w:bottom w:val="none" w:sz="0" w:space="0" w:color="auto"/>
        <w:right w:val="none" w:sz="0" w:space="0" w:color="auto"/>
      </w:divBdr>
    </w:div>
    <w:div w:id="2072843057">
      <w:bodyDiv w:val="1"/>
      <w:marLeft w:val="0"/>
      <w:marRight w:val="0"/>
      <w:marTop w:val="0"/>
      <w:marBottom w:val="0"/>
      <w:divBdr>
        <w:top w:val="none" w:sz="0" w:space="0" w:color="auto"/>
        <w:left w:val="none" w:sz="0" w:space="0" w:color="auto"/>
        <w:bottom w:val="none" w:sz="0" w:space="0" w:color="auto"/>
        <w:right w:val="none" w:sz="0" w:space="0" w:color="auto"/>
      </w:divBdr>
    </w:div>
    <w:div w:id="212110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93.wmf"/><Relationship Id="rId1827" Type="http://schemas.openxmlformats.org/officeDocument/2006/relationships/oleObject" Target="embeddings/oleObject1096.bin"/><Relationship Id="rId21" Type="http://schemas.openxmlformats.org/officeDocument/2006/relationships/image" Target="media/image6.wmf"/><Relationship Id="rId170" Type="http://schemas.openxmlformats.org/officeDocument/2006/relationships/image" Target="media/image78.wmf"/><Relationship Id="rId268" Type="http://schemas.openxmlformats.org/officeDocument/2006/relationships/oleObject" Target="embeddings/oleObject130.bin"/><Relationship Id="rId475" Type="http://schemas.openxmlformats.org/officeDocument/2006/relationships/oleObject" Target="embeddings/oleObject233.bin"/><Relationship Id="rId682" Type="http://schemas.openxmlformats.org/officeDocument/2006/relationships/image" Target="media/image333.wmf"/><Relationship Id="rId128" Type="http://schemas.openxmlformats.org/officeDocument/2006/relationships/image" Target="media/image57.wmf"/><Relationship Id="rId335" Type="http://schemas.openxmlformats.org/officeDocument/2006/relationships/oleObject" Target="embeddings/oleObject163.bin"/><Relationship Id="rId542" Type="http://schemas.openxmlformats.org/officeDocument/2006/relationships/image" Target="media/image265.wmf"/><Relationship Id="rId987" Type="http://schemas.openxmlformats.org/officeDocument/2006/relationships/oleObject" Target="embeddings/oleObject566.bin"/><Relationship Id="rId1172" Type="http://schemas.openxmlformats.org/officeDocument/2006/relationships/oleObject" Target="embeddings/oleObject684.bin"/><Relationship Id="rId402" Type="http://schemas.openxmlformats.org/officeDocument/2006/relationships/image" Target="media/image195.wmf"/><Relationship Id="rId847" Type="http://schemas.openxmlformats.org/officeDocument/2006/relationships/image" Target="media/image379.wmf"/><Relationship Id="rId1032" Type="http://schemas.openxmlformats.org/officeDocument/2006/relationships/oleObject" Target="embeddings/oleObject593.bin"/><Relationship Id="rId1477" Type="http://schemas.openxmlformats.org/officeDocument/2006/relationships/image" Target="media/image577.wmf"/><Relationship Id="rId1684" Type="http://schemas.openxmlformats.org/officeDocument/2006/relationships/oleObject" Target="embeddings/oleObject1017.bin"/><Relationship Id="rId1891" Type="http://schemas.openxmlformats.org/officeDocument/2006/relationships/image" Target="media/image750.wmf"/><Relationship Id="rId707" Type="http://schemas.openxmlformats.org/officeDocument/2006/relationships/image" Target="media/image345.wmf"/><Relationship Id="rId914" Type="http://schemas.openxmlformats.org/officeDocument/2006/relationships/oleObject" Target="embeddings/oleObject511.bin"/><Relationship Id="rId1337" Type="http://schemas.openxmlformats.org/officeDocument/2006/relationships/oleObject" Target="embeddings/oleObject800.bin"/><Relationship Id="rId1544" Type="http://schemas.openxmlformats.org/officeDocument/2006/relationships/oleObject" Target="embeddings/oleObject932.bin"/><Relationship Id="rId1751" Type="http://schemas.openxmlformats.org/officeDocument/2006/relationships/oleObject" Target="embeddings/oleObject1058.bin"/><Relationship Id="rId43" Type="http://schemas.openxmlformats.org/officeDocument/2006/relationships/image" Target="media/image16.wmf"/><Relationship Id="rId1404" Type="http://schemas.openxmlformats.org/officeDocument/2006/relationships/oleObject" Target="embeddings/oleObject843.bin"/><Relationship Id="rId1611" Type="http://schemas.openxmlformats.org/officeDocument/2006/relationships/oleObject" Target="embeddings/oleObject974.bin"/><Relationship Id="rId1849" Type="http://schemas.openxmlformats.org/officeDocument/2006/relationships/image" Target="media/image729.wmf"/><Relationship Id="rId192" Type="http://schemas.openxmlformats.org/officeDocument/2006/relationships/image" Target="media/image89.wmf"/><Relationship Id="rId1709" Type="http://schemas.openxmlformats.org/officeDocument/2006/relationships/oleObject" Target="embeddings/oleObject1032.bin"/><Relationship Id="rId1916" Type="http://schemas.openxmlformats.org/officeDocument/2006/relationships/image" Target="media/image762.wmf"/><Relationship Id="rId497" Type="http://schemas.openxmlformats.org/officeDocument/2006/relationships/image" Target="media/image242.wmf"/><Relationship Id="rId357" Type="http://schemas.openxmlformats.org/officeDocument/2006/relationships/oleObject" Target="embeddings/oleObject174.bin"/><Relationship Id="rId1194" Type="http://schemas.openxmlformats.org/officeDocument/2006/relationships/oleObject" Target="embeddings/oleObject703.bin"/><Relationship Id="rId217" Type="http://schemas.openxmlformats.org/officeDocument/2006/relationships/oleObject" Target="embeddings/oleObject105.bin"/><Relationship Id="rId564" Type="http://schemas.openxmlformats.org/officeDocument/2006/relationships/image" Target="media/image276.wmf"/><Relationship Id="rId771" Type="http://schemas.openxmlformats.org/officeDocument/2006/relationships/oleObject" Target="embeddings/oleObject394.bin"/><Relationship Id="rId869" Type="http://schemas.openxmlformats.org/officeDocument/2006/relationships/oleObject" Target="embeddings/oleObject476.bin"/><Relationship Id="rId1499" Type="http://schemas.openxmlformats.org/officeDocument/2006/relationships/image" Target="media/image588.wmf"/><Relationship Id="rId424" Type="http://schemas.openxmlformats.org/officeDocument/2006/relationships/image" Target="media/image206.wmf"/><Relationship Id="rId631" Type="http://schemas.openxmlformats.org/officeDocument/2006/relationships/image" Target="media/image308.wmf"/><Relationship Id="rId729" Type="http://schemas.openxmlformats.org/officeDocument/2006/relationships/image" Target="media/image356.wmf"/><Relationship Id="rId1054" Type="http://schemas.openxmlformats.org/officeDocument/2006/relationships/oleObject" Target="embeddings/oleObject608.bin"/><Relationship Id="rId1261" Type="http://schemas.openxmlformats.org/officeDocument/2006/relationships/image" Target="media/image503.wmf"/><Relationship Id="rId1359" Type="http://schemas.openxmlformats.org/officeDocument/2006/relationships/oleObject" Target="embeddings/oleObject814.bin"/><Relationship Id="rId936" Type="http://schemas.openxmlformats.org/officeDocument/2006/relationships/oleObject" Target="embeddings/oleObject528.bin"/><Relationship Id="rId1121" Type="http://schemas.openxmlformats.org/officeDocument/2006/relationships/oleObject" Target="embeddings/oleObject650.bin"/><Relationship Id="rId1219" Type="http://schemas.openxmlformats.org/officeDocument/2006/relationships/oleObject" Target="embeddings/oleObject722.bin"/><Relationship Id="rId1566" Type="http://schemas.openxmlformats.org/officeDocument/2006/relationships/image" Target="media/image609.wmf"/><Relationship Id="rId1773" Type="http://schemas.openxmlformats.org/officeDocument/2006/relationships/oleObject" Target="embeddings/oleObject1069.bin"/><Relationship Id="rId65" Type="http://schemas.openxmlformats.org/officeDocument/2006/relationships/oleObject" Target="embeddings/oleObject29.bin"/><Relationship Id="rId1426" Type="http://schemas.openxmlformats.org/officeDocument/2006/relationships/oleObject" Target="embeddings/oleObject858.bin"/><Relationship Id="rId1633" Type="http://schemas.openxmlformats.org/officeDocument/2006/relationships/oleObject" Target="embeddings/oleObject985.bin"/><Relationship Id="rId1840" Type="http://schemas.openxmlformats.org/officeDocument/2006/relationships/image" Target="media/image725.wmf"/><Relationship Id="rId1700" Type="http://schemas.openxmlformats.org/officeDocument/2006/relationships/image" Target="media/image662.wmf"/><Relationship Id="rId1938" Type="http://schemas.openxmlformats.org/officeDocument/2006/relationships/oleObject" Target="embeddings/oleObject1155.bin"/><Relationship Id="rId281" Type="http://schemas.openxmlformats.org/officeDocument/2006/relationships/image" Target="media/image134.wmf"/><Relationship Id="rId141" Type="http://schemas.openxmlformats.org/officeDocument/2006/relationships/oleObject" Target="embeddings/oleObject67.bin"/><Relationship Id="rId379" Type="http://schemas.openxmlformats.org/officeDocument/2006/relationships/oleObject" Target="embeddings/oleObject185.bin"/><Relationship Id="rId586" Type="http://schemas.openxmlformats.org/officeDocument/2006/relationships/image" Target="media/image287.wmf"/><Relationship Id="rId793" Type="http://schemas.openxmlformats.org/officeDocument/2006/relationships/oleObject" Target="embeddings/oleObject412.bin"/><Relationship Id="rId7" Type="http://schemas.microsoft.com/office/2007/relationships/stylesWithEffects" Target="stylesWithEffects.xml"/><Relationship Id="rId239" Type="http://schemas.openxmlformats.org/officeDocument/2006/relationships/oleObject" Target="embeddings/oleObject116.bin"/><Relationship Id="rId446" Type="http://schemas.openxmlformats.org/officeDocument/2006/relationships/image" Target="media/image217.wmf"/><Relationship Id="rId653" Type="http://schemas.openxmlformats.org/officeDocument/2006/relationships/image" Target="media/image319.wmf"/><Relationship Id="rId1076" Type="http://schemas.openxmlformats.org/officeDocument/2006/relationships/image" Target="media/image445.wmf"/><Relationship Id="rId1283" Type="http://schemas.openxmlformats.org/officeDocument/2006/relationships/image" Target="media/image508.wmf"/><Relationship Id="rId1490" Type="http://schemas.openxmlformats.org/officeDocument/2006/relationships/oleObject" Target="embeddings/oleObject896.bin"/><Relationship Id="rId306" Type="http://schemas.openxmlformats.org/officeDocument/2006/relationships/image" Target="media/image147.wmf"/><Relationship Id="rId860" Type="http://schemas.openxmlformats.org/officeDocument/2006/relationships/oleObject" Target="embeddings/oleObject468.bin"/><Relationship Id="rId958" Type="http://schemas.openxmlformats.org/officeDocument/2006/relationships/image" Target="media/image404.wmf"/><Relationship Id="rId1143" Type="http://schemas.openxmlformats.org/officeDocument/2006/relationships/image" Target="media/image469.wmf"/><Relationship Id="rId1588" Type="http://schemas.openxmlformats.org/officeDocument/2006/relationships/oleObject" Target="embeddings/oleObject960.bin"/><Relationship Id="rId1795" Type="http://schemas.openxmlformats.org/officeDocument/2006/relationships/oleObject" Target="embeddings/oleObject1080.bin"/><Relationship Id="rId87" Type="http://schemas.openxmlformats.org/officeDocument/2006/relationships/oleObject" Target="embeddings/oleObject40.bin"/><Relationship Id="rId513" Type="http://schemas.openxmlformats.org/officeDocument/2006/relationships/oleObject" Target="embeddings/oleObject253.bin"/><Relationship Id="rId720" Type="http://schemas.openxmlformats.org/officeDocument/2006/relationships/oleObject" Target="embeddings/oleObject358.bin"/><Relationship Id="rId818" Type="http://schemas.openxmlformats.org/officeDocument/2006/relationships/oleObject" Target="embeddings/oleObject433.bin"/><Relationship Id="rId1350" Type="http://schemas.openxmlformats.org/officeDocument/2006/relationships/image" Target="media/image531.wmf"/><Relationship Id="rId1448" Type="http://schemas.openxmlformats.org/officeDocument/2006/relationships/oleObject" Target="embeddings/oleObject869.bin"/><Relationship Id="rId1655" Type="http://schemas.openxmlformats.org/officeDocument/2006/relationships/oleObject" Target="embeddings/oleObject997.bin"/><Relationship Id="rId1003" Type="http://schemas.openxmlformats.org/officeDocument/2006/relationships/oleObject" Target="embeddings/oleObject574.bin"/><Relationship Id="rId1210" Type="http://schemas.openxmlformats.org/officeDocument/2006/relationships/oleObject" Target="embeddings/oleObject718.bin"/><Relationship Id="rId1308" Type="http://schemas.openxmlformats.org/officeDocument/2006/relationships/image" Target="media/image516.emf"/><Relationship Id="rId1862" Type="http://schemas.openxmlformats.org/officeDocument/2006/relationships/oleObject" Target="embeddings/oleObject1116.bin"/><Relationship Id="rId1515" Type="http://schemas.openxmlformats.org/officeDocument/2006/relationships/oleObject" Target="embeddings/oleObject914.bin"/><Relationship Id="rId1722" Type="http://schemas.openxmlformats.org/officeDocument/2006/relationships/image" Target="media/image673.wmf"/><Relationship Id="rId14" Type="http://schemas.openxmlformats.org/officeDocument/2006/relationships/oleObject" Target="embeddings/oleObject1.bin"/><Relationship Id="rId163" Type="http://schemas.openxmlformats.org/officeDocument/2006/relationships/oleObject" Target="embeddings/oleObject78.bin"/><Relationship Id="rId370" Type="http://schemas.openxmlformats.org/officeDocument/2006/relationships/image" Target="media/image179.wmf"/><Relationship Id="rId230" Type="http://schemas.openxmlformats.org/officeDocument/2006/relationships/image" Target="media/image108.wmf"/><Relationship Id="rId468" Type="http://schemas.openxmlformats.org/officeDocument/2006/relationships/image" Target="media/image228.wmf"/><Relationship Id="rId675" Type="http://schemas.openxmlformats.org/officeDocument/2006/relationships/image" Target="media/image330.wmf"/><Relationship Id="rId882" Type="http://schemas.openxmlformats.org/officeDocument/2006/relationships/oleObject" Target="embeddings/oleObject485.bin"/><Relationship Id="rId1098" Type="http://schemas.openxmlformats.org/officeDocument/2006/relationships/oleObject" Target="embeddings/oleObject635.bin"/><Relationship Id="rId328" Type="http://schemas.openxmlformats.org/officeDocument/2006/relationships/image" Target="media/image158.wmf"/><Relationship Id="rId535" Type="http://schemas.openxmlformats.org/officeDocument/2006/relationships/oleObject" Target="embeddings/oleObject263.bin"/><Relationship Id="rId742" Type="http://schemas.openxmlformats.org/officeDocument/2006/relationships/oleObject" Target="embeddings/oleObject369.bin"/><Relationship Id="rId1165" Type="http://schemas.openxmlformats.org/officeDocument/2006/relationships/image" Target="media/image476.wmf"/><Relationship Id="rId1372" Type="http://schemas.openxmlformats.org/officeDocument/2006/relationships/oleObject" Target="embeddings/oleObject822.bin"/><Relationship Id="rId602" Type="http://schemas.openxmlformats.org/officeDocument/2006/relationships/image" Target="media/image295.wmf"/><Relationship Id="rId1025" Type="http://schemas.openxmlformats.org/officeDocument/2006/relationships/image" Target="media/image427.wmf"/><Relationship Id="rId1232" Type="http://schemas.openxmlformats.org/officeDocument/2006/relationships/oleObject" Target="embeddings/oleObject730.bin"/><Relationship Id="rId1677" Type="http://schemas.openxmlformats.org/officeDocument/2006/relationships/oleObject" Target="embeddings/oleObject1010.bin"/><Relationship Id="rId1884" Type="http://schemas.openxmlformats.org/officeDocument/2006/relationships/oleObject" Target="embeddings/oleObject1127.bin"/><Relationship Id="rId907" Type="http://schemas.openxmlformats.org/officeDocument/2006/relationships/oleObject" Target="embeddings/oleObject507.bin"/><Relationship Id="rId1537" Type="http://schemas.openxmlformats.org/officeDocument/2006/relationships/oleObject" Target="embeddings/oleObject926.bin"/><Relationship Id="rId1744" Type="http://schemas.openxmlformats.org/officeDocument/2006/relationships/image" Target="media/image679.wmf"/><Relationship Id="rId36" Type="http://schemas.openxmlformats.org/officeDocument/2006/relationships/oleObject" Target="embeddings/oleObject12.bin"/><Relationship Id="rId1604" Type="http://schemas.openxmlformats.org/officeDocument/2006/relationships/image" Target="media/image623.wmf"/><Relationship Id="rId185" Type="http://schemas.openxmlformats.org/officeDocument/2006/relationships/oleObject" Target="embeddings/oleObject89.bin"/><Relationship Id="rId1811" Type="http://schemas.openxmlformats.org/officeDocument/2006/relationships/oleObject" Target="embeddings/oleObject1088.bin"/><Relationship Id="rId1909" Type="http://schemas.openxmlformats.org/officeDocument/2006/relationships/oleObject" Target="embeddings/oleObject1140.bin"/><Relationship Id="rId392" Type="http://schemas.openxmlformats.org/officeDocument/2006/relationships/image" Target="media/image190.wmf"/><Relationship Id="rId697" Type="http://schemas.openxmlformats.org/officeDocument/2006/relationships/image" Target="media/image340.wmf"/><Relationship Id="rId252" Type="http://schemas.openxmlformats.org/officeDocument/2006/relationships/oleObject" Target="embeddings/oleObject122.bin"/><Relationship Id="rId1187" Type="http://schemas.openxmlformats.org/officeDocument/2006/relationships/oleObject" Target="embeddings/oleObject697.bin"/><Relationship Id="rId112" Type="http://schemas.openxmlformats.org/officeDocument/2006/relationships/image" Target="media/image49.wmf"/><Relationship Id="rId557" Type="http://schemas.openxmlformats.org/officeDocument/2006/relationships/oleObject" Target="embeddings/oleObject274.bin"/><Relationship Id="rId764" Type="http://schemas.openxmlformats.org/officeDocument/2006/relationships/oleObject" Target="embeddings/oleObject387.bin"/><Relationship Id="rId971" Type="http://schemas.openxmlformats.org/officeDocument/2006/relationships/oleObject" Target="embeddings/oleObject555.bin"/><Relationship Id="rId1394" Type="http://schemas.openxmlformats.org/officeDocument/2006/relationships/oleObject" Target="embeddings/oleObject836.bin"/><Relationship Id="rId1699" Type="http://schemas.openxmlformats.org/officeDocument/2006/relationships/oleObject" Target="embeddings/oleObject1027.bin"/><Relationship Id="rId417" Type="http://schemas.openxmlformats.org/officeDocument/2006/relationships/oleObject" Target="embeddings/oleObject204.bin"/><Relationship Id="rId624" Type="http://schemas.openxmlformats.org/officeDocument/2006/relationships/oleObject" Target="embeddings/oleObject309.bin"/><Relationship Id="rId831" Type="http://schemas.openxmlformats.org/officeDocument/2006/relationships/oleObject" Target="embeddings/oleObject445.bin"/><Relationship Id="rId1047" Type="http://schemas.openxmlformats.org/officeDocument/2006/relationships/oleObject" Target="embeddings/oleObject604.bin"/><Relationship Id="rId1254" Type="http://schemas.openxmlformats.org/officeDocument/2006/relationships/oleObject" Target="embeddings/oleObject744.bin"/><Relationship Id="rId1461" Type="http://schemas.openxmlformats.org/officeDocument/2006/relationships/oleObject" Target="embeddings/oleObject875.bin"/><Relationship Id="rId929" Type="http://schemas.openxmlformats.org/officeDocument/2006/relationships/image" Target="media/image396.wmf"/><Relationship Id="rId1114" Type="http://schemas.openxmlformats.org/officeDocument/2006/relationships/oleObject" Target="embeddings/oleObject644.bin"/><Relationship Id="rId1321" Type="http://schemas.openxmlformats.org/officeDocument/2006/relationships/oleObject" Target="embeddings/oleObject787.bin"/><Relationship Id="rId1559" Type="http://schemas.openxmlformats.org/officeDocument/2006/relationships/oleObject" Target="embeddings/oleObject941.bin"/><Relationship Id="rId1766" Type="http://schemas.openxmlformats.org/officeDocument/2006/relationships/image" Target="media/image690.wmf"/><Relationship Id="rId58" Type="http://schemas.openxmlformats.org/officeDocument/2006/relationships/image" Target="media/image22.wmf"/><Relationship Id="rId1419" Type="http://schemas.openxmlformats.org/officeDocument/2006/relationships/image" Target="media/image556.wmf"/><Relationship Id="rId1626" Type="http://schemas.openxmlformats.org/officeDocument/2006/relationships/image" Target="media/image634.wmf"/><Relationship Id="rId1833" Type="http://schemas.openxmlformats.org/officeDocument/2006/relationships/image" Target="media/image722.wmf"/><Relationship Id="rId1900" Type="http://schemas.openxmlformats.org/officeDocument/2006/relationships/oleObject" Target="embeddings/oleObject1135.bin"/><Relationship Id="rId274" Type="http://schemas.openxmlformats.org/officeDocument/2006/relationships/oleObject" Target="embeddings/oleObject133.bin"/><Relationship Id="rId481" Type="http://schemas.openxmlformats.org/officeDocument/2006/relationships/oleObject" Target="embeddings/oleObject236.bin"/><Relationship Id="rId134" Type="http://schemas.openxmlformats.org/officeDocument/2006/relationships/image" Target="media/image60.wmf"/><Relationship Id="rId579" Type="http://schemas.openxmlformats.org/officeDocument/2006/relationships/oleObject" Target="embeddings/oleObject285.bin"/><Relationship Id="rId786" Type="http://schemas.openxmlformats.org/officeDocument/2006/relationships/oleObject" Target="embeddings/oleObject408.bin"/><Relationship Id="rId993" Type="http://schemas.openxmlformats.org/officeDocument/2006/relationships/oleObject" Target="embeddings/oleObject569.bin"/><Relationship Id="rId341" Type="http://schemas.openxmlformats.org/officeDocument/2006/relationships/oleObject" Target="embeddings/oleObject166.bin"/><Relationship Id="rId439" Type="http://schemas.openxmlformats.org/officeDocument/2006/relationships/oleObject" Target="embeddings/oleObject215.bin"/><Relationship Id="rId646" Type="http://schemas.openxmlformats.org/officeDocument/2006/relationships/oleObject" Target="embeddings/oleObject320.bin"/><Relationship Id="rId1069" Type="http://schemas.openxmlformats.org/officeDocument/2006/relationships/oleObject" Target="embeddings/oleObject616.bin"/><Relationship Id="rId1276" Type="http://schemas.openxmlformats.org/officeDocument/2006/relationships/image" Target="media/image507.wmf"/><Relationship Id="rId1483" Type="http://schemas.openxmlformats.org/officeDocument/2006/relationships/image" Target="media/image580.wmf"/><Relationship Id="rId201" Type="http://schemas.openxmlformats.org/officeDocument/2006/relationships/oleObject" Target="embeddings/oleObject97.bin"/><Relationship Id="rId506" Type="http://schemas.openxmlformats.org/officeDocument/2006/relationships/oleObject" Target="embeddings/oleObject249.bin"/><Relationship Id="rId853" Type="http://schemas.openxmlformats.org/officeDocument/2006/relationships/oleObject" Target="embeddings/oleObject461.bin"/><Relationship Id="rId1136" Type="http://schemas.openxmlformats.org/officeDocument/2006/relationships/oleObject" Target="embeddings/oleObject660.bin"/><Relationship Id="rId1690" Type="http://schemas.openxmlformats.org/officeDocument/2006/relationships/oleObject" Target="embeddings/oleObject1023.bin"/><Relationship Id="rId1788" Type="http://schemas.openxmlformats.org/officeDocument/2006/relationships/image" Target="media/image701.wmf"/><Relationship Id="rId713" Type="http://schemas.openxmlformats.org/officeDocument/2006/relationships/image" Target="media/image348.wmf"/><Relationship Id="rId920" Type="http://schemas.openxmlformats.org/officeDocument/2006/relationships/oleObject" Target="embeddings/oleObject517.bin"/><Relationship Id="rId1343" Type="http://schemas.openxmlformats.org/officeDocument/2006/relationships/oleObject" Target="embeddings/oleObject804.bin"/><Relationship Id="rId1550" Type="http://schemas.openxmlformats.org/officeDocument/2006/relationships/image" Target="media/image604.wmf"/><Relationship Id="rId1648" Type="http://schemas.openxmlformats.org/officeDocument/2006/relationships/oleObject" Target="embeddings/oleObject992.bin"/><Relationship Id="rId1203" Type="http://schemas.openxmlformats.org/officeDocument/2006/relationships/oleObject" Target="embeddings/oleObject711.bin"/><Relationship Id="rId1410" Type="http://schemas.openxmlformats.org/officeDocument/2006/relationships/image" Target="media/image551.png"/><Relationship Id="rId1508" Type="http://schemas.openxmlformats.org/officeDocument/2006/relationships/oleObject" Target="embeddings/oleObject907.bin"/><Relationship Id="rId1855" Type="http://schemas.openxmlformats.org/officeDocument/2006/relationships/image" Target="media/image732.wmf"/><Relationship Id="rId1715" Type="http://schemas.openxmlformats.org/officeDocument/2006/relationships/oleObject" Target="embeddings/oleObject1035.bin"/><Relationship Id="rId1922" Type="http://schemas.openxmlformats.org/officeDocument/2006/relationships/oleObject" Target="embeddings/oleObject1147.bin"/><Relationship Id="rId296" Type="http://schemas.openxmlformats.org/officeDocument/2006/relationships/oleObject" Target="embeddings/oleObject144.bin"/><Relationship Id="rId156" Type="http://schemas.openxmlformats.org/officeDocument/2006/relationships/image" Target="media/image71.wmf"/><Relationship Id="rId363" Type="http://schemas.openxmlformats.org/officeDocument/2006/relationships/oleObject" Target="embeddings/oleObject177.bin"/><Relationship Id="rId570" Type="http://schemas.openxmlformats.org/officeDocument/2006/relationships/image" Target="media/image279.wmf"/><Relationship Id="rId223" Type="http://schemas.openxmlformats.org/officeDocument/2006/relationships/oleObject" Target="embeddings/oleObject108.bin"/><Relationship Id="rId430" Type="http://schemas.openxmlformats.org/officeDocument/2006/relationships/image" Target="media/image209.wmf"/><Relationship Id="rId668" Type="http://schemas.openxmlformats.org/officeDocument/2006/relationships/oleObject" Target="embeddings/oleObject331.bin"/><Relationship Id="rId875" Type="http://schemas.openxmlformats.org/officeDocument/2006/relationships/oleObject" Target="embeddings/oleObject480.bin"/><Relationship Id="rId1060" Type="http://schemas.openxmlformats.org/officeDocument/2006/relationships/oleObject" Target="embeddings/oleObject611.bin"/><Relationship Id="rId1298" Type="http://schemas.openxmlformats.org/officeDocument/2006/relationships/oleObject" Target="embeddings/oleObject773.bin"/><Relationship Id="rId528" Type="http://schemas.openxmlformats.org/officeDocument/2006/relationships/image" Target="media/image258.wmf"/><Relationship Id="rId735" Type="http://schemas.openxmlformats.org/officeDocument/2006/relationships/image" Target="media/image359.wmf"/><Relationship Id="rId942" Type="http://schemas.openxmlformats.org/officeDocument/2006/relationships/image" Target="media/image399.wmf"/><Relationship Id="rId1158" Type="http://schemas.openxmlformats.org/officeDocument/2006/relationships/oleObject" Target="embeddings/oleObject675.bin"/><Relationship Id="rId1365" Type="http://schemas.openxmlformats.org/officeDocument/2006/relationships/image" Target="media/image536.wmf"/><Relationship Id="rId1572" Type="http://schemas.openxmlformats.org/officeDocument/2006/relationships/image" Target="media/image612.wmf"/><Relationship Id="rId1018" Type="http://schemas.openxmlformats.org/officeDocument/2006/relationships/oleObject" Target="embeddings/oleObject584.bin"/><Relationship Id="rId1225" Type="http://schemas.openxmlformats.org/officeDocument/2006/relationships/oleObject" Target="embeddings/oleObject725.bin"/><Relationship Id="rId1432" Type="http://schemas.openxmlformats.org/officeDocument/2006/relationships/oleObject" Target="embeddings/oleObject861.bin"/><Relationship Id="rId1877" Type="http://schemas.openxmlformats.org/officeDocument/2006/relationships/image" Target="media/image743.wmf"/><Relationship Id="rId71" Type="http://schemas.openxmlformats.org/officeDocument/2006/relationships/oleObject" Target="embeddings/oleObject32.bin"/><Relationship Id="rId802" Type="http://schemas.openxmlformats.org/officeDocument/2006/relationships/image" Target="media/image374.wmf"/><Relationship Id="rId1737" Type="http://schemas.openxmlformats.org/officeDocument/2006/relationships/oleObject" Target="embeddings/oleObject1050.bin"/><Relationship Id="rId1944" Type="http://schemas.openxmlformats.org/officeDocument/2006/relationships/theme" Target="theme/theme1.xml"/><Relationship Id="rId29" Type="http://schemas.openxmlformats.org/officeDocument/2006/relationships/image" Target="media/image10.wmf"/><Relationship Id="rId178" Type="http://schemas.openxmlformats.org/officeDocument/2006/relationships/image" Target="media/image82.wmf"/><Relationship Id="rId1804" Type="http://schemas.openxmlformats.org/officeDocument/2006/relationships/image" Target="media/image709.wmf"/><Relationship Id="rId385" Type="http://schemas.openxmlformats.org/officeDocument/2006/relationships/oleObject" Target="embeddings/oleObject188.bin"/><Relationship Id="rId592" Type="http://schemas.openxmlformats.org/officeDocument/2006/relationships/image" Target="media/image290.wmf"/><Relationship Id="rId245" Type="http://schemas.openxmlformats.org/officeDocument/2006/relationships/oleObject" Target="embeddings/oleObject119.bin"/><Relationship Id="rId452" Type="http://schemas.openxmlformats.org/officeDocument/2006/relationships/image" Target="media/image220.wmf"/><Relationship Id="rId897" Type="http://schemas.openxmlformats.org/officeDocument/2006/relationships/oleObject" Target="embeddings/oleObject499.bin"/><Relationship Id="rId1082" Type="http://schemas.openxmlformats.org/officeDocument/2006/relationships/image" Target="media/image448.wmf"/><Relationship Id="rId105" Type="http://schemas.openxmlformats.org/officeDocument/2006/relationships/oleObject" Target="embeddings/oleObject49.bin"/><Relationship Id="rId312" Type="http://schemas.openxmlformats.org/officeDocument/2006/relationships/image" Target="media/image150.wmf"/><Relationship Id="rId757" Type="http://schemas.openxmlformats.org/officeDocument/2006/relationships/oleObject" Target="embeddings/oleObject380.bin"/><Relationship Id="rId964" Type="http://schemas.openxmlformats.org/officeDocument/2006/relationships/oleObject" Target="embeddings/oleObject549.bin"/><Relationship Id="rId1387" Type="http://schemas.openxmlformats.org/officeDocument/2006/relationships/image" Target="media/image544.wmf"/><Relationship Id="rId1594" Type="http://schemas.openxmlformats.org/officeDocument/2006/relationships/image" Target="media/image618.wmf"/><Relationship Id="rId93" Type="http://schemas.openxmlformats.org/officeDocument/2006/relationships/oleObject" Target="embeddings/oleObject43.bin"/><Relationship Id="rId617" Type="http://schemas.openxmlformats.org/officeDocument/2006/relationships/image" Target="media/image301.wmf"/><Relationship Id="rId824" Type="http://schemas.openxmlformats.org/officeDocument/2006/relationships/oleObject" Target="embeddings/oleObject439.bin"/><Relationship Id="rId1247" Type="http://schemas.openxmlformats.org/officeDocument/2006/relationships/image" Target="media/image496.wmf"/><Relationship Id="rId1454" Type="http://schemas.openxmlformats.org/officeDocument/2006/relationships/oleObject" Target="embeddings/oleObject872.bin"/><Relationship Id="rId1661" Type="http://schemas.openxmlformats.org/officeDocument/2006/relationships/oleObject" Target="embeddings/oleObject1001.bin"/><Relationship Id="rId1899" Type="http://schemas.openxmlformats.org/officeDocument/2006/relationships/image" Target="media/image754.wmf"/><Relationship Id="rId1107" Type="http://schemas.openxmlformats.org/officeDocument/2006/relationships/image" Target="media/image456.wmf"/><Relationship Id="rId1314" Type="http://schemas.openxmlformats.org/officeDocument/2006/relationships/image" Target="media/image520.wmf"/><Relationship Id="rId1521" Type="http://schemas.openxmlformats.org/officeDocument/2006/relationships/oleObject" Target="embeddings/oleObject918.bin"/><Relationship Id="rId1759" Type="http://schemas.openxmlformats.org/officeDocument/2006/relationships/oleObject" Target="embeddings/oleObject1062.bin"/><Relationship Id="rId1619" Type="http://schemas.openxmlformats.org/officeDocument/2006/relationships/oleObject" Target="embeddings/oleObject978.bin"/><Relationship Id="rId1826" Type="http://schemas.openxmlformats.org/officeDocument/2006/relationships/image" Target="media/image720.wmf"/><Relationship Id="rId20" Type="http://schemas.openxmlformats.org/officeDocument/2006/relationships/oleObject" Target="embeddings/oleObject4.bin"/><Relationship Id="rId267" Type="http://schemas.openxmlformats.org/officeDocument/2006/relationships/image" Target="media/image127.wmf"/><Relationship Id="rId474" Type="http://schemas.openxmlformats.org/officeDocument/2006/relationships/image" Target="media/image231.wmf"/><Relationship Id="rId127" Type="http://schemas.openxmlformats.org/officeDocument/2006/relationships/oleObject" Target="embeddings/oleObject60.bin"/><Relationship Id="rId681" Type="http://schemas.openxmlformats.org/officeDocument/2006/relationships/oleObject" Target="embeddings/oleObject338.bin"/><Relationship Id="rId779" Type="http://schemas.openxmlformats.org/officeDocument/2006/relationships/image" Target="media/image367.wmf"/><Relationship Id="rId986" Type="http://schemas.openxmlformats.org/officeDocument/2006/relationships/image" Target="media/image410.wmf"/><Relationship Id="rId334" Type="http://schemas.openxmlformats.org/officeDocument/2006/relationships/image" Target="media/image161.wmf"/><Relationship Id="rId541" Type="http://schemas.openxmlformats.org/officeDocument/2006/relationships/oleObject" Target="embeddings/oleObject266.bin"/><Relationship Id="rId639" Type="http://schemas.openxmlformats.org/officeDocument/2006/relationships/image" Target="media/image312.wmf"/><Relationship Id="rId1171" Type="http://schemas.openxmlformats.org/officeDocument/2006/relationships/oleObject" Target="embeddings/oleObject683.bin"/><Relationship Id="rId1269" Type="http://schemas.openxmlformats.org/officeDocument/2006/relationships/oleObject" Target="embeddings/oleObject752.bin"/><Relationship Id="rId1476" Type="http://schemas.openxmlformats.org/officeDocument/2006/relationships/oleObject" Target="embeddings/oleObject889.bin"/><Relationship Id="rId401" Type="http://schemas.openxmlformats.org/officeDocument/2006/relationships/oleObject" Target="embeddings/oleObject196.bin"/><Relationship Id="rId846" Type="http://schemas.openxmlformats.org/officeDocument/2006/relationships/oleObject" Target="embeddings/oleObject457.bin"/><Relationship Id="rId1031" Type="http://schemas.openxmlformats.org/officeDocument/2006/relationships/oleObject" Target="embeddings/oleObject592.bin"/><Relationship Id="rId1129" Type="http://schemas.openxmlformats.org/officeDocument/2006/relationships/image" Target="media/image462.wmf"/><Relationship Id="rId1683" Type="http://schemas.openxmlformats.org/officeDocument/2006/relationships/oleObject" Target="embeddings/oleObject1016.bin"/><Relationship Id="rId1890" Type="http://schemas.openxmlformats.org/officeDocument/2006/relationships/oleObject" Target="embeddings/oleObject1130.bin"/><Relationship Id="rId706" Type="http://schemas.openxmlformats.org/officeDocument/2006/relationships/oleObject" Target="embeddings/oleObject351.bin"/><Relationship Id="rId913" Type="http://schemas.openxmlformats.org/officeDocument/2006/relationships/image" Target="media/image392.wmf"/><Relationship Id="rId1336" Type="http://schemas.openxmlformats.org/officeDocument/2006/relationships/oleObject" Target="embeddings/oleObject799.bin"/><Relationship Id="rId1543" Type="http://schemas.openxmlformats.org/officeDocument/2006/relationships/oleObject" Target="embeddings/oleObject931.bin"/><Relationship Id="rId1750" Type="http://schemas.openxmlformats.org/officeDocument/2006/relationships/image" Target="media/image682.wmf"/><Relationship Id="rId42" Type="http://schemas.openxmlformats.org/officeDocument/2006/relationships/oleObject" Target="embeddings/oleObject16.bin"/><Relationship Id="rId1403" Type="http://schemas.openxmlformats.org/officeDocument/2006/relationships/oleObject" Target="embeddings/oleObject842.bin"/><Relationship Id="rId1610" Type="http://schemas.openxmlformats.org/officeDocument/2006/relationships/image" Target="media/image626.wmf"/><Relationship Id="rId1848" Type="http://schemas.openxmlformats.org/officeDocument/2006/relationships/oleObject" Target="embeddings/oleObject1109.bin"/><Relationship Id="rId191" Type="http://schemas.openxmlformats.org/officeDocument/2006/relationships/oleObject" Target="embeddings/oleObject92.bin"/><Relationship Id="rId1708" Type="http://schemas.openxmlformats.org/officeDocument/2006/relationships/image" Target="media/image666.wmf"/><Relationship Id="rId1915" Type="http://schemas.openxmlformats.org/officeDocument/2006/relationships/oleObject" Target="embeddings/oleObject1143.bin"/><Relationship Id="rId289" Type="http://schemas.openxmlformats.org/officeDocument/2006/relationships/image" Target="media/image138.wmf"/><Relationship Id="rId496" Type="http://schemas.openxmlformats.org/officeDocument/2006/relationships/oleObject" Target="embeddings/oleObject244.bin"/><Relationship Id="rId53" Type="http://schemas.openxmlformats.org/officeDocument/2006/relationships/image" Target="media/image19.wmf"/><Relationship Id="rId149" Type="http://schemas.openxmlformats.org/officeDocument/2006/relationships/oleObject" Target="embeddings/oleObject71.bin"/><Relationship Id="rId356" Type="http://schemas.openxmlformats.org/officeDocument/2006/relationships/image" Target="media/image172.wmf"/><Relationship Id="rId563" Type="http://schemas.openxmlformats.org/officeDocument/2006/relationships/oleObject" Target="embeddings/oleObject277.bin"/><Relationship Id="rId770" Type="http://schemas.openxmlformats.org/officeDocument/2006/relationships/oleObject" Target="embeddings/oleObject393.bin"/><Relationship Id="rId1193" Type="http://schemas.openxmlformats.org/officeDocument/2006/relationships/oleObject" Target="embeddings/oleObject702.bin"/><Relationship Id="rId1207" Type="http://schemas.openxmlformats.org/officeDocument/2006/relationships/oleObject" Target="embeddings/oleObject715.bin"/><Relationship Id="rId1414" Type="http://schemas.openxmlformats.org/officeDocument/2006/relationships/oleObject" Target="embeddings/oleObject850.bin"/><Relationship Id="rId1621" Type="http://schemas.openxmlformats.org/officeDocument/2006/relationships/oleObject" Target="embeddings/oleObject979.bin"/><Relationship Id="rId1859" Type="http://schemas.openxmlformats.org/officeDocument/2006/relationships/image" Target="media/image734.wmf"/><Relationship Id="rId216" Type="http://schemas.openxmlformats.org/officeDocument/2006/relationships/image" Target="media/image101.wmf"/><Relationship Id="rId423" Type="http://schemas.openxmlformats.org/officeDocument/2006/relationships/oleObject" Target="embeddings/oleObject207.bin"/><Relationship Id="rId868" Type="http://schemas.openxmlformats.org/officeDocument/2006/relationships/oleObject" Target="embeddings/oleObject475.bin"/><Relationship Id="rId1053" Type="http://schemas.openxmlformats.org/officeDocument/2006/relationships/image" Target="media/image435.wmf"/><Relationship Id="rId1260" Type="http://schemas.openxmlformats.org/officeDocument/2006/relationships/oleObject" Target="embeddings/oleObject747.bin"/><Relationship Id="rId1498" Type="http://schemas.openxmlformats.org/officeDocument/2006/relationships/oleObject" Target="embeddings/oleObject900.bin"/><Relationship Id="rId1719" Type="http://schemas.openxmlformats.org/officeDocument/2006/relationships/oleObject" Target="embeddings/oleObject1037.bin"/><Relationship Id="rId1926" Type="http://schemas.openxmlformats.org/officeDocument/2006/relationships/oleObject" Target="embeddings/oleObject1149.bin"/><Relationship Id="rId630" Type="http://schemas.openxmlformats.org/officeDocument/2006/relationships/oleObject" Target="embeddings/oleObject312.bin"/><Relationship Id="rId728" Type="http://schemas.openxmlformats.org/officeDocument/2006/relationships/oleObject" Target="embeddings/oleObject362.bin"/><Relationship Id="rId935" Type="http://schemas.openxmlformats.org/officeDocument/2006/relationships/oleObject" Target="embeddings/oleObject527.bin"/><Relationship Id="rId1358" Type="http://schemas.openxmlformats.org/officeDocument/2006/relationships/oleObject" Target="embeddings/oleObject813.bin"/><Relationship Id="rId1565" Type="http://schemas.openxmlformats.org/officeDocument/2006/relationships/oleObject" Target="embeddings/oleObject946.bin"/><Relationship Id="rId1772" Type="http://schemas.openxmlformats.org/officeDocument/2006/relationships/image" Target="media/image693.wmf"/><Relationship Id="rId64" Type="http://schemas.openxmlformats.org/officeDocument/2006/relationships/image" Target="media/image25.wmf"/><Relationship Id="rId367" Type="http://schemas.openxmlformats.org/officeDocument/2006/relationships/oleObject" Target="embeddings/oleObject179.bin"/><Relationship Id="rId574" Type="http://schemas.openxmlformats.org/officeDocument/2006/relationships/image" Target="media/image281.wmf"/><Relationship Id="rId1120" Type="http://schemas.openxmlformats.org/officeDocument/2006/relationships/oleObject" Target="embeddings/oleObject649.bin"/><Relationship Id="rId1218" Type="http://schemas.openxmlformats.org/officeDocument/2006/relationships/image" Target="media/image486.wmf"/><Relationship Id="rId1425" Type="http://schemas.openxmlformats.org/officeDocument/2006/relationships/oleObject" Target="embeddings/oleObject857.bin"/><Relationship Id="rId227" Type="http://schemas.openxmlformats.org/officeDocument/2006/relationships/oleObject" Target="embeddings/oleObject110.bin"/><Relationship Id="rId781" Type="http://schemas.openxmlformats.org/officeDocument/2006/relationships/oleObject" Target="embeddings/oleObject403.bin"/><Relationship Id="rId879" Type="http://schemas.openxmlformats.org/officeDocument/2006/relationships/image" Target="media/image385.wmf"/><Relationship Id="rId1632" Type="http://schemas.openxmlformats.org/officeDocument/2006/relationships/image" Target="media/image637.wmf"/><Relationship Id="rId1937" Type="http://schemas.openxmlformats.org/officeDocument/2006/relationships/image" Target="media/image772.wmf"/><Relationship Id="rId434" Type="http://schemas.openxmlformats.org/officeDocument/2006/relationships/image" Target="media/image211.wmf"/><Relationship Id="rId641" Type="http://schemas.openxmlformats.org/officeDocument/2006/relationships/image" Target="media/image313.wmf"/><Relationship Id="rId739" Type="http://schemas.openxmlformats.org/officeDocument/2006/relationships/image" Target="media/image361.wmf"/><Relationship Id="rId1064" Type="http://schemas.openxmlformats.org/officeDocument/2006/relationships/oleObject" Target="embeddings/oleObject613.bin"/><Relationship Id="rId1271" Type="http://schemas.openxmlformats.org/officeDocument/2006/relationships/oleObject" Target="embeddings/oleObject754.bin"/><Relationship Id="rId1369" Type="http://schemas.openxmlformats.org/officeDocument/2006/relationships/image" Target="media/image538.wmf"/><Relationship Id="rId1576" Type="http://schemas.openxmlformats.org/officeDocument/2006/relationships/image" Target="media/image614.wmf"/><Relationship Id="rId280" Type="http://schemas.openxmlformats.org/officeDocument/2006/relationships/oleObject" Target="embeddings/oleObject136.bin"/><Relationship Id="rId501" Type="http://schemas.openxmlformats.org/officeDocument/2006/relationships/image" Target="media/image244.wmf"/><Relationship Id="rId946" Type="http://schemas.openxmlformats.org/officeDocument/2006/relationships/oleObject" Target="embeddings/oleObject535.bin"/><Relationship Id="rId1131" Type="http://schemas.openxmlformats.org/officeDocument/2006/relationships/image" Target="media/image463.wmf"/><Relationship Id="rId1229" Type="http://schemas.openxmlformats.org/officeDocument/2006/relationships/image" Target="media/image491.wmf"/><Relationship Id="rId1783" Type="http://schemas.openxmlformats.org/officeDocument/2006/relationships/oleObject" Target="embeddings/oleObject1074.bin"/><Relationship Id="rId75" Type="http://schemas.openxmlformats.org/officeDocument/2006/relationships/oleObject" Target="embeddings/oleObject34.bin"/><Relationship Id="rId140" Type="http://schemas.openxmlformats.org/officeDocument/2006/relationships/image" Target="media/image63.wmf"/><Relationship Id="rId378" Type="http://schemas.openxmlformats.org/officeDocument/2006/relationships/image" Target="media/image183.wmf"/><Relationship Id="rId585" Type="http://schemas.openxmlformats.org/officeDocument/2006/relationships/oleObject" Target="embeddings/oleObject288.bin"/><Relationship Id="rId792" Type="http://schemas.openxmlformats.org/officeDocument/2006/relationships/image" Target="media/image370.wmf"/><Relationship Id="rId806" Type="http://schemas.openxmlformats.org/officeDocument/2006/relationships/oleObject" Target="embeddings/oleObject421.bin"/><Relationship Id="rId1436" Type="http://schemas.openxmlformats.org/officeDocument/2006/relationships/oleObject" Target="embeddings/oleObject863.bin"/><Relationship Id="rId1643" Type="http://schemas.openxmlformats.org/officeDocument/2006/relationships/image" Target="media/image643.wmf"/><Relationship Id="rId1850" Type="http://schemas.openxmlformats.org/officeDocument/2006/relationships/oleObject" Target="embeddings/oleObject1110.bin"/><Relationship Id="rId6" Type="http://schemas.openxmlformats.org/officeDocument/2006/relationships/styles" Target="styles.xml"/><Relationship Id="rId238" Type="http://schemas.openxmlformats.org/officeDocument/2006/relationships/image" Target="media/image112.wmf"/><Relationship Id="rId445" Type="http://schemas.openxmlformats.org/officeDocument/2006/relationships/oleObject" Target="embeddings/oleObject218.bin"/><Relationship Id="rId652" Type="http://schemas.openxmlformats.org/officeDocument/2006/relationships/oleObject" Target="embeddings/oleObject323.bin"/><Relationship Id="rId1075" Type="http://schemas.openxmlformats.org/officeDocument/2006/relationships/oleObject" Target="embeddings/oleObject620.bin"/><Relationship Id="rId1282" Type="http://schemas.openxmlformats.org/officeDocument/2006/relationships/oleObject" Target="embeddings/oleObject764.bin"/><Relationship Id="rId1503" Type="http://schemas.openxmlformats.org/officeDocument/2006/relationships/image" Target="media/image590.wmf"/><Relationship Id="rId1710" Type="http://schemas.openxmlformats.org/officeDocument/2006/relationships/image" Target="media/image667.wmf"/><Relationship Id="rId291" Type="http://schemas.openxmlformats.org/officeDocument/2006/relationships/image" Target="media/image139.wmf"/><Relationship Id="rId305" Type="http://schemas.openxmlformats.org/officeDocument/2006/relationships/oleObject" Target="embeddings/oleObject148.bin"/><Relationship Id="rId512" Type="http://schemas.openxmlformats.org/officeDocument/2006/relationships/image" Target="media/image249.wmf"/><Relationship Id="rId957" Type="http://schemas.openxmlformats.org/officeDocument/2006/relationships/image" Target="media/image403.emf"/><Relationship Id="rId1142" Type="http://schemas.openxmlformats.org/officeDocument/2006/relationships/oleObject" Target="embeddings/oleObject663.bin"/><Relationship Id="rId1587" Type="http://schemas.openxmlformats.org/officeDocument/2006/relationships/oleObject" Target="embeddings/oleObject959.bin"/><Relationship Id="rId1794" Type="http://schemas.openxmlformats.org/officeDocument/2006/relationships/image" Target="media/image704.wmf"/><Relationship Id="rId1808" Type="http://schemas.openxmlformats.org/officeDocument/2006/relationships/image" Target="media/image711.wmf"/><Relationship Id="rId86" Type="http://schemas.openxmlformats.org/officeDocument/2006/relationships/image" Target="media/image36.wmf"/><Relationship Id="rId151" Type="http://schemas.openxmlformats.org/officeDocument/2006/relationships/oleObject" Target="embeddings/oleObject72.bin"/><Relationship Id="rId389" Type="http://schemas.openxmlformats.org/officeDocument/2006/relationships/oleObject" Target="embeddings/oleObject190.bin"/><Relationship Id="rId596" Type="http://schemas.openxmlformats.org/officeDocument/2006/relationships/image" Target="media/image292.wmf"/><Relationship Id="rId817" Type="http://schemas.openxmlformats.org/officeDocument/2006/relationships/oleObject" Target="embeddings/oleObject432.bin"/><Relationship Id="rId1002" Type="http://schemas.openxmlformats.org/officeDocument/2006/relationships/image" Target="media/image418.wmf"/><Relationship Id="rId1447" Type="http://schemas.openxmlformats.org/officeDocument/2006/relationships/image" Target="media/image568.wmf"/><Relationship Id="rId1654" Type="http://schemas.openxmlformats.org/officeDocument/2006/relationships/oleObject" Target="embeddings/oleObject996.bin"/><Relationship Id="rId1861" Type="http://schemas.openxmlformats.org/officeDocument/2006/relationships/image" Target="media/image735.wmf"/><Relationship Id="rId249" Type="http://schemas.openxmlformats.org/officeDocument/2006/relationships/image" Target="media/image118.wmf"/><Relationship Id="rId456" Type="http://schemas.openxmlformats.org/officeDocument/2006/relationships/image" Target="media/image222.wmf"/><Relationship Id="rId663" Type="http://schemas.openxmlformats.org/officeDocument/2006/relationships/image" Target="media/image324.wmf"/><Relationship Id="rId870" Type="http://schemas.openxmlformats.org/officeDocument/2006/relationships/image" Target="media/image383.wmf"/><Relationship Id="rId1086" Type="http://schemas.openxmlformats.org/officeDocument/2006/relationships/oleObject" Target="embeddings/oleObject626.bin"/><Relationship Id="rId1293" Type="http://schemas.openxmlformats.org/officeDocument/2006/relationships/image" Target="media/image513.wmf"/><Relationship Id="rId1307" Type="http://schemas.openxmlformats.org/officeDocument/2006/relationships/oleObject" Target="embeddings/oleObject781.bin"/><Relationship Id="rId1514" Type="http://schemas.openxmlformats.org/officeDocument/2006/relationships/oleObject" Target="embeddings/oleObject913.bin"/><Relationship Id="rId1721" Type="http://schemas.openxmlformats.org/officeDocument/2006/relationships/oleObject" Target="embeddings/oleObject1038.bin"/><Relationship Id="rId13" Type="http://schemas.openxmlformats.org/officeDocument/2006/relationships/image" Target="media/image2.wmf"/><Relationship Id="rId109" Type="http://schemas.openxmlformats.org/officeDocument/2006/relationships/oleObject" Target="embeddings/oleObject51.bin"/><Relationship Id="rId316" Type="http://schemas.openxmlformats.org/officeDocument/2006/relationships/image" Target="media/image152.wmf"/><Relationship Id="rId523" Type="http://schemas.openxmlformats.org/officeDocument/2006/relationships/image" Target="media/image255.wmf"/><Relationship Id="rId968" Type="http://schemas.openxmlformats.org/officeDocument/2006/relationships/oleObject" Target="embeddings/oleObject552.bin"/><Relationship Id="rId1153" Type="http://schemas.openxmlformats.org/officeDocument/2006/relationships/image" Target="media/image470.wmf"/><Relationship Id="rId1598" Type="http://schemas.openxmlformats.org/officeDocument/2006/relationships/image" Target="media/image620.wmf"/><Relationship Id="rId1819" Type="http://schemas.openxmlformats.org/officeDocument/2006/relationships/oleObject" Target="embeddings/oleObject1092.bin"/><Relationship Id="rId97" Type="http://schemas.openxmlformats.org/officeDocument/2006/relationships/oleObject" Target="embeddings/oleObject45.bin"/><Relationship Id="rId730" Type="http://schemas.openxmlformats.org/officeDocument/2006/relationships/oleObject" Target="embeddings/oleObject363.bin"/><Relationship Id="rId828" Type="http://schemas.openxmlformats.org/officeDocument/2006/relationships/image" Target="media/image375.wmf"/><Relationship Id="rId1013" Type="http://schemas.openxmlformats.org/officeDocument/2006/relationships/image" Target="media/image421.wmf"/><Relationship Id="rId1360" Type="http://schemas.openxmlformats.org/officeDocument/2006/relationships/oleObject" Target="embeddings/oleObject815.bin"/><Relationship Id="rId1458" Type="http://schemas.openxmlformats.org/officeDocument/2006/relationships/image" Target="media/image574.wmf"/><Relationship Id="rId1665" Type="http://schemas.openxmlformats.org/officeDocument/2006/relationships/oleObject" Target="embeddings/oleObject1003.bin"/><Relationship Id="rId1872" Type="http://schemas.openxmlformats.org/officeDocument/2006/relationships/oleObject" Target="embeddings/oleObject1121.bin"/><Relationship Id="rId162" Type="http://schemas.openxmlformats.org/officeDocument/2006/relationships/image" Target="media/image74.wmf"/><Relationship Id="rId467" Type="http://schemas.openxmlformats.org/officeDocument/2006/relationships/oleObject" Target="embeddings/oleObject229.bin"/><Relationship Id="rId1097" Type="http://schemas.openxmlformats.org/officeDocument/2006/relationships/oleObject" Target="embeddings/oleObject634.bin"/><Relationship Id="rId1220" Type="http://schemas.openxmlformats.org/officeDocument/2006/relationships/image" Target="media/image487.wmf"/><Relationship Id="rId1318" Type="http://schemas.openxmlformats.org/officeDocument/2006/relationships/image" Target="media/image522.wmf"/><Relationship Id="rId1525" Type="http://schemas.openxmlformats.org/officeDocument/2006/relationships/oleObject" Target="embeddings/oleObject920.bin"/><Relationship Id="rId674" Type="http://schemas.openxmlformats.org/officeDocument/2006/relationships/oleObject" Target="embeddings/oleObject334.bin"/><Relationship Id="rId881" Type="http://schemas.openxmlformats.org/officeDocument/2006/relationships/image" Target="media/image386.wmf"/><Relationship Id="rId979" Type="http://schemas.openxmlformats.org/officeDocument/2006/relationships/image" Target="media/image407.wmf"/><Relationship Id="rId1732" Type="http://schemas.openxmlformats.org/officeDocument/2006/relationships/oleObject" Target="embeddings/oleObject1045.bin"/><Relationship Id="rId24" Type="http://schemas.openxmlformats.org/officeDocument/2006/relationships/oleObject" Target="embeddings/oleObject6.bin"/><Relationship Id="rId327" Type="http://schemas.openxmlformats.org/officeDocument/2006/relationships/oleObject" Target="embeddings/oleObject159.bin"/><Relationship Id="rId534" Type="http://schemas.openxmlformats.org/officeDocument/2006/relationships/image" Target="media/image261.wmf"/><Relationship Id="rId741" Type="http://schemas.openxmlformats.org/officeDocument/2006/relationships/image" Target="media/image362.wmf"/><Relationship Id="rId839" Type="http://schemas.openxmlformats.org/officeDocument/2006/relationships/oleObject" Target="embeddings/oleObject451.bin"/><Relationship Id="rId1164" Type="http://schemas.openxmlformats.org/officeDocument/2006/relationships/oleObject" Target="embeddings/oleObject678.bin"/><Relationship Id="rId1371" Type="http://schemas.openxmlformats.org/officeDocument/2006/relationships/image" Target="media/image539.wmf"/><Relationship Id="rId1469" Type="http://schemas.openxmlformats.org/officeDocument/2006/relationships/oleObject" Target="embeddings/oleObject883.bin"/><Relationship Id="rId173" Type="http://schemas.openxmlformats.org/officeDocument/2006/relationships/oleObject" Target="embeddings/oleObject83.bin"/><Relationship Id="rId380" Type="http://schemas.openxmlformats.org/officeDocument/2006/relationships/image" Target="media/image184.wmf"/><Relationship Id="rId601" Type="http://schemas.openxmlformats.org/officeDocument/2006/relationships/oleObject" Target="embeddings/oleObject296.bin"/><Relationship Id="rId1024" Type="http://schemas.openxmlformats.org/officeDocument/2006/relationships/oleObject" Target="embeddings/oleObject587.bin"/><Relationship Id="rId1231" Type="http://schemas.openxmlformats.org/officeDocument/2006/relationships/oleObject" Target="embeddings/oleObject729.bin"/><Relationship Id="rId1676" Type="http://schemas.openxmlformats.org/officeDocument/2006/relationships/oleObject" Target="embeddings/oleObject1009.bin"/><Relationship Id="rId1883" Type="http://schemas.openxmlformats.org/officeDocument/2006/relationships/image" Target="media/image746.wmf"/><Relationship Id="rId240" Type="http://schemas.openxmlformats.org/officeDocument/2006/relationships/image" Target="media/image113.wmf"/><Relationship Id="rId478" Type="http://schemas.openxmlformats.org/officeDocument/2006/relationships/image" Target="media/image233.wmf"/><Relationship Id="rId685" Type="http://schemas.openxmlformats.org/officeDocument/2006/relationships/image" Target="media/image334.wmf"/><Relationship Id="rId892" Type="http://schemas.openxmlformats.org/officeDocument/2006/relationships/oleObject" Target="embeddings/oleObject494.bin"/><Relationship Id="rId906" Type="http://schemas.openxmlformats.org/officeDocument/2006/relationships/oleObject" Target="embeddings/oleObject506.bin"/><Relationship Id="rId1329" Type="http://schemas.openxmlformats.org/officeDocument/2006/relationships/oleObject" Target="embeddings/oleObject793.bin"/><Relationship Id="rId1536" Type="http://schemas.openxmlformats.org/officeDocument/2006/relationships/image" Target="media/image600.wmf"/><Relationship Id="rId1743" Type="http://schemas.openxmlformats.org/officeDocument/2006/relationships/image" Target="media/image678.png"/><Relationship Id="rId35" Type="http://schemas.openxmlformats.org/officeDocument/2006/relationships/image" Target="media/image13.wmf"/><Relationship Id="rId100" Type="http://schemas.openxmlformats.org/officeDocument/2006/relationships/image" Target="media/image43.wmf"/><Relationship Id="rId338" Type="http://schemas.openxmlformats.org/officeDocument/2006/relationships/image" Target="media/image163.wmf"/><Relationship Id="rId545" Type="http://schemas.openxmlformats.org/officeDocument/2006/relationships/oleObject" Target="embeddings/oleObject268.bin"/><Relationship Id="rId752" Type="http://schemas.openxmlformats.org/officeDocument/2006/relationships/oleObject" Target="embeddings/oleObject376.bin"/><Relationship Id="rId1175" Type="http://schemas.openxmlformats.org/officeDocument/2006/relationships/oleObject" Target="embeddings/oleObject687.bin"/><Relationship Id="rId1382" Type="http://schemas.openxmlformats.org/officeDocument/2006/relationships/oleObject" Target="embeddings/oleObject829.bin"/><Relationship Id="rId1603" Type="http://schemas.openxmlformats.org/officeDocument/2006/relationships/oleObject" Target="embeddings/oleObject970.bin"/><Relationship Id="rId1810" Type="http://schemas.openxmlformats.org/officeDocument/2006/relationships/image" Target="media/image712.wmf"/><Relationship Id="rId184" Type="http://schemas.openxmlformats.org/officeDocument/2006/relationships/image" Target="media/image85.wmf"/><Relationship Id="rId391" Type="http://schemas.openxmlformats.org/officeDocument/2006/relationships/oleObject" Target="embeddings/oleObject191.bin"/><Relationship Id="rId405" Type="http://schemas.openxmlformats.org/officeDocument/2006/relationships/oleObject" Target="embeddings/oleObject198.bin"/><Relationship Id="rId612" Type="http://schemas.openxmlformats.org/officeDocument/2006/relationships/oleObject" Target="embeddings/oleObject303.bin"/><Relationship Id="rId1035" Type="http://schemas.openxmlformats.org/officeDocument/2006/relationships/oleObject" Target="embeddings/oleObject594.bin"/><Relationship Id="rId1242" Type="http://schemas.openxmlformats.org/officeDocument/2006/relationships/oleObject" Target="embeddings/oleObject737.bin"/><Relationship Id="rId1687" Type="http://schemas.openxmlformats.org/officeDocument/2006/relationships/oleObject" Target="embeddings/oleObject1020.bin"/><Relationship Id="rId1894" Type="http://schemas.openxmlformats.org/officeDocument/2006/relationships/oleObject" Target="embeddings/oleObject1132.bin"/><Relationship Id="rId1908" Type="http://schemas.openxmlformats.org/officeDocument/2006/relationships/image" Target="media/image758.wmf"/><Relationship Id="rId251" Type="http://schemas.openxmlformats.org/officeDocument/2006/relationships/image" Target="media/image119.wmf"/><Relationship Id="rId489" Type="http://schemas.openxmlformats.org/officeDocument/2006/relationships/image" Target="media/image238.wmf"/><Relationship Id="rId696" Type="http://schemas.openxmlformats.org/officeDocument/2006/relationships/oleObject" Target="embeddings/oleObject346.bin"/><Relationship Id="rId917" Type="http://schemas.openxmlformats.org/officeDocument/2006/relationships/oleObject" Target="embeddings/oleObject514.bin"/><Relationship Id="rId1102" Type="http://schemas.openxmlformats.org/officeDocument/2006/relationships/image" Target="media/image454.wmf"/><Relationship Id="rId1547" Type="http://schemas.openxmlformats.org/officeDocument/2006/relationships/oleObject" Target="embeddings/oleObject934.bin"/><Relationship Id="rId1754" Type="http://schemas.openxmlformats.org/officeDocument/2006/relationships/image" Target="media/image684.wmf"/><Relationship Id="rId46" Type="http://schemas.openxmlformats.org/officeDocument/2006/relationships/oleObject" Target="embeddings/oleObject18.bin"/><Relationship Id="rId349" Type="http://schemas.openxmlformats.org/officeDocument/2006/relationships/oleObject" Target="embeddings/oleObject170.bin"/><Relationship Id="rId556" Type="http://schemas.openxmlformats.org/officeDocument/2006/relationships/image" Target="media/image272.wmf"/><Relationship Id="rId763" Type="http://schemas.openxmlformats.org/officeDocument/2006/relationships/oleObject" Target="embeddings/oleObject386.bin"/><Relationship Id="rId1186" Type="http://schemas.openxmlformats.org/officeDocument/2006/relationships/oleObject" Target="embeddings/oleObject696.bin"/><Relationship Id="rId1393" Type="http://schemas.openxmlformats.org/officeDocument/2006/relationships/image" Target="media/image547.wmf"/><Relationship Id="rId1407" Type="http://schemas.openxmlformats.org/officeDocument/2006/relationships/oleObject" Target="embeddings/oleObject846.bin"/><Relationship Id="rId1614" Type="http://schemas.openxmlformats.org/officeDocument/2006/relationships/image" Target="media/image628.wmf"/><Relationship Id="rId1821" Type="http://schemas.openxmlformats.org/officeDocument/2006/relationships/oleObject" Target="embeddings/oleObject1093.bin"/><Relationship Id="rId111" Type="http://schemas.openxmlformats.org/officeDocument/2006/relationships/oleObject" Target="embeddings/oleObject52.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image" Target="media/image202.wmf"/><Relationship Id="rId970" Type="http://schemas.openxmlformats.org/officeDocument/2006/relationships/oleObject" Target="embeddings/oleObject554.bin"/><Relationship Id="rId1046" Type="http://schemas.openxmlformats.org/officeDocument/2006/relationships/oleObject" Target="embeddings/oleObject603.bin"/><Relationship Id="rId1253" Type="http://schemas.openxmlformats.org/officeDocument/2006/relationships/image" Target="media/image499.wmf"/><Relationship Id="rId1698" Type="http://schemas.openxmlformats.org/officeDocument/2006/relationships/image" Target="media/image661.wmf"/><Relationship Id="rId1919" Type="http://schemas.openxmlformats.org/officeDocument/2006/relationships/image" Target="media/image763.wmf"/><Relationship Id="rId623" Type="http://schemas.openxmlformats.org/officeDocument/2006/relationships/image" Target="media/image304.wmf"/><Relationship Id="rId830" Type="http://schemas.openxmlformats.org/officeDocument/2006/relationships/oleObject" Target="embeddings/oleObject444.bin"/><Relationship Id="rId928" Type="http://schemas.openxmlformats.org/officeDocument/2006/relationships/oleObject" Target="embeddings/oleObject522.bin"/><Relationship Id="rId1460" Type="http://schemas.openxmlformats.org/officeDocument/2006/relationships/image" Target="media/image575.wmf"/><Relationship Id="rId1558" Type="http://schemas.openxmlformats.org/officeDocument/2006/relationships/oleObject" Target="embeddings/oleObject940.bin"/><Relationship Id="rId1765" Type="http://schemas.openxmlformats.org/officeDocument/2006/relationships/oleObject" Target="embeddings/oleObject1065.bin"/><Relationship Id="rId57" Type="http://schemas.openxmlformats.org/officeDocument/2006/relationships/oleObject" Target="embeddings/oleObject25.bin"/><Relationship Id="rId262" Type="http://schemas.openxmlformats.org/officeDocument/2006/relationships/oleObject" Target="embeddings/oleObject127.bin"/><Relationship Id="rId567" Type="http://schemas.openxmlformats.org/officeDocument/2006/relationships/oleObject" Target="embeddings/oleObject279.bin"/><Relationship Id="rId1113" Type="http://schemas.openxmlformats.org/officeDocument/2006/relationships/image" Target="media/image459.wmf"/><Relationship Id="rId1197" Type="http://schemas.openxmlformats.org/officeDocument/2006/relationships/oleObject" Target="embeddings/oleObject705.bin"/><Relationship Id="rId1320" Type="http://schemas.openxmlformats.org/officeDocument/2006/relationships/image" Target="media/image523.wmf"/><Relationship Id="rId1418" Type="http://schemas.openxmlformats.org/officeDocument/2006/relationships/oleObject" Target="embeddings/oleObject852.bin"/><Relationship Id="rId122" Type="http://schemas.openxmlformats.org/officeDocument/2006/relationships/image" Target="media/image54.wmf"/><Relationship Id="rId774" Type="http://schemas.openxmlformats.org/officeDocument/2006/relationships/oleObject" Target="embeddings/oleObject397.bin"/><Relationship Id="rId981" Type="http://schemas.openxmlformats.org/officeDocument/2006/relationships/image" Target="media/image408.wmf"/><Relationship Id="rId1057" Type="http://schemas.openxmlformats.org/officeDocument/2006/relationships/image" Target="media/image437.wmf"/><Relationship Id="rId1625" Type="http://schemas.openxmlformats.org/officeDocument/2006/relationships/oleObject" Target="embeddings/oleObject981.bin"/><Relationship Id="rId1832" Type="http://schemas.openxmlformats.org/officeDocument/2006/relationships/oleObject" Target="embeddings/oleObject1100.bin"/><Relationship Id="rId427" Type="http://schemas.openxmlformats.org/officeDocument/2006/relationships/oleObject" Target="embeddings/oleObject209.bin"/><Relationship Id="rId634" Type="http://schemas.openxmlformats.org/officeDocument/2006/relationships/oleObject" Target="embeddings/oleObject314.bin"/><Relationship Id="rId841" Type="http://schemas.openxmlformats.org/officeDocument/2006/relationships/oleObject" Target="embeddings/oleObject453.bin"/><Relationship Id="rId1264" Type="http://schemas.openxmlformats.org/officeDocument/2006/relationships/oleObject" Target="embeddings/oleObject749.bin"/><Relationship Id="rId1471" Type="http://schemas.openxmlformats.org/officeDocument/2006/relationships/oleObject" Target="embeddings/oleObject885.bin"/><Relationship Id="rId1569" Type="http://schemas.openxmlformats.org/officeDocument/2006/relationships/oleObject" Target="embeddings/oleObject948.bin"/><Relationship Id="rId273" Type="http://schemas.openxmlformats.org/officeDocument/2006/relationships/image" Target="media/image130.wmf"/><Relationship Id="rId480" Type="http://schemas.openxmlformats.org/officeDocument/2006/relationships/image" Target="media/image234.wmf"/><Relationship Id="rId701" Type="http://schemas.openxmlformats.org/officeDocument/2006/relationships/image" Target="media/image342.wmf"/><Relationship Id="rId939" Type="http://schemas.openxmlformats.org/officeDocument/2006/relationships/oleObject" Target="embeddings/oleObject531.bin"/><Relationship Id="rId1124" Type="http://schemas.openxmlformats.org/officeDocument/2006/relationships/oleObject" Target="embeddings/oleObject653.bin"/><Relationship Id="rId1331" Type="http://schemas.openxmlformats.org/officeDocument/2006/relationships/oleObject" Target="embeddings/oleObject795.bin"/><Relationship Id="rId1776" Type="http://schemas.openxmlformats.org/officeDocument/2006/relationships/image" Target="media/image695.wmf"/><Relationship Id="rId68" Type="http://schemas.openxmlformats.org/officeDocument/2006/relationships/image" Target="media/image27.wmf"/><Relationship Id="rId133" Type="http://schemas.openxmlformats.org/officeDocument/2006/relationships/oleObject" Target="embeddings/oleObject63.bin"/><Relationship Id="rId340" Type="http://schemas.openxmlformats.org/officeDocument/2006/relationships/image" Target="media/image164.wmf"/><Relationship Id="rId578" Type="http://schemas.openxmlformats.org/officeDocument/2006/relationships/image" Target="media/image283.wmf"/><Relationship Id="rId785" Type="http://schemas.openxmlformats.org/officeDocument/2006/relationships/oleObject" Target="embeddings/oleObject407.bin"/><Relationship Id="rId992" Type="http://schemas.openxmlformats.org/officeDocument/2006/relationships/image" Target="media/image413.wmf"/><Relationship Id="rId1429" Type="http://schemas.openxmlformats.org/officeDocument/2006/relationships/image" Target="media/image559.wmf"/><Relationship Id="rId1636" Type="http://schemas.openxmlformats.org/officeDocument/2006/relationships/image" Target="media/image639.wmf"/><Relationship Id="rId1843" Type="http://schemas.openxmlformats.org/officeDocument/2006/relationships/oleObject" Target="embeddings/oleObject1106.bin"/><Relationship Id="rId200" Type="http://schemas.openxmlformats.org/officeDocument/2006/relationships/image" Target="media/image93.wmf"/><Relationship Id="rId438" Type="http://schemas.openxmlformats.org/officeDocument/2006/relationships/image" Target="media/image213.wmf"/><Relationship Id="rId645" Type="http://schemas.openxmlformats.org/officeDocument/2006/relationships/image" Target="media/image315.wmf"/><Relationship Id="rId852" Type="http://schemas.openxmlformats.org/officeDocument/2006/relationships/oleObject" Target="embeddings/oleObject460.bin"/><Relationship Id="rId1068" Type="http://schemas.openxmlformats.org/officeDocument/2006/relationships/oleObject" Target="embeddings/oleObject615.bin"/><Relationship Id="rId1275" Type="http://schemas.openxmlformats.org/officeDocument/2006/relationships/oleObject" Target="embeddings/oleObject758.bin"/><Relationship Id="rId1482" Type="http://schemas.openxmlformats.org/officeDocument/2006/relationships/oleObject" Target="embeddings/oleObject892.bin"/><Relationship Id="rId1703" Type="http://schemas.openxmlformats.org/officeDocument/2006/relationships/oleObject" Target="embeddings/oleObject1029.bin"/><Relationship Id="rId1910" Type="http://schemas.openxmlformats.org/officeDocument/2006/relationships/image" Target="media/image759.wmf"/><Relationship Id="rId284" Type="http://schemas.openxmlformats.org/officeDocument/2006/relationships/oleObject" Target="embeddings/oleObject138.bin"/><Relationship Id="rId491" Type="http://schemas.openxmlformats.org/officeDocument/2006/relationships/image" Target="media/image239.wmf"/><Relationship Id="rId505" Type="http://schemas.openxmlformats.org/officeDocument/2006/relationships/image" Target="media/image246.wmf"/><Relationship Id="rId712" Type="http://schemas.openxmlformats.org/officeDocument/2006/relationships/oleObject" Target="embeddings/oleObject354.bin"/><Relationship Id="rId1135" Type="http://schemas.openxmlformats.org/officeDocument/2006/relationships/image" Target="media/image465.wmf"/><Relationship Id="rId1342" Type="http://schemas.openxmlformats.org/officeDocument/2006/relationships/image" Target="media/image528.wmf"/><Relationship Id="rId1787" Type="http://schemas.openxmlformats.org/officeDocument/2006/relationships/oleObject" Target="embeddings/oleObject1076.bin"/><Relationship Id="rId79" Type="http://schemas.openxmlformats.org/officeDocument/2006/relationships/oleObject" Target="embeddings/oleObject36.bin"/><Relationship Id="rId144" Type="http://schemas.openxmlformats.org/officeDocument/2006/relationships/image" Target="media/image65.wmf"/><Relationship Id="rId589" Type="http://schemas.openxmlformats.org/officeDocument/2006/relationships/oleObject" Target="embeddings/oleObject290.bin"/><Relationship Id="rId796" Type="http://schemas.openxmlformats.org/officeDocument/2006/relationships/oleObject" Target="embeddings/oleObject414.bin"/><Relationship Id="rId1202" Type="http://schemas.openxmlformats.org/officeDocument/2006/relationships/oleObject" Target="embeddings/oleObject710.bin"/><Relationship Id="rId1647" Type="http://schemas.openxmlformats.org/officeDocument/2006/relationships/image" Target="media/image645.wmf"/><Relationship Id="rId1854" Type="http://schemas.openxmlformats.org/officeDocument/2006/relationships/oleObject" Target="embeddings/oleObject1112.bin"/><Relationship Id="rId351" Type="http://schemas.openxmlformats.org/officeDocument/2006/relationships/oleObject" Target="embeddings/oleObject171.bin"/><Relationship Id="rId449" Type="http://schemas.openxmlformats.org/officeDocument/2006/relationships/oleObject" Target="embeddings/oleObject220.bin"/><Relationship Id="rId656" Type="http://schemas.openxmlformats.org/officeDocument/2006/relationships/oleObject" Target="embeddings/oleObject325.bin"/><Relationship Id="rId863" Type="http://schemas.openxmlformats.org/officeDocument/2006/relationships/oleObject" Target="embeddings/oleObject470.bin"/><Relationship Id="rId1079" Type="http://schemas.openxmlformats.org/officeDocument/2006/relationships/oleObject" Target="embeddings/oleObject622.bin"/><Relationship Id="rId1286" Type="http://schemas.openxmlformats.org/officeDocument/2006/relationships/oleObject" Target="embeddings/oleObject766.bin"/><Relationship Id="rId1493" Type="http://schemas.openxmlformats.org/officeDocument/2006/relationships/image" Target="media/image585.wmf"/><Relationship Id="rId1507" Type="http://schemas.openxmlformats.org/officeDocument/2006/relationships/oleObject" Target="embeddings/oleObject906.bin"/><Relationship Id="rId1714" Type="http://schemas.openxmlformats.org/officeDocument/2006/relationships/image" Target="media/image669.wmf"/><Relationship Id="rId211" Type="http://schemas.openxmlformats.org/officeDocument/2006/relationships/oleObject" Target="embeddings/oleObject102.bin"/><Relationship Id="rId295" Type="http://schemas.openxmlformats.org/officeDocument/2006/relationships/image" Target="media/image141.wmf"/><Relationship Id="rId309" Type="http://schemas.openxmlformats.org/officeDocument/2006/relationships/oleObject" Target="embeddings/oleObject150.bin"/><Relationship Id="rId516" Type="http://schemas.openxmlformats.org/officeDocument/2006/relationships/image" Target="media/image251.wmf"/><Relationship Id="rId1146" Type="http://schemas.openxmlformats.org/officeDocument/2006/relationships/oleObject" Target="embeddings/oleObject666.bin"/><Relationship Id="rId1798" Type="http://schemas.openxmlformats.org/officeDocument/2006/relationships/image" Target="media/image706.wmf"/><Relationship Id="rId1921" Type="http://schemas.openxmlformats.org/officeDocument/2006/relationships/image" Target="media/image764.wmf"/><Relationship Id="rId723" Type="http://schemas.openxmlformats.org/officeDocument/2006/relationships/image" Target="media/image353.wmf"/><Relationship Id="rId930" Type="http://schemas.openxmlformats.org/officeDocument/2006/relationships/oleObject" Target="embeddings/oleObject523.bin"/><Relationship Id="rId1006" Type="http://schemas.openxmlformats.org/officeDocument/2006/relationships/oleObject" Target="embeddings/oleObject576.bin"/><Relationship Id="rId1353" Type="http://schemas.openxmlformats.org/officeDocument/2006/relationships/oleObject" Target="embeddings/oleObject810.bin"/><Relationship Id="rId1560" Type="http://schemas.openxmlformats.org/officeDocument/2006/relationships/oleObject" Target="embeddings/oleObject942.bin"/><Relationship Id="rId1658" Type="http://schemas.openxmlformats.org/officeDocument/2006/relationships/image" Target="media/image648.wmf"/><Relationship Id="rId1865" Type="http://schemas.openxmlformats.org/officeDocument/2006/relationships/image" Target="media/image737.wmf"/><Relationship Id="rId155" Type="http://schemas.openxmlformats.org/officeDocument/2006/relationships/oleObject" Target="embeddings/oleObject74.bin"/><Relationship Id="rId362" Type="http://schemas.openxmlformats.org/officeDocument/2006/relationships/image" Target="media/image175.wmf"/><Relationship Id="rId1213" Type="http://schemas.openxmlformats.org/officeDocument/2006/relationships/oleObject" Target="embeddings/oleObject719.bin"/><Relationship Id="rId1297" Type="http://schemas.openxmlformats.org/officeDocument/2006/relationships/image" Target="media/image514.wmf"/><Relationship Id="rId1420" Type="http://schemas.openxmlformats.org/officeDocument/2006/relationships/oleObject" Target="embeddings/oleObject853.bin"/><Relationship Id="rId1518" Type="http://schemas.openxmlformats.org/officeDocument/2006/relationships/oleObject" Target="embeddings/oleObject916.bin"/><Relationship Id="rId222" Type="http://schemas.openxmlformats.org/officeDocument/2006/relationships/image" Target="media/image104.wmf"/><Relationship Id="rId667" Type="http://schemas.openxmlformats.org/officeDocument/2006/relationships/image" Target="media/image326.wmf"/><Relationship Id="rId874" Type="http://schemas.openxmlformats.org/officeDocument/2006/relationships/oleObject" Target="embeddings/oleObject479.bin"/><Relationship Id="rId1725" Type="http://schemas.openxmlformats.org/officeDocument/2006/relationships/oleObject" Target="embeddings/oleObject1040.bin"/><Relationship Id="rId1932" Type="http://schemas.openxmlformats.org/officeDocument/2006/relationships/oleObject" Target="embeddings/oleObject1152.bin"/><Relationship Id="rId17" Type="http://schemas.openxmlformats.org/officeDocument/2006/relationships/image" Target="media/image4.wmf"/><Relationship Id="rId527" Type="http://schemas.openxmlformats.org/officeDocument/2006/relationships/oleObject" Target="embeddings/oleObject259.bin"/><Relationship Id="rId734" Type="http://schemas.openxmlformats.org/officeDocument/2006/relationships/oleObject" Target="embeddings/oleObject365.bin"/><Relationship Id="rId941" Type="http://schemas.openxmlformats.org/officeDocument/2006/relationships/oleObject" Target="embeddings/oleObject532.bin"/><Relationship Id="rId1157" Type="http://schemas.openxmlformats.org/officeDocument/2006/relationships/image" Target="media/image472.wmf"/><Relationship Id="rId1364" Type="http://schemas.openxmlformats.org/officeDocument/2006/relationships/oleObject" Target="embeddings/oleObject818.bin"/><Relationship Id="rId1571" Type="http://schemas.openxmlformats.org/officeDocument/2006/relationships/oleObject" Target="embeddings/oleObject949.bin"/><Relationship Id="rId70" Type="http://schemas.openxmlformats.org/officeDocument/2006/relationships/image" Target="media/image28.wmf"/><Relationship Id="rId166" Type="http://schemas.openxmlformats.org/officeDocument/2006/relationships/image" Target="media/image76.wmf"/><Relationship Id="rId373" Type="http://schemas.openxmlformats.org/officeDocument/2006/relationships/oleObject" Target="embeddings/oleObject182.bin"/><Relationship Id="rId580" Type="http://schemas.openxmlformats.org/officeDocument/2006/relationships/image" Target="media/image284.wmf"/><Relationship Id="rId801" Type="http://schemas.openxmlformats.org/officeDocument/2006/relationships/oleObject" Target="embeddings/oleObject417.bin"/><Relationship Id="rId1017" Type="http://schemas.openxmlformats.org/officeDocument/2006/relationships/image" Target="media/image423.wmf"/><Relationship Id="rId1224" Type="http://schemas.openxmlformats.org/officeDocument/2006/relationships/image" Target="media/image489.wmf"/><Relationship Id="rId1431" Type="http://schemas.openxmlformats.org/officeDocument/2006/relationships/image" Target="media/image560.wmf"/><Relationship Id="rId1669" Type="http://schemas.openxmlformats.org/officeDocument/2006/relationships/oleObject" Target="embeddings/oleObject1005.bin"/><Relationship Id="rId1876" Type="http://schemas.openxmlformats.org/officeDocument/2006/relationships/oleObject" Target="embeddings/oleObject1123.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4.wmf"/><Relationship Id="rId678" Type="http://schemas.openxmlformats.org/officeDocument/2006/relationships/oleObject" Target="embeddings/oleObject336.bin"/><Relationship Id="rId885" Type="http://schemas.openxmlformats.org/officeDocument/2006/relationships/oleObject" Target="embeddings/oleObject488.bin"/><Relationship Id="rId1070" Type="http://schemas.openxmlformats.org/officeDocument/2006/relationships/oleObject" Target="embeddings/oleObject617.bin"/><Relationship Id="rId1529" Type="http://schemas.openxmlformats.org/officeDocument/2006/relationships/oleObject" Target="embeddings/oleObject922.bin"/><Relationship Id="rId1736" Type="http://schemas.openxmlformats.org/officeDocument/2006/relationships/oleObject" Target="embeddings/oleObject1049.bin"/><Relationship Id="rId1943" Type="http://schemas.openxmlformats.org/officeDocument/2006/relationships/fontTable" Target="fontTable.xml"/><Relationship Id="rId28" Type="http://schemas.openxmlformats.org/officeDocument/2006/relationships/oleObject" Target="embeddings/oleObject8.bin"/><Relationship Id="rId300" Type="http://schemas.openxmlformats.org/officeDocument/2006/relationships/image" Target="media/image144.wmf"/><Relationship Id="rId538" Type="http://schemas.openxmlformats.org/officeDocument/2006/relationships/image" Target="media/image263.wmf"/><Relationship Id="rId745" Type="http://schemas.openxmlformats.org/officeDocument/2006/relationships/image" Target="media/image364.wmf"/><Relationship Id="rId952" Type="http://schemas.openxmlformats.org/officeDocument/2006/relationships/image" Target="media/image401.wmf"/><Relationship Id="rId1168" Type="http://schemas.openxmlformats.org/officeDocument/2006/relationships/oleObject" Target="embeddings/oleObject681.bin"/><Relationship Id="rId1375" Type="http://schemas.openxmlformats.org/officeDocument/2006/relationships/image" Target="media/image541.wmf"/><Relationship Id="rId1582" Type="http://schemas.openxmlformats.org/officeDocument/2006/relationships/image" Target="media/image617.wmf"/><Relationship Id="rId1803" Type="http://schemas.openxmlformats.org/officeDocument/2006/relationships/oleObject" Target="embeddings/oleObject1084.bin"/><Relationship Id="rId81" Type="http://schemas.openxmlformats.org/officeDocument/2006/relationships/oleObject" Target="embeddings/oleObject37.bin"/><Relationship Id="rId177" Type="http://schemas.openxmlformats.org/officeDocument/2006/relationships/oleObject" Target="embeddings/oleObject85.bin"/><Relationship Id="rId384" Type="http://schemas.openxmlformats.org/officeDocument/2006/relationships/image" Target="media/image186.wmf"/><Relationship Id="rId591" Type="http://schemas.openxmlformats.org/officeDocument/2006/relationships/oleObject" Target="embeddings/oleObject291.bin"/><Relationship Id="rId605" Type="http://schemas.openxmlformats.org/officeDocument/2006/relationships/oleObject" Target="embeddings/oleObject298.bin"/><Relationship Id="rId812" Type="http://schemas.openxmlformats.org/officeDocument/2006/relationships/oleObject" Target="embeddings/oleObject427.bin"/><Relationship Id="rId1028" Type="http://schemas.openxmlformats.org/officeDocument/2006/relationships/oleObject" Target="embeddings/oleObject589.bin"/><Relationship Id="rId1235" Type="http://schemas.openxmlformats.org/officeDocument/2006/relationships/oleObject" Target="embeddings/oleObject732.bin"/><Relationship Id="rId1442" Type="http://schemas.openxmlformats.org/officeDocument/2006/relationships/oleObject" Target="embeddings/oleObject866.bin"/><Relationship Id="rId1887" Type="http://schemas.openxmlformats.org/officeDocument/2006/relationships/image" Target="media/image748.wmf"/><Relationship Id="rId244" Type="http://schemas.openxmlformats.org/officeDocument/2006/relationships/image" Target="media/image115.wmf"/><Relationship Id="rId689" Type="http://schemas.openxmlformats.org/officeDocument/2006/relationships/image" Target="media/image336.wmf"/><Relationship Id="rId896" Type="http://schemas.openxmlformats.org/officeDocument/2006/relationships/oleObject" Target="embeddings/oleObject498.bin"/><Relationship Id="rId1081" Type="http://schemas.openxmlformats.org/officeDocument/2006/relationships/oleObject" Target="embeddings/oleObject623.bin"/><Relationship Id="rId1302" Type="http://schemas.openxmlformats.org/officeDocument/2006/relationships/oleObject" Target="embeddings/oleObject776.bin"/><Relationship Id="rId1747" Type="http://schemas.openxmlformats.org/officeDocument/2006/relationships/oleObject" Target="embeddings/oleObject1056.bin"/><Relationship Id="rId39" Type="http://schemas.openxmlformats.org/officeDocument/2006/relationships/oleObject" Target="embeddings/oleObject14.bin"/><Relationship Id="rId451" Type="http://schemas.openxmlformats.org/officeDocument/2006/relationships/oleObject" Target="embeddings/oleObject221.bin"/><Relationship Id="rId549" Type="http://schemas.openxmlformats.org/officeDocument/2006/relationships/oleObject" Target="embeddings/oleObject270.bin"/><Relationship Id="rId756" Type="http://schemas.openxmlformats.org/officeDocument/2006/relationships/oleObject" Target="embeddings/oleObject379.bin"/><Relationship Id="rId1179" Type="http://schemas.openxmlformats.org/officeDocument/2006/relationships/oleObject" Target="embeddings/oleObject691.bin"/><Relationship Id="rId1386" Type="http://schemas.openxmlformats.org/officeDocument/2006/relationships/oleObject" Target="embeddings/oleObject832.bin"/><Relationship Id="rId1593" Type="http://schemas.openxmlformats.org/officeDocument/2006/relationships/oleObject" Target="embeddings/oleObject965.bin"/><Relationship Id="rId1607" Type="http://schemas.openxmlformats.org/officeDocument/2006/relationships/oleObject" Target="embeddings/oleObject972.bin"/><Relationship Id="rId1814" Type="http://schemas.openxmlformats.org/officeDocument/2006/relationships/image" Target="media/image714.wmf"/><Relationship Id="rId104" Type="http://schemas.openxmlformats.org/officeDocument/2006/relationships/image" Target="media/image45.wmf"/><Relationship Id="rId188" Type="http://schemas.openxmlformats.org/officeDocument/2006/relationships/image" Target="media/image87.wmf"/><Relationship Id="rId311" Type="http://schemas.openxmlformats.org/officeDocument/2006/relationships/oleObject" Target="embeddings/oleObject151.bin"/><Relationship Id="rId395" Type="http://schemas.openxmlformats.org/officeDocument/2006/relationships/oleObject" Target="embeddings/oleObject193.bin"/><Relationship Id="rId409" Type="http://schemas.openxmlformats.org/officeDocument/2006/relationships/oleObject" Target="embeddings/oleObject200.bin"/><Relationship Id="rId963" Type="http://schemas.openxmlformats.org/officeDocument/2006/relationships/oleObject" Target="embeddings/oleObject548.bin"/><Relationship Id="rId1039" Type="http://schemas.openxmlformats.org/officeDocument/2006/relationships/oleObject" Target="embeddings/oleObject596.bin"/><Relationship Id="rId1246" Type="http://schemas.openxmlformats.org/officeDocument/2006/relationships/oleObject" Target="embeddings/oleObject740.bin"/><Relationship Id="rId1898" Type="http://schemas.openxmlformats.org/officeDocument/2006/relationships/oleObject" Target="embeddings/oleObject1134.bin"/><Relationship Id="rId92" Type="http://schemas.openxmlformats.org/officeDocument/2006/relationships/image" Target="media/image39.wmf"/><Relationship Id="rId616" Type="http://schemas.openxmlformats.org/officeDocument/2006/relationships/oleObject" Target="embeddings/oleObject305.bin"/><Relationship Id="rId823" Type="http://schemas.openxmlformats.org/officeDocument/2006/relationships/oleObject" Target="embeddings/oleObject438.bin"/><Relationship Id="rId1453" Type="http://schemas.openxmlformats.org/officeDocument/2006/relationships/image" Target="media/image571.wmf"/><Relationship Id="rId1660" Type="http://schemas.openxmlformats.org/officeDocument/2006/relationships/image" Target="media/image649.wmf"/><Relationship Id="rId1758" Type="http://schemas.openxmlformats.org/officeDocument/2006/relationships/image" Target="media/image686.wmf"/><Relationship Id="rId255" Type="http://schemas.openxmlformats.org/officeDocument/2006/relationships/image" Target="media/image121.wmf"/><Relationship Id="rId462" Type="http://schemas.openxmlformats.org/officeDocument/2006/relationships/image" Target="media/image225.wmf"/><Relationship Id="rId1092" Type="http://schemas.openxmlformats.org/officeDocument/2006/relationships/oleObject" Target="embeddings/oleObject632.bin"/><Relationship Id="rId1106" Type="http://schemas.openxmlformats.org/officeDocument/2006/relationships/oleObject" Target="embeddings/oleObject640.bin"/><Relationship Id="rId1313" Type="http://schemas.openxmlformats.org/officeDocument/2006/relationships/oleObject" Target="embeddings/oleObject783.bin"/><Relationship Id="rId1397" Type="http://schemas.openxmlformats.org/officeDocument/2006/relationships/image" Target="media/image549.wmf"/><Relationship Id="rId1520" Type="http://schemas.openxmlformats.org/officeDocument/2006/relationships/oleObject" Target="embeddings/oleObject917.bin"/><Relationship Id="rId115" Type="http://schemas.openxmlformats.org/officeDocument/2006/relationships/oleObject" Target="embeddings/oleObject54.bin"/><Relationship Id="rId322" Type="http://schemas.openxmlformats.org/officeDocument/2006/relationships/image" Target="media/image155.wmf"/><Relationship Id="rId767" Type="http://schemas.openxmlformats.org/officeDocument/2006/relationships/oleObject" Target="embeddings/oleObject390.bin"/><Relationship Id="rId974" Type="http://schemas.openxmlformats.org/officeDocument/2006/relationships/oleObject" Target="embeddings/oleObject558.bin"/><Relationship Id="rId1618" Type="http://schemas.openxmlformats.org/officeDocument/2006/relationships/image" Target="media/image630.wmf"/><Relationship Id="rId1825" Type="http://schemas.openxmlformats.org/officeDocument/2006/relationships/oleObject" Target="embeddings/oleObject1095.bin"/><Relationship Id="rId199" Type="http://schemas.openxmlformats.org/officeDocument/2006/relationships/oleObject" Target="embeddings/oleObject96.bin"/><Relationship Id="rId627" Type="http://schemas.openxmlformats.org/officeDocument/2006/relationships/image" Target="media/image306.wmf"/><Relationship Id="rId834" Type="http://schemas.openxmlformats.org/officeDocument/2006/relationships/oleObject" Target="embeddings/oleObject448.bin"/><Relationship Id="rId1257" Type="http://schemas.openxmlformats.org/officeDocument/2006/relationships/image" Target="media/image501.wmf"/><Relationship Id="rId1464" Type="http://schemas.openxmlformats.org/officeDocument/2006/relationships/oleObject" Target="embeddings/oleObject878.bin"/><Relationship Id="rId1671" Type="http://schemas.openxmlformats.org/officeDocument/2006/relationships/oleObject" Target="embeddings/oleObject1006.bin"/><Relationship Id="rId266" Type="http://schemas.openxmlformats.org/officeDocument/2006/relationships/oleObject" Target="embeddings/oleObject129.bin"/><Relationship Id="rId473" Type="http://schemas.openxmlformats.org/officeDocument/2006/relationships/oleObject" Target="embeddings/oleObject232.bin"/><Relationship Id="rId680" Type="http://schemas.openxmlformats.org/officeDocument/2006/relationships/oleObject" Target="embeddings/oleObject337.bin"/><Relationship Id="rId901" Type="http://schemas.openxmlformats.org/officeDocument/2006/relationships/oleObject" Target="embeddings/oleObject501.bin"/><Relationship Id="rId1117" Type="http://schemas.openxmlformats.org/officeDocument/2006/relationships/image" Target="media/image460.wmf"/><Relationship Id="rId1324" Type="http://schemas.openxmlformats.org/officeDocument/2006/relationships/oleObject" Target="embeddings/oleObject789.bin"/><Relationship Id="rId1531" Type="http://schemas.openxmlformats.org/officeDocument/2006/relationships/oleObject" Target="embeddings/oleObject923.bin"/><Relationship Id="rId1769" Type="http://schemas.openxmlformats.org/officeDocument/2006/relationships/oleObject" Target="embeddings/oleObject1067.bin"/><Relationship Id="rId30" Type="http://schemas.openxmlformats.org/officeDocument/2006/relationships/oleObject" Target="embeddings/oleObject9.bin"/><Relationship Id="rId126" Type="http://schemas.openxmlformats.org/officeDocument/2006/relationships/image" Target="media/image56.wmf"/><Relationship Id="rId333" Type="http://schemas.openxmlformats.org/officeDocument/2006/relationships/oleObject" Target="embeddings/oleObject162.bin"/><Relationship Id="rId540" Type="http://schemas.openxmlformats.org/officeDocument/2006/relationships/image" Target="media/image264.wmf"/><Relationship Id="rId778" Type="http://schemas.openxmlformats.org/officeDocument/2006/relationships/oleObject" Target="embeddings/oleObject401.bin"/><Relationship Id="rId985" Type="http://schemas.openxmlformats.org/officeDocument/2006/relationships/oleObject" Target="embeddings/oleObject565.bin"/><Relationship Id="rId1170" Type="http://schemas.openxmlformats.org/officeDocument/2006/relationships/oleObject" Target="embeddings/oleObject682.bin"/><Relationship Id="rId1629" Type="http://schemas.openxmlformats.org/officeDocument/2006/relationships/oleObject" Target="embeddings/oleObject983.bin"/><Relationship Id="rId1836" Type="http://schemas.openxmlformats.org/officeDocument/2006/relationships/oleObject" Target="embeddings/oleObject1102.bin"/><Relationship Id="rId638" Type="http://schemas.openxmlformats.org/officeDocument/2006/relationships/oleObject" Target="embeddings/oleObject316.bin"/><Relationship Id="rId845" Type="http://schemas.openxmlformats.org/officeDocument/2006/relationships/image" Target="media/image378.wmf"/><Relationship Id="rId1030" Type="http://schemas.openxmlformats.org/officeDocument/2006/relationships/oleObject" Target="embeddings/oleObject591.bin"/><Relationship Id="rId1268" Type="http://schemas.openxmlformats.org/officeDocument/2006/relationships/oleObject" Target="embeddings/oleObject751.bin"/><Relationship Id="rId1475" Type="http://schemas.openxmlformats.org/officeDocument/2006/relationships/image" Target="media/image576.wmf"/><Relationship Id="rId1682" Type="http://schemas.openxmlformats.org/officeDocument/2006/relationships/oleObject" Target="embeddings/oleObject1015.bin"/><Relationship Id="rId1903" Type="http://schemas.openxmlformats.org/officeDocument/2006/relationships/image" Target="media/image756.wmf"/><Relationship Id="rId277" Type="http://schemas.openxmlformats.org/officeDocument/2006/relationships/image" Target="media/image132.wmf"/><Relationship Id="rId400" Type="http://schemas.openxmlformats.org/officeDocument/2006/relationships/image" Target="media/image194.wmf"/><Relationship Id="rId484" Type="http://schemas.openxmlformats.org/officeDocument/2006/relationships/image" Target="media/image236.wmf"/><Relationship Id="rId705" Type="http://schemas.openxmlformats.org/officeDocument/2006/relationships/image" Target="media/image344.wmf"/><Relationship Id="rId1128" Type="http://schemas.openxmlformats.org/officeDocument/2006/relationships/image" Target="media/image461.emf"/><Relationship Id="rId1335" Type="http://schemas.openxmlformats.org/officeDocument/2006/relationships/oleObject" Target="embeddings/oleObject798.bin"/><Relationship Id="rId1542" Type="http://schemas.openxmlformats.org/officeDocument/2006/relationships/oleObject" Target="embeddings/oleObject930.bin"/><Relationship Id="rId137" Type="http://schemas.openxmlformats.org/officeDocument/2006/relationships/oleObject" Target="embeddings/oleObject65.bin"/><Relationship Id="rId344" Type="http://schemas.openxmlformats.org/officeDocument/2006/relationships/image" Target="media/image166.wmf"/><Relationship Id="rId691" Type="http://schemas.openxmlformats.org/officeDocument/2006/relationships/image" Target="media/image337.wmf"/><Relationship Id="rId789" Type="http://schemas.openxmlformats.org/officeDocument/2006/relationships/oleObject" Target="embeddings/oleObject410.bin"/><Relationship Id="rId912" Type="http://schemas.openxmlformats.org/officeDocument/2006/relationships/oleObject" Target="embeddings/oleObject510.bin"/><Relationship Id="rId996" Type="http://schemas.openxmlformats.org/officeDocument/2006/relationships/image" Target="media/image415.wmf"/><Relationship Id="rId1847" Type="http://schemas.openxmlformats.org/officeDocument/2006/relationships/image" Target="media/image728.wmf"/><Relationship Id="rId41" Type="http://schemas.openxmlformats.org/officeDocument/2006/relationships/image" Target="media/image15.wmf"/><Relationship Id="rId551" Type="http://schemas.openxmlformats.org/officeDocument/2006/relationships/oleObject" Target="embeddings/oleObject271.bin"/><Relationship Id="rId649" Type="http://schemas.openxmlformats.org/officeDocument/2006/relationships/image" Target="media/image317.wmf"/><Relationship Id="rId856" Type="http://schemas.openxmlformats.org/officeDocument/2006/relationships/oleObject" Target="embeddings/oleObject464.bin"/><Relationship Id="rId1181" Type="http://schemas.openxmlformats.org/officeDocument/2006/relationships/oleObject" Target="embeddings/oleObject692.bin"/><Relationship Id="rId1279" Type="http://schemas.openxmlformats.org/officeDocument/2006/relationships/oleObject" Target="embeddings/oleObject761.bin"/><Relationship Id="rId1402" Type="http://schemas.openxmlformats.org/officeDocument/2006/relationships/oleObject" Target="embeddings/oleObject841.bin"/><Relationship Id="rId1486" Type="http://schemas.openxmlformats.org/officeDocument/2006/relationships/oleObject" Target="embeddings/oleObject894.bin"/><Relationship Id="rId1707" Type="http://schemas.openxmlformats.org/officeDocument/2006/relationships/oleObject" Target="embeddings/oleObject1031.bin"/><Relationship Id="rId190" Type="http://schemas.openxmlformats.org/officeDocument/2006/relationships/image" Target="media/image88.wmf"/><Relationship Id="rId204" Type="http://schemas.openxmlformats.org/officeDocument/2006/relationships/image" Target="media/image95.wmf"/><Relationship Id="rId288" Type="http://schemas.openxmlformats.org/officeDocument/2006/relationships/oleObject" Target="embeddings/oleObject140.bin"/><Relationship Id="rId411" Type="http://schemas.openxmlformats.org/officeDocument/2006/relationships/oleObject" Target="embeddings/oleObject201.bin"/><Relationship Id="rId509" Type="http://schemas.openxmlformats.org/officeDocument/2006/relationships/oleObject" Target="embeddings/oleObject251.bin"/><Relationship Id="rId1041" Type="http://schemas.openxmlformats.org/officeDocument/2006/relationships/oleObject" Target="embeddings/oleObject598.bin"/><Relationship Id="rId1139" Type="http://schemas.openxmlformats.org/officeDocument/2006/relationships/image" Target="media/image467.wmf"/><Relationship Id="rId1346" Type="http://schemas.openxmlformats.org/officeDocument/2006/relationships/oleObject" Target="embeddings/oleObject806.bin"/><Relationship Id="rId1693" Type="http://schemas.openxmlformats.org/officeDocument/2006/relationships/image" Target="media/image658.wmf"/><Relationship Id="rId1914" Type="http://schemas.openxmlformats.org/officeDocument/2006/relationships/image" Target="media/image761.wmf"/><Relationship Id="rId495" Type="http://schemas.openxmlformats.org/officeDocument/2006/relationships/image" Target="media/image241.wmf"/><Relationship Id="rId716" Type="http://schemas.openxmlformats.org/officeDocument/2006/relationships/oleObject" Target="embeddings/oleObject356.bin"/><Relationship Id="rId923" Type="http://schemas.openxmlformats.org/officeDocument/2006/relationships/image" Target="media/image393.wmf"/><Relationship Id="rId1553" Type="http://schemas.openxmlformats.org/officeDocument/2006/relationships/oleObject" Target="embeddings/oleObject937.bin"/><Relationship Id="rId1760" Type="http://schemas.openxmlformats.org/officeDocument/2006/relationships/image" Target="media/image687.wmf"/><Relationship Id="rId1858" Type="http://schemas.openxmlformats.org/officeDocument/2006/relationships/oleObject" Target="embeddings/oleObject1114.bin"/><Relationship Id="rId52" Type="http://schemas.openxmlformats.org/officeDocument/2006/relationships/oleObject" Target="embeddings/oleObject23.bin"/><Relationship Id="rId148" Type="http://schemas.openxmlformats.org/officeDocument/2006/relationships/image" Target="media/image67.wmf"/><Relationship Id="rId355" Type="http://schemas.openxmlformats.org/officeDocument/2006/relationships/oleObject" Target="embeddings/oleObject173.bin"/><Relationship Id="rId562" Type="http://schemas.openxmlformats.org/officeDocument/2006/relationships/image" Target="media/image275.wmf"/><Relationship Id="rId1192" Type="http://schemas.openxmlformats.org/officeDocument/2006/relationships/oleObject" Target="embeddings/oleObject701.bin"/><Relationship Id="rId1206" Type="http://schemas.openxmlformats.org/officeDocument/2006/relationships/oleObject" Target="embeddings/oleObject714.bin"/><Relationship Id="rId1413" Type="http://schemas.openxmlformats.org/officeDocument/2006/relationships/image" Target="media/image553.wmf"/><Relationship Id="rId1620" Type="http://schemas.openxmlformats.org/officeDocument/2006/relationships/image" Target="media/image631.wmf"/><Relationship Id="rId215" Type="http://schemas.openxmlformats.org/officeDocument/2006/relationships/oleObject" Target="embeddings/oleObject104.bin"/><Relationship Id="rId422" Type="http://schemas.openxmlformats.org/officeDocument/2006/relationships/image" Target="media/image205.wmf"/><Relationship Id="rId867" Type="http://schemas.openxmlformats.org/officeDocument/2006/relationships/oleObject" Target="embeddings/oleObject474.bin"/><Relationship Id="rId1052" Type="http://schemas.openxmlformats.org/officeDocument/2006/relationships/oleObject" Target="embeddings/oleObject607.bin"/><Relationship Id="rId1497" Type="http://schemas.openxmlformats.org/officeDocument/2006/relationships/image" Target="media/image587.wmf"/><Relationship Id="rId1718" Type="http://schemas.openxmlformats.org/officeDocument/2006/relationships/image" Target="media/image671.wmf"/><Relationship Id="rId1925" Type="http://schemas.openxmlformats.org/officeDocument/2006/relationships/image" Target="media/image766.wmf"/><Relationship Id="rId299" Type="http://schemas.openxmlformats.org/officeDocument/2006/relationships/oleObject" Target="embeddings/oleObject145.bin"/><Relationship Id="rId727" Type="http://schemas.openxmlformats.org/officeDocument/2006/relationships/image" Target="media/image355.wmf"/><Relationship Id="rId934" Type="http://schemas.openxmlformats.org/officeDocument/2006/relationships/oleObject" Target="embeddings/oleObject526.bin"/><Relationship Id="rId1357" Type="http://schemas.openxmlformats.org/officeDocument/2006/relationships/image" Target="media/image534.wmf"/><Relationship Id="rId1564" Type="http://schemas.openxmlformats.org/officeDocument/2006/relationships/image" Target="media/image608.wmf"/><Relationship Id="rId1771" Type="http://schemas.openxmlformats.org/officeDocument/2006/relationships/oleObject" Target="embeddings/oleObject1068.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77.wmf"/><Relationship Id="rId573" Type="http://schemas.openxmlformats.org/officeDocument/2006/relationships/oleObject" Target="embeddings/oleObject282.bin"/><Relationship Id="rId780" Type="http://schemas.openxmlformats.org/officeDocument/2006/relationships/oleObject" Target="embeddings/oleObject402.bin"/><Relationship Id="rId1217" Type="http://schemas.openxmlformats.org/officeDocument/2006/relationships/oleObject" Target="embeddings/oleObject721.bin"/><Relationship Id="rId1424" Type="http://schemas.openxmlformats.org/officeDocument/2006/relationships/oleObject" Target="embeddings/oleObject856.bin"/><Relationship Id="rId1631" Type="http://schemas.openxmlformats.org/officeDocument/2006/relationships/oleObject" Target="embeddings/oleObject984.bin"/><Relationship Id="rId1869" Type="http://schemas.openxmlformats.org/officeDocument/2006/relationships/image" Target="media/image739.wmf"/><Relationship Id="rId226" Type="http://schemas.openxmlformats.org/officeDocument/2006/relationships/image" Target="media/image106.wmf"/><Relationship Id="rId433" Type="http://schemas.openxmlformats.org/officeDocument/2006/relationships/oleObject" Target="embeddings/oleObject212.bin"/><Relationship Id="rId878" Type="http://schemas.openxmlformats.org/officeDocument/2006/relationships/oleObject" Target="embeddings/oleObject483.bin"/><Relationship Id="rId1063" Type="http://schemas.openxmlformats.org/officeDocument/2006/relationships/image" Target="media/image440.wmf"/><Relationship Id="rId1270" Type="http://schemas.openxmlformats.org/officeDocument/2006/relationships/oleObject" Target="embeddings/oleObject753.bin"/><Relationship Id="rId1729" Type="http://schemas.openxmlformats.org/officeDocument/2006/relationships/oleObject" Target="embeddings/oleObject1042.bin"/><Relationship Id="rId1936" Type="http://schemas.openxmlformats.org/officeDocument/2006/relationships/oleObject" Target="embeddings/oleObject1154.bin"/><Relationship Id="rId640" Type="http://schemas.openxmlformats.org/officeDocument/2006/relationships/oleObject" Target="embeddings/oleObject317.bin"/><Relationship Id="rId738" Type="http://schemas.openxmlformats.org/officeDocument/2006/relationships/oleObject" Target="embeddings/oleObject367.bin"/><Relationship Id="rId945" Type="http://schemas.openxmlformats.org/officeDocument/2006/relationships/oleObject" Target="embeddings/oleObject534.bin"/><Relationship Id="rId1368" Type="http://schemas.openxmlformats.org/officeDocument/2006/relationships/oleObject" Target="embeddings/oleObject820.bin"/><Relationship Id="rId1575" Type="http://schemas.openxmlformats.org/officeDocument/2006/relationships/oleObject" Target="embeddings/oleObject951.bin"/><Relationship Id="rId1782" Type="http://schemas.openxmlformats.org/officeDocument/2006/relationships/image" Target="media/image698.wmf"/><Relationship Id="rId74" Type="http://schemas.openxmlformats.org/officeDocument/2006/relationships/image" Target="media/image30.wmf"/><Relationship Id="rId377" Type="http://schemas.openxmlformats.org/officeDocument/2006/relationships/oleObject" Target="embeddings/oleObject184.bin"/><Relationship Id="rId500" Type="http://schemas.openxmlformats.org/officeDocument/2006/relationships/oleObject" Target="embeddings/oleObject246.bin"/><Relationship Id="rId584" Type="http://schemas.openxmlformats.org/officeDocument/2006/relationships/image" Target="media/image286.wmf"/><Relationship Id="rId805" Type="http://schemas.openxmlformats.org/officeDocument/2006/relationships/oleObject" Target="embeddings/oleObject420.bin"/><Relationship Id="rId1130" Type="http://schemas.openxmlformats.org/officeDocument/2006/relationships/oleObject" Target="embeddings/oleObject657.bin"/><Relationship Id="rId1228" Type="http://schemas.openxmlformats.org/officeDocument/2006/relationships/oleObject" Target="embeddings/oleObject727.bin"/><Relationship Id="rId1435" Type="http://schemas.openxmlformats.org/officeDocument/2006/relationships/image" Target="media/image562.wmf"/><Relationship Id="rId5" Type="http://schemas.openxmlformats.org/officeDocument/2006/relationships/numbering" Target="numbering.xml"/><Relationship Id="rId237" Type="http://schemas.openxmlformats.org/officeDocument/2006/relationships/oleObject" Target="embeddings/oleObject115.bin"/><Relationship Id="rId791" Type="http://schemas.openxmlformats.org/officeDocument/2006/relationships/oleObject" Target="embeddings/oleObject411.bin"/><Relationship Id="rId889" Type="http://schemas.openxmlformats.org/officeDocument/2006/relationships/oleObject" Target="embeddings/oleObject492.bin"/><Relationship Id="rId1074" Type="http://schemas.openxmlformats.org/officeDocument/2006/relationships/image" Target="media/image444.wmf"/><Relationship Id="rId1642" Type="http://schemas.openxmlformats.org/officeDocument/2006/relationships/image" Target="media/image642.png"/><Relationship Id="rId444" Type="http://schemas.openxmlformats.org/officeDocument/2006/relationships/image" Target="media/image216.wmf"/><Relationship Id="rId651" Type="http://schemas.openxmlformats.org/officeDocument/2006/relationships/image" Target="media/image318.wmf"/><Relationship Id="rId749" Type="http://schemas.openxmlformats.org/officeDocument/2006/relationships/oleObject" Target="embeddings/oleObject373.bin"/><Relationship Id="rId1281" Type="http://schemas.openxmlformats.org/officeDocument/2006/relationships/oleObject" Target="embeddings/oleObject763.bin"/><Relationship Id="rId1379" Type="http://schemas.openxmlformats.org/officeDocument/2006/relationships/oleObject" Target="embeddings/oleObject826.bin"/><Relationship Id="rId1502" Type="http://schemas.openxmlformats.org/officeDocument/2006/relationships/oleObject" Target="embeddings/oleObject902.bin"/><Relationship Id="rId1586" Type="http://schemas.openxmlformats.org/officeDocument/2006/relationships/oleObject" Target="embeddings/oleObject958.bin"/><Relationship Id="rId1807" Type="http://schemas.openxmlformats.org/officeDocument/2006/relationships/oleObject" Target="embeddings/oleObject1086.bin"/><Relationship Id="rId290" Type="http://schemas.openxmlformats.org/officeDocument/2006/relationships/oleObject" Target="embeddings/oleObject141.bin"/><Relationship Id="rId304" Type="http://schemas.openxmlformats.org/officeDocument/2006/relationships/image" Target="media/image146.wmf"/><Relationship Id="rId388" Type="http://schemas.openxmlformats.org/officeDocument/2006/relationships/image" Target="media/image188.wmf"/><Relationship Id="rId511" Type="http://schemas.openxmlformats.org/officeDocument/2006/relationships/oleObject" Target="embeddings/oleObject252.bin"/><Relationship Id="rId609" Type="http://schemas.openxmlformats.org/officeDocument/2006/relationships/image" Target="media/image298.wmf"/><Relationship Id="rId956" Type="http://schemas.openxmlformats.org/officeDocument/2006/relationships/oleObject" Target="embeddings/oleObject543.bin"/><Relationship Id="rId1141" Type="http://schemas.openxmlformats.org/officeDocument/2006/relationships/image" Target="media/image468.wmf"/><Relationship Id="rId1239" Type="http://schemas.openxmlformats.org/officeDocument/2006/relationships/image" Target="media/image493.wmf"/><Relationship Id="rId1793" Type="http://schemas.openxmlformats.org/officeDocument/2006/relationships/oleObject" Target="embeddings/oleObject1079.bin"/><Relationship Id="rId85" Type="http://schemas.openxmlformats.org/officeDocument/2006/relationships/oleObject" Target="embeddings/oleObject39.bin"/><Relationship Id="rId150" Type="http://schemas.openxmlformats.org/officeDocument/2006/relationships/image" Target="media/image68.wmf"/><Relationship Id="rId595" Type="http://schemas.openxmlformats.org/officeDocument/2006/relationships/oleObject" Target="embeddings/oleObject293.bin"/><Relationship Id="rId816" Type="http://schemas.openxmlformats.org/officeDocument/2006/relationships/oleObject" Target="embeddings/oleObject431.bin"/><Relationship Id="rId1001" Type="http://schemas.openxmlformats.org/officeDocument/2006/relationships/oleObject" Target="embeddings/oleObject573.bin"/><Relationship Id="rId1446" Type="http://schemas.openxmlformats.org/officeDocument/2006/relationships/oleObject" Target="embeddings/oleObject868.bin"/><Relationship Id="rId1653" Type="http://schemas.openxmlformats.org/officeDocument/2006/relationships/image" Target="media/image647.wmf"/><Relationship Id="rId1860" Type="http://schemas.openxmlformats.org/officeDocument/2006/relationships/oleObject" Target="embeddings/oleObject1115.bin"/><Relationship Id="rId248" Type="http://schemas.openxmlformats.org/officeDocument/2006/relationships/oleObject" Target="embeddings/oleObject120.bin"/><Relationship Id="rId455" Type="http://schemas.openxmlformats.org/officeDocument/2006/relationships/oleObject" Target="embeddings/oleObject223.bin"/><Relationship Id="rId662" Type="http://schemas.openxmlformats.org/officeDocument/2006/relationships/oleObject" Target="embeddings/oleObject328.bin"/><Relationship Id="rId1085" Type="http://schemas.openxmlformats.org/officeDocument/2006/relationships/oleObject" Target="embeddings/oleObject625.bin"/><Relationship Id="rId1292" Type="http://schemas.openxmlformats.org/officeDocument/2006/relationships/oleObject" Target="embeddings/oleObject769.bin"/><Relationship Id="rId1306" Type="http://schemas.openxmlformats.org/officeDocument/2006/relationships/oleObject" Target="embeddings/oleObject780.bin"/><Relationship Id="rId1513" Type="http://schemas.openxmlformats.org/officeDocument/2006/relationships/oleObject" Target="embeddings/oleObject912.bin"/><Relationship Id="rId1720" Type="http://schemas.openxmlformats.org/officeDocument/2006/relationships/image" Target="media/image672.wmf"/><Relationship Id="rId12" Type="http://schemas.openxmlformats.org/officeDocument/2006/relationships/image" Target="media/image1.tiff"/><Relationship Id="rId108" Type="http://schemas.openxmlformats.org/officeDocument/2006/relationships/image" Target="media/image47.wmf"/><Relationship Id="rId315" Type="http://schemas.openxmlformats.org/officeDocument/2006/relationships/oleObject" Target="embeddings/oleObject153.bin"/><Relationship Id="rId522" Type="http://schemas.openxmlformats.org/officeDocument/2006/relationships/image" Target="media/image254.wmf"/><Relationship Id="rId967" Type="http://schemas.openxmlformats.org/officeDocument/2006/relationships/oleObject" Target="embeddings/oleObject551.bin"/><Relationship Id="rId1152" Type="http://schemas.openxmlformats.org/officeDocument/2006/relationships/oleObject" Target="embeddings/oleObject672.bin"/><Relationship Id="rId1597" Type="http://schemas.openxmlformats.org/officeDocument/2006/relationships/oleObject" Target="embeddings/oleObject967.bin"/><Relationship Id="rId1818" Type="http://schemas.openxmlformats.org/officeDocument/2006/relationships/image" Target="media/image716.wmf"/><Relationship Id="rId96" Type="http://schemas.openxmlformats.org/officeDocument/2006/relationships/image" Target="media/image41.wmf"/><Relationship Id="rId161" Type="http://schemas.openxmlformats.org/officeDocument/2006/relationships/oleObject" Target="embeddings/oleObject77.bin"/><Relationship Id="rId399" Type="http://schemas.openxmlformats.org/officeDocument/2006/relationships/oleObject" Target="embeddings/oleObject195.bin"/><Relationship Id="rId827" Type="http://schemas.openxmlformats.org/officeDocument/2006/relationships/oleObject" Target="embeddings/oleObject442.bin"/><Relationship Id="rId1012" Type="http://schemas.openxmlformats.org/officeDocument/2006/relationships/oleObject" Target="embeddings/oleObject581.bin"/><Relationship Id="rId1457" Type="http://schemas.openxmlformats.org/officeDocument/2006/relationships/oleObject" Target="embeddings/oleObject873.bin"/><Relationship Id="rId1664" Type="http://schemas.openxmlformats.org/officeDocument/2006/relationships/image" Target="media/image651.wmf"/><Relationship Id="rId1871" Type="http://schemas.openxmlformats.org/officeDocument/2006/relationships/image" Target="media/image740.wmf"/><Relationship Id="rId259" Type="http://schemas.openxmlformats.org/officeDocument/2006/relationships/image" Target="media/image123.wmf"/><Relationship Id="rId466" Type="http://schemas.openxmlformats.org/officeDocument/2006/relationships/image" Target="media/image227.wmf"/><Relationship Id="rId673" Type="http://schemas.openxmlformats.org/officeDocument/2006/relationships/image" Target="media/image329.wmf"/><Relationship Id="rId880" Type="http://schemas.openxmlformats.org/officeDocument/2006/relationships/oleObject" Target="embeddings/oleObject484.bin"/><Relationship Id="rId1096" Type="http://schemas.openxmlformats.org/officeDocument/2006/relationships/image" Target="media/image452.wmf"/><Relationship Id="rId1317" Type="http://schemas.openxmlformats.org/officeDocument/2006/relationships/oleObject" Target="embeddings/oleObject785.bin"/><Relationship Id="rId1524" Type="http://schemas.openxmlformats.org/officeDocument/2006/relationships/image" Target="media/image594.wmf"/><Relationship Id="rId1731" Type="http://schemas.openxmlformats.org/officeDocument/2006/relationships/oleObject" Target="embeddings/oleObject1044.bin"/><Relationship Id="rId23" Type="http://schemas.openxmlformats.org/officeDocument/2006/relationships/image" Target="media/image7.wmf"/><Relationship Id="rId119" Type="http://schemas.openxmlformats.org/officeDocument/2006/relationships/oleObject" Target="embeddings/oleObject56.bin"/><Relationship Id="rId326" Type="http://schemas.openxmlformats.org/officeDocument/2006/relationships/image" Target="media/image157.wmf"/><Relationship Id="rId533" Type="http://schemas.openxmlformats.org/officeDocument/2006/relationships/oleObject" Target="embeddings/oleObject262.bin"/><Relationship Id="rId978" Type="http://schemas.openxmlformats.org/officeDocument/2006/relationships/oleObject" Target="embeddings/oleObject561.bin"/><Relationship Id="rId1163" Type="http://schemas.openxmlformats.org/officeDocument/2006/relationships/image" Target="media/image475.wmf"/><Relationship Id="rId1370" Type="http://schemas.openxmlformats.org/officeDocument/2006/relationships/oleObject" Target="embeddings/oleObject821.bin"/><Relationship Id="rId1829" Type="http://schemas.openxmlformats.org/officeDocument/2006/relationships/oleObject" Target="embeddings/oleObject1098.bin"/><Relationship Id="rId740" Type="http://schemas.openxmlformats.org/officeDocument/2006/relationships/oleObject" Target="embeddings/oleObject368.bin"/><Relationship Id="rId838" Type="http://schemas.openxmlformats.org/officeDocument/2006/relationships/oleObject" Target="embeddings/oleObject450.bin"/><Relationship Id="rId1023" Type="http://schemas.openxmlformats.org/officeDocument/2006/relationships/image" Target="media/image426.wmf"/><Relationship Id="rId1468" Type="http://schemas.openxmlformats.org/officeDocument/2006/relationships/oleObject" Target="embeddings/oleObject882.bin"/><Relationship Id="rId1675" Type="http://schemas.openxmlformats.org/officeDocument/2006/relationships/oleObject" Target="embeddings/oleObject1008.bin"/><Relationship Id="rId1882" Type="http://schemas.openxmlformats.org/officeDocument/2006/relationships/oleObject" Target="embeddings/oleObject1126.bin"/><Relationship Id="rId172" Type="http://schemas.openxmlformats.org/officeDocument/2006/relationships/image" Target="media/image79.wmf"/><Relationship Id="rId477" Type="http://schemas.openxmlformats.org/officeDocument/2006/relationships/oleObject" Target="embeddings/oleObject234.bin"/><Relationship Id="rId600" Type="http://schemas.openxmlformats.org/officeDocument/2006/relationships/image" Target="media/image294.wmf"/><Relationship Id="rId684" Type="http://schemas.openxmlformats.org/officeDocument/2006/relationships/oleObject" Target="embeddings/oleObject340.bin"/><Relationship Id="rId1230" Type="http://schemas.openxmlformats.org/officeDocument/2006/relationships/oleObject" Target="embeddings/oleObject728.bin"/><Relationship Id="rId1328" Type="http://schemas.openxmlformats.org/officeDocument/2006/relationships/oleObject" Target="embeddings/oleObject792.bin"/><Relationship Id="rId1535" Type="http://schemas.openxmlformats.org/officeDocument/2006/relationships/oleObject" Target="embeddings/oleObject925.bin"/><Relationship Id="rId337" Type="http://schemas.openxmlformats.org/officeDocument/2006/relationships/oleObject" Target="embeddings/oleObject164.bin"/><Relationship Id="rId891" Type="http://schemas.openxmlformats.org/officeDocument/2006/relationships/image" Target="media/image387.wmf"/><Relationship Id="rId905" Type="http://schemas.openxmlformats.org/officeDocument/2006/relationships/oleObject" Target="embeddings/oleObject505.bin"/><Relationship Id="rId989" Type="http://schemas.openxmlformats.org/officeDocument/2006/relationships/oleObject" Target="embeddings/oleObject567.bin"/><Relationship Id="rId1742" Type="http://schemas.openxmlformats.org/officeDocument/2006/relationships/oleObject" Target="embeddings/oleObject1054.bin"/><Relationship Id="rId34" Type="http://schemas.openxmlformats.org/officeDocument/2006/relationships/oleObject" Target="embeddings/oleObject11.bin"/><Relationship Id="rId544" Type="http://schemas.openxmlformats.org/officeDocument/2006/relationships/image" Target="media/image266.wmf"/><Relationship Id="rId751" Type="http://schemas.openxmlformats.org/officeDocument/2006/relationships/oleObject" Target="embeddings/oleObject375.bin"/><Relationship Id="rId849" Type="http://schemas.openxmlformats.org/officeDocument/2006/relationships/image" Target="media/image380.wmf"/><Relationship Id="rId1174" Type="http://schemas.openxmlformats.org/officeDocument/2006/relationships/oleObject" Target="embeddings/oleObject686.bin"/><Relationship Id="rId1381" Type="http://schemas.openxmlformats.org/officeDocument/2006/relationships/oleObject" Target="embeddings/oleObject828.bin"/><Relationship Id="rId1479" Type="http://schemas.openxmlformats.org/officeDocument/2006/relationships/image" Target="media/image578.wmf"/><Relationship Id="rId1602" Type="http://schemas.openxmlformats.org/officeDocument/2006/relationships/image" Target="media/image622.wmf"/><Relationship Id="rId1686" Type="http://schemas.openxmlformats.org/officeDocument/2006/relationships/oleObject" Target="embeddings/oleObject1019.bin"/><Relationship Id="rId183" Type="http://schemas.openxmlformats.org/officeDocument/2006/relationships/oleObject" Target="embeddings/oleObject88.bin"/><Relationship Id="rId390" Type="http://schemas.openxmlformats.org/officeDocument/2006/relationships/image" Target="media/image189.wmf"/><Relationship Id="rId404" Type="http://schemas.openxmlformats.org/officeDocument/2006/relationships/image" Target="media/image196.wmf"/><Relationship Id="rId611" Type="http://schemas.openxmlformats.org/officeDocument/2006/relationships/oleObject" Target="embeddings/oleObject302.bin"/><Relationship Id="rId1034" Type="http://schemas.openxmlformats.org/officeDocument/2006/relationships/image" Target="media/image430.wmf"/><Relationship Id="rId1241" Type="http://schemas.openxmlformats.org/officeDocument/2006/relationships/image" Target="media/image494.wmf"/><Relationship Id="rId1339" Type="http://schemas.openxmlformats.org/officeDocument/2006/relationships/oleObject" Target="embeddings/oleObject802.bin"/><Relationship Id="rId1893" Type="http://schemas.openxmlformats.org/officeDocument/2006/relationships/image" Target="media/image751.wmf"/><Relationship Id="rId1907" Type="http://schemas.openxmlformats.org/officeDocument/2006/relationships/oleObject" Target="embeddings/oleObject1139.bin"/><Relationship Id="rId250" Type="http://schemas.openxmlformats.org/officeDocument/2006/relationships/oleObject" Target="embeddings/oleObject121.bin"/><Relationship Id="rId488" Type="http://schemas.openxmlformats.org/officeDocument/2006/relationships/oleObject" Target="embeddings/oleObject240.bin"/><Relationship Id="rId695" Type="http://schemas.openxmlformats.org/officeDocument/2006/relationships/image" Target="media/image339.wmf"/><Relationship Id="rId709" Type="http://schemas.openxmlformats.org/officeDocument/2006/relationships/image" Target="media/image346.wmf"/><Relationship Id="rId916" Type="http://schemas.openxmlformats.org/officeDocument/2006/relationships/oleObject" Target="embeddings/oleObject513.bin"/><Relationship Id="rId1101" Type="http://schemas.openxmlformats.org/officeDocument/2006/relationships/oleObject" Target="embeddings/oleObject637.bin"/><Relationship Id="rId1546" Type="http://schemas.openxmlformats.org/officeDocument/2006/relationships/image" Target="media/image602.wmf"/><Relationship Id="rId1753" Type="http://schemas.openxmlformats.org/officeDocument/2006/relationships/oleObject" Target="embeddings/oleObject1059.bin"/><Relationship Id="rId45" Type="http://schemas.openxmlformats.org/officeDocument/2006/relationships/image" Target="media/image17.wmf"/><Relationship Id="rId110" Type="http://schemas.openxmlformats.org/officeDocument/2006/relationships/image" Target="media/image48.wmf"/><Relationship Id="rId348" Type="http://schemas.openxmlformats.org/officeDocument/2006/relationships/image" Target="media/image168.wmf"/><Relationship Id="rId555" Type="http://schemas.openxmlformats.org/officeDocument/2006/relationships/oleObject" Target="embeddings/oleObject273.bin"/><Relationship Id="rId762" Type="http://schemas.openxmlformats.org/officeDocument/2006/relationships/oleObject" Target="embeddings/oleObject385.bin"/><Relationship Id="rId1185" Type="http://schemas.openxmlformats.org/officeDocument/2006/relationships/oleObject" Target="embeddings/oleObject695.bin"/><Relationship Id="rId1392" Type="http://schemas.openxmlformats.org/officeDocument/2006/relationships/oleObject" Target="embeddings/oleObject835.bin"/><Relationship Id="rId1406" Type="http://schemas.openxmlformats.org/officeDocument/2006/relationships/oleObject" Target="embeddings/oleObject845.bin"/><Relationship Id="rId1613" Type="http://schemas.openxmlformats.org/officeDocument/2006/relationships/oleObject" Target="embeddings/oleObject975.bin"/><Relationship Id="rId1820" Type="http://schemas.openxmlformats.org/officeDocument/2006/relationships/image" Target="media/image717.wmf"/><Relationship Id="rId194" Type="http://schemas.openxmlformats.org/officeDocument/2006/relationships/image" Target="media/image90.wmf"/><Relationship Id="rId208" Type="http://schemas.openxmlformats.org/officeDocument/2006/relationships/image" Target="media/image97.wmf"/><Relationship Id="rId415" Type="http://schemas.openxmlformats.org/officeDocument/2006/relationships/oleObject" Target="embeddings/oleObject203.bin"/><Relationship Id="rId622" Type="http://schemas.openxmlformats.org/officeDocument/2006/relationships/oleObject" Target="embeddings/oleObject308.bin"/><Relationship Id="rId1045" Type="http://schemas.openxmlformats.org/officeDocument/2006/relationships/oleObject" Target="embeddings/oleObject602.bin"/><Relationship Id="rId1252" Type="http://schemas.openxmlformats.org/officeDocument/2006/relationships/oleObject" Target="embeddings/oleObject743.bin"/><Relationship Id="rId1697" Type="http://schemas.openxmlformats.org/officeDocument/2006/relationships/oleObject" Target="embeddings/oleObject1026.bin"/><Relationship Id="rId1918" Type="http://schemas.openxmlformats.org/officeDocument/2006/relationships/oleObject" Target="embeddings/oleObject1145.bin"/><Relationship Id="rId261" Type="http://schemas.openxmlformats.org/officeDocument/2006/relationships/image" Target="media/image124.wmf"/><Relationship Id="rId499" Type="http://schemas.openxmlformats.org/officeDocument/2006/relationships/image" Target="media/image243.wmf"/><Relationship Id="rId927" Type="http://schemas.openxmlformats.org/officeDocument/2006/relationships/image" Target="media/image395.wmf"/><Relationship Id="rId1112" Type="http://schemas.openxmlformats.org/officeDocument/2006/relationships/oleObject" Target="embeddings/oleObject643.bin"/><Relationship Id="rId1557" Type="http://schemas.openxmlformats.org/officeDocument/2006/relationships/oleObject" Target="embeddings/oleObject939.bin"/><Relationship Id="rId1764" Type="http://schemas.openxmlformats.org/officeDocument/2006/relationships/image" Target="media/image689.wmf"/><Relationship Id="rId56" Type="http://schemas.openxmlformats.org/officeDocument/2006/relationships/image" Target="media/image21.wmf"/><Relationship Id="rId359" Type="http://schemas.openxmlformats.org/officeDocument/2006/relationships/oleObject" Target="embeddings/oleObject175.bin"/><Relationship Id="rId566" Type="http://schemas.openxmlformats.org/officeDocument/2006/relationships/image" Target="media/image277.wmf"/><Relationship Id="rId773" Type="http://schemas.openxmlformats.org/officeDocument/2006/relationships/oleObject" Target="embeddings/oleObject396.bin"/><Relationship Id="rId1196" Type="http://schemas.openxmlformats.org/officeDocument/2006/relationships/image" Target="media/image481.wmf"/><Relationship Id="rId1417" Type="http://schemas.openxmlformats.org/officeDocument/2006/relationships/image" Target="media/image555.wmf"/><Relationship Id="rId1624" Type="http://schemas.openxmlformats.org/officeDocument/2006/relationships/image" Target="media/image633.wmf"/><Relationship Id="rId1831" Type="http://schemas.openxmlformats.org/officeDocument/2006/relationships/image" Target="media/image721.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07.wmf"/><Relationship Id="rId633" Type="http://schemas.openxmlformats.org/officeDocument/2006/relationships/image" Target="media/image309.wmf"/><Relationship Id="rId980" Type="http://schemas.openxmlformats.org/officeDocument/2006/relationships/oleObject" Target="embeddings/oleObject562.bin"/><Relationship Id="rId1056" Type="http://schemas.openxmlformats.org/officeDocument/2006/relationships/oleObject" Target="embeddings/oleObject609.bin"/><Relationship Id="rId1263" Type="http://schemas.openxmlformats.org/officeDocument/2006/relationships/image" Target="media/image504.wmf"/><Relationship Id="rId1929" Type="http://schemas.openxmlformats.org/officeDocument/2006/relationships/image" Target="media/image768.wmf"/><Relationship Id="rId840" Type="http://schemas.openxmlformats.org/officeDocument/2006/relationships/oleObject" Target="embeddings/oleObject452.bin"/><Relationship Id="rId938" Type="http://schemas.openxmlformats.org/officeDocument/2006/relationships/oleObject" Target="embeddings/oleObject530.bin"/><Relationship Id="rId1470" Type="http://schemas.openxmlformats.org/officeDocument/2006/relationships/oleObject" Target="embeddings/oleObject884.bin"/><Relationship Id="rId1568" Type="http://schemas.openxmlformats.org/officeDocument/2006/relationships/image" Target="media/image610.wmf"/><Relationship Id="rId1775" Type="http://schemas.openxmlformats.org/officeDocument/2006/relationships/oleObject" Target="embeddings/oleObject1070.bin"/><Relationship Id="rId67" Type="http://schemas.openxmlformats.org/officeDocument/2006/relationships/oleObject" Target="embeddings/oleObject30.bin"/><Relationship Id="rId272" Type="http://schemas.openxmlformats.org/officeDocument/2006/relationships/oleObject" Target="embeddings/oleObject132.bin"/><Relationship Id="rId577" Type="http://schemas.openxmlformats.org/officeDocument/2006/relationships/oleObject" Target="embeddings/oleObject284.bin"/><Relationship Id="rId700" Type="http://schemas.openxmlformats.org/officeDocument/2006/relationships/oleObject" Target="embeddings/oleObject348.bin"/><Relationship Id="rId1123" Type="http://schemas.openxmlformats.org/officeDocument/2006/relationships/oleObject" Target="embeddings/oleObject652.bin"/><Relationship Id="rId1330" Type="http://schemas.openxmlformats.org/officeDocument/2006/relationships/oleObject" Target="embeddings/oleObject794.bin"/><Relationship Id="rId1428" Type="http://schemas.openxmlformats.org/officeDocument/2006/relationships/image" Target="media/image558.png"/><Relationship Id="rId1635" Type="http://schemas.openxmlformats.org/officeDocument/2006/relationships/oleObject" Target="embeddings/oleObject986.bin"/><Relationship Id="rId132" Type="http://schemas.openxmlformats.org/officeDocument/2006/relationships/image" Target="media/image59.wmf"/><Relationship Id="rId784" Type="http://schemas.openxmlformats.org/officeDocument/2006/relationships/oleObject" Target="embeddings/oleObject406.bin"/><Relationship Id="rId991" Type="http://schemas.openxmlformats.org/officeDocument/2006/relationships/oleObject" Target="embeddings/oleObject568.bin"/><Relationship Id="rId1067" Type="http://schemas.openxmlformats.org/officeDocument/2006/relationships/image" Target="media/image442.wmf"/><Relationship Id="rId1842" Type="http://schemas.openxmlformats.org/officeDocument/2006/relationships/image" Target="media/image726.wmf"/><Relationship Id="rId437" Type="http://schemas.openxmlformats.org/officeDocument/2006/relationships/oleObject" Target="embeddings/oleObject214.bin"/><Relationship Id="rId644" Type="http://schemas.openxmlformats.org/officeDocument/2006/relationships/oleObject" Target="embeddings/oleObject319.bin"/><Relationship Id="rId851" Type="http://schemas.openxmlformats.org/officeDocument/2006/relationships/image" Target="media/image381.png"/><Relationship Id="rId1274" Type="http://schemas.openxmlformats.org/officeDocument/2006/relationships/oleObject" Target="embeddings/oleObject757.bin"/><Relationship Id="rId1481" Type="http://schemas.openxmlformats.org/officeDocument/2006/relationships/image" Target="media/image579.wmf"/><Relationship Id="rId1579" Type="http://schemas.openxmlformats.org/officeDocument/2006/relationships/oleObject" Target="embeddings/oleObject953.bin"/><Relationship Id="rId1702" Type="http://schemas.openxmlformats.org/officeDocument/2006/relationships/image" Target="media/image663.wmf"/><Relationship Id="rId283" Type="http://schemas.openxmlformats.org/officeDocument/2006/relationships/image" Target="media/image135.wmf"/><Relationship Id="rId490" Type="http://schemas.openxmlformats.org/officeDocument/2006/relationships/oleObject" Target="embeddings/oleObject241.bin"/><Relationship Id="rId504" Type="http://schemas.openxmlformats.org/officeDocument/2006/relationships/oleObject" Target="embeddings/oleObject248.bin"/><Relationship Id="rId711" Type="http://schemas.openxmlformats.org/officeDocument/2006/relationships/image" Target="media/image347.wmf"/><Relationship Id="rId949" Type="http://schemas.openxmlformats.org/officeDocument/2006/relationships/oleObject" Target="embeddings/oleObject538.bin"/><Relationship Id="rId1134" Type="http://schemas.openxmlformats.org/officeDocument/2006/relationships/oleObject" Target="embeddings/oleObject659.bin"/><Relationship Id="rId1341" Type="http://schemas.openxmlformats.org/officeDocument/2006/relationships/oleObject" Target="embeddings/oleObject803.bin"/><Relationship Id="rId1786" Type="http://schemas.openxmlformats.org/officeDocument/2006/relationships/image" Target="media/image700.wmf"/><Relationship Id="rId78" Type="http://schemas.openxmlformats.org/officeDocument/2006/relationships/image" Target="media/image32.wmf"/><Relationship Id="rId143" Type="http://schemas.openxmlformats.org/officeDocument/2006/relationships/oleObject" Target="embeddings/oleObject68.bin"/><Relationship Id="rId350" Type="http://schemas.openxmlformats.org/officeDocument/2006/relationships/image" Target="media/image169.wmf"/><Relationship Id="rId588" Type="http://schemas.openxmlformats.org/officeDocument/2006/relationships/image" Target="media/image288.wmf"/><Relationship Id="rId795" Type="http://schemas.openxmlformats.org/officeDocument/2006/relationships/image" Target="media/image371.wmf"/><Relationship Id="rId809" Type="http://schemas.openxmlformats.org/officeDocument/2006/relationships/oleObject" Target="embeddings/oleObject424.bin"/><Relationship Id="rId1201" Type="http://schemas.openxmlformats.org/officeDocument/2006/relationships/oleObject" Target="embeddings/oleObject709.bin"/><Relationship Id="rId1439" Type="http://schemas.openxmlformats.org/officeDocument/2006/relationships/image" Target="media/image564.wmf"/><Relationship Id="rId1646" Type="http://schemas.openxmlformats.org/officeDocument/2006/relationships/oleObject" Target="embeddings/oleObject991.bin"/><Relationship Id="rId1853" Type="http://schemas.openxmlformats.org/officeDocument/2006/relationships/image" Target="media/image731.wmf"/><Relationship Id="rId9" Type="http://schemas.openxmlformats.org/officeDocument/2006/relationships/webSettings" Target="webSettings.xml"/><Relationship Id="rId210" Type="http://schemas.openxmlformats.org/officeDocument/2006/relationships/image" Target="media/image98.wmf"/><Relationship Id="rId448" Type="http://schemas.openxmlformats.org/officeDocument/2006/relationships/image" Target="media/image218.wmf"/><Relationship Id="rId655" Type="http://schemas.openxmlformats.org/officeDocument/2006/relationships/image" Target="media/image320.wmf"/><Relationship Id="rId862" Type="http://schemas.openxmlformats.org/officeDocument/2006/relationships/image" Target="media/image382.wmf"/><Relationship Id="rId1078" Type="http://schemas.openxmlformats.org/officeDocument/2006/relationships/image" Target="media/image446.wmf"/><Relationship Id="rId1285" Type="http://schemas.openxmlformats.org/officeDocument/2006/relationships/image" Target="media/image509.wmf"/><Relationship Id="rId1492" Type="http://schemas.openxmlformats.org/officeDocument/2006/relationships/oleObject" Target="embeddings/oleObject897.bin"/><Relationship Id="rId1506" Type="http://schemas.openxmlformats.org/officeDocument/2006/relationships/oleObject" Target="embeddings/oleObject905.bin"/><Relationship Id="rId1713" Type="http://schemas.openxmlformats.org/officeDocument/2006/relationships/oleObject" Target="embeddings/oleObject1034.bin"/><Relationship Id="rId1920" Type="http://schemas.openxmlformats.org/officeDocument/2006/relationships/oleObject" Target="embeddings/oleObject1146.bin"/><Relationship Id="rId294" Type="http://schemas.openxmlformats.org/officeDocument/2006/relationships/oleObject" Target="embeddings/oleObject143.bin"/><Relationship Id="rId308" Type="http://schemas.openxmlformats.org/officeDocument/2006/relationships/image" Target="media/image148.wmf"/><Relationship Id="rId515" Type="http://schemas.openxmlformats.org/officeDocument/2006/relationships/oleObject" Target="embeddings/oleObject254.bin"/><Relationship Id="rId722" Type="http://schemas.openxmlformats.org/officeDocument/2006/relationships/oleObject" Target="embeddings/oleObject359.bin"/><Relationship Id="rId1145" Type="http://schemas.openxmlformats.org/officeDocument/2006/relationships/oleObject" Target="embeddings/oleObject665.bin"/><Relationship Id="rId1352" Type="http://schemas.openxmlformats.org/officeDocument/2006/relationships/image" Target="media/image532.wmf"/><Relationship Id="rId1797" Type="http://schemas.openxmlformats.org/officeDocument/2006/relationships/oleObject" Target="embeddings/oleObject1081.bin"/><Relationship Id="rId89" Type="http://schemas.openxmlformats.org/officeDocument/2006/relationships/oleObject" Target="embeddings/oleObject41.bin"/><Relationship Id="rId154" Type="http://schemas.openxmlformats.org/officeDocument/2006/relationships/image" Target="media/image70.wmf"/><Relationship Id="rId361" Type="http://schemas.openxmlformats.org/officeDocument/2006/relationships/oleObject" Target="embeddings/oleObject176.bin"/><Relationship Id="rId599" Type="http://schemas.openxmlformats.org/officeDocument/2006/relationships/oleObject" Target="embeddings/oleObject295.bin"/><Relationship Id="rId1005" Type="http://schemas.openxmlformats.org/officeDocument/2006/relationships/image" Target="media/image419.wmf"/><Relationship Id="rId1212" Type="http://schemas.openxmlformats.org/officeDocument/2006/relationships/image" Target="media/image483.wmf"/><Relationship Id="rId1657" Type="http://schemas.openxmlformats.org/officeDocument/2006/relationships/oleObject" Target="embeddings/oleObject999.bin"/><Relationship Id="rId1864" Type="http://schemas.openxmlformats.org/officeDocument/2006/relationships/oleObject" Target="embeddings/oleObject1117.bin"/><Relationship Id="rId459" Type="http://schemas.openxmlformats.org/officeDocument/2006/relationships/oleObject" Target="embeddings/oleObject225.bin"/><Relationship Id="rId666" Type="http://schemas.openxmlformats.org/officeDocument/2006/relationships/oleObject" Target="embeddings/oleObject330.bin"/><Relationship Id="rId873" Type="http://schemas.openxmlformats.org/officeDocument/2006/relationships/oleObject" Target="embeddings/oleObject478.bin"/><Relationship Id="rId1089" Type="http://schemas.openxmlformats.org/officeDocument/2006/relationships/oleObject" Target="embeddings/oleObject629.bin"/><Relationship Id="rId1296" Type="http://schemas.openxmlformats.org/officeDocument/2006/relationships/oleObject" Target="embeddings/oleObject772.bin"/><Relationship Id="rId1517" Type="http://schemas.openxmlformats.org/officeDocument/2006/relationships/image" Target="media/image591.wmf"/><Relationship Id="rId1724" Type="http://schemas.openxmlformats.org/officeDocument/2006/relationships/image" Target="media/image674.wmf"/><Relationship Id="rId16" Type="http://schemas.openxmlformats.org/officeDocument/2006/relationships/oleObject" Target="embeddings/oleObject2.bin"/><Relationship Id="rId221" Type="http://schemas.openxmlformats.org/officeDocument/2006/relationships/oleObject" Target="embeddings/oleObject107.bin"/><Relationship Id="rId319" Type="http://schemas.openxmlformats.org/officeDocument/2006/relationships/oleObject" Target="embeddings/oleObject155.bin"/><Relationship Id="rId526" Type="http://schemas.openxmlformats.org/officeDocument/2006/relationships/image" Target="media/image257.wmf"/><Relationship Id="rId1156" Type="http://schemas.openxmlformats.org/officeDocument/2006/relationships/oleObject" Target="embeddings/oleObject674.bin"/><Relationship Id="rId1363" Type="http://schemas.openxmlformats.org/officeDocument/2006/relationships/image" Target="media/image535.wmf"/><Relationship Id="rId1931" Type="http://schemas.openxmlformats.org/officeDocument/2006/relationships/image" Target="media/image769.wmf"/><Relationship Id="rId733" Type="http://schemas.openxmlformats.org/officeDocument/2006/relationships/image" Target="media/image358.wmf"/><Relationship Id="rId940" Type="http://schemas.openxmlformats.org/officeDocument/2006/relationships/image" Target="media/image398.wmf"/><Relationship Id="rId1016" Type="http://schemas.openxmlformats.org/officeDocument/2006/relationships/oleObject" Target="embeddings/oleObject583.bin"/><Relationship Id="rId1570" Type="http://schemas.openxmlformats.org/officeDocument/2006/relationships/image" Target="media/image611.wmf"/><Relationship Id="rId1668" Type="http://schemas.openxmlformats.org/officeDocument/2006/relationships/image" Target="media/image653.wmf"/><Relationship Id="rId1875" Type="http://schemas.openxmlformats.org/officeDocument/2006/relationships/image" Target="media/image742.wmf"/><Relationship Id="rId165" Type="http://schemas.openxmlformats.org/officeDocument/2006/relationships/oleObject" Target="embeddings/oleObject79.bin"/><Relationship Id="rId372" Type="http://schemas.openxmlformats.org/officeDocument/2006/relationships/image" Target="media/image180.wmf"/><Relationship Id="rId677" Type="http://schemas.openxmlformats.org/officeDocument/2006/relationships/image" Target="media/image331.wmf"/><Relationship Id="rId800" Type="http://schemas.openxmlformats.org/officeDocument/2006/relationships/image" Target="media/image373.wmf"/><Relationship Id="rId1223" Type="http://schemas.openxmlformats.org/officeDocument/2006/relationships/oleObject" Target="embeddings/oleObject724.bin"/><Relationship Id="rId1430" Type="http://schemas.openxmlformats.org/officeDocument/2006/relationships/oleObject" Target="embeddings/oleObject860.bin"/><Relationship Id="rId1528" Type="http://schemas.openxmlformats.org/officeDocument/2006/relationships/image" Target="media/image596.wmf"/><Relationship Id="rId232" Type="http://schemas.openxmlformats.org/officeDocument/2006/relationships/image" Target="media/image109.wmf"/><Relationship Id="rId884" Type="http://schemas.openxmlformats.org/officeDocument/2006/relationships/oleObject" Target="embeddings/oleObject487.bin"/><Relationship Id="rId1735" Type="http://schemas.openxmlformats.org/officeDocument/2006/relationships/oleObject" Target="embeddings/oleObject1048.bin"/><Relationship Id="rId1942" Type="http://schemas.openxmlformats.org/officeDocument/2006/relationships/footer" Target="footer1.xml"/><Relationship Id="rId27" Type="http://schemas.openxmlformats.org/officeDocument/2006/relationships/image" Target="media/image9.wmf"/><Relationship Id="rId537" Type="http://schemas.openxmlformats.org/officeDocument/2006/relationships/oleObject" Target="embeddings/oleObject264.bin"/><Relationship Id="rId744" Type="http://schemas.openxmlformats.org/officeDocument/2006/relationships/oleObject" Target="embeddings/oleObject370.bin"/><Relationship Id="rId951" Type="http://schemas.openxmlformats.org/officeDocument/2006/relationships/oleObject" Target="embeddings/oleObject540.bin"/><Relationship Id="rId1167" Type="http://schemas.openxmlformats.org/officeDocument/2006/relationships/oleObject" Target="embeddings/oleObject680.bin"/><Relationship Id="rId1374" Type="http://schemas.openxmlformats.org/officeDocument/2006/relationships/oleObject" Target="embeddings/oleObject823.bin"/><Relationship Id="rId1581" Type="http://schemas.openxmlformats.org/officeDocument/2006/relationships/oleObject" Target="embeddings/oleObject954.bin"/><Relationship Id="rId1679" Type="http://schemas.openxmlformats.org/officeDocument/2006/relationships/oleObject" Target="embeddings/oleObject1012.bin"/><Relationship Id="rId1802" Type="http://schemas.openxmlformats.org/officeDocument/2006/relationships/image" Target="media/image708.wmf"/><Relationship Id="rId80" Type="http://schemas.openxmlformats.org/officeDocument/2006/relationships/image" Target="media/image33.wmf"/><Relationship Id="rId176" Type="http://schemas.openxmlformats.org/officeDocument/2006/relationships/image" Target="media/image81.wmf"/><Relationship Id="rId383" Type="http://schemas.openxmlformats.org/officeDocument/2006/relationships/oleObject" Target="embeddings/oleObject187.bin"/><Relationship Id="rId590" Type="http://schemas.openxmlformats.org/officeDocument/2006/relationships/image" Target="media/image289.wmf"/><Relationship Id="rId604" Type="http://schemas.openxmlformats.org/officeDocument/2006/relationships/image" Target="media/image296.wmf"/><Relationship Id="rId811" Type="http://schemas.openxmlformats.org/officeDocument/2006/relationships/oleObject" Target="embeddings/oleObject426.bin"/><Relationship Id="rId1027" Type="http://schemas.openxmlformats.org/officeDocument/2006/relationships/image" Target="media/image428.wmf"/><Relationship Id="rId1234" Type="http://schemas.openxmlformats.org/officeDocument/2006/relationships/oleObject" Target="embeddings/oleObject731.bin"/><Relationship Id="rId1441" Type="http://schemas.openxmlformats.org/officeDocument/2006/relationships/image" Target="media/image565.wmf"/><Relationship Id="rId1886" Type="http://schemas.openxmlformats.org/officeDocument/2006/relationships/oleObject" Target="embeddings/oleObject1128.bin"/><Relationship Id="rId243" Type="http://schemas.openxmlformats.org/officeDocument/2006/relationships/oleObject" Target="embeddings/oleObject118.bin"/><Relationship Id="rId450" Type="http://schemas.openxmlformats.org/officeDocument/2006/relationships/image" Target="media/image219.wmf"/><Relationship Id="rId688" Type="http://schemas.openxmlformats.org/officeDocument/2006/relationships/oleObject" Target="embeddings/oleObject342.bin"/><Relationship Id="rId895" Type="http://schemas.openxmlformats.org/officeDocument/2006/relationships/oleObject" Target="embeddings/oleObject497.bin"/><Relationship Id="rId909" Type="http://schemas.openxmlformats.org/officeDocument/2006/relationships/image" Target="media/image390.wmf"/><Relationship Id="rId1080" Type="http://schemas.openxmlformats.org/officeDocument/2006/relationships/image" Target="media/image447.wmf"/><Relationship Id="rId1301" Type="http://schemas.openxmlformats.org/officeDocument/2006/relationships/oleObject" Target="embeddings/oleObject775.bin"/><Relationship Id="rId1539" Type="http://schemas.openxmlformats.org/officeDocument/2006/relationships/oleObject" Target="embeddings/oleObject928.bin"/><Relationship Id="rId1746" Type="http://schemas.openxmlformats.org/officeDocument/2006/relationships/image" Target="media/image680.wmf"/><Relationship Id="rId38" Type="http://schemas.openxmlformats.org/officeDocument/2006/relationships/oleObject" Target="embeddings/oleObject13.bin"/><Relationship Id="rId103" Type="http://schemas.openxmlformats.org/officeDocument/2006/relationships/oleObject" Target="embeddings/oleObject48.bin"/><Relationship Id="rId310" Type="http://schemas.openxmlformats.org/officeDocument/2006/relationships/image" Target="media/image149.wmf"/><Relationship Id="rId548" Type="http://schemas.openxmlformats.org/officeDocument/2006/relationships/image" Target="media/image268.wmf"/><Relationship Id="rId755" Type="http://schemas.openxmlformats.org/officeDocument/2006/relationships/image" Target="media/image366.wmf"/><Relationship Id="rId962" Type="http://schemas.openxmlformats.org/officeDocument/2006/relationships/oleObject" Target="embeddings/oleObject547.bin"/><Relationship Id="rId1178" Type="http://schemas.openxmlformats.org/officeDocument/2006/relationships/oleObject" Target="embeddings/oleObject690.bin"/><Relationship Id="rId1385" Type="http://schemas.openxmlformats.org/officeDocument/2006/relationships/image" Target="media/image543.wmf"/><Relationship Id="rId1592" Type="http://schemas.openxmlformats.org/officeDocument/2006/relationships/oleObject" Target="embeddings/oleObject964.bin"/><Relationship Id="rId1606" Type="http://schemas.openxmlformats.org/officeDocument/2006/relationships/image" Target="media/image624.wmf"/><Relationship Id="rId1813" Type="http://schemas.openxmlformats.org/officeDocument/2006/relationships/oleObject" Target="embeddings/oleObject1089.bin"/><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image" Target="media/image191.wmf"/><Relationship Id="rId408" Type="http://schemas.openxmlformats.org/officeDocument/2006/relationships/image" Target="media/image198.wmf"/><Relationship Id="rId615" Type="http://schemas.openxmlformats.org/officeDocument/2006/relationships/image" Target="media/image300.wmf"/><Relationship Id="rId822" Type="http://schemas.openxmlformats.org/officeDocument/2006/relationships/oleObject" Target="embeddings/oleObject437.bin"/><Relationship Id="rId1038" Type="http://schemas.openxmlformats.org/officeDocument/2006/relationships/image" Target="media/image432.wmf"/><Relationship Id="rId1245" Type="http://schemas.openxmlformats.org/officeDocument/2006/relationships/oleObject" Target="embeddings/oleObject739.bin"/><Relationship Id="rId1452" Type="http://schemas.openxmlformats.org/officeDocument/2006/relationships/oleObject" Target="embeddings/oleObject871.bin"/><Relationship Id="rId1897" Type="http://schemas.openxmlformats.org/officeDocument/2006/relationships/image" Target="media/image753.wmf"/><Relationship Id="rId254" Type="http://schemas.openxmlformats.org/officeDocument/2006/relationships/oleObject" Target="embeddings/oleObject123.bin"/><Relationship Id="rId699" Type="http://schemas.openxmlformats.org/officeDocument/2006/relationships/image" Target="media/image341.wmf"/><Relationship Id="rId1091" Type="http://schemas.openxmlformats.org/officeDocument/2006/relationships/oleObject" Target="embeddings/oleObject631.bin"/><Relationship Id="rId1105" Type="http://schemas.openxmlformats.org/officeDocument/2006/relationships/oleObject" Target="embeddings/oleObject639.bin"/><Relationship Id="rId1312" Type="http://schemas.openxmlformats.org/officeDocument/2006/relationships/image" Target="media/image519.wmf"/><Relationship Id="rId1757" Type="http://schemas.openxmlformats.org/officeDocument/2006/relationships/oleObject" Target="embeddings/oleObject1061.bin"/><Relationship Id="rId49" Type="http://schemas.openxmlformats.org/officeDocument/2006/relationships/oleObject" Target="embeddings/oleObject20.bin"/><Relationship Id="rId114" Type="http://schemas.openxmlformats.org/officeDocument/2006/relationships/image" Target="media/image50.wmf"/><Relationship Id="rId461" Type="http://schemas.openxmlformats.org/officeDocument/2006/relationships/oleObject" Target="embeddings/oleObject226.bin"/><Relationship Id="rId559" Type="http://schemas.openxmlformats.org/officeDocument/2006/relationships/oleObject" Target="embeddings/oleObject275.bin"/><Relationship Id="rId766" Type="http://schemas.openxmlformats.org/officeDocument/2006/relationships/oleObject" Target="embeddings/oleObject389.bin"/><Relationship Id="rId1189" Type="http://schemas.openxmlformats.org/officeDocument/2006/relationships/oleObject" Target="embeddings/oleObject698.bin"/><Relationship Id="rId1396" Type="http://schemas.openxmlformats.org/officeDocument/2006/relationships/oleObject" Target="embeddings/oleObject837.bin"/><Relationship Id="rId1617" Type="http://schemas.openxmlformats.org/officeDocument/2006/relationships/oleObject" Target="embeddings/oleObject977.bin"/><Relationship Id="rId1824" Type="http://schemas.openxmlformats.org/officeDocument/2006/relationships/image" Target="media/image719.wmf"/><Relationship Id="rId198" Type="http://schemas.openxmlformats.org/officeDocument/2006/relationships/image" Target="media/image92.wmf"/><Relationship Id="rId321" Type="http://schemas.openxmlformats.org/officeDocument/2006/relationships/oleObject" Target="embeddings/oleObject156.bin"/><Relationship Id="rId419" Type="http://schemas.openxmlformats.org/officeDocument/2006/relationships/oleObject" Target="embeddings/oleObject205.bin"/><Relationship Id="rId626" Type="http://schemas.openxmlformats.org/officeDocument/2006/relationships/oleObject" Target="embeddings/oleObject310.bin"/><Relationship Id="rId973" Type="http://schemas.openxmlformats.org/officeDocument/2006/relationships/oleObject" Target="embeddings/oleObject557.bin"/><Relationship Id="rId1049" Type="http://schemas.openxmlformats.org/officeDocument/2006/relationships/oleObject" Target="embeddings/oleObject606.bin"/><Relationship Id="rId1256" Type="http://schemas.openxmlformats.org/officeDocument/2006/relationships/oleObject" Target="embeddings/oleObject745.bin"/><Relationship Id="rId833" Type="http://schemas.openxmlformats.org/officeDocument/2006/relationships/oleObject" Target="embeddings/oleObject447.bin"/><Relationship Id="rId1116" Type="http://schemas.openxmlformats.org/officeDocument/2006/relationships/oleObject" Target="embeddings/oleObject646.bin"/><Relationship Id="rId1463" Type="http://schemas.openxmlformats.org/officeDocument/2006/relationships/oleObject" Target="embeddings/oleObject877.bin"/><Relationship Id="rId1670" Type="http://schemas.openxmlformats.org/officeDocument/2006/relationships/image" Target="media/image654.wmf"/><Relationship Id="rId1768" Type="http://schemas.openxmlformats.org/officeDocument/2006/relationships/image" Target="media/image691.wmf"/><Relationship Id="rId265" Type="http://schemas.openxmlformats.org/officeDocument/2006/relationships/image" Target="media/image126.wmf"/><Relationship Id="rId472" Type="http://schemas.openxmlformats.org/officeDocument/2006/relationships/image" Target="media/image230.wmf"/><Relationship Id="rId900" Type="http://schemas.openxmlformats.org/officeDocument/2006/relationships/image" Target="media/image389.wmf"/><Relationship Id="rId1323" Type="http://schemas.openxmlformats.org/officeDocument/2006/relationships/image" Target="media/image524.wmf"/><Relationship Id="rId1530" Type="http://schemas.openxmlformats.org/officeDocument/2006/relationships/image" Target="media/image597.wmf"/><Relationship Id="rId1628" Type="http://schemas.openxmlformats.org/officeDocument/2006/relationships/image" Target="media/image635.wmf"/><Relationship Id="rId125" Type="http://schemas.openxmlformats.org/officeDocument/2006/relationships/oleObject" Target="embeddings/oleObject59.bin"/><Relationship Id="rId332" Type="http://schemas.openxmlformats.org/officeDocument/2006/relationships/image" Target="media/image160.wmf"/><Relationship Id="rId777" Type="http://schemas.openxmlformats.org/officeDocument/2006/relationships/oleObject" Target="embeddings/oleObject400.bin"/><Relationship Id="rId984" Type="http://schemas.openxmlformats.org/officeDocument/2006/relationships/image" Target="media/image409.wmf"/><Relationship Id="rId1835" Type="http://schemas.openxmlformats.org/officeDocument/2006/relationships/image" Target="media/image723.wmf"/><Relationship Id="rId637" Type="http://schemas.openxmlformats.org/officeDocument/2006/relationships/image" Target="media/image311.wmf"/><Relationship Id="rId844" Type="http://schemas.openxmlformats.org/officeDocument/2006/relationships/oleObject" Target="embeddings/oleObject456.bin"/><Relationship Id="rId1267" Type="http://schemas.openxmlformats.org/officeDocument/2006/relationships/image" Target="media/image506.wmf"/><Relationship Id="rId1474" Type="http://schemas.openxmlformats.org/officeDocument/2006/relationships/oleObject" Target="embeddings/oleObject888.bin"/><Relationship Id="rId1681" Type="http://schemas.openxmlformats.org/officeDocument/2006/relationships/oleObject" Target="embeddings/oleObject1014.bin"/><Relationship Id="rId1902" Type="http://schemas.openxmlformats.org/officeDocument/2006/relationships/oleObject" Target="embeddings/oleObject1136.bin"/><Relationship Id="rId276" Type="http://schemas.openxmlformats.org/officeDocument/2006/relationships/oleObject" Target="embeddings/oleObject134.bin"/><Relationship Id="rId483" Type="http://schemas.openxmlformats.org/officeDocument/2006/relationships/oleObject" Target="embeddings/oleObject237.bin"/><Relationship Id="rId690" Type="http://schemas.openxmlformats.org/officeDocument/2006/relationships/oleObject" Target="embeddings/oleObject343.bin"/><Relationship Id="rId704" Type="http://schemas.openxmlformats.org/officeDocument/2006/relationships/oleObject" Target="embeddings/oleObject350.bin"/><Relationship Id="rId911" Type="http://schemas.openxmlformats.org/officeDocument/2006/relationships/image" Target="media/image391.wmf"/><Relationship Id="rId1127" Type="http://schemas.openxmlformats.org/officeDocument/2006/relationships/oleObject" Target="embeddings/oleObject656.bin"/><Relationship Id="rId1334" Type="http://schemas.openxmlformats.org/officeDocument/2006/relationships/image" Target="media/image526.wmf"/><Relationship Id="rId1541" Type="http://schemas.openxmlformats.org/officeDocument/2006/relationships/oleObject" Target="embeddings/oleObject929.bin"/><Relationship Id="rId1779" Type="http://schemas.openxmlformats.org/officeDocument/2006/relationships/oleObject" Target="embeddings/oleObject1072.bin"/><Relationship Id="rId40" Type="http://schemas.openxmlformats.org/officeDocument/2006/relationships/oleObject" Target="embeddings/oleObject15.bin"/><Relationship Id="rId136" Type="http://schemas.openxmlformats.org/officeDocument/2006/relationships/image" Target="media/image61.wmf"/><Relationship Id="rId343" Type="http://schemas.openxmlformats.org/officeDocument/2006/relationships/oleObject" Target="embeddings/oleObject167.bin"/><Relationship Id="rId550" Type="http://schemas.openxmlformats.org/officeDocument/2006/relationships/image" Target="media/image269.wmf"/><Relationship Id="rId788" Type="http://schemas.openxmlformats.org/officeDocument/2006/relationships/oleObject" Target="embeddings/oleObject409.bin"/><Relationship Id="rId995" Type="http://schemas.openxmlformats.org/officeDocument/2006/relationships/oleObject" Target="embeddings/oleObject570.bin"/><Relationship Id="rId1180" Type="http://schemas.openxmlformats.org/officeDocument/2006/relationships/image" Target="media/image478.wmf"/><Relationship Id="rId1401" Type="http://schemas.openxmlformats.org/officeDocument/2006/relationships/oleObject" Target="embeddings/oleObject840.bin"/><Relationship Id="rId1639" Type="http://schemas.openxmlformats.org/officeDocument/2006/relationships/oleObject" Target="embeddings/oleObject988.bin"/><Relationship Id="rId1846" Type="http://schemas.openxmlformats.org/officeDocument/2006/relationships/image" Target="media/image727.png"/><Relationship Id="rId203" Type="http://schemas.openxmlformats.org/officeDocument/2006/relationships/oleObject" Target="embeddings/oleObject98.bin"/><Relationship Id="rId648" Type="http://schemas.openxmlformats.org/officeDocument/2006/relationships/oleObject" Target="embeddings/oleObject321.bin"/><Relationship Id="rId855" Type="http://schemas.openxmlformats.org/officeDocument/2006/relationships/oleObject" Target="embeddings/oleObject463.bin"/><Relationship Id="rId1040" Type="http://schemas.openxmlformats.org/officeDocument/2006/relationships/oleObject" Target="embeddings/oleObject597.bin"/><Relationship Id="rId1278" Type="http://schemas.openxmlformats.org/officeDocument/2006/relationships/oleObject" Target="embeddings/oleObject760.bin"/><Relationship Id="rId1485" Type="http://schemas.openxmlformats.org/officeDocument/2006/relationships/image" Target="media/image581.wmf"/><Relationship Id="rId1692" Type="http://schemas.openxmlformats.org/officeDocument/2006/relationships/oleObject" Target="embeddings/oleObject1024.bin"/><Relationship Id="rId1706" Type="http://schemas.openxmlformats.org/officeDocument/2006/relationships/image" Target="media/image665.wmf"/><Relationship Id="rId1913" Type="http://schemas.openxmlformats.org/officeDocument/2006/relationships/oleObject" Target="embeddings/oleObject1142.bin"/><Relationship Id="rId287" Type="http://schemas.openxmlformats.org/officeDocument/2006/relationships/image" Target="media/image137.wmf"/><Relationship Id="rId410" Type="http://schemas.openxmlformats.org/officeDocument/2006/relationships/image" Target="media/image199.wmf"/><Relationship Id="rId494" Type="http://schemas.openxmlformats.org/officeDocument/2006/relationships/oleObject" Target="embeddings/oleObject243.bin"/><Relationship Id="rId508" Type="http://schemas.openxmlformats.org/officeDocument/2006/relationships/image" Target="media/image247.wmf"/><Relationship Id="rId715" Type="http://schemas.openxmlformats.org/officeDocument/2006/relationships/image" Target="media/image349.wmf"/><Relationship Id="rId922" Type="http://schemas.openxmlformats.org/officeDocument/2006/relationships/oleObject" Target="embeddings/oleObject519.bin"/><Relationship Id="rId1138" Type="http://schemas.openxmlformats.org/officeDocument/2006/relationships/oleObject" Target="embeddings/oleObject661.bin"/><Relationship Id="rId1345" Type="http://schemas.openxmlformats.org/officeDocument/2006/relationships/oleObject" Target="embeddings/oleObject805.bin"/><Relationship Id="rId1552" Type="http://schemas.openxmlformats.org/officeDocument/2006/relationships/image" Target="media/image605.wmf"/><Relationship Id="rId147" Type="http://schemas.openxmlformats.org/officeDocument/2006/relationships/oleObject" Target="embeddings/oleObject70.bin"/><Relationship Id="rId354" Type="http://schemas.openxmlformats.org/officeDocument/2006/relationships/image" Target="media/image171.wmf"/><Relationship Id="rId799" Type="http://schemas.openxmlformats.org/officeDocument/2006/relationships/oleObject" Target="embeddings/oleObject416.bin"/><Relationship Id="rId1191" Type="http://schemas.openxmlformats.org/officeDocument/2006/relationships/oleObject" Target="embeddings/oleObject700.bin"/><Relationship Id="rId1205" Type="http://schemas.openxmlformats.org/officeDocument/2006/relationships/oleObject" Target="embeddings/oleObject713.bin"/><Relationship Id="rId1857" Type="http://schemas.openxmlformats.org/officeDocument/2006/relationships/image" Target="media/image733.wmf"/><Relationship Id="rId51" Type="http://schemas.openxmlformats.org/officeDocument/2006/relationships/oleObject" Target="embeddings/oleObject22.bin"/><Relationship Id="rId561" Type="http://schemas.openxmlformats.org/officeDocument/2006/relationships/oleObject" Target="embeddings/oleObject276.bin"/><Relationship Id="rId659" Type="http://schemas.openxmlformats.org/officeDocument/2006/relationships/image" Target="media/image322.wmf"/><Relationship Id="rId866" Type="http://schemas.openxmlformats.org/officeDocument/2006/relationships/oleObject" Target="embeddings/oleObject473.bin"/><Relationship Id="rId1289" Type="http://schemas.openxmlformats.org/officeDocument/2006/relationships/image" Target="media/image511.wmf"/><Relationship Id="rId1412" Type="http://schemas.openxmlformats.org/officeDocument/2006/relationships/oleObject" Target="embeddings/oleObject849.bin"/><Relationship Id="rId1496" Type="http://schemas.openxmlformats.org/officeDocument/2006/relationships/oleObject" Target="embeddings/oleObject899.bin"/><Relationship Id="rId1717" Type="http://schemas.openxmlformats.org/officeDocument/2006/relationships/oleObject" Target="embeddings/oleObject1036.bin"/><Relationship Id="rId1924" Type="http://schemas.openxmlformats.org/officeDocument/2006/relationships/oleObject" Target="embeddings/oleObject1148.bin"/><Relationship Id="rId214" Type="http://schemas.openxmlformats.org/officeDocument/2006/relationships/image" Target="media/image100.wmf"/><Relationship Id="rId298" Type="http://schemas.openxmlformats.org/officeDocument/2006/relationships/image" Target="media/image143.wmf"/><Relationship Id="rId421" Type="http://schemas.openxmlformats.org/officeDocument/2006/relationships/oleObject" Target="embeddings/oleObject206.bin"/><Relationship Id="rId519" Type="http://schemas.openxmlformats.org/officeDocument/2006/relationships/oleObject" Target="embeddings/oleObject256.bin"/><Relationship Id="rId1051" Type="http://schemas.openxmlformats.org/officeDocument/2006/relationships/image" Target="media/image434.wmf"/><Relationship Id="rId1149" Type="http://schemas.openxmlformats.org/officeDocument/2006/relationships/oleObject" Target="embeddings/oleObject669.bin"/><Relationship Id="rId1356" Type="http://schemas.openxmlformats.org/officeDocument/2006/relationships/oleObject" Target="embeddings/oleObject812.bin"/><Relationship Id="rId158" Type="http://schemas.openxmlformats.org/officeDocument/2006/relationships/image" Target="media/image72.wmf"/><Relationship Id="rId726" Type="http://schemas.openxmlformats.org/officeDocument/2006/relationships/oleObject" Target="embeddings/oleObject361.bin"/><Relationship Id="rId933" Type="http://schemas.openxmlformats.org/officeDocument/2006/relationships/oleObject" Target="embeddings/oleObject525.bin"/><Relationship Id="rId1009" Type="http://schemas.openxmlformats.org/officeDocument/2006/relationships/oleObject" Target="embeddings/oleObject579.bin"/><Relationship Id="rId1563" Type="http://schemas.openxmlformats.org/officeDocument/2006/relationships/oleObject" Target="embeddings/oleObject945.bin"/><Relationship Id="rId1770" Type="http://schemas.openxmlformats.org/officeDocument/2006/relationships/image" Target="media/image692.wmf"/><Relationship Id="rId1868" Type="http://schemas.openxmlformats.org/officeDocument/2006/relationships/oleObject" Target="embeddings/oleObject1119.bin"/><Relationship Id="rId62" Type="http://schemas.openxmlformats.org/officeDocument/2006/relationships/image" Target="media/image24.wmf"/><Relationship Id="rId365" Type="http://schemas.openxmlformats.org/officeDocument/2006/relationships/oleObject" Target="embeddings/oleObject178.bin"/><Relationship Id="rId572" Type="http://schemas.openxmlformats.org/officeDocument/2006/relationships/image" Target="media/image280.wmf"/><Relationship Id="rId1216" Type="http://schemas.openxmlformats.org/officeDocument/2006/relationships/image" Target="media/image485.wmf"/><Relationship Id="rId1423" Type="http://schemas.openxmlformats.org/officeDocument/2006/relationships/oleObject" Target="embeddings/oleObject855.bin"/><Relationship Id="rId1630" Type="http://schemas.openxmlformats.org/officeDocument/2006/relationships/image" Target="media/image636.wmf"/><Relationship Id="rId225" Type="http://schemas.openxmlformats.org/officeDocument/2006/relationships/oleObject" Target="embeddings/oleObject109.bin"/><Relationship Id="rId432" Type="http://schemas.openxmlformats.org/officeDocument/2006/relationships/image" Target="media/image210.wmf"/><Relationship Id="rId877" Type="http://schemas.openxmlformats.org/officeDocument/2006/relationships/oleObject" Target="embeddings/oleObject482.bin"/><Relationship Id="rId1062" Type="http://schemas.openxmlformats.org/officeDocument/2006/relationships/oleObject" Target="embeddings/oleObject612.bin"/><Relationship Id="rId1728" Type="http://schemas.openxmlformats.org/officeDocument/2006/relationships/image" Target="media/image676.wmf"/><Relationship Id="rId1935" Type="http://schemas.openxmlformats.org/officeDocument/2006/relationships/image" Target="media/image771.wmf"/><Relationship Id="rId737" Type="http://schemas.openxmlformats.org/officeDocument/2006/relationships/image" Target="media/image360.wmf"/><Relationship Id="rId944" Type="http://schemas.openxmlformats.org/officeDocument/2006/relationships/image" Target="media/image400.wmf"/><Relationship Id="rId1367" Type="http://schemas.openxmlformats.org/officeDocument/2006/relationships/image" Target="media/image537.wmf"/><Relationship Id="rId1574" Type="http://schemas.openxmlformats.org/officeDocument/2006/relationships/image" Target="media/image613.wmf"/><Relationship Id="rId1781" Type="http://schemas.openxmlformats.org/officeDocument/2006/relationships/oleObject" Target="embeddings/oleObject1073.bin"/><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82.wmf"/><Relationship Id="rId583" Type="http://schemas.openxmlformats.org/officeDocument/2006/relationships/oleObject" Target="embeddings/oleObject287.bin"/><Relationship Id="rId790" Type="http://schemas.openxmlformats.org/officeDocument/2006/relationships/image" Target="media/image369.wmf"/><Relationship Id="rId804" Type="http://schemas.openxmlformats.org/officeDocument/2006/relationships/oleObject" Target="embeddings/oleObject419.bin"/><Relationship Id="rId1227" Type="http://schemas.openxmlformats.org/officeDocument/2006/relationships/oleObject" Target="embeddings/oleObject726.bin"/><Relationship Id="rId1434" Type="http://schemas.openxmlformats.org/officeDocument/2006/relationships/oleObject" Target="embeddings/oleObject862.bin"/><Relationship Id="rId1641" Type="http://schemas.openxmlformats.org/officeDocument/2006/relationships/oleObject" Target="embeddings/oleObject989.bin"/><Relationship Id="rId1879" Type="http://schemas.openxmlformats.org/officeDocument/2006/relationships/image" Target="media/image744.wmf"/><Relationship Id="rId4" Type="http://schemas.openxmlformats.org/officeDocument/2006/relationships/customXml" Target="../customXml/item4.xml"/><Relationship Id="rId236" Type="http://schemas.openxmlformats.org/officeDocument/2006/relationships/image" Target="media/image111.wmf"/><Relationship Id="rId443" Type="http://schemas.openxmlformats.org/officeDocument/2006/relationships/oleObject" Target="embeddings/oleObject217.bin"/><Relationship Id="rId650" Type="http://schemas.openxmlformats.org/officeDocument/2006/relationships/oleObject" Target="embeddings/oleObject322.bin"/><Relationship Id="rId888" Type="http://schemas.openxmlformats.org/officeDocument/2006/relationships/oleObject" Target="embeddings/oleObject491.bin"/><Relationship Id="rId1073" Type="http://schemas.openxmlformats.org/officeDocument/2006/relationships/oleObject" Target="embeddings/oleObject619.bin"/><Relationship Id="rId1280" Type="http://schemas.openxmlformats.org/officeDocument/2006/relationships/oleObject" Target="embeddings/oleObject762.bin"/><Relationship Id="rId1501" Type="http://schemas.openxmlformats.org/officeDocument/2006/relationships/image" Target="media/image589.wmf"/><Relationship Id="rId1739" Type="http://schemas.openxmlformats.org/officeDocument/2006/relationships/oleObject" Target="embeddings/oleObject1052.bin"/><Relationship Id="rId303" Type="http://schemas.openxmlformats.org/officeDocument/2006/relationships/oleObject" Target="embeddings/oleObject147.bin"/><Relationship Id="rId748" Type="http://schemas.openxmlformats.org/officeDocument/2006/relationships/oleObject" Target="embeddings/oleObject372.bin"/><Relationship Id="rId955" Type="http://schemas.openxmlformats.org/officeDocument/2006/relationships/image" Target="media/image402.wmf"/><Relationship Id="rId1140" Type="http://schemas.openxmlformats.org/officeDocument/2006/relationships/oleObject" Target="embeddings/oleObject662.bin"/><Relationship Id="rId1378" Type="http://schemas.openxmlformats.org/officeDocument/2006/relationships/oleObject" Target="embeddings/oleObject825.bin"/><Relationship Id="rId1585" Type="http://schemas.openxmlformats.org/officeDocument/2006/relationships/oleObject" Target="embeddings/oleObject957.bin"/><Relationship Id="rId1792" Type="http://schemas.openxmlformats.org/officeDocument/2006/relationships/image" Target="media/image703.wmf"/><Relationship Id="rId1806" Type="http://schemas.openxmlformats.org/officeDocument/2006/relationships/image" Target="media/image710.wmf"/><Relationship Id="rId84" Type="http://schemas.openxmlformats.org/officeDocument/2006/relationships/image" Target="media/image35.wmf"/><Relationship Id="rId387" Type="http://schemas.openxmlformats.org/officeDocument/2006/relationships/oleObject" Target="embeddings/oleObject189.bin"/><Relationship Id="rId510" Type="http://schemas.openxmlformats.org/officeDocument/2006/relationships/image" Target="media/image248.wmf"/><Relationship Id="rId594" Type="http://schemas.openxmlformats.org/officeDocument/2006/relationships/image" Target="media/image291.wmf"/><Relationship Id="rId608" Type="http://schemas.openxmlformats.org/officeDocument/2006/relationships/oleObject" Target="embeddings/oleObject300.bin"/><Relationship Id="rId815" Type="http://schemas.openxmlformats.org/officeDocument/2006/relationships/oleObject" Target="embeddings/oleObject430.bin"/><Relationship Id="rId1238" Type="http://schemas.openxmlformats.org/officeDocument/2006/relationships/oleObject" Target="embeddings/oleObject735.bin"/><Relationship Id="rId1445" Type="http://schemas.openxmlformats.org/officeDocument/2006/relationships/image" Target="media/image567.wmf"/><Relationship Id="rId1652" Type="http://schemas.openxmlformats.org/officeDocument/2006/relationships/oleObject" Target="embeddings/oleObject995.bin"/><Relationship Id="rId247" Type="http://schemas.openxmlformats.org/officeDocument/2006/relationships/image" Target="media/image117.wmf"/><Relationship Id="rId899" Type="http://schemas.openxmlformats.org/officeDocument/2006/relationships/oleObject" Target="embeddings/oleObject500.bin"/><Relationship Id="rId1000" Type="http://schemas.openxmlformats.org/officeDocument/2006/relationships/image" Target="media/image417.wmf"/><Relationship Id="rId1084" Type="http://schemas.openxmlformats.org/officeDocument/2006/relationships/image" Target="media/image449.wmf"/><Relationship Id="rId1305" Type="http://schemas.openxmlformats.org/officeDocument/2006/relationships/oleObject" Target="embeddings/oleObject779.bin"/><Relationship Id="rId107" Type="http://schemas.openxmlformats.org/officeDocument/2006/relationships/oleObject" Target="embeddings/oleObject50.bin"/><Relationship Id="rId454" Type="http://schemas.openxmlformats.org/officeDocument/2006/relationships/image" Target="media/image221.wmf"/><Relationship Id="rId661" Type="http://schemas.openxmlformats.org/officeDocument/2006/relationships/image" Target="media/image323.wmf"/><Relationship Id="rId759" Type="http://schemas.openxmlformats.org/officeDocument/2006/relationships/oleObject" Target="embeddings/oleObject382.bin"/><Relationship Id="rId966" Type="http://schemas.openxmlformats.org/officeDocument/2006/relationships/image" Target="media/image405.wmf"/><Relationship Id="rId1291" Type="http://schemas.openxmlformats.org/officeDocument/2006/relationships/image" Target="media/image512.wmf"/><Relationship Id="rId1389" Type="http://schemas.openxmlformats.org/officeDocument/2006/relationships/image" Target="media/image545.wmf"/><Relationship Id="rId1512" Type="http://schemas.openxmlformats.org/officeDocument/2006/relationships/oleObject" Target="embeddings/oleObject911.bin"/><Relationship Id="rId1596" Type="http://schemas.openxmlformats.org/officeDocument/2006/relationships/image" Target="media/image619.wmf"/><Relationship Id="rId1817" Type="http://schemas.openxmlformats.org/officeDocument/2006/relationships/oleObject" Target="embeddings/oleObject1091.bin"/><Relationship Id="rId11" Type="http://schemas.openxmlformats.org/officeDocument/2006/relationships/endnotes" Target="endnotes.xml"/><Relationship Id="rId314" Type="http://schemas.openxmlformats.org/officeDocument/2006/relationships/image" Target="media/image151.wmf"/><Relationship Id="rId398" Type="http://schemas.openxmlformats.org/officeDocument/2006/relationships/image" Target="media/image193.wmf"/><Relationship Id="rId521" Type="http://schemas.openxmlformats.org/officeDocument/2006/relationships/oleObject" Target="embeddings/oleObject257.bin"/><Relationship Id="rId619" Type="http://schemas.openxmlformats.org/officeDocument/2006/relationships/image" Target="media/image302.wmf"/><Relationship Id="rId1151" Type="http://schemas.openxmlformats.org/officeDocument/2006/relationships/oleObject" Target="embeddings/oleObject671.bin"/><Relationship Id="rId1249" Type="http://schemas.openxmlformats.org/officeDocument/2006/relationships/image" Target="media/image497.wmf"/><Relationship Id="rId95" Type="http://schemas.openxmlformats.org/officeDocument/2006/relationships/oleObject" Target="embeddings/oleObject44.bin"/><Relationship Id="rId160" Type="http://schemas.openxmlformats.org/officeDocument/2006/relationships/image" Target="media/image73.wmf"/><Relationship Id="rId826" Type="http://schemas.openxmlformats.org/officeDocument/2006/relationships/oleObject" Target="embeddings/oleObject441.bin"/><Relationship Id="rId1011" Type="http://schemas.openxmlformats.org/officeDocument/2006/relationships/image" Target="media/image420.wmf"/><Relationship Id="rId1109" Type="http://schemas.openxmlformats.org/officeDocument/2006/relationships/image" Target="media/image457.wmf"/><Relationship Id="rId1456" Type="http://schemas.openxmlformats.org/officeDocument/2006/relationships/image" Target="media/image573.wmf"/><Relationship Id="rId1663" Type="http://schemas.openxmlformats.org/officeDocument/2006/relationships/oleObject" Target="embeddings/oleObject1002.bin"/><Relationship Id="rId1870" Type="http://schemas.openxmlformats.org/officeDocument/2006/relationships/oleObject" Target="embeddings/oleObject1120.bin"/><Relationship Id="rId258" Type="http://schemas.openxmlformats.org/officeDocument/2006/relationships/oleObject" Target="embeddings/oleObject125.bin"/><Relationship Id="rId465" Type="http://schemas.openxmlformats.org/officeDocument/2006/relationships/oleObject" Target="embeddings/oleObject228.bin"/><Relationship Id="rId672" Type="http://schemas.openxmlformats.org/officeDocument/2006/relationships/oleObject" Target="embeddings/oleObject333.bin"/><Relationship Id="rId1095" Type="http://schemas.openxmlformats.org/officeDocument/2006/relationships/oleObject" Target="embeddings/oleObject633.bin"/><Relationship Id="rId1316" Type="http://schemas.openxmlformats.org/officeDocument/2006/relationships/image" Target="media/image521.wmf"/><Relationship Id="rId1523" Type="http://schemas.openxmlformats.org/officeDocument/2006/relationships/oleObject" Target="embeddings/oleObject919.bin"/><Relationship Id="rId1730" Type="http://schemas.openxmlformats.org/officeDocument/2006/relationships/oleObject" Target="embeddings/oleObject1043.bin"/><Relationship Id="rId22" Type="http://schemas.openxmlformats.org/officeDocument/2006/relationships/oleObject" Target="embeddings/oleObject5.bin"/><Relationship Id="rId118" Type="http://schemas.openxmlformats.org/officeDocument/2006/relationships/image" Target="media/image52.wmf"/><Relationship Id="rId325" Type="http://schemas.openxmlformats.org/officeDocument/2006/relationships/oleObject" Target="embeddings/oleObject158.bin"/><Relationship Id="rId532" Type="http://schemas.openxmlformats.org/officeDocument/2006/relationships/image" Target="media/image260.wmf"/><Relationship Id="rId977" Type="http://schemas.openxmlformats.org/officeDocument/2006/relationships/image" Target="media/image406.wmf"/><Relationship Id="rId1162" Type="http://schemas.openxmlformats.org/officeDocument/2006/relationships/oleObject" Target="embeddings/oleObject677.bin"/><Relationship Id="rId1828" Type="http://schemas.openxmlformats.org/officeDocument/2006/relationships/oleObject" Target="embeddings/oleObject1097.bin"/><Relationship Id="rId171" Type="http://schemas.openxmlformats.org/officeDocument/2006/relationships/oleObject" Target="embeddings/oleObject82.bin"/><Relationship Id="rId837" Type="http://schemas.openxmlformats.org/officeDocument/2006/relationships/image" Target="media/image377.wmf"/><Relationship Id="rId1022" Type="http://schemas.openxmlformats.org/officeDocument/2006/relationships/oleObject" Target="embeddings/oleObject586.bin"/><Relationship Id="rId1467" Type="http://schemas.openxmlformats.org/officeDocument/2006/relationships/oleObject" Target="embeddings/oleObject881.bin"/><Relationship Id="rId1674" Type="http://schemas.openxmlformats.org/officeDocument/2006/relationships/image" Target="media/image656.wmf"/><Relationship Id="rId1881" Type="http://schemas.openxmlformats.org/officeDocument/2006/relationships/image" Target="media/image745.wmf"/><Relationship Id="rId269" Type="http://schemas.openxmlformats.org/officeDocument/2006/relationships/image" Target="media/image128.wmf"/><Relationship Id="rId476" Type="http://schemas.openxmlformats.org/officeDocument/2006/relationships/image" Target="media/image232.wmf"/><Relationship Id="rId683" Type="http://schemas.openxmlformats.org/officeDocument/2006/relationships/oleObject" Target="embeddings/oleObject339.bin"/><Relationship Id="rId890" Type="http://schemas.openxmlformats.org/officeDocument/2006/relationships/oleObject" Target="embeddings/oleObject493.bin"/><Relationship Id="rId904" Type="http://schemas.openxmlformats.org/officeDocument/2006/relationships/oleObject" Target="embeddings/oleObject504.bin"/><Relationship Id="rId1327" Type="http://schemas.openxmlformats.org/officeDocument/2006/relationships/oleObject" Target="embeddings/oleObject791.bin"/><Relationship Id="rId1534" Type="http://schemas.openxmlformats.org/officeDocument/2006/relationships/image" Target="media/image599.wmf"/><Relationship Id="rId1741" Type="http://schemas.openxmlformats.org/officeDocument/2006/relationships/image" Target="media/image677.wmf"/><Relationship Id="rId33" Type="http://schemas.openxmlformats.org/officeDocument/2006/relationships/image" Target="media/image12.wmf"/><Relationship Id="rId129" Type="http://schemas.openxmlformats.org/officeDocument/2006/relationships/oleObject" Target="embeddings/oleObject61.bin"/><Relationship Id="rId336" Type="http://schemas.openxmlformats.org/officeDocument/2006/relationships/image" Target="media/image162.wmf"/><Relationship Id="rId543" Type="http://schemas.openxmlformats.org/officeDocument/2006/relationships/oleObject" Target="embeddings/oleObject267.bin"/><Relationship Id="rId988" Type="http://schemas.openxmlformats.org/officeDocument/2006/relationships/image" Target="media/image411.wmf"/><Relationship Id="rId1173" Type="http://schemas.openxmlformats.org/officeDocument/2006/relationships/oleObject" Target="embeddings/oleObject685.bin"/><Relationship Id="rId1380" Type="http://schemas.openxmlformats.org/officeDocument/2006/relationships/oleObject" Target="embeddings/oleObject827.bin"/><Relationship Id="rId1601" Type="http://schemas.openxmlformats.org/officeDocument/2006/relationships/oleObject" Target="embeddings/oleObject969.bin"/><Relationship Id="rId1839" Type="http://schemas.openxmlformats.org/officeDocument/2006/relationships/oleObject" Target="embeddings/oleObject1104.bin"/><Relationship Id="rId182" Type="http://schemas.openxmlformats.org/officeDocument/2006/relationships/image" Target="media/image84.wmf"/><Relationship Id="rId403" Type="http://schemas.openxmlformats.org/officeDocument/2006/relationships/oleObject" Target="embeddings/oleObject197.bin"/><Relationship Id="rId750" Type="http://schemas.openxmlformats.org/officeDocument/2006/relationships/oleObject" Target="embeddings/oleObject374.bin"/><Relationship Id="rId848" Type="http://schemas.openxmlformats.org/officeDocument/2006/relationships/oleObject" Target="embeddings/oleObject458.bin"/><Relationship Id="rId1033" Type="http://schemas.openxmlformats.org/officeDocument/2006/relationships/image" Target="media/image429.png"/><Relationship Id="rId1478" Type="http://schemas.openxmlformats.org/officeDocument/2006/relationships/oleObject" Target="embeddings/oleObject890.bin"/><Relationship Id="rId1685" Type="http://schemas.openxmlformats.org/officeDocument/2006/relationships/oleObject" Target="embeddings/oleObject1018.bin"/><Relationship Id="rId1892" Type="http://schemas.openxmlformats.org/officeDocument/2006/relationships/oleObject" Target="embeddings/oleObject1131.bin"/><Relationship Id="rId1906" Type="http://schemas.openxmlformats.org/officeDocument/2006/relationships/oleObject" Target="embeddings/oleObject1138.bin"/><Relationship Id="rId487" Type="http://schemas.openxmlformats.org/officeDocument/2006/relationships/image" Target="media/image237.wmf"/><Relationship Id="rId610" Type="http://schemas.openxmlformats.org/officeDocument/2006/relationships/oleObject" Target="embeddings/oleObject301.bin"/><Relationship Id="rId694" Type="http://schemas.openxmlformats.org/officeDocument/2006/relationships/oleObject" Target="embeddings/oleObject345.bin"/><Relationship Id="rId708" Type="http://schemas.openxmlformats.org/officeDocument/2006/relationships/oleObject" Target="embeddings/oleObject352.bin"/><Relationship Id="rId915" Type="http://schemas.openxmlformats.org/officeDocument/2006/relationships/oleObject" Target="embeddings/oleObject512.bin"/><Relationship Id="rId1240" Type="http://schemas.openxmlformats.org/officeDocument/2006/relationships/oleObject" Target="embeddings/oleObject736.bin"/><Relationship Id="rId1338" Type="http://schemas.openxmlformats.org/officeDocument/2006/relationships/oleObject" Target="embeddings/oleObject801.bin"/><Relationship Id="rId1545" Type="http://schemas.openxmlformats.org/officeDocument/2006/relationships/oleObject" Target="embeddings/oleObject933.bin"/><Relationship Id="rId347" Type="http://schemas.openxmlformats.org/officeDocument/2006/relationships/oleObject" Target="embeddings/oleObject169.bin"/><Relationship Id="rId999" Type="http://schemas.openxmlformats.org/officeDocument/2006/relationships/oleObject" Target="embeddings/oleObject572.bin"/><Relationship Id="rId1100" Type="http://schemas.openxmlformats.org/officeDocument/2006/relationships/image" Target="media/image453.wmf"/><Relationship Id="rId1184" Type="http://schemas.openxmlformats.org/officeDocument/2006/relationships/oleObject" Target="embeddings/oleObject694.bin"/><Relationship Id="rId1405" Type="http://schemas.openxmlformats.org/officeDocument/2006/relationships/oleObject" Target="embeddings/oleObject844.bin"/><Relationship Id="rId1752" Type="http://schemas.openxmlformats.org/officeDocument/2006/relationships/image" Target="media/image683.wmf"/><Relationship Id="rId44" Type="http://schemas.openxmlformats.org/officeDocument/2006/relationships/oleObject" Target="embeddings/oleObject17.bin"/><Relationship Id="rId554" Type="http://schemas.openxmlformats.org/officeDocument/2006/relationships/image" Target="media/image271.wmf"/><Relationship Id="rId761" Type="http://schemas.openxmlformats.org/officeDocument/2006/relationships/oleObject" Target="embeddings/oleObject384.bin"/><Relationship Id="rId859" Type="http://schemas.openxmlformats.org/officeDocument/2006/relationships/oleObject" Target="embeddings/oleObject467.bin"/><Relationship Id="rId1391" Type="http://schemas.openxmlformats.org/officeDocument/2006/relationships/image" Target="media/image546.wmf"/><Relationship Id="rId1489" Type="http://schemas.openxmlformats.org/officeDocument/2006/relationships/image" Target="media/image583.wmf"/><Relationship Id="rId1612" Type="http://schemas.openxmlformats.org/officeDocument/2006/relationships/image" Target="media/image627.wmf"/><Relationship Id="rId1696" Type="http://schemas.openxmlformats.org/officeDocument/2006/relationships/image" Target="media/image660.wmf"/><Relationship Id="rId1917" Type="http://schemas.openxmlformats.org/officeDocument/2006/relationships/oleObject" Target="embeddings/oleObject1144.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201.wmf"/><Relationship Id="rId498" Type="http://schemas.openxmlformats.org/officeDocument/2006/relationships/oleObject" Target="embeddings/oleObject245.bin"/><Relationship Id="rId621" Type="http://schemas.openxmlformats.org/officeDocument/2006/relationships/image" Target="media/image303.wmf"/><Relationship Id="rId1044" Type="http://schemas.openxmlformats.org/officeDocument/2006/relationships/oleObject" Target="embeddings/oleObject601.bin"/><Relationship Id="rId1251" Type="http://schemas.openxmlformats.org/officeDocument/2006/relationships/image" Target="media/image498.wmf"/><Relationship Id="rId1349" Type="http://schemas.openxmlformats.org/officeDocument/2006/relationships/oleObject" Target="embeddings/oleObject808.bin"/><Relationship Id="rId260" Type="http://schemas.openxmlformats.org/officeDocument/2006/relationships/oleObject" Target="embeddings/oleObject126.bin"/><Relationship Id="rId719" Type="http://schemas.openxmlformats.org/officeDocument/2006/relationships/image" Target="media/image351.wmf"/><Relationship Id="rId926" Type="http://schemas.openxmlformats.org/officeDocument/2006/relationships/oleObject" Target="embeddings/oleObject521.bin"/><Relationship Id="rId1111" Type="http://schemas.openxmlformats.org/officeDocument/2006/relationships/image" Target="media/image458.wmf"/><Relationship Id="rId1556" Type="http://schemas.openxmlformats.org/officeDocument/2006/relationships/image" Target="media/image607.wmf"/><Relationship Id="rId1763" Type="http://schemas.openxmlformats.org/officeDocument/2006/relationships/oleObject" Target="embeddings/oleObject1064.bin"/><Relationship Id="rId55" Type="http://schemas.openxmlformats.org/officeDocument/2006/relationships/image" Target="media/image20.png"/><Relationship Id="rId120" Type="http://schemas.openxmlformats.org/officeDocument/2006/relationships/image" Target="media/image53.wmf"/><Relationship Id="rId358" Type="http://schemas.openxmlformats.org/officeDocument/2006/relationships/image" Target="media/image173.wmf"/><Relationship Id="rId565" Type="http://schemas.openxmlformats.org/officeDocument/2006/relationships/oleObject" Target="embeddings/oleObject278.bin"/><Relationship Id="rId772" Type="http://schemas.openxmlformats.org/officeDocument/2006/relationships/oleObject" Target="embeddings/oleObject395.bin"/><Relationship Id="rId1195" Type="http://schemas.openxmlformats.org/officeDocument/2006/relationships/oleObject" Target="embeddings/oleObject704.bin"/><Relationship Id="rId1209" Type="http://schemas.openxmlformats.org/officeDocument/2006/relationships/oleObject" Target="embeddings/oleObject717.bin"/><Relationship Id="rId1416" Type="http://schemas.openxmlformats.org/officeDocument/2006/relationships/oleObject" Target="embeddings/oleObject851.bin"/><Relationship Id="rId1623" Type="http://schemas.openxmlformats.org/officeDocument/2006/relationships/oleObject" Target="embeddings/oleObject980.bin"/><Relationship Id="rId1830" Type="http://schemas.openxmlformats.org/officeDocument/2006/relationships/oleObject" Target="embeddings/oleObject1099.bin"/><Relationship Id="rId218" Type="http://schemas.openxmlformats.org/officeDocument/2006/relationships/image" Target="media/image102.wmf"/><Relationship Id="rId425" Type="http://schemas.openxmlformats.org/officeDocument/2006/relationships/oleObject" Target="embeddings/oleObject208.bin"/><Relationship Id="rId632" Type="http://schemas.openxmlformats.org/officeDocument/2006/relationships/oleObject" Target="embeddings/oleObject313.bin"/><Relationship Id="rId1055" Type="http://schemas.openxmlformats.org/officeDocument/2006/relationships/image" Target="media/image436.wmf"/><Relationship Id="rId1262" Type="http://schemas.openxmlformats.org/officeDocument/2006/relationships/oleObject" Target="embeddings/oleObject748.bin"/><Relationship Id="rId1928" Type="http://schemas.openxmlformats.org/officeDocument/2006/relationships/oleObject" Target="embeddings/oleObject1150.bin"/><Relationship Id="rId271" Type="http://schemas.openxmlformats.org/officeDocument/2006/relationships/image" Target="media/image129.wmf"/><Relationship Id="rId937" Type="http://schemas.openxmlformats.org/officeDocument/2006/relationships/oleObject" Target="embeddings/oleObject529.bin"/><Relationship Id="rId1122" Type="http://schemas.openxmlformats.org/officeDocument/2006/relationships/oleObject" Target="embeddings/oleObject651.bin"/><Relationship Id="rId1567" Type="http://schemas.openxmlformats.org/officeDocument/2006/relationships/oleObject" Target="embeddings/oleObject947.bin"/><Relationship Id="rId1774" Type="http://schemas.openxmlformats.org/officeDocument/2006/relationships/image" Target="media/image694.wmf"/><Relationship Id="rId66" Type="http://schemas.openxmlformats.org/officeDocument/2006/relationships/image" Target="media/image26.wmf"/><Relationship Id="rId131" Type="http://schemas.openxmlformats.org/officeDocument/2006/relationships/oleObject" Target="embeddings/oleObject62.bin"/><Relationship Id="rId369" Type="http://schemas.openxmlformats.org/officeDocument/2006/relationships/oleObject" Target="embeddings/oleObject180.bin"/><Relationship Id="rId576" Type="http://schemas.openxmlformats.org/officeDocument/2006/relationships/image" Target="media/image282.wmf"/><Relationship Id="rId783" Type="http://schemas.openxmlformats.org/officeDocument/2006/relationships/oleObject" Target="embeddings/oleObject405.bin"/><Relationship Id="rId990" Type="http://schemas.openxmlformats.org/officeDocument/2006/relationships/image" Target="media/image412.wmf"/><Relationship Id="rId1427" Type="http://schemas.openxmlformats.org/officeDocument/2006/relationships/oleObject" Target="embeddings/oleObject859.bin"/><Relationship Id="rId1634" Type="http://schemas.openxmlformats.org/officeDocument/2006/relationships/image" Target="media/image638.wmf"/><Relationship Id="rId1841" Type="http://schemas.openxmlformats.org/officeDocument/2006/relationships/oleObject" Target="embeddings/oleObject1105.bin"/><Relationship Id="rId229" Type="http://schemas.openxmlformats.org/officeDocument/2006/relationships/oleObject" Target="embeddings/oleObject111.bin"/><Relationship Id="rId436" Type="http://schemas.openxmlformats.org/officeDocument/2006/relationships/image" Target="media/image212.wmf"/><Relationship Id="rId643" Type="http://schemas.openxmlformats.org/officeDocument/2006/relationships/image" Target="media/image314.wmf"/><Relationship Id="rId1066" Type="http://schemas.openxmlformats.org/officeDocument/2006/relationships/oleObject" Target="embeddings/oleObject614.bin"/><Relationship Id="rId1273" Type="http://schemas.openxmlformats.org/officeDocument/2006/relationships/oleObject" Target="embeddings/oleObject756.bin"/><Relationship Id="rId1480" Type="http://schemas.openxmlformats.org/officeDocument/2006/relationships/oleObject" Target="embeddings/oleObject891.bin"/><Relationship Id="rId1939" Type="http://schemas.openxmlformats.org/officeDocument/2006/relationships/image" Target="media/image773.wmf"/><Relationship Id="rId850" Type="http://schemas.openxmlformats.org/officeDocument/2006/relationships/oleObject" Target="embeddings/oleObject459.bin"/><Relationship Id="rId948" Type="http://schemas.openxmlformats.org/officeDocument/2006/relationships/oleObject" Target="embeddings/oleObject537.bin"/><Relationship Id="rId1133" Type="http://schemas.openxmlformats.org/officeDocument/2006/relationships/image" Target="media/image464.wmf"/><Relationship Id="rId1578" Type="http://schemas.openxmlformats.org/officeDocument/2006/relationships/image" Target="media/image615.wmf"/><Relationship Id="rId1701" Type="http://schemas.openxmlformats.org/officeDocument/2006/relationships/oleObject" Target="embeddings/oleObject1028.bin"/><Relationship Id="rId1785" Type="http://schemas.openxmlformats.org/officeDocument/2006/relationships/oleObject" Target="embeddings/oleObject1075.bin"/><Relationship Id="rId77" Type="http://schemas.openxmlformats.org/officeDocument/2006/relationships/oleObject" Target="embeddings/oleObject35.bin"/><Relationship Id="rId282" Type="http://schemas.openxmlformats.org/officeDocument/2006/relationships/oleObject" Target="embeddings/oleObject137.bin"/><Relationship Id="rId503" Type="http://schemas.openxmlformats.org/officeDocument/2006/relationships/image" Target="media/image245.wmf"/><Relationship Id="rId587" Type="http://schemas.openxmlformats.org/officeDocument/2006/relationships/oleObject" Target="embeddings/oleObject289.bin"/><Relationship Id="rId710" Type="http://schemas.openxmlformats.org/officeDocument/2006/relationships/oleObject" Target="embeddings/oleObject353.bin"/><Relationship Id="rId808" Type="http://schemas.openxmlformats.org/officeDocument/2006/relationships/oleObject" Target="embeddings/oleObject423.bin"/><Relationship Id="rId1340" Type="http://schemas.openxmlformats.org/officeDocument/2006/relationships/image" Target="media/image527.wmf"/><Relationship Id="rId1438" Type="http://schemas.openxmlformats.org/officeDocument/2006/relationships/oleObject" Target="embeddings/oleObject864.bin"/><Relationship Id="rId1645" Type="http://schemas.openxmlformats.org/officeDocument/2006/relationships/image" Target="media/image644.wmf"/><Relationship Id="rId8" Type="http://schemas.openxmlformats.org/officeDocument/2006/relationships/settings" Target="settings.xml"/><Relationship Id="rId142" Type="http://schemas.openxmlformats.org/officeDocument/2006/relationships/image" Target="media/image64.wmf"/><Relationship Id="rId447" Type="http://schemas.openxmlformats.org/officeDocument/2006/relationships/oleObject" Target="embeddings/oleObject219.bin"/><Relationship Id="rId794" Type="http://schemas.openxmlformats.org/officeDocument/2006/relationships/oleObject" Target="embeddings/oleObject413.bin"/><Relationship Id="rId1077" Type="http://schemas.openxmlformats.org/officeDocument/2006/relationships/oleObject" Target="embeddings/oleObject621.bin"/><Relationship Id="rId1200" Type="http://schemas.openxmlformats.org/officeDocument/2006/relationships/oleObject" Target="embeddings/oleObject708.bin"/><Relationship Id="rId1852" Type="http://schemas.openxmlformats.org/officeDocument/2006/relationships/oleObject" Target="embeddings/oleObject1111.bin"/><Relationship Id="rId654" Type="http://schemas.openxmlformats.org/officeDocument/2006/relationships/oleObject" Target="embeddings/oleObject324.bin"/><Relationship Id="rId861" Type="http://schemas.openxmlformats.org/officeDocument/2006/relationships/oleObject" Target="embeddings/oleObject469.bin"/><Relationship Id="rId959" Type="http://schemas.openxmlformats.org/officeDocument/2006/relationships/oleObject" Target="embeddings/oleObject544.bin"/><Relationship Id="rId1284" Type="http://schemas.openxmlformats.org/officeDocument/2006/relationships/oleObject" Target="embeddings/oleObject765.bin"/><Relationship Id="rId1491" Type="http://schemas.openxmlformats.org/officeDocument/2006/relationships/image" Target="media/image584.wmf"/><Relationship Id="rId1505" Type="http://schemas.openxmlformats.org/officeDocument/2006/relationships/oleObject" Target="embeddings/oleObject904.bin"/><Relationship Id="rId1589" Type="http://schemas.openxmlformats.org/officeDocument/2006/relationships/oleObject" Target="embeddings/oleObject961.bin"/><Relationship Id="rId1712" Type="http://schemas.openxmlformats.org/officeDocument/2006/relationships/image" Target="media/image668.wmf"/><Relationship Id="rId293" Type="http://schemas.openxmlformats.org/officeDocument/2006/relationships/image" Target="media/image140.wmf"/><Relationship Id="rId307" Type="http://schemas.openxmlformats.org/officeDocument/2006/relationships/oleObject" Target="embeddings/oleObject149.bin"/><Relationship Id="rId514" Type="http://schemas.openxmlformats.org/officeDocument/2006/relationships/image" Target="media/image250.wmf"/><Relationship Id="rId721" Type="http://schemas.openxmlformats.org/officeDocument/2006/relationships/image" Target="media/image352.wmf"/><Relationship Id="rId1144" Type="http://schemas.openxmlformats.org/officeDocument/2006/relationships/oleObject" Target="embeddings/oleObject664.bin"/><Relationship Id="rId1351" Type="http://schemas.openxmlformats.org/officeDocument/2006/relationships/oleObject" Target="embeddings/oleObject809.bin"/><Relationship Id="rId1449" Type="http://schemas.openxmlformats.org/officeDocument/2006/relationships/image" Target="media/image569.wmf"/><Relationship Id="rId1796" Type="http://schemas.openxmlformats.org/officeDocument/2006/relationships/image" Target="media/image705.wmf"/><Relationship Id="rId88" Type="http://schemas.openxmlformats.org/officeDocument/2006/relationships/image" Target="media/image37.wmf"/><Relationship Id="rId153" Type="http://schemas.openxmlformats.org/officeDocument/2006/relationships/oleObject" Target="embeddings/oleObject73.bin"/><Relationship Id="rId360" Type="http://schemas.openxmlformats.org/officeDocument/2006/relationships/image" Target="media/image174.wmf"/><Relationship Id="rId598" Type="http://schemas.openxmlformats.org/officeDocument/2006/relationships/image" Target="media/image293.wmf"/><Relationship Id="rId819" Type="http://schemas.openxmlformats.org/officeDocument/2006/relationships/oleObject" Target="embeddings/oleObject434.bin"/><Relationship Id="rId1004" Type="http://schemas.openxmlformats.org/officeDocument/2006/relationships/oleObject" Target="embeddings/oleObject575.bin"/><Relationship Id="rId1211" Type="http://schemas.openxmlformats.org/officeDocument/2006/relationships/image" Target="media/image482.png"/><Relationship Id="rId1656" Type="http://schemas.openxmlformats.org/officeDocument/2006/relationships/oleObject" Target="embeddings/oleObject998.bin"/><Relationship Id="rId1863" Type="http://schemas.openxmlformats.org/officeDocument/2006/relationships/image" Target="media/image736.wmf"/><Relationship Id="rId220" Type="http://schemas.openxmlformats.org/officeDocument/2006/relationships/image" Target="media/image103.wmf"/><Relationship Id="rId458" Type="http://schemas.openxmlformats.org/officeDocument/2006/relationships/image" Target="media/image223.wmf"/><Relationship Id="rId665" Type="http://schemas.openxmlformats.org/officeDocument/2006/relationships/image" Target="media/image325.wmf"/><Relationship Id="rId872" Type="http://schemas.openxmlformats.org/officeDocument/2006/relationships/image" Target="media/image384.wmf"/><Relationship Id="rId1088" Type="http://schemas.openxmlformats.org/officeDocument/2006/relationships/oleObject" Target="embeddings/oleObject628.bin"/><Relationship Id="rId1295" Type="http://schemas.openxmlformats.org/officeDocument/2006/relationships/oleObject" Target="embeddings/oleObject771.bin"/><Relationship Id="rId1309" Type="http://schemas.openxmlformats.org/officeDocument/2006/relationships/image" Target="media/image517.emf"/><Relationship Id="rId1516" Type="http://schemas.openxmlformats.org/officeDocument/2006/relationships/oleObject" Target="embeddings/oleObject915.bin"/><Relationship Id="rId1723" Type="http://schemas.openxmlformats.org/officeDocument/2006/relationships/oleObject" Target="embeddings/oleObject1039.bin"/><Relationship Id="rId1930" Type="http://schemas.openxmlformats.org/officeDocument/2006/relationships/oleObject" Target="embeddings/oleObject1151.bin"/><Relationship Id="rId15" Type="http://schemas.openxmlformats.org/officeDocument/2006/relationships/image" Target="media/image3.wmf"/><Relationship Id="rId318" Type="http://schemas.openxmlformats.org/officeDocument/2006/relationships/image" Target="media/image153.wmf"/><Relationship Id="rId525" Type="http://schemas.openxmlformats.org/officeDocument/2006/relationships/image" Target="media/image256.wmf"/><Relationship Id="rId732" Type="http://schemas.openxmlformats.org/officeDocument/2006/relationships/oleObject" Target="embeddings/oleObject364.bin"/><Relationship Id="rId1155" Type="http://schemas.openxmlformats.org/officeDocument/2006/relationships/image" Target="media/image471.wmf"/><Relationship Id="rId1362" Type="http://schemas.openxmlformats.org/officeDocument/2006/relationships/oleObject" Target="embeddings/oleObject817.bin"/><Relationship Id="rId99" Type="http://schemas.openxmlformats.org/officeDocument/2006/relationships/oleObject" Target="embeddings/oleObject46.bin"/><Relationship Id="rId164" Type="http://schemas.openxmlformats.org/officeDocument/2006/relationships/image" Target="media/image75.wmf"/><Relationship Id="rId371" Type="http://schemas.openxmlformats.org/officeDocument/2006/relationships/oleObject" Target="embeddings/oleObject181.bin"/><Relationship Id="rId1015" Type="http://schemas.openxmlformats.org/officeDocument/2006/relationships/image" Target="media/image422.wmf"/><Relationship Id="rId1222" Type="http://schemas.openxmlformats.org/officeDocument/2006/relationships/image" Target="media/image488.wmf"/><Relationship Id="rId1667" Type="http://schemas.openxmlformats.org/officeDocument/2006/relationships/oleObject" Target="embeddings/oleObject1004.bin"/><Relationship Id="rId1874" Type="http://schemas.openxmlformats.org/officeDocument/2006/relationships/oleObject" Target="embeddings/oleObject1122.bin"/><Relationship Id="rId469" Type="http://schemas.openxmlformats.org/officeDocument/2006/relationships/oleObject" Target="embeddings/oleObject230.bin"/><Relationship Id="rId676" Type="http://schemas.openxmlformats.org/officeDocument/2006/relationships/oleObject" Target="embeddings/oleObject335.bin"/><Relationship Id="rId883" Type="http://schemas.openxmlformats.org/officeDocument/2006/relationships/oleObject" Target="embeddings/oleObject486.bin"/><Relationship Id="rId1099" Type="http://schemas.openxmlformats.org/officeDocument/2006/relationships/oleObject" Target="embeddings/oleObject636.bin"/><Relationship Id="rId1527" Type="http://schemas.openxmlformats.org/officeDocument/2006/relationships/oleObject" Target="embeddings/oleObject921.bin"/><Relationship Id="rId1734" Type="http://schemas.openxmlformats.org/officeDocument/2006/relationships/oleObject" Target="embeddings/oleObject1047.bin"/><Relationship Id="rId1941" Type="http://schemas.openxmlformats.org/officeDocument/2006/relationships/header" Target="header1.xml"/><Relationship Id="rId26" Type="http://schemas.openxmlformats.org/officeDocument/2006/relationships/oleObject" Target="embeddings/oleObject7.bin"/><Relationship Id="rId231" Type="http://schemas.openxmlformats.org/officeDocument/2006/relationships/oleObject" Target="embeddings/oleObject112.bin"/><Relationship Id="rId329" Type="http://schemas.openxmlformats.org/officeDocument/2006/relationships/oleObject" Target="embeddings/oleObject160.bin"/><Relationship Id="rId536" Type="http://schemas.openxmlformats.org/officeDocument/2006/relationships/image" Target="media/image262.wmf"/><Relationship Id="rId1166" Type="http://schemas.openxmlformats.org/officeDocument/2006/relationships/oleObject" Target="embeddings/oleObject679.bin"/><Relationship Id="rId1373" Type="http://schemas.openxmlformats.org/officeDocument/2006/relationships/image" Target="media/image540.wmf"/><Relationship Id="rId175" Type="http://schemas.openxmlformats.org/officeDocument/2006/relationships/oleObject" Target="embeddings/oleObject84.bin"/><Relationship Id="rId743" Type="http://schemas.openxmlformats.org/officeDocument/2006/relationships/image" Target="media/image363.wmf"/><Relationship Id="rId950" Type="http://schemas.openxmlformats.org/officeDocument/2006/relationships/oleObject" Target="embeddings/oleObject539.bin"/><Relationship Id="rId1026" Type="http://schemas.openxmlformats.org/officeDocument/2006/relationships/oleObject" Target="embeddings/oleObject588.bin"/><Relationship Id="rId1580" Type="http://schemas.openxmlformats.org/officeDocument/2006/relationships/image" Target="media/image616.wmf"/><Relationship Id="rId1678" Type="http://schemas.openxmlformats.org/officeDocument/2006/relationships/oleObject" Target="embeddings/oleObject1011.bin"/><Relationship Id="rId1801" Type="http://schemas.openxmlformats.org/officeDocument/2006/relationships/oleObject" Target="embeddings/oleObject1083.bin"/><Relationship Id="rId1885" Type="http://schemas.openxmlformats.org/officeDocument/2006/relationships/image" Target="media/image747.wmf"/><Relationship Id="rId382" Type="http://schemas.openxmlformats.org/officeDocument/2006/relationships/image" Target="media/image185.wmf"/><Relationship Id="rId603" Type="http://schemas.openxmlformats.org/officeDocument/2006/relationships/oleObject" Target="embeddings/oleObject297.bin"/><Relationship Id="rId687" Type="http://schemas.openxmlformats.org/officeDocument/2006/relationships/image" Target="media/image335.wmf"/><Relationship Id="rId810" Type="http://schemas.openxmlformats.org/officeDocument/2006/relationships/oleObject" Target="embeddings/oleObject425.bin"/><Relationship Id="rId908" Type="http://schemas.openxmlformats.org/officeDocument/2006/relationships/oleObject" Target="embeddings/oleObject508.bin"/><Relationship Id="rId1233" Type="http://schemas.openxmlformats.org/officeDocument/2006/relationships/image" Target="media/image492.wmf"/><Relationship Id="rId1440" Type="http://schemas.openxmlformats.org/officeDocument/2006/relationships/oleObject" Target="embeddings/oleObject865.bin"/><Relationship Id="rId1538" Type="http://schemas.openxmlformats.org/officeDocument/2006/relationships/oleObject" Target="embeddings/oleObject927.bin"/><Relationship Id="rId242" Type="http://schemas.openxmlformats.org/officeDocument/2006/relationships/image" Target="media/image114.wmf"/><Relationship Id="rId894" Type="http://schemas.openxmlformats.org/officeDocument/2006/relationships/oleObject" Target="embeddings/oleObject496.bin"/><Relationship Id="rId1177" Type="http://schemas.openxmlformats.org/officeDocument/2006/relationships/oleObject" Target="embeddings/oleObject689.bin"/><Relationship Id="rId1300" Type="http://schemas.openxmlformats.org/officeDocument/2006/relationships/image" Target="media/image515.wmf"/><Relationship Id="rId1745" Type="http://schemas.openxmlformats.org/officeDocument/2006/relationships/oleObject" Target="embeddings/oleObject1055.bin"/><Relationship Id="rId37" Type="http://schemas.openxmlformats.org/officeDocument/2006/relationships/image" Target="media/image14.wmf"/><Relationship Id="rId102" Type="http://schemas.openxmlformats.org/officeDocument/2006/relationships/image" Target="media/image44.wmf"/><Relationship Id="rId547" Type="http://schemas.openxmlformats.org/officeDocument/2006/relationships/oleObject" Target="embeddings/oleObject269.bin"/><Relationship Id="rId754" Type="http://schemas.openxmlformats.org/officeDocument/2006/relationships/oleObject" Target="embeddings/oleObject378.bin"/><Relationship Id="rId961" Type="http://schemas.openxmlformats.org/officeDocument/2006/relationships/oleObject" Target="embeddings/oleObject546.bin"/><Relationship Id="rId1384" Type="http://schemas.openxmlformats.org/officeDocument/2006/relationships/oleObject" Target="embeddings/oleObject831.bin"/><Relationship Id="rId1591" Type="http://schemas.openxmlformats.org/officeDocument/2006/relationships/oleObject" Target="embeddings/oleObject963.bin"/><Relationship Id="rId1605" Type="http://schemas.openxmlformats.org/officeDocument/2006/relationships/oleObject" Target="embeddings/oleObject971.bin"/><Relationship Id="rId1689" Type="http://schemas.openxmlformats.org/officeDocument/2006/relationships/oleObject" Target="embeddings/oleObject1022.bin"/><Relationship Id="rId1812" Type="http://schemas.openxmlformats.org/officeDocument/2006/relationships/image" Target="media/image713.wmf"/><Relationship Id="rId90" Type="http://schemas.openxmlformats.org/officeDocument/2006/relationships/image" Target="media/image38.wmf"/><Relationship Id="rId186" Type="http://schemas.openxmlformats.org/officeDocument/2006/relationships/image" Target="media/image86.wmf"/><Relationship Id="rId393" Type="http://schemas.openxmlformats.org/officeDocument/2006/relationships/oleObject" Target="embeddings/oleObject192.bin"/><Relationship Id="rId407" Type="http://schemas.openxmlformats.org/officeDocument/2006/relationships/oleObject" Target="embeddings/oleObject199.bin"/><Relationship Id="rId614" Type="http://schemas.openxmlformats.org/officeDocument/2006/relationships/oleObject" Target="embeddings/oleObject304.bin"/><Relationship Id="rId821" Type="http://schemas.openxmlformats.org/officeDocument/2006/relationships/oleObject" Target="embeddings/oleObject436.bin"/><Relationship Id="rId1037" Type="http://schemas.openxmlformats.org/officeDocument/2006/relationships/oleObject" Target="embeddings/oleObject595.bin"/><Relationship Id="rId1244" Type="http://schemas.openxmlformats.org/officeDocument/2006/relationships/image" Target="media/image495.wmf"/><Relationship Id="rId1451" Type="http://schemas.openxmlformats.org/officeDocument/2006/relationships/image" Target="media/image570.wmf"/><Relationship Id="rId1896" Type="http://schemas.openxmlformats.org/officeDocument/2006/relationships/oleObject" Target="embeddings/oleObject1133.bin"/><Relationship Id="rId253" Type="http://schemas.openxmlformats.org/officeDocument/2006/relationships/image" Target="media/image120.wmf"/><Relationship Id="rId460" Type="http://schemas.openxmlformats.org/officeDocument/2006/relationships/image" Target="media/image224.wmf"/><Relationship Id="rId698" Type="http://schemas.openxmlformats.org/officeDocument/2006/relationships/oleObject" Target="embeddings/oleObject347.bin"/><Relationship Id="rId919" Type="http://schemas.openxmlformats.org/officeDocument/2006/relationships/oleObject" Target="embeddings/oleObject516.bin"/><Relationship Id="rId1090" Type="http://schemas.openxmlformats.org/officeDocument/2006/relationships/oleObject" Target="embeddings/oleObject630.bin"/><Relationship Id="rId1104" Type="http://schemas.openxmlformats.org/officeDocument/2006/relationships/image" Target="media/image455.wmf"/><Relationship Id="rId1311" Type="http://schemas.openxmlformats.org/officeDocument/2006/relationships/oleObject" Target="embeddings/oleObject782.bin"/><Relationship Id="rId1549" Type="http://schemas.openxmlformats.org/officeDocument/2006/relationships/oleObject" Target="embeddings/oleObject935.bin"/><Relationship Id="rId1756" Type="http://schemas.openxmlformats.org/officeDocument/2006/relationships/image" Target="media/image685.wmf"/><Relationship Id="rId48" Type="http://schemas.openxmlformats.org/officeDocument/2006/relationships/image" Target="media/image18.wmf"/><Relationship Id="rId113" Type="http://schemas.openxmlformats.org/officeDocument/2006/relationships/oleObject" Target="embeddings/oleObject53.bin"/><Relationship Id="rId320" Type="http://schemas.openxmlformats.org/officeDocument/2006/relationships/image" Target="media/image154.wmf"/><Relationship Id="rId558" Type="http://schemas.openxmlformats.org/officeDocument/2006/relationships/image" Target="media/image273.wmf"/><Relationship Id="rId765" Type="http://schemas.openxmlformats.org/officeDocument/2006/relationships/oleObject" Target="embeddings/oleObject388.bin"/><Relationship Id="rId972" Type="http://schemas.openxmlformats.org/officeDocument/2006/relationships/oleObject" Target="embeddings/oleObject556.bin"/><Relationship Id="rId1188" Type="http://schemas.openxmlformats.org/officeDocument/2006/relationships/image" Target="media/image480.wmf"/><Relationship Id="rId1395" Type="http://schemas.openxmlformats.org/officeDocument/2006/relationships/image" Target="media/image548.wmf"/><Relationship Id="rId1409" Type="http://schemas.openxmlformats.org/officeDocument/2006/relationships/oleObject" Target="embeddings/oleObject848.bin"/><Relationship Id="rId1616" Type="http://schemas.openxmlformats.org/officeDocument/2006/relationships/image" Target="media/image629.wmf"/><Relationship Id="rId1823" Type="http://schemas.openxmlformats.org/officeDocument/2006/relationships/oleObject" Target="embeddings/oleObject1094.bin"/><Relationship Id="rId197" Type="http://schemas.openxmlformats.org/officeDocument/2006/relationships/oleObject" Target="embeddings/oleObject95.bin"/><Relationship Id="rId418" Type="http://schemas.openxmlformats.org/officeDocument/2006/relationships/image" Target="media/image203.wmf"/><Relationship Id="rId625" Type="http://schemas.openxmlformats.org/officeDocument/2006/relationships/image" Target="media/image305.wmf"/><Relationship Id="rId832" Type="http://schemas.openxmlformats.org/officeDocument/2006/relationships/oleObject" Target="embeddings/oleObject446.bin"/><Relationship Id="rId1048" Type="http://schemas.openxmlformats.org/officeDocument/2006/relationships/oleObject" Target="embeddings/oleObject605.bin"/><Relationship Id="rId1255" Type="http://schemas.openxmlformats.org/officeDocument/2006/relationships/image" Target="media/image500.wmf"/><Relationship Id="rId1462" Type="http://schemas.openxmlformats.org/officeDocument/2006/relationships/oleObject" Target="embeddings/oleObject876.bin"/><Relationship Id="rId264" Type="http://schemas.openxmlformats.org/officeDocument/2006/relationships/oleObject" Target="embeddings/oleObject128.bin"/><Relationship Id="rId471" Type="http://schemas.openxmlformats.org/officeDocument/2006/relationships/oleObject" Target="embeddings/oleObject231.bin"/><Relationship Id="rId1115" Type="http://schemas.openxmlformats.org/officeDocument/2006/relationships/oleObject" Target="embeddings/oleObject645.bin"/><Relationship Id="rId1322" Type="http://schemas.openxmlformats.org/officeDocument/2006/relationships/oleObject" Target="embeddings/oleObject788.bin"/><Relationship Id="rId1767" Type="http://schemas.openxmlformats.org/officeDocument/2006/relationships/oleObject" Target="embeddings/oleObject1066.bin"/><Relationship Id="rId59" Type="http://schemas.openxmlformats.org/officeDocument/2006/relationships/oleObject" Target="embeddings/oleObject26.bin"/><Relationship Id="rId124" Type="http://schemas.openxmlformats.org/officeDocument/2006/relationships/image" Target="media/image55.wmf"/><Relationship Id="rId569" Type="http://schemas.openxmlformats.org/officeDocument/2006/relationships/oleObject" Target="embeddings/oleObject280.bin"/><Relationship Id="rId776" Type="http://schemas.openxmlformats.org/officeDocument/2006/relationships/oleObject" Target="embeddings/oleObject399.bin"/><Relationship Id="rId983" Type="http://schemas.openxmlformats.org/officeDocument/2006/relationships/oleObject" Target="embeddings/oleObject564.bin"/><Relationship Id="rId1199" Type="http://schemas.openxmlformats.org/officeDocument/2006/relationships/oleObject" Target="embeddings/oleObject707.bin"/><Relationship Id="rId1627" Type="http://schemas.openxmlformats.org/officeDocument/2006/relationships/oleObject" Target="embeddings/oleObject982.bin"/><Relationship Id="rId1834" Type="http://schemas.openxmlformats.org/officeDocument/2006/relationships/oleObject" Target="embeddings/oleObject1101.bin"/><Relationship Id="rId331" Type="http://schemas.openxmlformats.org/officeDocument/2006/relationships/oleObject" Target="embeddings/oleObject161.bin"/><Relationship Id="rId429" Type="http://schemas.openxmlformats.org/officeDocument/2006/relationships/oleObject" Target="embeddings/oleObject210.bin"/><Relationship Id="rId636" Type="http://schemas.openxmlformats.org/officeDocument/2006/relationships/oleObject" Target="embeddings/oleObject315.bin"/><Relationship Id="rId1059" Type="http://schemas.openxmlformats.org/officeDocument/2006/relationships/image" Target="media/image438.wmf"/><Relationship Id="rId1266" Type="http://schemas.openxmlformats.org/officeDocument/2006/relationships/oleObject" Target="embeddings/oleObject750.bin"/><Relationship Id="rId1473" Type="http://schemas.openxmlformats.org/officeDocument/2006/relationships/oleObject" Target="embeddings/oleObject887.bin"/><Relationship Id="rId843" Type="http://schemas.openxmlformats.org/officeDocument/2006/relationships/oleObject" Target="embeddings/oleObject455.bin"/><Relationship Id="rId1126" Type="http://schemas.openxmlformats.org/officeDocument/2006/relationships/oleObject" Target="embeddings/oleObject655.bin"/><Relationship Id="rId1680" Type="http://schemas.openxmlformats.org/officeDocument/2006/relationships/oleObject" Target="embeddings/oleObject1013.bin"/><Relationship Id="rId1778" Type="http://schemas.openxmlformats.org/officeDocument/2006/relationships/image" Target="media/image696.wmf"/><Relationship Id="rId1901" Type="http://schemas.openxmlformats.org/officeDocument/2006/relationships/image" Target="media/image755.wmf"/><Relationship Id="rId275" Type="http://schemas.openxmlformats.org/officeDocument/2006/relationships/image" Target="media/image131.wmf"/><Relationship Id="rId482" Type="http://schemas.openxmlformats.org/officeDocument/2006/relationships/image" Target="media/image235.wmf"/><Relationship Id="rId703" Type="http://schemas.openxmlformats.org/officeDocument/2006/relationships/image" Target="media/image343.wmf"/><Relationship Id="rId910" Type="http://schemas.openxmlformats.org/officeDocument/2006/relationships/oleObject" Target="embeddings/oleObject509.bin"/><Relationship Id="rId1333" Type="http://schemas.openxmlformats.org/officeDocument/2006/relationships/oleObject" Target="embeddings/oleObject797.bin"/><Relationship Id="rId1540" Type="http://schemas.openxmlformats.org/officeDocument/2006/relationships/image" Target="media/image601.wmf"/><Relationship Id="rId1638" Type="http://schemas.openxmlformats.org/officeDocument/2006/relationships/image" Target="media/image640.wmf"/><Relationship Id="rId135" Type="http://schemas.openxmlformats.org/officeDocument/2006/relationships/oleObject" Target="embeddings/oleObject64.bin"/><Relationship Id="rId342" Type="http://schemas.openxmlformats.org/officeDocument/2006/relationships/image" Target="media/image165.wmf"/><Relationship Id="rId787" Type="http://schemas.openxmlformats.org/officeDocument/2006/relationships/image" Target="media/image368.wmf"/><Relationship Id="rId994" Type="http://schemas.openxmlformats.org/officeDocument/2006/relationships/image" Target="media/image414.wmf"/><Relationship Id="rId1400" Type="http://schemas.openxmlformats.org/officeDocument/2006/relationships/oleObject" Target="embeddings/oleObject839.bin"/><Relationship Id="rId1845" Type="http://schemas.openxmlformats.org/officeDocument/2006/relationships/oleObject" Target="embeddings/oleObject1108.bin"/><Relationship Id="rId202" Type="http://schemas.openxmlformats.org/officeDocument/2006/relationships/image" Target="media/image94.wmf"/><Relationship Id="rId647" Type="http://schemas.openxmlformats.org/officeDocument/2006/relationships/image" Target="media/image316.wmf"/><Relationship Id="rId854" Type="http://schemas.openxmlformats.org/officeDocument/2006/relationships/oleObject" Target="embeddings/oleObject462.bin"/><Relationship Id="rId1277" Type="http://schemas.openxmlformats.org/officeDocument/2006/relationships/oleObject" Target="embeddings/oleObject759.bin"/><Relationship Id="rId1484" Type="http://schemas.openxmlformats.org/officeDocument/2006/relationships/oleObject" Target="embeddings/oleObject893.bin"/><Relationship Id="rId1691" Type="http://schemas.openxmlformats.org/officeDocument/2006/relationships/image" Target="media/image657.wmf"/><Relationship Id="rId1705" Type="http://schemas.openxmlformats.org/officeDocument/2006/relationships/oleObject" Target="embeddings/oleObject1030.bin"/><Relationship Id="rId1912" Type="http://schemas.openxmlformats.org/officeDocument/2006/relationships/image" Target="media/image760.wmf"/><Relationship Id="rId286" Type="http://schemas.openxmlformats.org/officeDocument/2006/relationships/oleObject" Target="embeddings/oleObject139.bin"/><Relationship Id="rId493" Type="http://schemas.openxmlformats.org/officeDocument/2006/relationships/image" Target="media/image240.wmf"/><Relationship Id="rId507" Type="http://schemas.openxmlformats.org/officeDocument/2006/relationships/oleObject" Target="embeddings/oleObject250.bin"/><Relationship Id="rId714" Type="http://schemas.openxmlformats.org/officeDocument/2006/relationships/oleObject" Target="embeddings/oleObject355.bin"/><Relationship Id="rId921" Type="http://schemas.openxmlformats.org/officeDocument/2006/relationships/oleObject" Target="embeddings/oleObject518.bin"/><Relationship Id="rId1137" Type="http://schemas.openxmlformats.org/officeDocument/2006/relationships/image" Target="media/image466.wmf"/><Relationship Id="rId1344" Type="http://schemas.openxmlformats.org/officeDocument/2006/relationships/image" Target="media/image529.wmf"/><Relationship Id="rId1551" Type="http://schemas.openxmlformats.org/officeDocument/2006/relationships/oleObject" Target="embeddings/oleObject936.bin"/><Relationship Id="rId1789" Type="http://schemas.openxmlformats.org/officeDocument/2006/relationships/oleObject" Target="embeddings/oleObject1077.bin"/><Relationship Id="rId50" Type="http://schemas.openxmlformats.org/officeDocument/2006/relationships/oleObject" Target="embeddings/oleObject21.bin"/><Relationship Id="rId146" Type="http://schemas.openxmlformats.org/officeDocument/2006/relationships/image" Target="media/image66.wmf"/><Relationship Id="rId353" Type="http://schemas.openxmlformats.org/officeDocument/2006/relationships/oleObject" Target="embeddings/oleObject172.bin"/><Relationship Id="rId560" Type="http://schemas.openxmlformats.org/officeDocument/2006/relationships/image" Target="media/image274.wmf"/><Relationship Id="rId798" Type="http://schemas.openxmlformats.org/officeDocument/2006/relationships/oleObject" Target="embeddings/oleObject415.bin"/><Relationship Id="rId1190" Type="http://schemas.openxmlformats.org/officeDocument/2006/relationships/oleObject" Target="embeddings/oleObject699.bin"/><Relationship Id="rId1204" Type="http://schemas.openxmlformats.org/officeDocument/2006/relationships/oleObject" Target="embeddings/oleObject712.bin"/><Relationship Id="rId1411" Type="http://schemas.openxmlformats.org/officeDocument/2006/relationships/image" Target="media/image552.wmf"/><Relationship Id="rId1649" Type="http://schemas.openxmlformats.org/officeDocument/2006/relationships/image" Target="media/image646.wmf"/><Relationship Id="rId1856" Type="http://schemas.openxmlformats.org/officeDocument/2006/relationships/oleObject" Target="embeddings/oleObject1113.bin"/><Relationship Id="rId213" Type="http://schemas.openxmlformats.org/officeDocument/2006/relationships/oleObject" Target="embeddings/oleObject103.bin"/><Relationship Id="rId420" Type="http://schemas.openxmlformats.org/officeDocument/2006/relationships/image" Target="media/image204.wmf"/><Relationship Id="rId658" Type="http://schemas.openxmlformats.org/officeDocument/2006/relationships/oleObject" Target="embeddings/oleObject326.bin"/><Relationship Id="rId865" Type="http://schemas.openxmlformats.org/officeDocument/2006/relationships/oleObject" Target="embeddings/oleObject472.bin"/><Relationship Id="rId1050" Type="http://schemas.openxmlformats.org/officeDocument/2006/relationships/image" Target="media/image433.emf"/><Relationship Id="rId1288" Type="http://schemas.openxmlformats.org/officeDocument/2006/relationships/oleObject" Target="embeddings/oleObject767.bin"/><Relationship Id="rId1495" Type="http://schemas.openxmlformats.org/officeDocument/2006/relationships/image" Target="media/image586.wmf"/><Relationship Id="rId1509" Type="http://schemas.openxmlformats.org/officeDocument/2006/relationships/oleObject" Target="embeddings/oleObject908.bin"/><Relationship Id="rId1716" Type="http://schemas.openxmlformats.org/officeDocument/2006/relationships/image" Target="media/image670.wmf"/><Relationship Id="rId1923" Type="http://schemas.openxmlformats.org/officeDocument/2006/relationships/image" Target="media/image765.wmf"/><Relationship Id="rId297" Type="http://schemas.openxmlformats.org/officeDocument/2006/relationships/image" Target="media/image142.png"/><Relationship Id="rId518" Type="http://schemas.openxmlformats.org/officeDocument/2006/relationships/image" Target="media/image252.wmf"/><Relationship Id="rId725" Type="http://schemas.openxmlformats.org/officeDocument/2006/relationships/image" Target="media/image354.wmf"/><Relationship Id="rId932" Type="http://schemas.openxmlformats.org/officeDocument/2006/relationships/image" Target="media/image397.wmf"/><Relationship Id="rId1148" Type="http://schemas.openxmlformats.org/officeDocument/2006/relationships/oleObject" Target="embeddings/oleObject668.bin"/><Relationship Id="rId1355" Type="http://schemas.openxmlformats.org/officeDocument/2006/relationships/image" Target="media/image533.wmf"/><Relationship Id="rId1562" Type="http://schemas.openxmlformats.org/officeDocument/2006/relationships/oleObject" Target="embeddings/oleObject944.bin"/><Relationship Id="rId157" Type="http://schemas.openxmlformats.org/officeDocument/2006/relationships/oleObject" Target="embeddings/oleObject75.bin"/><Relationship Id="rId364" Type="http://schemas.openxmlformats.org/officeDocument/2006/relationships/image" Target="media/image176.wmf"/><Relationship Id="rId1008" Type="http://schemas.openxmlformats.org/officeDocument/2006/relationships/oleObject" Target="embeddings/oleObject578.bin"/><Relationship Id="rId1215" Type="http://schemas.openxmlformats.org/officeDocument/2006/relationships/oleObject" Target="embeddings/oleObject720.bin"/><Relationship Id="rId1422" Type="http://schemas.openxmlformats.org/officeDocument/2006/relationships/image" Target="media/image557.wmf"/><Relationship Id="rId1867" Type="http://schemas.openxmlformats.org/officeDocument/2006/relationships/image" Target="media/image738.wmf"/><Relationship Id="rId61" Type="http://schemas.openxmlformats.org/officeDocument/2006/relationships/oleObject" Target="embeddings/oleObject27.bin"/><Relationship Id="rId571" Type="http://schemas.openxmlformats.org/officeDocument/2006/relationships/oleObject" Target="embeddings/oleObject281.bin"/><Relationship Id="rId669" Type="http://schemas.openxmlformats.org/officeDocument/2006/relationships/image" Target="media/image327.wmf"/><Relationship Id="rId876" Type="http://schemas.openxmlformats.org/officeDocument/2006/relationships/oleObject" Target="embeddings/oleObject481.bin"/><Relationship Id="rId1299" Type="http://schemas.openxmlformats.org/officeDocument/2006/relationships/oleObject" Target="embeddings/oleObject774.bin"/><Relationship Id="rId1727" Type="http://schemas.openxmlformats.org/officeDocument/2006/relationships/oleObject" Target="embeddings/oleObject1041.bin"/><Relationship Id="rId1934" Type="http://schemas.openxmlformats.org/officeDocument/2006/relationships/oleObject" Target="embeddings/oleObject1153.bin"/><Relationship Id="rId19" Type="http://schemas.openxmlformats.org/officeDocument/2006/relationships/image" Target="media/image5.wmf"/><Relationship Id="rId224" Type="http://schemas.openxmlformats.org/officeDocument/2006/relationships/image" Target="media/image105.wmf"/><Relationship Id="rId431" Type="http://schemas.openxmlformats.org/officeDocument/2006/relationships/oleObject" Target="embeddings/oleObject211.bin"/><Relationship Id="rId529" Type="http://schemas.openxmlformats.org/officeDocument/2006/relationships/oleObject" Target="embeddings/oleObject260.bin"/><Relationship Id="rId736" Type="http://schemas.openxmlformats.org/officeDocument/2006/relationships/oleObject" Target="embeddings/oleObject366.bin"/><Relationship Id="rId1061" Type="http://schemas.openxmlformats.org/officeDocument/2006/relationships/image" Target="media/image439.wmf"/><Relationship Id="rId1159" Type="http://schemas.openxmlformats.org/officeDocument/2006/relationships/image" Target="media/image473.wmf"/><Relationship Id="rId1366" Type="http://schemas.openxmlformats.org/officeDocument/2006/relationships/oleObject" Target="embeddings/oleObject819.bin"/><Relationship Id="rId168" Type="http://schemas.openxmlformats.org/officeDocument/2006/relationships/image" Target="media/image77.wmf"/><Relationship Id="rId943" Type="http://schemas.openxmlformats.org/officeDocument/2006/relationships/oleObject" Target="embeddings/oleObject533.bin"/><Relationship Id="rId1019" Type="http://schemas.openxmlformats.org/officeDocument/2006/relationships/image" Target="media/image424.wmf"/><Relationship Id="rId1573" Type="http://schemas.openxmlformats.org/officeDocument/2006/relationships/oleObject" Target="embeddings/oleObject950.bin"/><Relationship Id="rId1780" Type="http://schemas.openxmlformats.org/officeDocument/2006/relationships/image" Target="media/image697.wmf"/><Relationship Id="rId1878" Type="http://schemas.openxmlformats.org/officeDocument/2006/relationships/oleObject" Target="embeddings/oleObject1124.bin"/><Relationship Id="rId72" Type="http://schemas.openxmlformats.org/officeDocument/2006/relationships/image" Target="media/image29.wmf"/><Relationship Id="rId375" Type="http://schemas.openxmlformats.org/officeDocument/2006/relationships/oleObject" Target="embeddings/oleObject183.bin"/><Relationship Id="rId582" Type="http://schemas.openxmlformats.org/officeDocument/2006/relationships/image" Target="media/image285.wmf"/><Relationship Id="rId803" Type="http://schemas.openxmlformats.org/officeDocument/2006/relationships/oleObject" Target="embeddings/oleObject418.bin"/><Relationship Id="rId1226" Type="http://schemas.openxmlformats.org/officeDocument/2006/relationships/image" Target="media/image490.wmf"/><Relationship Id="rId1433" Type="http://schemas.openxmlformats.org/officeDocument/2006/relationships/image" Target="media/image561.wmf"/><Relationship Id="rId1640" Type="http://schemas.openxmlformats.org/officeDocument/2006/relationships/image" Target="media/image641.wmf"/><Relationship Id="rId1738" Type="http://schemas.openxmlformats.org/officeDocument/2006/relationships/oleObject" Target="embeddings/oleObject1051.bin"/><Relationship Id="rId3" Type="http://schemas.openxmlformats.org/officeDocument/2006/relationships/customXml" Target="../customXml/item3.xml"/><Relationship Id="rId235" Type="http://schemas.openxmlformats.org/officeDocument/2006/relationships/oleObject" Target="embeddings/oleObject114.bin"/><Relationship Id="rId442" Type="http://schemas.openxmlformats.org/officeDocument/2006/relationships/image" Target="media/image215.wmf"/><Relationship Id="rId887" Type="http://schemas.openxmlformats.org/officeDocument/2006/relationships/oleObject" Target="embeddings/oleObject490.bin"/><Relationship Id="rId1072" Type="http://schemas.openxmlformats.org/officeDocument/2006/relationships/image" Target="media/image443.wmf"/><Relationship Id="rId1500" Type="http://schemas.openxmlformats.org/officeDocument/2006/relationships/oleObject" Target="embeddings/oleObject901.bin"/><Relationship Id="rId302" Type="http://schemas.openxmlformats.org/officeDocument/2006/relationships/image" Target="media/image145.wmf"/><Relationship Id="rId747" Type="http://schemas.openxmlformats.org/officeDocument/2006/relationships/image" Target="media/image365.wmf"/><Relationship Id="rId954" Type="http://schemas.openxmlformats.org/officeDocument/2006/relationships/oleObject" Target="embeddings/oleObject542.bin"/><Relationship Id="rId1377" Type="http://schemas.openxmlformats.org/officeDocument/2006/relationships/image" Target="media/image542.wmf"/><Relationship Id="rId1584" Type="http://schemas.openxmlformats.org/officeDocument/2006/relationships/oleObject" Target="embeddings/oleObject956.bin"/><Relationship Id="rId1791" Type="http://schemas.openxmlformats.org/officeDocument/2006/relationships/oleObject" Target="embeddings/oleObject1078.bin"/><Relationship Id="rId1805" Type="http://schemas.openxmlformats.org/officeDocument/2006/relationships/oleObject" Target="embeddings/oleObject1085.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87.wmf"/><Relationship Id="rId593" Type="http://schemas.openxmlformats.org/officeDocument/2006/relationships/oleObject" Target="embeddings/oleObject292.bin"/><Relationship Id="rId607" Type="http://schemas.openxmlformats.org/officeDocument/2006/relationships/oleObject" Target="embeddings/oleObject299.bin"/><Relationship Id="rId814" Type="http://schemas.openxmlformats.org/officeDocument/2006/relationships/oleObject" Target="embeddings/oleObject429.bin"/><Relationship Id="rId1237" Type="http://schemas.openxmlformats.org/officeDocument/2006/relationships/oleObject" Target="embeddings/oleObject734.bin"/><Relationship Id="rId1444" Type="http://schemas.openxmlformats.org/officeDocument/2006/relationships/oleObject" Target="embeddings/oleObject867.bin"/><Relationship Id="rId1651" Type="http://schemas.openxmlformats.org/officeDocument/2006/relationships/oleObject" Target="embeddings/oleObject994.bin"/><Relationship Id="rId1889" Type="http://schemas.openxmlformats.org/officeDocument/2006/relationships/image" Target="media/image749.wmf"/><Relationship Id="rId246" Type="http://schemas.openxmlformats.org/officeDocument/2006/relationships/image" Target="media/image116.png"/><Relationship Id="rId453" Type="http://schemas.openxmlformats.org/officeDocument/2006/relationships/oleObject" Target="embeddings/oleObject222.bin"/><Relationship Id="rId660" Type="http://schemas.openxmlformats.org/officeDocument/2006/relationships/oleObject" Target="embeddings/oleObject327.bin"/><Relationship Id="rId898" Type="http://schemas.openxmlformats.org/officeDocument/2006/relationships/image" Target="media/image388.wmf"/><Relationship Id="rId1083" Type="http://schemas.openxmlformats.org/officeDocument/2006/relationships/oleObject" Target="embeddings/oleObject624.bin"/><Relationship Id="rId1290" Type="http://schemas.openxmlformats.org/officeDocument/2006/relationships/oleObject" Target="embeddings/oleObject768.bin"/><Relationship Id="rId1304" Type="http://schemas.openxmlformats.org/officeDocument/2006/relationships/oleObject" Target="embeddings/oleObject778.bin"/><Relationship Id="rId1511" Type="http://schemas.openxmlformats.org/officeDocument/2006/relationships/oleObject" Target="embeddings/oleObject910.bin"/><Relationship Id="rId1749" Type="http://schemas.openxmlformats.org/officeDocument/2006/relationships/oleObject" Target="embeddings/oleObject1057.bin"/><Relationship Id="rId106" Type="http://schemas.openxmlformats.org/officeDocument/2006/relationships/image" Target="media/image46.wmf"/><Relationship Id="rId313" Type="http://schemas.openxmlformats.org/officeDocument/2006/relationships/oleObject" Target="embeddings/oleObject152.bin"/><Relationship Id="rId758" Type="http://schemas.openxmlformats.org/officeDocument/2006/relationships/oleObject" Target="embeddings/oleObject381.bin"/><Relationship Id="rId965" Type="http://schemas.openxmlformats.org/officeDocument/2006/relationships/oleObject" Target="embeddings/oleObject550.bin"/><Relationship Id="rId1150" Type="http://schemas.openxmlformats.org/officeDocument/2006/relationships/oleObject" Target="embeddings/oleObject670.bin"/><Relationship Id="rId1388" Type="http://schemas.openxmlformats.org/officeDocument/2006/relationships/oleObject" Target="embeddings/oleObject833.bin"/><Relationship Id="rId1595" Type="http://schemas.openxmlformats.org/officeDocument/2006/relationships/oleObject" Target="embeddings/oleObject966.bin"/><Relationship Id="rId1609" Type="http://schemas.openxmlformats.org/officeDocument/2006/relationships/oleObject" Target="embeddings/oleObject973.bin"/><Relationship Id="rId1816" Type="http://schemas.openxmlformats.org/officeDocument/2006/relationships/image" Target="media/image715.wmf"/><Relationship Id="rId10" Type="http://schemas.openxmlformats.org/officeDocument/2006/relationships/footnotes" Target="footnotes.xml"/><Relationship Id="rId94" Type="http://schemas.openxmlformats.org/officeDocument/2006/relationships/image" Target="media/image40.wmf"/><Relationship Id="rId397" Type="http://schemas.openxmlformats.org/officeDocument/2006/relationships/oleObject" Target="embeddings/oleObject194.bin"/><Relationship Id="rId520" Type="http://schemas.openxmlformats.org/officeDocument/2006/relationships/image" Target="media/image253.wmf"/><Relationship Id="rId618" Type="http://schemas.openxmlformats.org/officeDocument/2006/relationships/oleObject" Target="embeddings/oleObject306.bin"/><Relationship Id="rId825" Type="http://schemas.openxmlformats.org/officeDocument/2006/relationships/oleObject" Target="embeddings/oleObject440.bin"/><Relationship Id="rId1248" Type="http://schemas.openxmlformats.org/officeDocument/2006/relationships/oleObject" Target="embeddings/oleObject741.bin"/><Relationship Id="rId1455" Type="http://schemas.openxmlformats.org/officeDocument/2006/relationships/image" Target="media/image572.png"/><Relationship Id="rId1662" Type="http://schemas.openxmlformats.org/officeDocument/2006/relationships/image" Target="media/image650.wmf"/><Relationship Id="rId257" Type="http://schemas.openxmlformats.org/officeDocument/2006/relationships/image" Target="media/image122.wmf"/><Relationship Id="rId464" Type="http://schemas.openxmlformats.org/officeDocument/2006/relationships/image" Target="media/image226.wmf"/><Relationship Id="rId1010" Type="http://schemas.openxmlformats.org/officeDocument/2006/relationships/oleObject" Target="embeddings/oleObject580.bin"/><Relationship Id="rId1094" Type="http://schemas.openxmlformats.org/officeDocument/2006/relationships/image" Target="media/image451.wmf"/><Relationship Id="rId1108" Type="http://schemas.openxmlformats.org/officeDocument/2006/relationships/oleObject" Target="embeddings/oleObject641.bin"/><Relationship Id="rId1315" Type="http://schemas.openxmlformats.org/officeDocument/2006/relationships/oleObject" Target="embeddings/oleObject784.bin"/><Relationship Id="rId117" Type="http://schemas.openxmlformats.org/officeDocument/2006/relationships/oleObject" Target="embeddings/oleObject55.bin"/><Relationship Id="rId671" Type="http://schemas.openxmlformats.org/officeDocument/2006/relationships/image" Target="media/image328.wmf"/><Relationship Id="rId769" Type="http://schemas.openxmlformats.org/officeDocument/2006/relationships/oleObject" Target="embeddings/oleObject392.bin"/><Relationship Id="rId976" Type="http://schemas.openxmlformats.org/officeDocument/2006/relationships/oleObject" Target="embeddings/oleObject560.bin"/><Relationship Id="rId1399" Type="http://schemas.openxmlformats.org/officeDocument/2006/relationships/image" Target="media/image550.wmf"/><Relationship Id="rId324" Type="http://schemas.openxmlformats.org/officeDocument/2006/relationships/image" Target="media/image156.wmf"/><Relationship Id="rId531" Type="http://schemas.openxmlformats.org/officeDocument/2006/relationships/oleObject" Target="embeddings/oleObject261.bin"/><Relationship Id="rId629" Type="http://schemas.openxmlformats.org/officeDocument/2006/relationships/image" Target="media/image307.wmf"/><Relationship Id="rId1161" Type="http://schemas.openxmlformats.org/officeDocument/2006/relationships/image" Target="media/image474.wmf"/><Relationship Id="rId1259" Type="http://schemas.openxmlformats.org/officeDocument/2006/relationships/image" Target="media/image502.wmf"/><Relationship Id="rId1466" Type="http://schemas.openxmlformats.org/officeDocument/2006/relationships/oleObject" Target="embeddings/oleObject880.bin"/><Relationship Id="rId836" Type="http://schemas.openxmlformats.org/officeDocument/2006/relationships/oleObject" Target="embeddings/oleObject449.bin"/><Relationship Id="rId1021" Type="http://schemas.openxmlformats.org/officeDocument/2006/relationships/image" Target="media/image425.wmf"/><Relationship Id="rId1119" Type="http://schemas.openxmlformats.org/officeDocument/2006/relationships/oleObject" Target="embeddings/oleObject648.bin"/><Relationship Id="rId1673" Type="http://schemas.openxmlformats.org/officeDocument/2006/relationships/oleObject" Target="embeddings/oleObject1007.bin"/><Relationship Id="rId1880" Type="http://schemas.openxmlformats.org/officeDocument/2006/relationships/oleObject" Target="embeddings/oleObject1125.bin"/><Relationship Id="rId903" Type="http://schemas.openxmlformats.org/officeDocument/2006/relationships/oleObject" Target="embeddings/oleObject503.bin"/><Relationship Id="rId1326" Type="http://schemas.openxmlformats.org/officeDocument/2006/relationships/oleObject" Target="embeddings/oleObject790.bin"/><Relationship Id="rId1533" Type="http://schemas.openxmlformats.org/officeDocument/2006/relationships/oleObject" Target="embeddings/oleObject924.bin"/><Relationship Id="rId1740" Type="http://schemas.openxmlformats.org/officeDocument/2006/relationships/oleObject" Target="embeddings/oleObject1053.bin"/><Relationship Id="rId32" Type="http://schemas.openxmlformats.org/officeDocument/2006/relationships/oleObject" Target="embeddings/oleObject10.bin"/><Relationship Id="rId1600" Type="http://schemas.openxmlformats.org/officeDocument/2006/relationships/image" Target="media/image621.wmf"/><Relationship Id="rId1838" Type="http://schemas.openxmlformats.org/officeDocument/2006/relationships/image" Target="media/image724.wmf"/><Relationship Id="rId181" Type="http://schemas.openxmlformats.org/officeDocument/2006/relationships/oleObject" Target="embeddings/oleObject87.bin"/><Relationship Id="rId1905" Type="http://schemas.openxmlformats.org/officeDocument/2006/relationships/image" Target="media/image757.wmf"/><Relationship Id="rId279" Type="http://schemas.openxmlformats.org/officeDocument/2006/relationships/image" Target="media/image133.wmf"/><Relationship Id="rId486" Type="http://schemas.openxmlformats.org/officeDocument/2006/relationships/oleObject" Target="embeddings/oleObject239.bin"/><Relationship Id="rId693" Type="http://schemas.openxmlformats.org/officeDocument/2006/relationships/image" Target="media/image338.wmf"/><Relationship Id="rId139" Type="http://schemas.openxmlformats.org/officeDocument/2006/relationships/oleObject" Target="embeddings/oleObject66.bin"/><Relationship Id="rId346" Type="http://schemas.openxmlformats.org/officeDocument/2006/relationships/image" Target="media/image167.wmf"/><Relationship Id="rId553" Type="http://schemas.openxmlformats.org/officeDocument/2006/relationships/oleObject" Target="embeddings/oleObject272.bin"/><Relationship Id="rId760" Type="http://schemas.openxmlformats.org/officeDocument/2006/relationships/oleObject" Target="embeddings/oleObject383.bin"/><Relationship Id="rId998" Type="http://schemas.openxmlformats.org/officeDocument/2006/relationships/image" Target="media/image416.wmf"/><Relationship Id="rId1183" Type="http://schemas.openxmlformats.org/officeDocument/2006/relationships/image" Target="media/image479.wmf"/><Relationship Id="rId1390" Type="http://schemas.openxmlformats.org/officeDocument/2006/relationships/oleObject" Target="embeddings/oleObject834.bin"/><Relationship Id="rId206" Type="http://schemas.openxmlformats.org/officeDocument/2006/relationships/image" Target="media/image96.wmf"/><Relationship Id="rId413" Type="http://schemas.openxmlformats.org/officeDocument/2006/relationships/oleObject" Target="embeddings/oleObject202.bin"/><Relationship Id="rId858" Type="http://schemas.openxmlformats.org/officeDocument/2006/relationships/oleObject" Target="embeddings/oleObject466.bin"/><Relationship Id="rId1043" Type="http://schemas.openxmlformats.org/officeDocument/2006/relationships/oleObject" Target="embeddings/oleObject600.bin"/><Relationship Id="rId1488" Type="http://schemas.openxmlformats.org/officeDocument/2006/relationships/oleObject" Target="embeddings/oleObject895.bin"/><Relationship Id="rId1695" Type="http://schemas.openxmlformats.org/officeDocument/2006/relationships/image" Target="media/image659.png"/><Relationship Id="rId620" Type="http://schemas.openxmlformats.org/officeDocument/2006/relationships/oleObject" Target="embeddings/oleObject307.bin"/><Relationship Id="rId718" Type="http://schemas.openxmlformats.org/officeDocument/2006/relationships/oleObject" Target="embeddings/oleObject357.bin"/><Relationship Id="rId925" Type="http://schemas.openxmlformats.org/officeDocument/2006/relationships/image" Target="media/image394.wmf"/><Relationship Id="rId1250" Type="http://schemas.openxmlformats.org/officeDocument/2006/relationships/oleObject" Target="embeddings/oleObject742.bin"/><Relationship Id="rId1348" Type="http://schemas.openxmlformats.org/officeDocument/2006/relationships/image" Target="media/image530.wmf"/><Relationship Id="rId1555" Type="http://schemas.openxmlformats.org/officeDocument/2006/relationships/oleObject" Target="embeddings/oleObject938.bin"/><Relationship Id="rId1762" Type="http://schemas.openxmlformats.org/officeDocument/2006/relationships/image" Target="media/image688.wmf"/><Relationship Id="rId1110" Type="http://schemas.openxmlformats.org/officeDocument/2006/relationships/oleObject" Target="embeddings/oleObject642.bin"/><Relationship Id="rId1208" Type="http://schemas.openxmlformats.org/officeDocument/2006/relationships/oleObject" Target="embeddings/oleObject716.bin"/><Relationship Id="rId1415" Type="http://schemas.openxmlformats.org/officeDocument/2006/relationships/image" Target="media/image554.wmf"/><Relationship Id="rId54" Type="http://schemas.openxmlformats.org/officeDocument/2006/relationships/oleObject" Target="embeddings/oleObject24.bin"/><Relationship Id="rId1622" Type="http://schemas.openxmlformats.org/officeDocument/2006/relationships/image" Target="media/image632.wmf"/><Relationship Id="rId1927" Type="http://schemas.openxmlformats.org/officeDocument/2006/relationships/image" Target="media/image767.wmf"/><Relationship Id="rId270" Type="http://schemas.openxmlformats.org/officeDocument/2006/relationships/oleObject" Target="embeddings/oleObject131.bin"/><Relationship Id="rId130" Type="http://schemas.openxmlformats.org/officeDocument/2006/relationships/image" Target="media/image58.wmf"/><Relationship Id="rId368" Type="http://schemas.openxmlformats.org/officeDocument/2006/relationships/image" Target="media/image178.wmf"/><Relationship Id="rId575" Type="http://schemas.openxmlformats.org/officeDocument/2006/relationships/oleObject" Target="embeddings/oleObject283.bin"/><Relationship Id="rId782" Type="http://schemas.openxmlformats.org/officeDocument/2006/relationships/oleObject" Target="embeddings/oleObject404.bin"/><Relationship Id="rId228" Type="http://schemas.openxmlformats.org/officeDocument/2006/relationships/image" Target="media/image107.wmf"/><Relationship Id="rId435" Type="http://schemas.openxmlformats.org/officeDocument/2006/relationships/oleObject" Target="embeddings/oleObject213.bin"/><Relationship Id="rId642" Type="http://schemas.openxmlformats.org/officeDocument/2006/relationships/oleObject" Target="embeddings/oleObject318.bin"/><Relationship Id="rId1065" Type="http://schemas.openxmlformats.org/officeDocument/2006/relationships/image" Target="media/image441.wmf"/><Relationship Id="rId1272" Type="http://schemas.openxmlformats.org/officeDocument/2006/relationships/oleObject" Target="embeddings/oleObject755.bin"/><Relationship Id="rId502" Type="http://schemas.openxmlformats.org/officeDocument/2006/relationships/oleObject" Target="embeddings/oleObject247.bin"/><Relationship Id="rId947" Type="http://schemas.openxmlformats.org/officeDocument/2006/relationships/oleObject" Target="embeddings/oleObject536.bin"/><Relationship Id="rId1132" Type="http://schemas.openxmlformats.org/officeDocument/2006/relationships/oleObject" Target="embeddings/oleObject658.bin"/><Relationship Id="rId1577" Type="http://schemas.openxmlformats.org/officeDocument/2006/relationships/oleObject" Target="embeddings/oleObject952.bin"/><Relationship Id="rId1784" Type="http://schemas.openxmlformats.org/officeDocument/2006/relationships/image" Target="media/image699.wmf"/><Relationship Id="rId76" Type="http://schemas.openxmlformats.org/officeDocument/2006/relationships/image" Target="media/image31.wmf"/><Relationship Id="rId807" Type="http://schemas.openxmlformats.org/officeDocument/2006/relationships/oleObject" Target="embeddings/oleObject422.bin"/><Relationship Id="rId1437" Type="http://schemas.openxmlformats.org/officeDocument/2006/relationships/image" Target="media/image563.wmf"/><Relationship Id="rId1644" Type="http://schemas.openxmlformats.org/officeDocument/2006/relationships/oleObject" Target="embeddings/oleObject990.bin"/><Relationship Id="rId1851" Type="http://schemas.openxmlformats.org/officeDocument/2006/relationships/image" Target="media/image730.wmf"/><Relationship Id="rId1504" Type="http://schemas.openxmlformats.org/officeDocument/2006/relationships/oleObject" Target="embeddings/oleObject903.bin"/><Relationship Id="rId1711" Type="http://schemas.openxmlformats.org/officeDocument/2006/relationships/oleObject" Target="embeddings/oleObject1033.bin"/><Relationship Id="rId292" Type="http://schemas.openxmlformats.org/officeDocument/2006/relationships/oleObject" Target="embeddings/oleObject142.bin"/><Relationship Id="rId1809" Type="http://schemas.openxmlformats.org/officeDocument/2006/relationships/oleObject" Target="embeddings/oleObject1087.bin"/><Relationship Id="rId597" Type="http://schemas.openxmlformats.org/officeDocument/2006/relationships/oleObject" Target="embeddings/oleObject294.bin"/><Relationship Id="rId152" Type="http://schemas.openxmlformats.org/officeDocument/2006/relationships/image" Target="media/image69.wmf"/><Relationship Id="rId457" Type="http://schemas.openxmlformats.org/officeDocument/2006/relationships/oleObject" Target="embeddings/oleObject224.bin"/><Relationship Id="rId1087" Type="http://schemas.openxmlformats.org/officeDocument/2006/relationships/oleObject" Target="embeddings/oleObject627.bin"/><Relationship Id="rId1294" Type="http://schemas.openxmlformats.org/officeDocument/2006/relationships/oleObject" Target="embeddings/oleObject770.bin"/><Relationship Id="rId664" Type="http://schemas.openxmlformats.org/officeDocument/2006/relationships/oleObject" Target="embeddings/oleObject329.bin"/><Relationship Id="rId871" Type="http://schemas.openxmlformats.org/officeDocument/2006/relationships/oleObject" Target="embeddings/oleObject477.bin"/><Relationship Id="rId969" Type="http://schemas.openxmlformats.org/officeDocument/2006/relationships/oleObject" Target="embeddings/oleObject553.bin"/><Relationship Id="rId1599" Type="http://schemas.openxmlformats.org/officeDocument/2006/relationships/oleObject" Target="embeddings/oleObject968.bin"/><Relationship Id="rId317" Type="http://schemas.openxmlformats.org/officeDocument/2006/relationships/oleObject" Target="embeddings/oleObject154.bin"/><Relationship Id="rId524" Type="http://schemas.openxmlformats.org/officeDocument/2006/relationships/oleObject" Target="embeddings/oleObject258.bin"/><Relationship Id="rId731" Type="http://schemas.openxmlformats.org/officeDocument/2006/relationships/image" Target="media/image357.wmf"/><Relationship Id="rId1154" Type="http://schemas.openxmlformats.org/officeDocument/2006/relationships/oleObject" Target="embeddings/oleObject673.bin"/><Relationship Id="rId1361" Type="http://schemas.openxmlformats.org/officeDocument/2006/relationships/oleObject" Target="embeddings/oleObject816.bin"/><Relationship Id="rId1459" Type="http://schemas.openxmlformats.org/officeDocument/2006/relationships/oleObject" Target="embeddings/oleObject874.bin"/><Relationship Id="rId98" Type="http://schemas.openxmlformats.org/officeDocument/2006/relationships/image" Target="media/image42.wmf"/><Relationship Id="rId829" Type="http://schemas.openxmlformats.org/officeDocument/2006/relationships/oleObject" Target="embeddings/oleObject443.bin"/><Relationship Id="rId1014" Type="http://schemas.openxmlformats.org/officeDocument/2006/relationships/oleObject" Target="embeddings/oleObject582.bin"/><Relationship Id="rId1221" Type="http://schemas.openxmlformats.org/officeDocument/2006/relationships/oleObject" Target="embeddings/oleObject723.bin"/><Relationship Id="rId1666" Type="http://schemas.openxmlformats.org/officeDocument/2006/relationships/image" Target="media/image652.wmf"/><Relationship Id="rId1873" Type="http://schemas.openxmlformats.org/officeDocument/2006/relationships/image" Target="media/image741.wmf"/><Relationship Id="rId1319" Type="http://schemas.openxmlformats.org/officeDocument/2006/relationships/oleObject" Target="embeddings/oleObject786.bin"/><Relationship Id="rId1526" Type="http://schemas.openxmlformats.org/officeDocument/2006/relationships/image" Target="media/image595.wmf"/><Relationship Id="rId1733" Type="http://schemas.openxmlformats.org/officeDocument/2006/relationships/oleObject" Target="embeddings/oleObject1046.bin"/><Relationship Id="rId1940" Type="http://schemas.openxmlformats.org/officeDocument/2006/relationships/oleObject" Target="embeddings/oleObject1156.bin"/><Relationship Id="rId25" Type="http://schemas.openxmlformats.org/officeDocument/2006/relationships/image" Target="media/image8.wmf"/><Relationship Id="rId1800" Type="http://schemas.openxmlformats.org/officeDocument/2006/relationships/image" Target="media/image707.wmf"/><Relationship Id="rId174" Type="http://schemas.openxmlformats.org/officeDocument/2006/relationships/image" Target="media/image80.wmf"/><Relationship Id="rId381" Type="http://schemas.openxmlformats.org/officeDocument/2006/relationships/oleObject" Target="embeddings/oleObject186.bin"/><Relationship Id="rId241" Type="http://schemas.openxmlformats.org/officeDocument/2006/relationships/oleObject" Target="embeddings/oleObject117.bin"/><Relationship Id="rId479" Type="http://schemas.openxmlformats.org/officeDocument/2006/relationships/oleObject" Target="embeddings/oleObject235.bin"/><Relationship Id="rId686" Type="http://schemas.openxmlformats.org/officeDocument/2006/relationships/oleObject" Target="embeddings/oleObject341.bin"/><Relationship Id="rId893" Type="http://schemas.openxmlformats.org/officeDocument/2006/relationships/oleObject" Target="embeddings/oleObject495.bin"/><Relationship Id="rId339" Type="http://schemas.openxmlformats.org/officeDocument/2006/relationships/oleObject" Target="embeddings/oleObject165.bin"/><Relationship Id="rId546" Type="http://schemas.openxmlformats.org/officeDocument/2006/relationships/image" Target="media/image267.wmf"/><Relationship Id="rId753" Type="http://schemas.openxmlformats.org/officeDocument/2006/relationships/oleObject" Target="embeddings/oleObject377.bin"/><Relationship Id="rId1176" Type="http://schemas.openxmlformats.org/officeDocument/2006/relationships/oleObject" Target="embeddings/oleObject688.bin"/><Relationship Id="rId1383" Type="http://schemas.openxmlformats.org/officeDocument/2006/relationships/oleObject" Target="embeddings/oleObject830.bin"/><Relationship Id="rId101" Type="http://schemas.openxmlformats.org/officeDocument/2006/relationships/oleObject" Target="embeddings/oleObject47.bin"/><Relationship Id="rId406" Type="http://schemas.openxmlformats.org/officeDocument/2006/relationships/image" Target="media/image197.wmf"/><Relationship Id="rId960" Type="http://schemas.openxmlformats.org/officeDocument/2006/relationships/oleObject" Target="embeddings/oleObject545.bin"/><Relationship Id="rId1036" Type="http://schemas.openxmlformats.org/officeDocument/2006/relationships/image" Target="media/image431.wmf"/><Relationship Id="rId1243" Type="http://schemas.openxmlformats.org/officeDocument/2006/relationships/oleObject" Target="embeddings/oleObject738.bin"/><Relationship Id="rId1590" Type="http://schemas.openxmlformats.org/officeDocument/2006/relationships/oleObject" Target="embeddings/oleObject962.bin"/><Relationship Id="rId1688" Type="http://schemas.openxmlformats.org/officeDocument/2006/relationships/oleObject" Target="embeddings/oleObject1021.bin"/><Relationship Id="rId1895" Type="http://schemas.openxmlformats.org/officeDocument/2006/relationships/image" Target="media/image752.wmf"/><Relationship Id="rId613" Type="http://schemas.openxmlformats.org/officeDocument/2006/relationships/image" Target="media/image299.wmf"/><Relationship Id="rId820" Type="http://schemas.openxmlformats.org/officeDocument/2006/relationships/oleObject" Target="embeddings/oleObject435.bin"/><Relationship Id="rId918" Type="http://schemas.openxmlformats.org/officeDocument/2006/relationships/oleObject" Target="embeddings/oleObject515.bin"/><Relationship Id="rId1450" Type="http://schemas.openxmlformats.org/officeDocument/2006/relationships/oleObject" Target="embeddings/oleObject870.bin"/><Relationship Id="rId1548" Type="http://schemas.openxmlformats.org/officeDocument/2006/relationships/image" Target="media/image603.wmf"/><Relationship Id="rId1755" Type="http://schemas.openxmlformats.org/officeDocument/2006/relationships/oleObject" Target="embeddings/oleObject1060.bin"/><Relationship Id="rId1103" Type="http://schemas.openxmlformats.org/officeDocument/2006/relationships/oleObject" Target="embeddings/oleObject638.bin"/><Relationship Id="rId1310" Type="http://schemas.openxmlformats.org/officeDocument/2006/relationships/image" Target="media/image518.wmf"/><Relationship Id="rId1408" Type="http://schemas.openxmlformats.org/officeDocument/2006/relationships/oleObject" Target="embeddings/oleObject847.bin"/><Relationship Id="rId47" Type="http://schemas.openxmlformats.org/officeDocument/2006/relationships/oleObject" Target="embeddings/oleObject19.bin"/><Relationship Id="rId1615" Type="http://schemas.openxmlformats.org/officeDocument/2006/relationships/oleObject" Target="embeddings/oleObject976.bin"/><Relationship Id="rId1822" Type="http://schemas.openxmlformats.org/officeDocument/2006/relationships/image" Target="media/image718.wmf"/><Relationship Id="rId196" Type="http://schemas.openxmlformats.org/officeDocument/2006/relationships/image" Target="media/image91.wmf"/><Relationship Id="rId263" Type="http://schemas.openxmlformats.org/officeDocument/2006/relationships/image" Target="media/image125.wmf"/><Relationship Id="rId470" Type="http://schemas.openxmlformats.org/officeDocument/2006/relationships/image" Target="media/image229.wmf"/><Relationship Id="rId123" Type="http://schemas.openxmlformats.org/officeDocument/2006/relationships/oleObject" Target="embeddings/oleObject58.bin"/><Relationship Id="rId330" Type="http://schemas.openxmlformats.org/officeDocument/2006/relationships/image" Target="media/image159.wmf"/><Relationship Id="rId568" Type="http://schemas.openxmlformats.org/officeDocument/2006/relationships/image" Target="media/image278.wmf"/><Relationship Id="rId775" Type="http://schemas.openxmlformats.org/officeDocument/2006/relationships/oleObject" Target="embeddings/oleObject398.bin"/><Relationship Id="rId982" Type="http://schemas.openxmlformats.org/officeDocument/2006/relationships/oleObject" Target="embeddings/oleObject563.bin"/><Relationship Id="rId1198" Type="http://schemas.openxmlformats.org/officeDocument/2006/relationships/oleObject" Target="embeddings/oleObject706.bin"/><Relationship Id="rId428" Type="http://schemas.openxmlformats.org/officeDocument/2006/relationships/image" Target="media/image208.wmf"/><Relationship Id="rId635" Type="http://schemas.openxmlformats.org/officeDocument/2006/relationships/image" Target="media/image310.wmf"/><Relationship Id="rId842" Type="http://schemas.openxmlformats.org/officeDocument/2006/relationships/oleObject" Target="embeddings/oleObject454.bin"/><Relationship Id="rId1058" Type="http://schemas.openxmlformats.org/officeDocument/2006/relationships/oleObject" Target="embeddings/oleObject610.bin"/><Relationship Id="rId1265" Type="http://schemas.openxmlformats.org/officeDocument/2006/relationships/image" Target="media/image505.wmf"/><Relationship Id="rId1472" Type="http://schemas.openxmlformats.org/officeDocument/2006/relationships/oleObject" Target="embeddings/oleObject886.bin"/><Relationship Id="rId702" Type="http://schemas.openxmlformats.org/officeDocument/2006/relationships/oleObject" Target="embeddings/oleObject349.bin"/><Relationship Id="rId1125" Type="http://schemas.openxmlformats.org/officeDocument/2006/relationships/oleObject" Target="embeddings/oleObject654.bin"/><Relationship Id="rId1332" Type="http://schemas.openxmlformats.org/officeDocument/2006/relationships/oleObject" Target="embeddings/oleObject796.bin"/><Relationship Id="rId1777" Type="http://schemas.openxmlformats.org/officeDocument/2006/relationships/oleObject" Target="embeddings/oleObject1071.bin"/><Relationship Id="rId69" Type="http://schemas.openxmlformats.org/officeDocument/2006/relationships/oleObject" Target="embeddings/oleObject31.bin"/><Relationship Id="rId1637" Type="http://schemas.openxmlformats.org/officeDocument/2006/relationships/oleObject" Target="embeddings/oleObject987.bin"/><Relationship Id="rId1844" Type="http://schemas.openxmlformats.org/officeDocument/2006/relationships/oleObject" Target="embeddings/oleObject1107.bin"/><Relationship Id="rId1704" Type="http://schemas.openxmlformats.org/officeDocument/2006/relationships/image" Target="media/image664.wmf"/><Relationship Id="rId285" Type="http://schemas.openxmlformats.org/officeDocument/2006/relationships/image" Target="media/image136.wmf"/><Relationship Id="rId1911" Type="http://schemas.openxmlformats.org/officeDocument/2006/relationships/oleObject" Target="embeddings/oleObject1141.bin"/><Relationship Id="rId492" Type="http://schemas.openxmlformats.org/officeDocument/2006/relationships/oleObject" Target="embeddings/oleObject242.bin"/><Relationship Id="rId797" Type="http://schemas.openxmlformats.org/officeDocument/2006/relationships/image" Target="media/image372.wmf"/><Relationship Id="rId145" Type="http://schemas.openxmlformats.org/officeDocument/2006/relationships/oleObject" Target="embeddings/oleObject69.bin"/><Relationship Id="rId352" Type="http://schemas.openxmlformats.org/officeDocument/2006/relationships/image" Target="media/image170.wmf"/><Relationship Id="rId1287" Type="http://schemas.openxmlformats.org/officeDocument/2006/relationships/image" Target="media/image510.wmf"/><Relationship Id="rId212" Type="http://schemas.openxmlformats.org/officeDocument/2006/relationships/image" Target="media/image99.wmf"/><Relationship Id="rId657" Type="http://schemas.openxmlformats.org/officeDocument/2006/relationships/image" Target="media/image321.wmf"/><Relationship Id="rId864" Type="http://schemas.openxmlformats.org/officeDocument/2006/relationships/oleObject" Target="embeddings/oleObject471.bin"/><Relationship Id="rId1494" Type="http://schemas.openxmlformats.org/officeDocument/2006/relationships/oleObject" Target="embeddings/oleObject898.bin"/><Relationship Id="rId1799" Type="http://schemas.openxmlformats.org/officeDocument/2006/relationships/oleObject" Target="embeddings/oleObject1082.bin"/><Relationship Id="rId517" Type="http://schemas.openxmlformats.org/officeDocument/2006/relationships/oleObject" Target="embeddings/oleObject255.bin"/><Relationship Id="rId724" Type="http://schemas.openxmlformats.org/officeDocument/2006/relationships/oleObject" Target="embeddings/oleObject360.bin"/><Relationship Id="rId931" Type="http://schemas.openxmlformats.org/officeDocument/2006/relationships/oleObject" Target="embeddings/oleObject524.bin"/><Relationship Id="rId1147" Type="http://schemas.openxmlformats.org/officeDocument/2006/relationships/oleObject" Target="embeddings/oleObject667.bin"/><Relationship Id="rId1354" Type="http://schemas.openxmlformats.org/officeDocument/2006/relationships/oleObject" Target="embeddings/oleObject811.bin"/><Relationship Id="rId1561" Type="http://schemas.openxmlformats.org/officeDocument/2006/relationships/oleObject" Target="embeddings/oleObject943.bin"/><Relationship Id="rId60" Type="http://schemas.openxmlformats.org/officeDocument/2006/relationships/image" Target="media/image23.wmf"/><Relationship Id="rId1007" Type="http://schemas.openxmlformats.org/officeDocument/2006/relationships/oleObject" Target="embeddings/oleObject577.bin"/><Relationship Id="rId1214" Type="http://schemas.openxmlformats.org/officeDocument/2006/relationships/image" Target="media/image484.wmf"/><Relationship Id="rId1421" Type="http://schemas.openxmlformats.org/officeDocument/2006/relationships/oleObject" Target="embeddings/oleObject854.bin"/><Relationship Id="rId1659" Type="http://schemas.openxmlformats.org/officeDocument/2006/relationships/oleObject" Target="embeddings/oleObject1000.bin"/><Relationship Id="rId1866" Type="http://schemas.openxmlformats.org/officeDocument/2006/relationships/oleObject" Target="embeddings/oleObject1118.bin"/><Relationship Id="rId1519" Type="http://schemas.openxmlformats.org/officeDocument/2006/relationships/image" Target="media/image592.wmf"/><Relationship Id="rId1726" Type="http://schemas.openxmlformats.org/officeDocument/2006/relationships/image" Target="media/image675.wmf"/><Relationship Id="rId1933" Type="http://schemas.openxmlformats.org/officeDocument/2006/relationships/image" Target="media/image770.wmf"/><Relationship Id="rId18" Type="http://schemas.openxmlformats.org/officeDocument/2006/relationships/oleObject" Target="embeddings/oleObject3.bin"/><Relationship Id="rId167" Type="http://schemas.openxmlformats.org/officeDocument/2006/relationships/oleObject" Target="embeddings/oleObject80.bin"/><Relationship Id="rId374" Type="http://schemas.openxmlformats.org/officeDocument/2006/relationships/image" Target="media/image181.wmf"/><Relationship Id="rId581" Type="http://schemas.openxmlformats.org/officeDocument/2006/relationships/oleObject" Target="embeddings/oleObject286.bin"/><Relationship Id="rId234" Type="http://schemas.openxmlformats.org/officeDocument/2006/relationships/image" Target="media/image110.wmf"/><Relationship Id="rId679" Type="http://schemas.openxmlformats.org/officeDocument/2006/relationships/image" Target="media/image332.wmf"/><Relationship Id="rId886" Type="http://schemas.openxmlformats.org/officeDocument/2006/relationships/oleObject" Target="embeddings/oleObject489.bin"/><Relationship Id="rId2" Type="http://schemas.openxmlformats.org/officeDocument/2006/relationships/customXml" Target="../customXml/item2.xml"/><Relationship Id="rId441" Type="http://schemas.openxmlformats.org/officeDocument/2006/relationships/oleObject" Target="embeddings/oleObject216.bin"/><Relationship Id="rId539" Type="http://schemas.openxmlformats.org/officeDocument/2006/relationships/oleObject" Target="embeddings/oleObject265.bin"/><Relationship Id="rId746" Type="http://schemas.openxmlformats.org/officeDocument/2006/relationships/oleObject" Target="embeddings/oleObject371.bin"/><Relationship Id="rId1071" Type="http://schemas.openxmlformats.org/officeDocument/2006/relationships/oleObject" Target="embeddings/oleObject618.bin"/><Relationship Id="rId1169" Type="http://schemas.openxmlformats.org/officeDocument/2006/relationships/image" Target="media/image477.wmf"/><Relationship Id="rId1376" Type="http://schemas.openxmlformats.org/officeDocument/2006/relationships/oleObject" Target="embeddings/oleObject824.bin"/><Relationship Id="rId1583" Type="http://schemas.openxmlformats.org/officeDocument/2006/relationships/oleObject" Target="embeddings/oleObject955.bin"/><Relationship Id="rId301" Type="http://schemas.openxmlformats.org/officeDocument/2006/relationships/oleObject" Target="embeddings/oleObject146.bin"/><Relationship Id="rId953" Type="http://schemas.openxmlformats.org/officeDocument/2006/relationships/oleObject" Target="embeddings/oleObject541.bin"/><Relationship Id="rId1029" Type="http://schemas.openxmlformats.org/officeDocument/2006/relationships/oleObject" Target="embeddings/oleObject590.bin"/><Relationship Id="rId1236" Type="http://schemas.openxmlformats.org/officeDocument/2006/relationships/oleObject" Target="embeddings/oleObject733.bin"/><Relationship Id="rId1790" Type="http://schemas.openxmlformats.org/officeDocument/2006/relationships/image" Target="media/image702.wmf"/><Relationship Id="rId1888" Type="http://schemas.openxmlformats.org/officeDocument/2006/relationships/oleObject" Target="embeddings/oleObject1129.bin"/><Relationship Id="rId82" Type="http://schemas.openxmlformats.org/officeDocument/2006/relationships/image" Target="media/image34.wmf"/><Relationship Id="rId606" Type="http://schemas.openxmlformats.org/officeDocument/2006/relationships/image" Target="media/image297.wmf"/><Relationship Id="rId813" Type="http://schemas.openxmlformats.org/officeDocument/2006/relationships/oleObject" Target="embeddings/oleObject428.bin"/><Relationship Id="rId1443" Type="http://schemas.openxmlformats.org/officeDocument/2006/relationships/image" Target="media/image566.wmf"/><Relationship Id="rId1650" Type="http://schemas.openxmlformats.org/officeDocument/2006/relationships/oleObject" Target="embeddings/oleObject993.bin"/><Relationship Id="rId1748" Type="http://schemas.openxmlformats.org/officeDocument/2006/relationships/image" Target="media/image681.wmf"/><Relationship Id="rId1303" Type="http://schemas.openxmlformats.org/officeDocument/2006/relationships/oleObject" Target="embeddings/oleObject777.bin"/><Relationship Id="rId1510" Type="http://schemas.openxmlformats.org/officeDocument/2006/relationships/oleObject" Target="embeddings/oleObject909.bin"/><Relationship Id="rId1608" Type="http://schemas.openxmlformats.org/officeDocument/2006/relationships/image" Target="media/image625.wmf"/><Relationship Id="rId1815" Type="http://schemas.openxmlformats.org/officeDocument/2006/relationships/oleObject" Target="embeddings/oleObject1090.bin"/><Relationship Id="rId189" Type="http://schemas.openxmlformats.org/officeDocument/2006/relationships/oleObject" Target="embeddings/oleObject91.bin"/><Relationship Id="rId396" Type="http://schemas.openxmlformats.org/officeDocument/2006/relationships/image" Target="media/image192.wmf"/><Relationship Id="rId256" Type="http://schemas.openxmlformats.org/officeDocument/2006/relationships/oleObject" Target="embeddings/oleObject124.bin"/><Relationship Id="rId463" Type="http://schemas.openxmlformats.org/officeDocument/2006/relationships/oleObject" Target="embeddings/oleObject227.bin"/><Relationship Id="rId670" Type="http://schemas.openxmlformats.org/officeDocument/2006/relationships/oleObject" Target="embeddings/oleObject332.bin"/><Relationship Id="rId1093" Type="http://schemas.openxmlformats.org/officeDocument/2006/relationships/image" Target="media/image450.emf"/><Relationship Id="rId116" Type="http://schemas.openxmlformats.org/officeDocument/2006/relationships/image" Target="media/image51.wmf"/><Relationship Id="rId323" Type="http://schemas.openxmlformats.org/officeDocument/2006/relationships/oleObject" Target="embeddings/oleObject157.bin"/><Relationship Id="rId530" Type="http://schemas.openxmlformats.org/officeDocument/2006/relationships/image" Target="media/image259.wmf"/><Relationship Id="rId768" Type="http://schemas.openxmlformats.org/officeDocument/2006/relationships/oleObject" Target="embeddings/oleObject391.bin"/><Relationship Id="rId975" Type="http://schemas.openxmlformats.org/officeDocument/2006/relationships/oleObject" Target="embeddings/oleObject559.bin"/><Relationship Id="rId1160" Type="http://schemas.openxmlformats.org/officeDocument/2006/relationships/oleObject" Target="embeddings/oleObject676.bin"/><Relationship Id="rId1398" Type="http://schemas.openxmlformats.org/officeDocument/2006/relationships/oleObject" Target="embeddings/oleObject838.bin"/><Relationship Id="rId628" Type="http://schemas.openxmlformats.org/officeDocument/2006/relationships/oleObject" Target="embeddings/oleObject311.bin"/><Relationship Id="rId835" Type="http://schemas.openxmlformats.org/officeDocument/2006/relationships/image" Target="media/image376.wmf"/><Relationship Id="rId1258" Type="http://schemas.openxmlformats.org/officeDocument/2006/relationships/oleObject" Target="embeddings/oleObject746.bin"/><Relationship Id="rId1465" Type="http://schemas.openxmlformats.org/officeDocument/2006/relationships/oleObject" Target="embeddings/oleObject879.bin"/><Relationship Id="rId1672" Type="http://schemas.openxmlformats.org/officeDocument/2006/relationships/image" Target="media/image655.wmf"/><Relationship Id="rId1020" Type="http://schemas.openxmlformats.org/officeDocument/2006/relationships/oleObject" Target="embeddings/oleObject585.bin"/><Relationship Id="rId1118" Type="http://schemas.openxmlformats.org/officeDocument/2006/relationships/oleObject" Target="embeddings/oleObject647.bin"/><Relationship Id="rId1325" Type="http://schemas.openxmlformats.org/officeDocument/2006/relationships/image" Target="media/image525.wmf"/><Relationship Id="rId1532" Type="http://schemas.openxmlformats.org/officeDocument/2006/relationships/image" Target="media/image598.wmf"/><Relationship Id="rId902" Type="http://schemas.openxmlformats.org/officeDocument/2006/relationships/oleObject" Target="embeddings/oleObject502.bin"/><Relationship Id="rId1837" Type="http://schemas.openxmlformats.org/officeDocument/2006/relationships/oleObject" Target="embeddings/oleObject1103.bin"/><Relationship Id="rId31" Type="http://schemas.openxmlformats.org/officeDocument/2006/relationships/image" Target="media/image11.wmf"/><Relationship Id="rId180" Type="http://schemas.openxmlformats.org/officeDocument/2006/relationships/image" Target="media/image83.wmf"/><Relationship Id="rId278" Type="http://schemas.openxmlformats.org/officeDocument/2006/relationships/oleObject" Target="embeddings/oleObject135.bin"/><Relationship Id="rId1904" Type="http://schemas.openxmlformats.org/officeDocument/2006/relationships/oleObject" Target="embeddings/oleObject1137.bin"/><Relationship Id="rId485" Type="http://schemas.openxmlformats.org/officeDocument/2006/relationships/oleObject" Target="embeddings/oleObject238.bin"/><Relationship Id="rId692" Type="http://schemas.openxmlformats.org/officeDocument/2006/relationships/oleObject" Target="embeddings/oleObject344.bin"/><Relationship Id="rId138" Type="http://schemas.openxmlformats.org/officeDocument/2006/relationships/image" Target="media/image62.wmf"/><Relationship Id="rId345" Type="http://schemas.openxmlformats.org/officeDocument/2006/relationships/oleObject" Target="embeddings/oleObject168.bin"/><Relationship Id="rId552" Type="http://schemas.openxmlformats.org/officeDocument/2006/relationships/image" Target="media/image270.wmf"/><Relationship Id="rId997" Type="http://schemas.openxmlformats.org/officeDocument/2006/relationships/oleObject" Target="embeddings/oleObject571.bin"/><Relationship Id="rId1182" Type="http://schemas.openxmlformats.org/officeDocument/2006/relationships/oleObject" Target="embeddings/oleObject693.bin"/><Relationship Id="rId205" Type="http://schemas.openxmlformats.org/officeDocument/2006/relationships/oleObject" Target="embeddings/oleObject99.bin"/><Relationship Id="rId412" Type="http://schemas.openxmlformats.org/officeDocument/2006/relationships/image" Target="media/image200.wmf"/><Relationship Id="rId857" Type="http://schemas.openxmlformats.org/officeDocument/2006/relationships/oleObject" Target="embeddings/oleObject465.bin"/><Relationship Id="rId1042" Type="http://schemas.openxmlformats.org/officeDocument/2006/relationships/oleObject" Target="embeddings/oleObject599.bin"/><Relationship Id="rId1487" Type="http://schemas.openxmlformats.org/officeDocument/2006/relationships/image" Target="media/image582.wmf"/><Relationship Id="rId1694" Type="http://schemas.openxmlformats.org/officeDocument/2006/relationships/oleObject" Target="embeddings/oleObject1025.bin"/><Relationship Id="rId717" Type="http://schemas.openxmlformats.org/officeDocument/2006/relationships/image" Target="media/image350.wmf"/><Relationship Id="rId924" Type="http://schemas.openxmlformats.org/officeDocument/2006/relationships/oleObject" Target="embeddings/oleObject520.bin"/><Relationship Id="rId1347" Type="http://schemas.openxmlformats.org/officeDocument/2006/relationships/oleObject" Target="embeddings/oleObject807.bin"/><Relationship Id="rId1554" Type="http://schemas.openxmlformats.org/officeDocument/2006/relationships/image" Target="media/image606.wmf"/><Relationship Id="rId1761" Type="http://schemas.openxmlformats.org/officeDocument/2006/relationships/oleObject" Target="embeddings/oleObject1063.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Local\Microsoft\Office\16.0\DTS\en-US%7bC5568C24-616C-4739-899F-8380041A7E42%7d\%7b5B9116C8-96AC-4A02-A7B0-AA42DBA25A58%7dtf0278699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3DC109-45E3-4D97-8603-FD9806B6C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{5B9116C8-96AC-4A02-A7B0-AA42DBA25A58}tf02786999</Template>
  <TotalTime>1</TotalTime>
  <Pages>33</Pages>
  <Words>8548</Words>
  <Characters>48728</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2</cp:revision>
  <cp:lastPrinted>2021-04-17T19:35:00Z</cp:lastPrinted>
  <dcterms:created xsi:type="dcterms:W3CDTF">2021-05-04T15:13:00Z</dcterms:created>
  <dcterms:modified xsi:type="dcterms:W3CDTF">2021-05-04T15:13:00Z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