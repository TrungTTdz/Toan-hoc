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Default Extension="jpg" ContentType="image/jpg"/>
  <Default Extension="png" ContentType="image/png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sz w:val="17"/>
          <w:szCs w:val="17"/>
        </w:rPr>
        <w:jc w:val="left"/>
        <w:spacing w:before="10" w:lineRule="exact" w:line="160"/>
      </w:pPr>
      <w:r>
        <w:rPr>
          <w:sz w:val="17"/>
          <w:szCs w:val="17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lineRule="exact" w:line="160"/>
        <w:ind w:left="2811"/>
      </w:pPr>
      <w:r>
        <w:pict>
          <v:shape type="#_x0000_t75" style="position:absolute;margin-left:154.419pt;margin-top:-4.46637pt;width:26.2886pt;height:18.6211pt;mso-position-horizontal-relative:page;mso-position-vertical-relative:paragraph;z-index:-801">
            <v:imagedata o:title="" r:id="rId4"/>
          </v:shape>
        </w:pict>
      </w:r>
      <w:r>
        <w:pict>
          <v:shape type="#_x0000_t75" style="position:absolute;margin-left:297.363pt;margin-top:-2.27565pt;width:23.5502pt;height:14.7874pt;mso-position-horizontal-relative:page;mso-position-vertical-relative:paragraph;z-index:-800">
            <v:imagedata o:title="" r:id="rId5"/>
          </v:shape>
        </w:pic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GIAO</w:t>
      </w:r>
      <w:r>
        <w:rPr>
          <w:rFonts w:cs="Arial" w:hAnsi="Arial" w:eastAsia="Arial" w:ascii="Arial"/>
          <w:b/>
          <w:spacing w:val="9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HÀNG</w:t>
      </w:r>
      <w:r>
        <w:rPr>
          <w:rFonts w:cs="Arial" w:hAnsi="Arial" w:eastAsia="Arial" w:ascii="Arial"/>
          <w:b/>
          <w:spacing w:val="10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-3"/>
          <w:w w:val="100"/>
          <w:sz w:val="15"/>
          <w:szCs w:val="15"/>
        </w:rPr>
        <w:t>T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OÀN</w:t>
      </w:r>
      <w:r>
        <w:rPr>
          <w:rFonts w:cs="Arial" w:hAnsi="Arial" w:eastAsia="Arial" w:ascii="Arial"/>
          <w:b/>
          <w:spacing w:val="9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QUỐC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                     </w:t>
      </w:r>
      <w:r>
        <w:rPr>
          <w:rFonts w:cs="Arial" w:hAnsi="Arial" w:eastAsia="Arial" w:ascii="Arial"/>
          <w:b/>
          <w:spacing w:val="35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HOTLINE:</w:t>
      </w:r>
      <w:r>
        <w:rPr>
          <w:rFonts w:cs="Arial" w:hAnsi="Arial" w:eastAsia="Arial" w:ascii="Arial"/>
          <w:b/>
          <w:spacing w:val="15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0985.82.93.93</w:t>
      </w:r>
      <w:r>
        <w:rPr>
          <w:rFonts w:cs="Arial" w:hAnsi="Arial" w:eastAsia="Arial" w:ascii="Arial"/>
          <w:b/>
          <w:spacing w:val="20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b/>
          <w:spacing w:val="2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0943.19.19.00</w:t>
      </w:r>
      <w:r>
        <w:rPr>
          <w:rFonts w:cs="Arial" w:hAnsi="Arial" w:eastAsia="Arial" w:ascii="Arial"/>
          <w:b/>
          <w:spacing w:val="20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b/>
          <w:spacing w:val="2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0904.19.19.00</w:t>
      </w:r>
      <w:r>
        <w:rPr>
          <w:rFonts w:cs="Arial" w:hAnsi="Arial" w:eastAsia="Arial" w:ascii="Arial"/>
          <w:b/>
          <w:spacing w:val="20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b/>
          <w:spacing w:val="2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2"/>
          <w:sz w:val="15"/>
          <w:szCs w:val="15"/>
        </w:rPr>
        <w:t>0965.19.19.00</w:t>
      </w:r>
      <w:r>
        <w:rPr>
          <w:rFonts w:cs="Arial" w:hAnsi="Arial" w:eastAsia="Arial" w:ascii="Arial"/>
          <w:spacing w:val="0"/>
          <w:w w:val="100"/>
          <w:sz w:val="15"/>
          <w:szCs w:val="15"/>
        </w:rPr>
      </w:r>
    </w:p>
    <w:p>
      <w:pPr>
        <w:rPr>
          <w:sz w:val="17"/>
          <w:szCs w:val="17"/>
        </w:rPr>
        <w:jc w:val="left"/>
        <w:spacing w:before="4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  <w:sectPr>
          <w:pgSz w:w="12260" w:h="15860"/>
          <w:pgMar w:top="580" w:bottom="280" w:left="800" w:right="640"/>
        </w:sectPr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7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lineRule="exact" w:line="200"/>
        <w:ind w:left="120" w:right="-50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Câu</w:t>
      </w:r>
      <w:r>
        <w:rPr>
          <w:rFonts w:cs="Times New Roman" w:hAnsi="Times New Roman" w:eastAsia="Times New Roman" w:ascii="Times New Roman"/>
          <w:b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1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Cơ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năng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của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một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vật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dao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động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điều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hòa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6"/>
          <w:szCs w:val="26"/>
        </w:rPr>
        <w:jc w:val="left"/>
        <w:spacing w:before="29"/>
        <w:sectPr>
          <w:type w:val="continuous"/>
          <w:pgSz w:w="12260" w:h="15860"/>
          <w:pgMar w:top="580" w:bottom="280" w:left="800" w:right="640"/>
          <w:cols w:num="2" w:equalWidth="off">
            <w:col w:w="3871" w:space="940"/>
            <w:col w:w="6009"/>
          </w:cols>
        </w:sectPr>
      </w:pPr>
      <w:r>
        <w:br w:type="column"/>
      </w:r>
      <w:r>
        <w:rPr>
          <w:rFonts w:cs="Arial" w:hAnsi="Arial" w:eastAsia="Arial" w:ascii="Arial"/>
          <w:spacing w:val="0"/>
          <w:w w:val="100"/>
          <w:sz w:val="26"/>
          <w:szCs w:val="26"/>
        </w:rPr>
        <w:t>Đề</w:t>
      </w:r>
      <w:r>
        <w:rPr>
          <w:rFonts w:cs="Arial" w:hAnsi="Arial" w:eastAsia="Arial" w:ascii="Arial"/>
          <w:spacing w:val="4"/>
          <w:w w:val="100"/>
          <w:sz w:val="26"/>
          <w:szCs w:val="26"/>
        </w:rPr>
        <w:t> </w:t>
      </w:r>
      <w:r>
        <w:rPr>
          <w:rFonts w:cs="Arial" w:hAnsi="Arial" w:eastAsia="Arial" w:ascii="Arial"/>
          <w:spacing w:val="0"/>
          <w:w w:val="100"/>
          <w:sz w:val="26"/>
          <w:szCs w:val="26"/>
        </w:rPr>
        <w:t>số</w:t>
      </w:r>
      <w:r>
        <w:rPr>
          <w:rFonts w:cs="Arial" w:hAnsi="Arial" w:eastAsia="Arial" w:ascii="Arial"/>
          <w:spacing w:val="4"/>
          <w:w w:val="100"/>
          <w:sz w:val="26"/>
          <w:szCs w:val="26"/>
        </w:rPr>
        <w:t> </w:t>
      </w:r>
      <w:r>
        <w:rPr>
          <w:rFonts w:cs="Arial" w:hAnsi="Arial" w:eastAsia="Arial" w:ascii="Arial"/>
          <w:spacing w:val="-20"/>
          <w:w w:val="101"/>
          <w:sz w:val="26"/>
          <w:szCs w:val="26"/>
        </w:rPr>
        <w:t>1</w:t>
      </w:r>
      <w:r>
        <w:rPr>
          <w:rFonts w:cs="Arial" w:hAnsi="Arial" w:eastAsia="Arial" w:ascii="Arial"/>
          <w:spacing w:val="0"/>
          <w:w w:val="101"/>
          <w:sz w:val="26"/>
          <w:szCs w:val="26"/>
        </w:rPr>
        <w:t>1</w:t>
      </w:r>
      <w:r>
        <w:rPr>
          <w:rFonts w:cs="Arial" w:hAnsi="Arial" w:eastAsia="Arial" w:ascii="Arial"/>
          <w:spacing w:val="0"/>
          <w:w w:val="100"/>
          <w:sz w:val="26"/>
          <w:szCs w:val="26"/>
        </w:rPr>
      </w:r>
    </w:p>
    <w:p>
      <w:pPr>
        <w:rPr>
          <w:sz w:val="16"/>
          <w:szCs w:val="16"/>
        </w:rPr>
        <w:jc w:val="left"/>
        <w:spacing w:before="7" w:lineRule="exact" w:line="160"/>
      </w:pPr>
      <w:r>
        <w:pict>
          <v:group style="position:absolute;margin-left:37.2152pt;margin-top:69.5283pt;width:538.37pt;height:694.732pt;mso-position-horizontal-relative:page;mso-position-vertical-relative:page;z-index:-799" coordorigin="744,1391" coordsize="10767,13895">
            <v:shape style="position:absolute;left:750;top:1396;width:10756;height:13884" coordorigin="750,1396" coordsize="10756,13884" path="m11506,1445l11506,1439,11505,1433,11502,1426,11500,1420,11496,1415,11492,1410,11487,1406,11482,1402,11476,1400,11470,1397,11463,1396,793,1396,786,1397,780,1400,774,1402,769,1406,764,1410,760,1415,756,1420,754,1426,751,1433,750,1439,750,1445,750,15280,11506,15280,11506,1445xe" filled="f" stroked="t" strokeweight="0.54768pt" strokecolor="#D3DFE8">
              <v:path arrowok="t"/>
            </v:shape>
            <v:shape style="position:absolute;left:922;top:2400;width:138;height:138" coordorigin="922,2400" coordsize="138,138" path="m922,2469l922,2460,924,2452,927,2443,931,2435,935,2427,942,2421,948,2414,956,2409,964,2406,973,2402,982,2400,1000,2400,1009,2402,1017,2406,1026,2409,1033,2414,1040,2421,1046,2427,1051,2435,1055,2443,1058,2452,1060,2460,1060,2479,1058,2487,1055,2496,1051,2504,1046,2512,1040,2518,1033,2525,1026,2530,1017,2533,1009,2537,1000,2539,982,2539,973,2537,964,2533,956,2530,948,2525,942,2518,935,2512,931,2504,927,2496,924,2487,922,2479,922,2469xe" filled="t" fillcolor="#FFFFFF" stroked="f">
              <v:path arrowok="t"/>
              <v:fill/>
            </v:shape>
            <v:shape style="position:absolute;left:925;top:2404;width:131;height:131" coordorigin="925,2404" coordsize="131,131" path="m1056,2469l1056,2478,1055,2487,1051,2495,1048,2503,1043,2510,1037,2516,1031,2522,1024,2527,1016,2530,1008,2534,999,2535,991,2535,982,2535,974,2534,966,2530,958,2527,950,2522,944,2516,938,2510,933,2503,930,2495,927,2487,925,2478,925,2469,925,2461,927,2452,930,2444,933,2436,938,2429,944,2423,950,2417,958,2412,966,2409,974,2405,982,2404,991,2404,999,2404,1008,2405,1016,2409,1024,2412,1031,2417,1037,2423,1043,2429,1048,2436,1051,2444,1055,2452,1056,2461,1056,2469xe" filled="f" stroked="t" strokeweight="0.54768pt" strokecolor="#757575">
              <v:path arrowok="t"/>
            </v:shape>
            <v:shape style="position:absolute;left:922;top:2784;width:138;height:138" coordorigin="922,2784" coordsize="138,138" path="m922,2853l922,2844,924,2835,927,2826,931,2818,935,2811,942,2804,948,2798,956,2793,964,2789,973,2786,982,2784,1000,2784,1009,2786,1017,2789,1026,2793,1033,2798,1040,2804,1046,2811,1051,2818,1055,2826,1058,2835,1060,2844,1060,2862,1058,2871,1055,2879,1051,2888,1046,2895,1040,2902,1033,2908,1026,2913,1017,2917,1009,2920,1000,2922,982,2922,973,2920,964,2917,956,2913,948,2908,942,2902,935,2895,931,2888,927,2879,924,2871,922,2862,922,2853xe" filled="t" fillcolor="#FFFFFF" stroked="f">
              <v:path arrowok="t"/>
              <v:fill/>
            </v:shape>
            <v:shape style="position:absolute;left:925;top:2787;width:131;height:131" coordorigin="925,2787" coordsize="131,131" path="m1056,2853l1056,2862,1055,2870,1051,2878,1048,2886,1043,2893,1037,2899,1031,2906,1024,2910,1016,2914,1008,2917,999,2919,991,2919,982,2919,974,2917,966,2914,958,2910,950,2906,944,2899,938,2893,933,2886,930,2878,927,2870,925,2862,925,2853,925,2844,927,2836,930,2828,933,2820,938,2813,944,2806,950,2800,958,2795,966,2792,974,2789,982,2787,991,2787,999,2787,1008,2789,1016,2792,1024,2795,1031,2800,1037,2806,1043,2813,1048,2820,1051,2828,1055,2836,1056,2844,1056,2853xe" filled="f" stroked="t" strokeweight="0.54768pt" strokecolor="#757575">
              <v:path arrowok="t"/>
            </v:shape>
            <v:shape style="position:absolute;left:922;top:3167;width:138;height:138" coordorigin="922,3167" coordsize="138,138" path="m922,3236l922,3227,924,3218,927,3210,931,3201,935,3194,942,3187,948,3181,956,3176,964,3172,973,3169,982,3167,1000,3167,1009,3169,1017,3172,1026,3176,1033,3181,1040,3187,1046,3194,1051,3201,1055,3210,1058,3218,1060,3227,1060,3245,1058,3254,1055,3263,1051,3271,1046,3279,1040,3285,1033,3292,1026,3297,1017,3300,1009,3304,1000,3305,982,3305,973,3304,964,3300,956,3297,948,3292,942,3285,935,3279,931,3271,927,3263,924,3254,922,3245,922,3236xe" filled="t" fillcolor="#FFFFFF" stroked="f">
              <v:path arrowok="t"/>
              <v:fill/>
            </v:shape>
            <v:shape style="position:absolute;left:925;top:3171;width:131;height:131" coordorigin="925,3171" coordsize="131,131" path="m1056,3236l1056,3245,1055,3253,1051,3261,1048,3269,1043,3277,1037,3283,1031,3289,1024,3294,1016,3297,1008,3300,999,3302,991,3302,982,3302,974,3300,966,3297,958,3294,950,3289,944,3283,938,3277,933,3269,930,3261,927,3253,925,3245,925,3236,925,3228,927,3219,930,3211,933,3203,938,3196,944,3190,950,3184,958,3179,966,3176,974,3172,982,3171,991,3171,999,3171,1008,3172,1016,3176,1024,3179,1031,3184,1037,3190,1043,3196,1048,3203,1051,3211,1055,3219,1056,3228,1056,3236xe" filled="f" stroked="t" strokeweight="0.54768pt" strokecolor="#757575">
              <v:path arrowok="t"/>
            </v:shape>
            <v:shape style="position:absolute;left:922;top:3551;width:138;height:138" coordorigin="922,3551" coordsize="138,138" path="m922,3620l922,3610,924,3602,927,3593,931,3585,935,3577,942,3571,948,3564,956,3559,964,3556,973,3552,982,3551,1000,3551,1009,3552,1017,3556,1026,3559,1033,3564,1040,3571,1046,3577,1051,3585,1055,3593,1058,3602,1060,3610,1060,3629,1058,3638,1055,3646,1051,3654,1046,3662,1040,3668,1033,3675,1026,3680,1017,3683,1009,3687,1000,3689,982,3689,973,3687,964,3683,956,3680,948,3675,942,3668,935,3662,931,3654,927,3646,924,3638,922,3629,922,3620xe" filled="t" fillcolor="#FFFFFF" stroked="f">
              <v:path arrowok="t"/>
              <v:fill/>
            </v:shape>
            <v:shape style="position:absolute;left:925;top:3554;width:131;height:131" coordorigin="925,3554" coordsize="131,131" path="m1056,3620l1056,3628,1055,3637,1051,3645,1048,3653,1043,3660,1037,3666,1031,3672,1024,3677,1016,3680,1008,3684,999,3685,991,3685,982,3685,974,3684,966,3680,958,3677,950,3672,944,3666,938,3660,933,3653,930,3645,927,3637,925,3628,925,3620,925,3611,927,3603,930,3594,933,3586,938,3579,944,3573,950,3567,958,3562,966,3559,974,3556,982,3554,991,3554,999,3554,1008,3556,1016,3559,1024,3562,1031,3567,1037,3573,1043,3579,1048,3586,1051,3594,1055,3603,1056,3611,1056,3620xe" filled="f" stroked="t" strokeweight="0.54768pt" strokecolor="#757575">
              <v:path arrowok="t"/>
            </v:shape>
            <v:shape style="position:absolute;left:922;top:4810;width:138;height:138" coordorigin="922,4810" coordsize="138,138" path="m922,4879l922,4870,924,4861,927,4853,931,4844,935,4837,942,4830,948,4824,956,4819,964,4816,973,4812,982,4810,1000,4810,1009,4812,1017,4816,1026,4819,1033,4824,1040,4830,1046,4837,1051,4844,1055,4853,1058,4861,1060,4870,1060,4888,1058,4897,1055,4906,1051,4914,1046,4922,1040,4928,1033,4935,1026,4940,1017,4943,1009,4947,1000,4948,982,4948,973,4947,964,4943,956,4940,948,4935,942,4928,935,4922,931,4914,927,4906,924,4897,922,4888,922,4879xe" filled="t" fillcolor="#FFFFFF" stroked="f">
              <v:path arrowok="t"/>
              <v:fill/>
            </v:shape>
            <v:shape style="position:absolute;left:925;top:4814;width:131;height:131" coordorigin="925,4814" coordsize="131,131" path="m1056,4879l1056,4888,1055,4896,1051,4904,1048,4912,1043,4920,1037,4926,1031,4932,1024,4937,1016,4940,1008,4943,999,4945,991,4945,982,4945,974,4943,966,4940,958,4937,950,4932,944,4926,938,4920,933,4912,930,4904,927,4896,925,4888,925,4879,925,4871,927,4862,930,4854,933,4846,938,4839,944,4833,950,4827,958,4822,966,4819,974,4815,982,4814,991,4814,999,4814,1008,4815,1016,4819,1024,4822,1031,4827,1037,4833,1043,4839,1048,4846,1051,4854,1055,4862,1056,4871,1056,4879xe" filled="f" stroked="t" strokeweight="0.54768pt" strokecolor="#757575">
              <v:path arrowok="t"/>
            </v:shape>
            <v:shape style="position:absolute;left:922;top:5194;width:138;height:138" coordorigin="922,5194" coordsize="138,138" path="m922,5263l922,5254,924,5245,927,5236,931,5228,935,5220,942,5214,948,5207,956,5202,964,5199,973,5195,982,5194,1000,5194,1009,5195,1017,5199,1026,5202,1033,5207,1040,5214,1046,5220,1051,5228,1055,5236,1058,5245,1060,5254,1060,5272,1058,5281,1055,5289,1051,5298,1046,5305,1040,5311,1033,5318,1026,5323,1017,5326,1009,5330,1000,5332,982,5332,973,5330,964,5326,956,5323,948,5318,942,5311,935,5305,931,5298,927,5289,924,5281,922,5272,922,5263xe" filled="t" fillcolor="#FFFFFF" stroked="f">
              <v:path arrowok="t"/>
              <v:fill/>
            </v:shape>
            <v:shape style="position:absolute;left:925;top:5197;width:131;height:131" coordorigin="925,5197" coordsize="131,131" path="m1056,5263l1056,5271,1055,5280,1051,5288,1048,5296,1043,5303,1037,5309,1031,5315,1024,5320,1016,5323,1008,5327,999,5328,991,5328,982,5328,974,5327,966,5323,958,5320,950,5315,944,5309,938,5303,933,5296,930,5288,927,5280,925,5271,925,5263,925,5254,927,5246,930,5238,933,5229,938,5222,944,5216,950,5210,958,5205,966,5202,974,5199,982,5197,991,5197,999,5197,1008,5199,1016,5202,1024,5205,1031,5210,1037,5216,1043,5222,1048,5229,1051,5238,1055,5246,1056,5254,1056,5263xe" filled="f" stroked="t" strokeweight="0.54768pt" strokecolor="#757575">
              <v:path arrowok="t"/>
            </v:shape>
            <v:shape style="position:absolute;left:922;top:5577;width:138;height:138" coordorigin="922,5577" coordsize="138,138" path="m922,5646l922,5637,924,5628,927,5620,931,5611,935,5604,942,5597,948,5591,956,5586,964,5582,973,5579,982,5577,1000,5577,1009,5579,1017,5582,1026,5586,1033,5591,1040,5597,1046,5604,1051,5611,1055,5620,1058,5628,1060,5637,1060,5655,1058,5664,1055,5672,1051,5681,1046,5688,1040,5695,1033,5701,1026,5706,1017,5710,1009,5713,1000,5715,982,5715,973,5713,964,5710,956,5706,948,5701,942,5695,935,5688,931,5681,927,5672,924,5664,922,5655,922,5646xe" filled="t" fillcolor="#FFFFFF" stroked="f">
              <v:path arrowok="t"/>
              <v:fill/>
            </v:shape>
            <v:shape style="position:absolute;left:925;top:5580;width:131;height:131" coordorigin="925,5580" coordsize="131,131" path="m1056,5646l1056,5655,1055,5663,1051,5671,1048,5679,1043,5686,1037,5693,1031,5699,1024,5703,1016,5707,1008,5710,999,5712,991,5712,982,5712,974,5710,966,5707,958,5703,950,5699,944,5693,938,5686,933,5679,930,5671,927,5663,925,5655,925,5646,925,5637,927,5629,930,5621,933,5613,938,5606,944,5600,950,5593,958,5589,966,5585,974,5582,982,5580,991,5580,999,5580,1008,5582,1016,5585,1024,5589,1031,5593,1037,5600,1043,5606,1048,5613,1051,5621,1055,5629,1056,5637,1056,5646xe" filled="f" stroked="t" strokeweight="0.54768pt" strokecolor="#757575">
              <v:path arrowok="t"/>
            </v:shape>
            <v:shape style="position:absolute;left:922;top:5960;width:138;height:138" coordorigin="922,5960" coordsize="138,138" path="m922,6029l922,6020,924,6011,927,6003,931,5995,935,5987,942,5981,948,5974,956,5969,964,5966,973,5962,982,5960,1000,5960,1009,5962,1017,5966,1026,5969,1033,5974,1040,5981,1046,5987,1051,5995,1055,6003,1058,6011,1060,6020,1060,6039,1058,6047,1055,6056,1051,6064,1046,6072,1040,6078,1033,6085,1026,6090,1017,6093,1009,6097,1000,6098,982,6098,973,6097,964,6093,956,6090,948,6085,942,6078,935,6072,931,6064,927,6056,924,6047,922,6039,922,6029xe" filled="t" fillcolor="#FFFFFF" stroked="f">
              <v:path arrowok="t"/>
              <v:fill/>
            </v:shape>
            <v:shape style="position:absolute;left:925;top:5964;width:131;height:131" coordorigin="925,5964" coordsize="131,131" path="m1056,6029l1056,6038,1055,6047,1051,6055,1048,6063,1043,6070,1037,6076,1031,6082,1024,6087,1016,6090,1008,6093,999,6095,991,6095,982,6095,974,6093,966,6090,958,6087,950,6082,944,6076,938,6070,933,6063,930,6055,927,6047,925,6038,925,6029,925,6021,927,6012,930,6004,933,5996,938,5989,944,5983,950,5977,958,5972,966,5969,974,5965,982,5964,991,5964,999,5964,1008,5965,1016,5969,1024,5972,1031,5977,1037,5983,1043,5989,1048,5996,1051,6004,1055,6012,1056,6021,1056,6029xe" filled="f" stroked="t" strokeweight="0.54768pt" strokecolor="#757575">
              <v:path arrowok="t"/>
            </v:shape>
            <v:shape style="position:absolute;left:922;top:7220;width:138;height:138" coordorigin="922,7220" coordsize="138,138" path="m922,7289l922,7280,924,7271,927,7263,931,7254,935,7247,942,7240,948,7234,956,7229,964,7225,973,7222,982,7220,1000,7220,1009,7222,1017,7225,1026,7229,1033,7234,1040,7240,1046,7247,1051,7254,1055,7263,1058,7271,1060,7280,1060,7298,1058,7307,1055,7315,1051,7324,1046,7331,1040,7338,1033,7344,1026,7349,1017,7353,1009,7356,1000,7358,982,7358,973,7356,964,7353,956,7349,948,7344,942,7338,935,7331,931,7324,927,7315,924,7307,922,7298,922,7289xe" filled="t" fillcolor="#FFFFFF" stroked="f">
              <v:path arrowok="t"/>
              <v:fill/>
            </v:shape>
            <v:shape style="position:absolute;left:925;top:7223;width:131;height:131" coordorigin="925,7223" coordsize="131,131" path="m1056,7289l1056,7298,1055,7306,1051,7314,1048,7322,1043,7329,1037,7336,1031,7342,1024,7346,1016,7350,1008,7353,999,7355,991,7355,982,7355,974,7353,966,7350,958,7346,950,7342,944,7336,938,7329,933,7322,930,7314,927,7306,925,7298,925,7289,925,7280,927,7272,930,7264,933,7256,938,7249,944,7243,950,7236,958,7232,966,7228,974,7225,982,7223,991,7223,999,7223,1008,7225,1016,7228,1024,7232,1031,7236,1037,7243,1043,7249,1048,7256,1051,7264,1055,7272,1056,7280,1056,7289xe" filled="f" stroked="t" strokeweight="0.54768pt" strokecolor="#757575">
              <v:path arrowok="t"/>
            </v:shape>
            <v:shape type="#_x0000_t75" style="position:absolute;left:2004;top:7207;width:230;height:219">
              <v:imagedata o:title="" r:id="rId6"/>
            </v:shape>
            <v:shape style="position:absolute;left:922;top:7603;width:138;height:138" coordorigin="922,7603" coordsize="138,138" path="m922,7672l922,7663,924,7655,927,7646,931,7638,935,7630,942,7624,948,7617,956,7612,964,7609,973,7605,982,7603,1000,7603,1009,7605,1017,7609,1026,7612,1033,7617,1040,7624,1046,7630,1051,7638,1055,7646,1058,7655,1060,7663,1060,7682,1058,7690,1055,7699,1051,7707,1046,7715,1040,7721,1033,7728,1026,7733,1017,7736,1009,7740,1000,7741,982,7741,973,7740,964,7736,956,7733,948,7728,942,7721,935,7715,931,7707,927,7699,924,7690,922,7682,922,7672xe" filled="t" fillcolor="#FFFFFF" stroked="f">
              <v:path arrowok="t"/>
              <v:fill/>
            </v:shape>
            <v:shape style="position:absolute;left:925;top:7607;width:131;height:131" coordorigin="925,7607" coordsize="131,131" path="m1056,7672l1056,7681,1055,7690,1051,7698,1048,7706,1043,7713,1037,7719,1031,7725,1024,7730,1016,7733,1008,7737,999,7738,991,7738,982,7738,974,7737,966,7733,958,7730,950,7725,944,7719,938,7713,933,7706,930,7698,927,7690,925,7681,925,7672,925,7664,927,7655,930,7647,933,7639,938,7632,944,7626,950,7620,958,7615,966,7612,974,7608,982,7607,991,7607,999,7607,1008,7608,1016,7612,1024,7615,1031,7620,1037,7626,1043,7632,1048,7639,1051,7647,1055,7655,1056,7664,1056,7672xe" filled="f" stroked="t" strokeweight="0.54768pt" strokecolor="#757575">
              <v:path arrowok="t"/>
            </v:shape>
            <v:shape style="position:absolute;left:922;top:7987;width:138;height:138" coordorigin="922,7987" coordsize="138,138" path="m922,8056l922,8047,924,8038,927,8029,931,8021,935,8014,942,8007,948,8001,956,7996,964,7992,973,7989,982,7987,1000,7987,1009,7989,1017,7992,1026,7996,1033,8001,1040,8007,1046,8014,1051,8021,1055,8029,1058,8038,1060,8047,1060,8065,1058,8074,1055,8082,1051,8091,1046,8098,1040,8105,1033,8111,1026,8116,1017,8120,1009,8123,1000,8125,982,8125,973,8123,964,8120,956,8116,948,8111,942,8105,935,8098,931,8091,927,8082,924,8074,922,8065,922,8056xe" filled="t" fillcolor="#FFFFFF" stroked="f">
              <v:path arrowok="t"/>
              <v:fill/>
            </v:shape>
            <v:shape style="position:absolute;left:925;top:7990;width:131;height:131" coordorigin="925,7990" coordsize="131,131" path="m1056,8056l1056,8065,1055,8073,1051,8081,1048,8089,1043,8096,1037,8102,1031,8108,1024,8113,1016,8117,1008,8120,999,8122,991,8122,982,8122,974,8120,966,8117,958,8113,950,8108,944,8102,938,8096,933,8089,930,8081,927,8073,925,8065,925,8056,925,8047,927,8039,930,8031,933,8023,938,8016,944,8009,950,8003,958,7998,966,7995,974,7992,982,7990,991,7990,999,7990,1008,7992,1016,7995,1024,7998,1031,8003,1037,8009,1043,8016,1048,8023,1051,8031,1055,8039,1056,8047,1056,8056xe" filled="f" stroked="t" strokeweight="0.54768pt" strokecolor="#757575">
              <v:path arrowok="t"/>
            </v:shape>
            <v:shape style="position:absolute;left:922;top:8370;width:138;height:138" coordorigin="922,8370" coordsize="138,138" path="m922,8439l922,8430,924,8421,927,8413,931,8404,935,8397,942,8390,948,8384,956,8379,964,8375,973,8372,982,8370,1000,8370,1009,8372,1017,8375,1026,8379,1033,8384,1040,8390,1046,8397,1051,8404,1055,8413,1058,8421,1060,8430,1060,8448,1058,8457,1055,8466,1051,8474,1046,8482,1040,8488,1033,8494,1026,8499,1017,8503,1009,8506,1000,8508,982,8508,973,8506,964,8503,956,8499,948,8494,942,8488,935,8482,931,8474,927,8466,924,8457,922,8448,922,8439xe" filled="t" fillcolor="#FFFFFF" stroked="f">
              <v:path arrowok="t"/>
              <v:fill/>
            </v:shape>
            <v:shape style="position:absolute;left:925;top:8373;width:131;height:131" coordorigin="925,8373" coordsize="131,131" path="m1056,8439l1056,8448,1055,8456,1051,8464,1048,8472,1043,8480,1037,8486,1031,8492,1024,8497,1016,8500,1008,8503,999,8505,991,8505,982,8505,974,8503,966,8500,958,8497,950,8492,944,8486,938,8480,933,8472,930,8464,927,8456,925,8448,925,8439,925,8430,927,8422,930,8414,933,8406,938,8399,944,8393,950,8387,958,8382,966,8378,974,8375,982,8373,991,8373,999,8373,1008,8375,1016,8378,1024,8382,1031,8387,1037,8393,1043,8399,1048,8406,1051,8414,1055,8422,1056,8430,1056,8439xe" filled="f" stroked="t" strokeweight="0.54768pt" strokecolor="#757575">
              <v:path arrowok="t"/>
            </v:shape>
            <v:shape style="position:absolute;left:922;top:9356;width:138;height:138" coordorigin="922,9356" coordsize="138,138" path="m922,9425l922,9416,924,9407,927,9399,931,9390,935,9383,942,9376,948,9370,956,9365,964,9361,973,9358,982,9356,1000,9356,1009,9358,1017,9361,1026,9365,1033,9370,1040,9376,1046,9383,1051,9390,1055,9399,1058,9407,1060,9416,1060,9434,1058,9443,1055,9451,1051,9460,1046,9467,1040,9474,1033,9480,1026,9485,1017,9489,1009,9492,1000,9494,982,9494,973,9492,964,9489,956,9485,948,9480,942,9474,935,9467,931,9460,927,9451,924,9443,922,9434,922,9425xe" filled="t" fillcolor="#FFFFFF" stroked="f">
              <v:path arrowok="t"/>
              <v:fill/>
            </v:shape>
            <v:shape style="position:absolute;left:925;top:9359;width:131;height:131" coordorigin="925,9359" coordsize="131,131" path="m1056,9425l1056,9434,1055,9442,1051,9450,1048,9458,1043,9465,1037,9472,1031,9478,1024,9482,1016,9486,1008,9489,999,9491,991,9491,982,9491,974,9489,966,9486,958,9482,950,9478,944,9472,938,9465,933,9458,930,9450,927,9442,925,9434,925,9425,925,9416,927,9408,930,9400,933,9392,938,9385,944,9379,950,9372,958,9368,966,9364,974,9361,982,9359,991,9359,999,9359,1008,9361,1016,9364,1024,9368,1031,9372,1037,9379,1043,9385,1048,9392,1051,9400,1055,9408,1056,9416,1056,9425xe" filled="f" stroked="t" strokeweight="0.54768pt" strokecolor="#757575">
              <v:path arrowok="t"/>
            </v:shape>
            <v:shape type="#_x0000_t75" style="position:absolute;left:1533;top:9299;width:898;height:526">
              <v:imagedata o:title="" r:id="rId7"/>
            </v:shape>
            <v:shape style="position:absolute;left:922;top:9991;width:138;height:138" coordorigin="922,9991" coordsize="138,138" path="m922,10060l922,10051,924,10042,927,10034,931,10025,935,10018,942,10012,948,10005,956,10000,964,9997,973,9993,982,9991,1000,9991,1009,9993,1017,9997,1026,10000,1033,10005,1040,10012,1046,10018,1051,10025,1055,10034,1058,10042,1060,10051,1060,10069,1058,10078,1055,10087,1051,10095,1046,10103,1040,10109,1033,10116,1026,10121,1017,10124,1009,10128,1000,10129,982,10129,973,10128,964,10124,956,10121,948,10116,942,10109,935,10103,931,10095,927,10087,924,10078,922,10069,922,10060xe" filled="t" fillcolor="#FFFFFF" stroked="f">
              <v:path arrowok="t"/>
              <v:fill/>
            </v:shape>
            <v:shape style="position:absolute;left:925;top:9995;width:131;height:131" coordorigin="925,9995" coordsize="131,131" path="m1056,10060l1056,10069,1055,10077,1051,10085,1048,10094,1043,10101,1037,10107,1031,10113,1024,10118,1016,10121,1008,10124,999,10126,991,10126,982,10126,974,10124,966,10121,958,10118,950,10113,944,10107,938,10101,933,10094,930,10085,927,10077,925,10069,925,10060,925,10052,927,10043,930,10035,933,10027,938,10020,944,10014,950,10008,958,10003,966,10000,974,9996,982,9995,991,9995,999,9995,1008,9996,1016,10000,1024,10003,1031,10008,1037,10014,1043,10020,1048,10027,1051,10035,1055,10043,1056,10052,1056,10060xe" filled="f" stroked="t" strokeweight="0.54768pt" strokecolor="#757575">
              <v:path arrowok="t"/>
            </v:shape>
            <v:shape type="#_x0000_t75" style="position:absolute;left:1533;top:9934;width:920;height:526">
              <v:imagedata o:title="" r:id="rId8"/>
            </v:shape>
            <v:shape style="position:absolute;left:922;top:10627;width:138;height:138" coordorigin="922,10627" coordsize="138,138" path="m922,10696l922,10686,924,10678,927,10669,931,10661,935,10653,942,10647,948,10640,956,10635,964,10632,973,10628,982,10627,1000,10627,1009,10628,1017,10632,1026,10635,1033,10640,1040,10647,1046,10653,1051,10661,1055,10669,1058,10678,1060,10686,1060,10705,1058,10714,1055,10722,1051,10731,1046,10738,1040,10744,1033,10751,1026,10756,1017,10759,1009,10763,1000,10765,982,10765,973,10763,964,10759,956,10756,948,10751,942,10744,935,10738,931,10731,927,10722,924,10714,922,10705,922,10696xe" filled="t" fillcolor="#FFFFFF" stroked="f">
              <v:path arrowok="t"/>
              <v:fill/>
            </v:shape>
            <v:shape style="position:absolute;left:925;top:10630;width:131;height:131" coordorigin="925,10630" coordsize="131,131" path="m1056,10696l1056,10704,1055,10713,1051,10721,1048,10729,1043,10736,1037,10742,1031,10748,1024,10753,1016,10756,1008,10760,999,10761,991,10761,982,10761,974,10760,966,10756,958,10753,950,10748,944,10742,938,10736,933,10729,930,10721,927,10713,925,10704,925,10696,925,10687,927,10679,930,10671,933,10662,938,10655,944,10649,950,10643,958,10638,966,10635,974,10632,982,10630,991,10630,999,10630,1008,10632,1016,10635,1024,10638,1031,10643,1037,10649,1043,10655,1048,10662,1051,10671,1055,10679,1056,10687,1056,10696xe" filled="f" stroked="t" strokeweight="0.54768pt" strokecolor="#757575">
              <v:path arrowok="t"/>
            </v:shape>
            <v:shape type="#_x0000_t75" style="position:absolute;left:1533;top:10570;width:843;height:526">
              <v:imagedata o:title="" r:id="rId9"/>
            </v:shape>
            <v:shape style="position:absolute;left:922;top:11262;width:138;height:138" coordorigin="922,11262" coordsize="138,138" path="m922,11331l922,11322,924,11313,927,11305,931,11296,935,11289,942,11282,948,11276,956,11271,964,11267,973,11264,982,11262,1000,11262,1009,11264,1017,11267,1026,11271,1033,11276,1040,11282,1046,11289,1051,11296,1055,11305,1058,11313,1060,11322,1060,11340,1058,11349,1055,11357,1051,11366,1046,11373,1040,11380,1033,11386,1026,11391,1017,11395,1009,11398,1000,11400,982,11400,973,11398,964,11395,956,11391,948,11386,942,11380,935,11373,931,11366,927,11357,924,11349,922,11340,922,11331xe" filled="t" fillcolor="#FFFFFF" stroked="f">
              <v:path arrowok="t"/>
              <v:fill/>
            </v:shape>
            <v:shape style="position:absolute;left:925;top:11265;width:131;height:131" coordorigin="925,11265" coordsize="131,131" path="m1056,11331l1056,11340,1055,11348,1051,11356,1048,11364,1043,11371,1037,11377,1031,11384,1024,11388,1016,11392,1008,11395,999,11397,991,11397,982,11397,974,11395,966,11392,958,11388,950,11384,944,11377,938,11371,933,11364,930,11356,927,11348,925,11340,925,11331,925,11322,927,11314,930,11306,933,11298,938,11291,944,11284,950,11278,958,11274,966,11270,974,11267,982,11265,991,11265,999,11265,1008,11267,1016,11270,1024,11274,1031,11278,1037,11284,1043,11291,1048,11298,1051,11306,1055,11314,1056,11322,1056,11331xe" filled="f" stroked="t" strokeweight="0.54768pt" strokecolor="#757575">
              <v:path arrowok="t"/>
            </v:shape>
            <v:shape type="#_x0000_t75" style="position:absolute;left:1533;top:11205;width:964;height:482">
              <v:imagedata o:title="" r:id="rId10"/>
            </v:shape>
            <v:shape style="position:absolute;left:922;top:12456;width:138;height:138" coordorigin="922,12456" coordsize="138,138" path="m922,12525l922,12516,924,12507,927,12498,931,12490,935,12483,942,12476,948,12470,956,12465,964,12461,973,12458,982,12456,1000,12456,1009,12458,1017,12461,1026,12465,1033,12470,1040,12476,1046,12483,1051,12490,1055,12498,1058,12507,1060,12516,1060,12534,1058,12543,1055,12551,1051,12560,1046,12567,1040,12574,1033,12580,1026,12585,1017,12589,1009,12592,1000,12594,982,12594,973,12592,964,12589,956,12585,948,12580,942,12574,935,12567,931,12560,927,12551,924,12543,922,12534,922,12525xe" filled="t" fillcolor="#FFFFFF" stroked="f">
              <v:path arrowok="t"/>
              <v:fill/>
            </v:shape>
            <v:shape style="position:absolute;left:925;top:12459;width:131;height:131" coordorigin="925,12459" coordsize="131,131" path="m1056,12525l1056,12534,1055,12542,1051,12550,1048,12558,1043,12565,1037,12571,1031,12578,1024,12582,1016,12586,1008,12589,999,12591,991,12591,982,12591,974,12589,966,12586,958,12582,950,12578,944,12571,938,12565,933,12558,930,12550,927,12542,925,12534,925,12525,925,12516,927,12508,930,12500,933,12492,938,12485,944,12478,950,12472,958,12468,966,12464,974,12461,982,12459,991,12459,999,12459,1008,12461,1016,12464,1024,12468,1031,12472,1037,12478,1043,12485,1048,12492,1051,12500,1055,12508,1056,12516,1056,12525xe" filled="f" stroked="t" strokeweight="0.54768pt" strokecolor="#757575">
              <v:path arrowok="t"/>
            </v:shape>
            <v:shape style="position:absolute;left:922;top:12839;width:138;height:138" coordorigin="922,12839" coordsize="138,138" path="m922,12908l922,12899,924,12890,927,12882,931,12873,935,12866,942,12859,948,12853,956,12848,964,12845,973,12841,982,12839,1000,12839,1009,12841,1017,12845,1026,12848,1033,12853,1040,12859,1046,12866,1051,12873,1055,12882,1058,12890,1060,12899,1060,12917,1058,12926,1055,12935,1051,12943,1046,12951,1040,12957,1033,12964,1026,12969,1017,12972,1009,12976,1000,12977,982,12977,973,12976,964,12972,956,12969,948,12964,942,12957,935,12951,931,12943,927,12935,924,12926,922,12917,922,12908xe" filled="t" fillcolor="#FFFFFF" stroked="f">
              <v:path arrowok="t"/>
              <v:fill/>
            </v:shape>
            <v:shape style="position:absolute;left:925;top:12843;width:131;height:131" coordorigin="925,12843" coordsize="131,131" path="m1056,12908l1056,12917,1055,12925,1051,12933,1048,12941,1043,12949,1037,12955,1031,12961,1024,12966,1016,12969,1008,12972,999,12974,991,12974,982,12974,974,12972,966,12969,958,12966,950,12961,944,12955,938,12949,933,12941,930,12933,927,12925,925,12917,925,12908,925,12900,927,12891,930,12883,933,12875,938,12868,944,12862,950,12856,958,12851,966,12848,974,12844,982,12843,991,12843,999,12843,1008,12844,1016,12848,1024,12851,1031,12856,1037,12862,1043,12868,1048,12875,1051,12883,1055,12891,1056,12900,1056,12908xe" filled="f" stroked="t" strokeweight="0.54768pt" strokecolor="#757575">
              <v:path arrowok="t"/>
            </v:shape>
            <v:shape style="position:absolute;left:922;top:13223;width:138;height:138" coordorigin="922,13223" coordsize="138,138" path="m922,13292l922,13283,924,13274,927,13265,931,13257,935,13249,942,13243,948,13236,956,13231,964,13228,973,13224,982,13223,1000,13223,1009,13224,1017,13228,1026,13231,1033,13236,1040,13243,1046,13249,1051,13257,1055,13265,1058,13274,1060,13283,1060,13301,1058,13310,1055,13318,1051,13327,1046,13334,1040,13340,1033,13347,1026,13352,1017,13355,1009,13359,1000,13361,982,13361,973,13359,964,13355,956,13352,948,13347,942,13340,935,13334,931,13327,927,13318,924,13310,922,13301,922,13292xe" filled="t" fillcolor="#FFFFFF" stroked="f">
              <v:path arrowok="t"/>
              <v:fill/>
            </v:shape>
            <v:shape style="position:absolute;left:925;top:13226;width:131;height:131" coordorigin="925,13226" coordsize="131,131" path="m1056,13292l1056,13300,1055,13309,1051,13317,1048,13325,1043,13332,1037,13338,1031,13344,1024,13349,1016,13352,1008,13356,999,13357,991,13357,982,13357,974,13356,966,13352,958,13349,950,13344,944,13338,938,13332,933,13325,930,13317,927,13309,925,13300,925,13292,925,13283,927,13275,930,13267,933,13258,938,13251,944,13245,950,13239,958,13234,966,13231,974,13228,982,13226,991,13226,999,13226,1008,13228,1016,13231,1024,13234,1031,13239,1037,13245,1043,13251,1048,13258,1051,13267,1055,13275,1056,13283,1056,13292xe" filled="f" stroked="t" strokeweight="0.54768pt" strokecolor="#757575">
              <v:path arrowok="t"/>
            </v:shape>
            <v:shape style="position:absolute;left:922;top:13606;width:138;height:138" coordorigin="922,13606" coordsize="138,138" path="m922,13675l922,13666,924,13657,927,13649,931,13640,935,13633,942,13626,948,13620,956,13615,964,13611,973,13608,982,13606,1000,13606,1009,13608,1017,13611,1026,13615,1033,13620,1040,13626,1046,13633,1051,13640,1055,13649,1058,13657,1060,13666,1060,13684,1058,13693,1055,13701,1051,13710,1046,13717,1040,13724,1033,13730,1026,13735,1017,13739,1009,13742,1000,13744,982,13744,973,13742,964,13739,956,13735,948,13730,942,13724,935,13717,931,13710,927,13701,924,13693,922,13684,922,13675xe" filled="t" fillcolor="#FFFFFF" stroked="f">
              <v:path arrowok="t"/>
              <v:fill/>
            </v:shape>
            <v:shape style="position:absolute;left:925;top:13609;width:131;height:131" coordorigin="925,13609" coordsize="131,131" path="m1056,13675l1056,13684,1055,13692,1051,13700,1048,13708,1043,13715,1037,13722,1031,13728,1024,13732,1016,13736,1008,13739,999,13741,991,13741,982,13741,974,13739,966,13736,958,13732,950,13728,944,13722,938,13715,933,13708,930,13700,927,13692,925,13684,925,13675,925,13666,927,13658,930,13650,933,13642,938,13635,944,13629,950,13622,958,13618,966,13614,974,13611,982,13609,991,13609,999,13609,1008,13611,1016,13614,1024,13618,1031,13622,1037,13629,1043,13635,1048,13642,1051,13650,1055,13658,1056,13666,1056,13675xe" filled="f" stroked="t" strokeweight="0.54768pt" strokecolor="#757575">
              <v:path arrowok="t"/>
            </v:shape>
            <v:shape style="position:absolute;left:922;top:14592;width:138;height:138" coordorigin="922,14592" coordsize="138,138" path="m922,14661l922,14652,924,14643,927,14634,931,14626,935,14619,942,14612,948,14606,956,14601,964,14597,973,14594,982,14592,1000,14592,1009,14594,1017,14597,1026,14601,1033,14606,1040,14612,1046,14619,1051,14626,1055,14634,1058,14643,1060,14652,1060,14670,1058,14679,1055,14687,1051,14696,1046,14703,1040,14710,1033,14716,1026,14721,1017,14725,1009,14728,1000,14730,982,14730,973,14728,964,14725,956,14721,948,14716,942,14710,935,14703,931,14696,927,14687,924,14679,922,14670,922,14661xe" filled="t" fillcolor="#FFFFFF" stroked="f">
              <v:path arrowok="t"/>
              <v:fill/>
            </v:shape>
            <v:shape style="position:absolute;left:925;top:14595;width:131;height:131" coordorigin="925,14595" coordsize="131,131" path="m1056,14661l1056,14670,1055,14678,1051,14686,1048,14694,1043,14701,1037,14707,1031,14713,1024,14718,1016,14722,1008,14725,999,14727,991,14727,982,14727,974,14725,966,14722,958,14718,950,14713,944,14707,938,14701,933,14694,930,14686,927,14678,925,14670,925,14661,925,14652,927,14644,930,14636,933,14628,938,14621,944,14614,950,14608,958,14603,966,14600,974,14597,982,14595,991,14595,999,14595,1008,14597,1016,14600,1024,14603,1031,14608,1037,14614,1043,14621,1048,14628,1051,14636,1055,14644,1056,14652,1056,14661xe" filled="f" stroked="t" strokeweight="0.54768pt" strokecolor="#757575">
              <v:path arrowok="t"/>
            </v:shape>
            <v:shape type="#_x0000_t75" style="position:absolute;left:1949;top:8017;width:230;height:219">
              <v:imagedata o:title="" r:id="rId11"/>
            </v:shape>
            <w10:wrap type="none"/>
          </v:group>
        </w:pict>
      </w: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311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b/>
          <w:spacing w:val="3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biến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thiên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tuần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hoàn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theo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thời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gian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với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chu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kỳ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bằng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một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nửa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chu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kỳ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dao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động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của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vật.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311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b/>
          <w:spacing w:val="4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tăng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gấp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đôi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khi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biên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dao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động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của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vật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tăng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gấp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đôi.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311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b/>
          <w:spacing w:val="3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bằng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động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năng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của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vật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khi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vật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tới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vị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trí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cân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bằng.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311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b/>
          <w:spacing w:val="3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biến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thiên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tuần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hoàn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theo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thời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gian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với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chu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kỳ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bằng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chu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kỳ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dao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động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của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vật.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8"/>
          <w:szCs w:val="18"/>
        </w:rPr>
        <w:jc w:val="left"/>
        <w:spacing w:before="4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lineRule="auto" w:line="300"/>
        <w:ind w:left="733" w:right="260" w:hanging="613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Câu</w:t>
      </w:r>
      <w:r>
        <w:rPr>
          <w:rFonts w:cs="Times New Roman" w:hAnsi="Times New Roman" w:eastAsia="Times New Roman" w:ascii="Times New Roman"/>
          <w:b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2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Một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vật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dao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động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điều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hoà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dọc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theo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trục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Ox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với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phương</w:t>
      </w:r>
      <w:r>
        <w:rPr>
          <w:rFonts w:cs="Times New Roman" w:hAnsi="Times New Roman" w:eastAsia="Times New Roman" w:ascii="Times New Roman"/>
          <w:spacing w:val="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trình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x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=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Asinωt.</w:t>
      </w:r>
      <w:r>
        <w:rPr>
          <w:rFonts w:cs="Times New Roman" w:hAnsi="Times New Roman" w:eastAsia="Times New Roman" w:ascii="Times New Roman"/>
          <w:spacing w:val="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Nếu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chọn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gốc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toạ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tại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vị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trí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cân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bằng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của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vật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thì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gốc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thời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gian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=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0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là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lúc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vật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2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311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b/>
          <w:spacing w:val="3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ở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vị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trí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li</w:t>
      </w:r>
      <w:r>
        <w:rPr>
          <w:rFonts w:cs="Times New Roman" w:hAnsi="Times New Roman" w:eastAsia="Times New Roman" w:ascii="Times New Roman"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cực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đại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thuộc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phần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dương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của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trục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Ox.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311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b/>
          <w:spacing w:val="4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qua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vị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trí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cân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bằng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ngược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chiều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dương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của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trục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Ox.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311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b/>
          <w:spacing w:val="3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ở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vị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trí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li</w:t>
      </w:r>
      <w:r>
        <w:rPr>
          <w:rFonts w:cs="Times New Roman" w:hAnsi="Times New Roman" w:eastAsia="Times New Roman" w:ascii="Times New Roman"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cực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đại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thuộc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phần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âm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của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trục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Ox.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311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b/>
          <w:spacing w:val="3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qua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vị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trí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cân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bằng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theo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chiều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dương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của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trục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Ox.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8"/>
          <w:szCs w:val="18"/>
        </w:rPr>
        <w:jc w:val="left"/>
        <w:spacing w:before="4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lineRule="auto" w:line="276"/>
        <w:ind w:left="733" w:right="251" w:hanging="613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Câu</w:t>
      </w:r>
      <w:r>
        <w:rPr>
          <w:rFonts w:cs="Times New Roman" w:hAnsi="Times New Roman" w:eastAsia="Times New Roman" w:ascii="Times New Roman"/>
          <w:b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3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Cho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biết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biểu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thức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của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cường</w:t>
      </w:r>
      <w:r>
        <w:rPr>
          <w:rFonts w:cs="Times New Roman" w:hAnsi="Times New Roman" w:eastAsia="Times New Roman" w:ascii="Times New Roman"/>
          <w:spacing w:val="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dòng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điện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xoay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chiều</w:t>
      </w:r>
      <w:r>
        <w:rPr>
          <w:rFonts w:cs="Times New Roman" w:hAnsi="Times New Roman" w:eastAsia="Times New Roman" w:ascii="Times New Roman"/>
          <w:spacing w:val="1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là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=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3"/>
          <w:sz w:val="15"/>
          <w:szCs w:val="15"/>
        </w:rPr>
        <w:t>0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cos</w:t>
      </w:r>
      <w:r>
        <w:rPr>
          <w:rFonts w:cs="Times New Roman" w:hAnsi="Times New Roman" w:eastAsia="Times New Roman" w:ascii="Times New Roman"/>
          <w:spacing w:val="18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(ωt</w:t>
      </w:r>
      <w:r>
        <w:rPr>
          <w:rFonts w:cs="Times New Roman" w:hAnsi="Times New Roman" w:eastAsia="Times New Roman" w:ascii="Times New Roman"/>
          <w:spacing w:val="12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+</w:t>
      </w:r>
      <w:r>
        <w:rPr>
          <w:rFonts w:cs="Times New Roman" w:hAnsi="Times New Roman" w:eastAsia="Times New Roman" w:ascii="Times New Roman"/>
          <w:spacing w:val="7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φ).</w:t>
      </w:r>
      <w:r>
        <w:rPr>
          <w:rFonts w:cs="Times New Roman" w:hAnsi="Times New Roman" w:eastAsia="Times New Roman" w:ascii="Times New Roman"/>
          <w:spacing w:val="11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Cường</w:t>
      </w:r>
      <w:r>
        <w:rPr>
          <w:rFonts w:cs="Times New Roman" w:hAnsi="Times New Roman" w:eastAsia="Times New Roman" w:ascii="Times New Roman"/>
          <w:spacing w:val="2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độ</w:t>
      </w:r>
      <w:r>
        <w:rPr>
          <w:rFonts w:cs="Times New Roman" w:hAnsi="Times New Roman" w:eastAsia="Times New Roman" w:ascii="Times New Roman"/>
          <w:spacing w:val="1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hiệu</w:t>
      </w:r>
      <w:r>
        <w:rPr>
          <w:rFonts w:cs="Times New Roman" w:hAnsi="Times New Roman" w:eastAsia="Times New Roman" w:ascii="Times New Roman"/>
          <w:spacing w:val="14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dụng</w:t>
      </w:r>
      <w:r>
        <w:rPr>
          <w:rFonts w:cs="Times New Roman" w:hAnsi="Times New Roman" w:eastAsia="Times New Roman" w:ascii="Times New Roman"/>
          <w:spacing w:val="1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của</w:t>
      </w:r>
      <w:r>
        <w:rPr>
          <w:rFonts w:cs="Times New Roman" w:hAnsi="Times New Roman" w:eastAsia="Times New Roman" w:ascii="Times New Roman"/>
          <w:spacing w:val="12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dòng</w:t>
      </w:r>
      <w:r>
        <w:rPr>
          <w:rFonts w:cs="Times New Roman" w:hAnsi="Times New Roman" w:eastAsia="Times New Roman" w:ascii="Times New Roman"/>
          <w:spacing w:val="1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điện</w:t>
      </w:r>
      <w:r>
        <w:rPr>
          <w:rFonts w:cs="Times New Roman" w:hAnsi="Times New Roman" w:eastAsia="Times New Roman" w:ascii="Times New Roman"/>
          <w:spacing w:val="14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position w:val="0"/>
          <w:sz w:val="20"/>
          <w:szCs w:val="20"/>
        </w:rPr>
        <w:t>xoay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chiều</w:t>
      </w:r>
      <w:r>
        <w:rPr>
          <w:rFonts w:cs="Times New Roman" w:hAnsi="Times New Roman" w:eastAsia="Times New Roman" w:ascii="Times New Roman"/>
          <w:spacing w:val="14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đó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4"/>
          <w:position w:val="0"/>
          <w:sz w:val="20"/>
          <w:szCs w:val="20"/>
        </w:rPr>
        <w:t>là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</w:r>
    </w:p>
    <w:p>
      <w:pPr>
        <w:rPr>
          <w:sz w:val="13"/>
          <w:szCs w:val="13"/>
        </w:rPr>
        <w:jc w:val="left"/>
        <w:spacing w:before="3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311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b/>
          <w:spacing w:val="3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=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3"/>
          <w:sz w:val="15"/>
          <w:szCs w:val="15"/>
        </w:rPr>
        <w:t>0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   </w:t>
      </w:r>
      <w:r>
        <w:rPr>
          <w:rFonts w:cs="Times New Roman" w:hAnsi="Times New Roman" w:eastAsia="Times New Roman" w:ascii="Times New Roman"/>
          <w:spacing w:val="38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position w:val="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</w:r>
    </w:p>
    <w:p>
      <w:pPr>
        <w:rPr>
          <w:sz w:val="14"/>
          <w:szCs w:val="14"/>
        </w:rPr>
        <w:jc w:val="left"/>
        <w:spacing w:before="6" w:lineRule="exact" w:line="140"/>
      </w:pPr>
      <w:r>
        <w:rPr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311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b/>
          <w:spacing w:val="4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=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0"/>
          <w:w w:val="105"/>
          <w:position w:val="-3"/>
          <w:sz w:val="15"/>
          <w:szCs w:val="15"/>
        </w:rPr>
        <w:t>0</w:t>
      </w:r>
      <w:r>
        <w:rPr>
          <w:rFonts w:cs="Times New Roman" w:hAnsi="Times New Roman" w:eastAsia="Times New Roman" w:ascii="Times New Roman"/>
          <w:spacing w:val="0"/>
          <w:w w:val="103"/>
          <w:position w:val="0"/>
          <w:sz w:val="20"/>
          <w:szCs w:val="20"/>
        </w:rPr>
        <w:t>/2.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</w:r>
    </w:p>
    <w:p>
      <w:pPr>
        <w:rPr>
          <w:sz w:val="14"/>
          <w:szCs w:val="14"/>
        </w:rPr>
        <w:jc w:val="left"/>
        <w:spacing w:before="6" w:lineRule="exact" w:line="140"/>
      </w:pPr>
      <w:r>
        <w:rPr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311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b/>
          <w:spacing w:val="3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=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3"/>
          <w:sz w:val="15"/>
          <w:szCs w:val="15"/>
        </w:rPr>
        <w:t>0</w:t>
      </w:r>
      <w:r>
        <w:rPr>
          <w:rFonts w:cs="Times New Roman" w:hAnsi="Times New Roman" w:eastAsia="Times New Roman" w:ascii="Times New Roman"/>
          <w:spacing w:val="0"/>
          <w:w w:val="100"/>
          <w:position w:val="-3"/>
          <w:sz w:val="15"/>
          <w:szCs w:val="15"/>
        </w:rPr>
        <w:t>     </w:t>
      </w:r>
      <w:r>
        <w:rPr>
          <w:rFonts w:cs="Times New Roman" w:hAnsi="Times New Roman" w:eastAsia="Times New Roman" w:ascii="Times New Roman"/>
          <w:spacing w:val="11"/>
          <w:w w:val="100"/>
          <w:position w:val="-3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position w:val="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</w:r>
    </w:p>
    <w:p>
      <w:pPr>
        <w:rPr>
          <w:sz w:val="14"/>
          <w:szCs w:val="14"/>
        </w:rPr>
        <w:jc w:val="left"/>
        <w:spacing w:before="6" w:lineRule="exact" w:line="140"/>
      </w:pPr>
      <w:r>
        <w:rPr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15"/>
          <w:szCs w:val="15"/>
        </w:rPr>
        <w:jc w:val="left"/>
        <w:ind w:left="311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b/>
          <w:spacing w:val="3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=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2I</w:t>
      </w:r>
      <w:r>
        <w:rPr>
          <w:rFonts w:cs="Times New Roman" w:hAnsi="Times New Roman" w:eastAsia="Times New Roman" w:ascii="Times New Roman"/>
          <w:spacing w:val="0"/>
          <w:w w:val="105"/>
          <w:position w:val="-3"/>
          <w:sz w:val="15"/>
          <w:szCs w:val="15"/>
        </w:rPr>
        <w:t>0.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5"/>
          <w:szCs w:val="15"/>
        </w:rPr>
      </w:r>
    </w:p>
    <w:p>
      <w:pPr>
        <w:rPr>
          <w:sz w:val="12"/>
          <w:szCs w:val="12"/>
        </w:rPr>
        <w:jc w:val="left"/>
        <w:spacing w:before="4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41"/>
        <w:ind w:left="120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Câu</w:t>
      </w:r>
      <w:r>
        <w:rPr>
          <w:rFonts w:cs="Times New Roman" w:hAnsi="Times New Roman" w:eastAsia="Times New Roman" w:ascii="Times New Roman"/>
          <w:b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4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Chu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kì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dao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động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điều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hoà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của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con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lắc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đơn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có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chiều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dài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4ℓ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ở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nơi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có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gia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tốc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trọng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trường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4"/>
          <w:sz w:val="20"/>
          <w:szCs w:val="20"/>
        </w:rPr>
        <w:t>là: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lineRule="exact" w:line="200"/>
        <w:ind w:left="311"/>
      </w:pPr>
      <w:r>
        <w:rPr>
          <w:rFonts w:cs="Times New Roman" w:hAnsi="Times New Roman" w:eastAsia="Times New Roman" w:ascii="Times New Roman"/>
          <w:b/>
          <w:spacing w:val="0"/>
          <w:w w:val="103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7"/>
          <w:szCs w:val="17"/>
        </w:rPr>
        <w:jc w:val="left"/>
        <w:spacing w:before="8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41" w:lineRule="exact" w:line="200"/>
        <w:ind w:left="311"/>
      </w:pPr>
      <w:r>
        <w:rPr>
          <w:rFonts w:cs="Times New Roman" w:hAnsi="Times New Roman" w:eastAsia="Times New Roman" w:ascii="Times New Roman"/>
          <w:b/>
          <w:spacing w:val="0"/>
          <w:w w:val="103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7"/>
          <w:szCs w:val="17"/>
        </w:rPr>
        <w:jc w:val="left"/>
        <w:spacing w:before="8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41" w:lineRule="exact" w:line="200"/>
        <w:ind w:left="311"/>
      </w:pPr>
      <w:r>
        <w:rPr>
          <w:rFonts w:cs="Times New Roman" w:hAnsi="Times New Roman" w:eastAsia="Times New Roman" w:ascii="Times New Roman"/>
          <w:b/>
          <w:spacing w:val="0"/>
          <w:w w:val="103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7"/>
          <w:szCs w:val="17"/>
        </w:rPr>
        <w:jc w:val="left"/>
        <w:spacing w:before="8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41" w:lineRule="exact" w:line="200"/>
        <w:ind w:left="311"/>
      </w:pPr>
      <w:r>
        <w:rPr>
          <w:rFonts w:cs="Times New Roman" w:hAnsi="Times New Roman" w:eastAsia="Times New Roman" w:ascii="Times New Roman"/>
          <w:b/>
          <w:spacing w:val="0"/>
          <w:w w:val="103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5"/>
          <w:szCs w:val="15"/>
        </w:rPr>
        <w:jc w:val="left"/>
        <w:spacing w:before="3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41"/>
        <w:ind w:left="120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Câu</w:t>
      </w:r>
      <w:r>
        <w:rPr>
          <w:rFonts w:cs="Times New Roman" w:hAnsi="Times New Roman" w:eastAsia="Times New Roman" w:ascii="Times New Roman"/>
          <w:b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5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Khi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sóng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âm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truyền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từ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môi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trường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không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khí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vào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môi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trường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nước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thì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311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b/>
          <w:spacing w:val="3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chu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kì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của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nó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tăng.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311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b/>
          <w:spacing w:val="4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tần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số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của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nó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không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thay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đổi.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311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b/>
          <w:spacing w:val="3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bước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sóng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của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nó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giảm.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311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b/>
          <w:spacing w:val="3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bước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sóng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của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nó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không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thay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đổi.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8"/>
          <w:szCs w:val="18"/>
        </w:rPr>
        <w:jc w:val="left"/>
        <w:spacing w:before="4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20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Câu</w:t>
      </w:r>
      <w:r>
        <w:rPr>
          <w:rFonts w:cs="Times New Roman" w:hAnsi="Times New Roman" w:eastAsia="Times New Roman" w:ascii="Times New Roman"/>
          <w:b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6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Đơn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vị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đo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cường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âm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4"/>
          <w:sz w:val="20"/>
          <w:szCs w:val="20"/>
        </w:rPr>
        <w:t>là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311"/>
        <w:sectPr>
          <w:type w:val="continuous"/>
          <w:pgSz w:w="12260" w:h="15860"/>
          <w:pgMar w:top="580" w:bottom="280" w:left="800" w:right="640"/>
        </w:sectPr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b/>
          <w:spacing w:val="3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Oát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trên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mét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(W/m).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80"/>
        <w:ind w:left="311"/>
      </w:pPr>
      <w:r>
        <w:pict>
          <v:group style="position:absolute;margin-left:37.2152pt;margin-top:0pt;width:538.37pt;height:792.96pt;mso-position-horizontal-relative:page;mso-position-vertical-relative:page;z-index:-798" coordorigin="744,0" coordsize="10767,15859">
            <v:shape style="position:absolute;left:750;top:0;width:10756;height:15859" coordorigin="750,0" coordsize="10756,15859" path="m11506,0l750,0,750,15859,11506,15859,11506,0e" filled="f" stroked="t" strokeweight="0.54768pt" strokecolor="#D3DFE8">
              <v:path arrowok="t"/>
            </v:shape>
            <v:shape style="position:absolute;left:922;top:637;width:138;height:138" coordorigin="922,637" coordsize="138,138" path="m922,706l922,697,924,688,927,680,931,671,935,664,942,657,948,651,956,646,964,642,973,639,982,637,1000,637,1009,639,1017,642,1026,646,1033,651,1040,657,1046,664,1051,671,1055,680,1058,688,1060,697,1060,715,1058,724,1055,732,1051,741,1046,748,1040,755,1033,761,1026,766,1017,770,1009,773,1000,775,982,775,973,773,964,770,956,766,948,761,942,755,935,748,931,741,927,732,924,724,922,715,922,706xe" filled="t" fillcolor="#FFFFFF" stroked="f">
              <v:path arrowok="t"/>
              <v:fill/>
            </v:shape>
            <v:shape style="position:absolute;left:925;top:640;width:131;height:131" coordorigin="925,640" coordsize="131,131" path="m1056,706l1056,715,1055,723,1051,731,1048,739,1043,746,1037,752,1031,759,1024,763,1016,767,1008,770,999,772,991,772,982,772,974,770,966,767,958,763,950,759,944,752,938,746,933,739,930,731,927,723,925,715,925,706,925,697,927,689,930,681,933,673,938,666,944,659,950,653,958,649,966,645,974,642,982,640,991,640,999,640,1008,642,1016,645,1024,649,1031,653,1037,659,1043,666,1048,673,1051,681,1055,689,1056,697,1056,706xe" filled="f" stroked="t" strokeweight="0.54768pt" strokecolor="#757575">
              <v:path arrowok="t"/>
            </v:shape>
            <v:shape style="position:absolute;left:922;top:1020;width:138;height:138" coordorigin="922,1020" coordsize="138,138" path="m922,1089l922,1080,924,1071,927,1063,931,1054,935,1047,942,1041,948,1034,956,1029,964,1026,973,1022,982,1020,1000,1020,1009,1022,1017,1026,1026,1029,1033,1034,1040,1041,1046,1047,1051,1054,1055,1063,1058,1071,1060,1080,1060,1098,1058,1107,1055,1116,1051,1124,1046,1132,1040,1138,1033,1145,1026,1150,1017,1153,1009,1157,1000,1158,982,1158,973,1157,964,1153,956,1150,948,1145,942,1138,935,1132,931,1124,927,1116,924,1107,922,1098,922,1089xe" filled="t" fillcolor="#FFFFFF" stroked="f">
              <v:path arrowok="t"/>
              <v:fill/>
            </v:shape>
            <v:shape style="position:absolute;left:925;top:1024;width:131;height:131" coordorigin="925,1024" coordsize="131,131" path="m1056,1089l1056,1098,1055,1106,1051,1114,1048,1123,1043,1130,1037,1136,1031,1142,1024,1147,1016,1150,1008,1153,999,1155,991,1155,982,1155,974,1153,966,1150,958,1147,950,1142,944,1136,938,1130,933,1123,930,1114,927,1106,925,1098,925,1089,925,1081,927,1072,930,1064,933,1056,938,1049,944,1043,950,1037,958,1032,966,1029,974,1025,982,1024,991,1024,999,1024,1008,1025,1016,1029,1024,1032,1031,1037,1037,1043,1043,1049,1048,1056,1051,1064,1055,1072,1056,1081,1056,1089xe" filled="f" stroked="t" strokeweight="0.54768pt" strokecolor="#757575">
              <v:path arrowok="t"/>
            </v:shape>
            <v:shape style="position:absolute;left:922;top:1404;width:138;height:138" coordorigin="922,1404" coordsize="138,138" path="m922,1473l922,1464,924,1455,927,1446,931,1438,935,1430,942,1424,948,1417,956,1412,964,1409,973,1405,982,1404,1000,1404,1009,1405,1017,1409,1026,1412,1033,1417,1040,1424,1046,1430,1051,1438,1055,1446,1058,1455,1060,1464,1060,1482,1058,1491,1055,1499,1051,1508,1046,1515,1040,1522,1033,1528,1026,1533,1017,1536,1009,1540,1000,1542,982,1542,973,1540,964,1536,956,1533,948,1528,942,1522,935,1515,931,1508,927,1499,924,1491,922,1482,922,1473xe" filled="t" fillcolor="#FFFFFF" stroked="f">
              <v:path arrowok="t"/>
              <v:fill/>
            </v:shape>
            <v:shape style="position:absolute;left:925;top:1407;width:131;height:131" coordorigin="925,1407" coordsize="131,131" path="m1056,1473l1056,1481,1055,1490,1051,1498,1048,1506,1043,1513,1037,1519,1031,1525,1024,1530,1016,1533,1008,1537,999,1538,991,1538,982,1538,974,1537,966,1533,958,1530,950,1525,944,1519,938,1513,933,1506,930,1498,927,1490,925,1481,925,1473,925,1464,927,1456,930,1448,933,1440,938,1432,944,1426,950,1420,958,1415,966,1412,974,1409,982,1407,991,1407,999,1407,1008,1409,1016,1412,1024,1415,1031,1420,1037,1426,1043,1432,1048,1440,1051,1448,1055,1456,1056,1464,1056,1473xe" filled="f" stroked="t" strokeweight="0.54768pt" strokecolor="#757575">
              <v:path arrowok="t"/>
            </v:shape>
            <v:shape style="position:absolute;left:922;top:2390;width:138;height:138" coordorigin="922,2390" coordsize="138,138" path="m922,2459l922,2449,924,2441,927,2432,931,2424,935,2416,942,2410,948,2403,956,2398,964,2395,973,2391,982,2390,1000,2390,1009,2391,1017,2395,1026,2398,1033,2403,1040,2410,1046,2416,1051,2424,1055,2432,1058,2441,1060,2449,1060,2468,1058,2476,1055,2485,1051,2493,1046,2501,1040,2507,1033,2514,1026,2519,1017,2522,1009,2526,1000,2528,982,2528,973,2526,964,2522,956,2519,948,2514,942,2507,935,2501,931,2493,927,2485,924,2476,922,2468,922,2459xe" filled="t" fillcolor="#FFFFFF" stroked="f">
              <v:path arrowok="t"/>
              <v:fill/>
            </v:shape>
            <v:shape style="position:absolute;left:925;top:2393;width:131;height:131" coordorigin="925,2393" coordsize="131,131" path="m1056,2459l1056,2467,1055,2476,1051,2484,1048,2492,1043,2499,1037,2505,1031,2511,1024,2516,1016,2519,1008,2523,999,2524,991,2524,982,2524,974,2523,966,2519,958,2516,950,2511,944,2505,938,2499,933,2492,930,2484,927,2476,925,2467,925,2459,925,2450,927,2441,930,2433,933,2425,938,2418,944,2412,950,2406,958,2401,966,2398,974,2394,982,2393,991,2393,999,2393,1008,2394,1016,2398,1024,2401,1031,2406,1037,2412,1043,2418,1048,2425,1051,2433,1055,2441,1056,2450,1056,2459xe" filled="f" stroked="t" strokeweight="0.54768pt" strokecolor="#757575">
              <v:path arrowok="t"/>
            </v:shape>
            <v:shape style="position:absolute;left:922;top:2773;width:138;height:138" coordorigin="922,2773" coordsize="138,138" path="m922,2842l922,2833,924,2824,927,2816,931,2807,935,2800,942,2793,948,2787,956,2782,964,2778,973,2775,982,2773,1000,2773,1009,2775,1017,2778,1026,2782,1033,2787,1040,2793,1046,2800,1051,2807,1055,2816,1058,2824,1060,2833,1060,2851,1058,2860,1055,2868,1051,2877,1046,2884,1040,2891,1033,2897,1026,2902,1017,2906,1009,2909,1000,2911,982,2911,973,2909,964,2906,956,2902,948,2897,942,2891,935,2884,931,2877,927,2868,924,2860,922,2851,922,2842xe" filled="t" fillcolor="#FFFFFF" stroked="f">
              <v:path arrowok="t"/>
              <v:fill/>
            </v:shape>
            <v:shape style="position:absolute;left:925;top:2776;width:131;height:131" coordorigin="925,2776" coordsize="131,131" path="m1056,2842l1056,2851,1055,2859,1051,2867,1048,2875,1043,2882,1037,2888,1031,2895,1024,2899,1016,2903,1008,2906,999,2908,991,2908,982,2908,974,2906,966,2903,958,2899,950,2895,944,2888,938,2882,933,2875,930,2867,927,2859,925,2851,925,2842,925,2833,927,2825,930,2817,933,2809,938,2802,944,2795,950,2789,958,2785,966,2781,974,2778,982,2776,991,2776,999,2776,1008,2778,1016,2781,1024,2785,1031,2789,1037,2795,1043,2802,1048,2809,1051,2817,1055,2825,1056,2833,1056,2842xe" filled="f" stroked="t" strokeweight="0.54768pt" strokecolor="#757575">
              <v:path arrowok="t"/>
            </v:shape>
            <v:shape style="position:absolute;left:922;top:3156;width:138;height:138" coordorigin="922,3156" coordsize="138,138" path="m922,3225l922,3216,924,3207,927,3199,931,3190,935,3183,942,3176,948,3170,956,3165,964,3162,973,3158,982,3156,1000,3156,1009,3158,1017,3162,1026,3165,1033,3170,1040,3176,1046,3183,1051,3190,1055,3199,1058,3207,1060,3216,1060,3234,1058,3243,1055,3252,1051,3260,1046,3268,1040,3274,1033,3281,1026,3286,1017,3289,1009,3293,1000,3294,982,3294,973,3293,964,3289,956,3286,948,3281,942,3274,935,3268,931,3260,927,3252,924,3243,922,3234,922,3225xe" filled="t" fillcolor="#FFFFFF" stroked="f">
              <v:path arrowok="t"/>
              <v:fill/>
            </v:shape>
            <v:shape style="position:absolute;left:925;top:3160;width:131;height:131" coordorigin="925,3160" coordsize="131,131" path="m1056,3225l1056,3234,1055,3242,1051,3250,1048,3258,1043,3266,1037,3272,1031,3278,1024,3283,1016,3286,1008,3289,999,3291,991,3291,982,3291,974,3289,966,3286,958,3283,950,3278,944,3272,938,3266,933,3258,930,3250,927,3242,925,3234,925,3225,925,3217,927,3208,930,3200,933,3192,938,3185,944,3179,950,3173,958,3168,966,3165,974,3161,982,3160,991,3160,999,3160,1008,3161,1016,3165,1024,3168,1031,3173,1037,3179,1043,3185,1048,3192,1051,3200,1055,3208,1056,3217,1056,3225xe" filled="f" stroked="t" strokeweight="0.54768pt" strokecolor="#757575">
              <v:path arrowok="t"/>
            </v:shape>
            <v:shape style="position:absolute;left:922;top:3540;width:138;height:138" coordorigin="922,3540" coordsize="138,138" path="m922,3609l922,3600,924,3591,927,3582,931,3574,935,3566,942,3560,948,3553,956,3548,964,3545,973,3541,982,3540,1000,3540,1009,3541,1017,3545,1026,3548,1033,3553,1040,3560,1046,3566,1051,3574,1055,3582,1058,3591,1060,3600,1060,3618,1058,3627,1055,3635,1051,3644,1046,3651,1040,3657,1033,3664,1026,3669,1017,3672,1009,3676,1000,3678,982,3678,973,3676,964,3672,956,3669,948,3664,942,3657,935,3651,931,3644,927,3635,924,3627,922,3618,922,3609xe" filled="t" fillcolor="#FFFFFF" stroked="f">
              <v:path arrowok="t"/>
              <v:fill/>
            </v:shape>
            <v:shape style="position:absolute;left:925;top:3543;width:131;height:131" coordorigin="925,3543" coordsize="131,131" path="m1056,3609l1056,3617,1055,3626,1051,3634,1048,3642,1043,3649,1037,3655,1031,3661,1024,3666,1016,3669,1008,3673,999,3674,991,3674,982,3674,974,3673,966,3669,958,3666,950,3661,944,3655,938,3649,933,3642,930,3634,927,3626,925,3617,925,3609,925,3600,927,3592,930,3584,933,3575,938,3568,944,3562,950,3556,958,3551,966,3548,974,3545,982,3543,991,3543,999,3543,1008,3545,1016,3548,1024,3551,1031,3556,1037,3562,1043,3568,1048,3575,1051,3584,1055,3592,1056,3600,1056,3609xe" filled="f" stroked="t" strokeweight="0.54768pt" strokecolor="#757575">
              <v:path arrowok="t"/>
            </v:shape>
            <v:shape style="position:absolute;left:922;top:4525;width:138;height:138" coordorigin="922,4525" coordsize="138,138" path="m922,4594l922,4585,924,4577,927,4568,931,4560,935,4552,942,4546,948,4539,956,4534,964,4531,973,4527,982,4525,1000,4525,1009,4527,1017,4531,1026,4534,1033,4539,1040,4546,1046,4552,1051,4560,1055,4568,1058,4577,1060,4585,1060,4604,1058,4612,1055,4621,1051,4629,1046,4637,1040,4643,1033,4650,1026,4655,1017,4658,1009,4662,1000,4664,982,4664,973,4662,964,4658,956,4655,948,4650,942,4643,935,4637,931,4629,927,4621,924,4612,922,4604,922,4594xe" filled="t" fillcolor="#FFFFFF" stroked="f">
              <v:path arrowok="t"/>
              <v:fill/>
            </v:shape>
            <v:shape style="position:absolute;left:925;top:4529;width:131;height:131" coordorigin="925,4529" coordsize="131,131" path="m1056,4594l1056,4603,1055,4612,1051,4620,1048,4628,1043,4635,1037,4641,1031,4647,1024,4652,1016,4655,1008,4659,999,4660,991,4660,982,4660,974,4659,966,4655,958,4652,950,4647,944,4641,938,4635,933,4628,930,4620,927,4612,925,4603,925,4594,925,4586,927,4577,930,4569,933,4561,938,4554,944,4548,950,4542,958,4537,966,4534,974,4530,982,4529,991,4529,999,4529,1008,4530,1016,4534,1024,4537,1031,4542,1037,4548,1043,4554,1048,4561,1051,4569,1055,4577,1056,4586,1056,4594xe" filled="f" stroked="t" strokeweight="0.54768pt" strokecolor="#757575">
              <v:path arrowok="t"/>
            </v:shape>
            <v:shape style="position:absolute;left:922;top:4909;width:138;height:138" coordorigin="922,4909" coordsize="138,138" path="m922,4978l922,4969,924,4960,927,4951,931,4943,935,4936,942,4929,948,4923,956,4918,964,4914,973,4911,982,4909,1000,4909,1009,4911,1017,4914,1026,4918,1033,4923,1040,4929,1046,4936,1051,4943,1055,4951,1058,4960,1060,4969,1060,4987,1058,4996,1055,5004,1051,5013,1046,5020,1040,5027,1033,5033,1026,5038,1017,5042,1009,5045,1000,5047,982,5047,973,5045,964,5042,956,5038,948,5033,942,5027,935,5020,931,5013,927,5004,924,4996,922,4987,922,4978xe" filled="t" fillcolor="#FFFFFF" stroked="f">
              <v:path arrowok="t"/>
              <v:fill/>
            </v:shape>
            <v:shape style="position:absolute;left:925;top:4912;width:131;height:131" coordorigin="925,4912" coordsize="131,131" path="m1056,4978l1056,4987,1055,4995,1051,5003,1048,5011,1043,5018,1037,5024,1031,5031,1024,5035,1016,5039,1008,5042,999,5044,991,5044,982,5044,974,5042,966,5039,958,5035,950,5031,944,5024,938,5018,933,5011,930,5003,927,4995,925,4987,925,4978,925,4969,927,4961,930,4953,933,4945,938,4938,944,4931,950,4925,958,4920,966,4917,974,4914,982,4912,991,4912,999,4912,1008,4914,1016,4917,1024,4920,1031,4925,1037,4931,1043,4938,1048,4945,1051,4953,1055,4961,1056,4969,1056,4978xe" filled="f" stroked="t" strokeweight="0.54768pt" strokecolor="#757575">
              <v:path arrowok="t"/>
            </v:shape>
            <v:shape style="position:absolute;left:922;top:5292;width:138;height:138" coordorigin="922,5292" coordsize="138,138" path="m922,5361l922,5352,924,5343,927,5335,931,5326,935,5319,942,5312,948,5306,956,5301,964,5297,973,5294,982,5292,1000,5292,1009,5294,1017,5297,1026,5301,1033,5306,1040,5312,1046,5319,1051,5326,1055,5335,1058,5343,1060,5352,1060,5370,1058,5379,1055,5388,1051,5396,1046,5404,1040,5410,1033,5417,1026,5421,1017,5425,1009,5429,1000,5430,982,5430,973,5429,964,5425,956,5421,948,5417,942,5410,935,5404,931,5396,927,5388,924,5379,922,5370,922,5361xe" filled="t" fillcolor="#FFFFFF" stroked="f">
              <v:path arrowok="t"/>
              <v:fill/>
            </v:shape>
            <v:shape style="position:absolute;left:925;top:5296;width:131;height:131" coordorigin="925,5296" coordsize="131,131" path="m1056,5361l1056,5370,1055,5378,1051,5386,1048,5394,1043,5402,1037,5408,1031,5414,1024,5419,1016,5422,1008,5425,999,5427,991,5427,982,5427,974,5425,966,5422,958,5419,950,5414,944,5408,938,5402,933,5394,930,5386,927,5378,925,5370,925,5361,925,5353,927,5344,930,5336,933,5328,938,5321,944,5315,950,5309,958,5304,966,5301,974,5297,982,5296,991,5296,999,5296,1008,5297,1016,5301,1024,5304,1031,5309,1037,5315,1043,5321,1048,5328,1051,5336,1055,5344,1056,5353,1056,5361xe" filled="f" stroked="t" strokeweight="0.54768pt" strokecolor="#757575">
              <v:path arrowok="t"/>
            </v:shape>
            <v:shape style="position:absolute;left:922;top:5676;width:138;height:138" coordorigin="922,5676" coordsize="138,138" path="m922,5745l922,5735,924,5727,927,5718,931,5710,935,5702,942,5696,948,5689,956,5684,964,5681,973,5677,982,5676,1000,5676,1009,5677,1017,5681,1026,5684,1033,5689,1040,5696,1046,5702,1051,5710,1055,5718,1058,5727,1060,5735,1060,5754,1058,5763,1055,5771,1051,5779,1046,5787,1040,5793,1033,5800,1026,5805,1017,5808,1009,5812,1000,5814,982,5814,973,5812,964,5808,956,5805,948,5800,942,5793,935,5787,931,5779,927,5771,924,5763,922,5754,922,5745xe" filled="t" fillcolor="#FFFFFF" stroked="f">
              <v:path arrowok="t"/>
              <v:fill/>
            </v:shape>
            <v:shape style="position:absolute;left:925;top:5679;width:131;height:131" coordorigin="925,5679" coordsize="131,131" path="m1056,5745l1056,5753,1055,5762,1051,5770,1048,5778,1043,5785,1037,5791,1031,5797,1024,5802,1016,5805,1008,5809,999,5810,991,5810,982,5810,974,5809,966,5805,958,5802,950,5797,944,5791,938,5785,933,5778,930,5770,927,5762,925,5753,925,5745,925,5736,927,5728,930,5719,933,5711,938,5704,944,5698,950,5692,958,5687,966,5684,974,5681,982,5679,991,5679,999,5679,1008,5681,1016,5684,1024,5687,1031,5692,1037,5698,1043,5704,1048,5711,1051,5719,1055,5728,1056,5736,1056,5745xe" filled="f" stroked="t" strokeweight="0.54768pt" strokecolor="#757575">
              <v:path arrowok="t"/>
            </v:shape>
            <v:shape style="position:absolute;left:922;top:6935;width:138;height:138" coordorigin="922,6935" coordsize="138,138" path="m922,7004l922,6995,924,6986,927,6978,931,6969,935,6962,942,6955,948,6949,956,6944,964,6941,973,6937,982,6935,1000,6935,1009,6937,1017,6941,1026,6944,1033,6949,1040,6955,1046,6962,1051,6969,1055,6978,1058,6986,1060,6995,1060,7013,1058,7022,1055,7031,1051,7039,1046,7047,1040,7053,1033,7060,1026,7065,1017,7068,1009,7072,1000,7073,982,7073,973,7072,964,7068,956,7065,948,7060,942,7053,935,7047,931,7039,927,7031,924,7022,922,7013,922,7004xe" filled="t" fillcolor="#FFFFFF" stroked="f">
              <v:path arrowok="t"/>
              <v:fill/>
            </v:shape>
            <v:shape style="position:absolute;left:925;top:6939;width:131;height:131" coordorigin="925,6939" coordsize="131,131" path="m1056,7004l1056,7013,1055,7021,1051,7029,1048,7037,1043,7045,1037,7051,1031,7057,1024,7062,1016,7065,1008,7068,999,7070,991,7070,982,7070,974,7068,966,7065,958,7062,950,7057,944,7051,938,7045,933,7037,930,7029,927,7021,925,7013,925,7004,925,6996,927,6987,930,6979,933,6971,938,6964,944,6958,950,6952,958,6947,966,6944,974,6940,982,6939,991,6939,999,6939,1008,6940,1016,6944,1024,6947,1031,6952,1037,6958,1043,6964,1048,6971,1051,6979,1055,6987,1056,6996,1056,7004xe" filled="f" stroked="t" strokeweight="0.54768pt" strokecolor="#757575">
              <v:path arrowok="t"/>
            </v:shape>
            <v:shape style="position:absolute;left:922;top:7319;width:138;height:138" coordorigin="922,7319" coordsize="138,138" path="m922,7388l922,7379,924,7370,927,7361,931,7353,935,7345,942,7339,948,7332,956,7327,964,7324,973,7320,982,7319,1000,7319,1009,7320,1017,7324,1026,7327,1033,7332,1040,7339,1046,7345,1051,7353,1055,7361,1058,7370,1060,7379,1060,7397,1058,7406,1055,7414,1051,7423,1046,7430,1040,7436,1033,7443,1026,7448,1017,7451,1009,7455,1000,7457,982,7457,973,7455,964,7451,956,7448,948,7443,942,7436,935,7430,931,7423,927,7414,924,7406,922,7397,922,7388xe" filled="t" fillcolor="#FFFFFF" stroked="f">
              <v:path arrowok="t"/>
              <v:fill/>
            </v:shape>
            <v:shape style="position:absolute;left:925;top:7322;width:131;height:131" coordorigin="925,7322" coordsize="131,131" path="m1056,7388l1056,7396,1055,7405,1051,7413,1048,7421,1043,7428,1037,7434,1031,7440,1024,7445,1016,7448,1008,7452,999,7453,991,7453,982,7453,974,7452,966,7448,958,7445,950,7440,944,7434,938,7428,933,7421,930,7413,927,7405,925,7396,925,7388,925,7379,927,7371,930,7363,933,7354,938,7347,944,7341,950,7335,958,7330,966,7327,974,7324,982,7322,991,7322,999,7322,1008,7324,1016,7327,1024,7330,1031,7335,1037,7341,1043,7347,1048,7354,1051,7363,1055,7371,1056,7379,1056,7388xe" filled="f" stroked="t" strokeweight="0.54768pt" strokecolor="#757575">
              <v:path arrowok="t"/>
            </v:shape>
            <v:shape style="position:absolute;left:922;top:7702;width:138;height:138" coordorigin="922,7702" coordsize="138,138" path="m922,7771l922,7762,924,7753,927,7745,931,7736,935,7729,942,7722,948,7716,956,7711,964,7707,973,7704,982,7702,1000,7702,1009,7704,1017,7707,1026,7711,1033,7716,1040,7722,1046,7729,1051,7736,1055,7745,1058,7753,1060,7762,1060,7780,1058,7789,1055,7797,1051,7806,1046,7813,1040,7820,1033,7826,1026,7831,1017,7835,1009,7838,1000,7840,982,7840,973,7838,964,7835,956,7831,948,7826,942,7820,935,7813,931,7806,927,7797,924,7789,922,7780,922,7771xe" filled="t" fillcolor="#FFFFFF" stroked="f">
              <v:path arrowok="t"/>
              <v:fill/>
            </v:shape>
            <v:shape style="position:absolute;left:925;top:7705;width:131;height:131" coordorigin="925,7705" coordsize="131,131" path="m1056,7771l1056,7780,1055,7788,1051,7796,1048,7804,1043,7811,1037,7818,1031,7824,1024,7828,1016,7832,1008,7835,999,7837,991,7837,982,7837,974,7835,966,7832,958,7828,950,7824,944,7818,938,7811,933,7804,930,7796,927,7788,925,7780,925,7771,925,7762,927,7754,930,7746,933,7738,938,7731,944,7725,950,7718,958,7714,966,7710,974,7707,982,7705,991,7705,999,7705,1008,7707,1016,7710,1024,7714,1031,7718,1037,7725,1043,7731,1048,7738,1051,7746,1055,7754,1056,7762,1056,7771xe" filled="f" stroked="t" strokeweight="0.54768pt" strokecolor="#757575">
              <v:path arrowok="t"/>
            </v:shape>
            <v:shape style="position:absolute;left:922;top:8085;width:138;height:138" coordorigin="922,8085" coordsize="138,138" path="m922,8154l922,8145,924,8136,927,8128,931,8120,935,8112,942,8106,948,8099,956,8094,964,8091,973,8087,982,8085,1000,8085,1009,8087,1017,8091,1026,8094,1033,8099,1040,8106,1046,8112,1051,8120,1055,8128,1058,8136,1060,8145,1060,8164,1058,8172,1055,8181,1051,8189,1046,8197,1040,8203,1033,8210,1026,8215,1017,8218,1009,8222,1000,8223,982,8223,973,8222,964,8218,956,8215,948,8210,942,8203,935,8197,931,8189,927,8181,924,8172,922,8164,922,8154xe" filled="t" fillcolor="#FFFFFF" stroked="f">
              <v:path arrowok="t"/>
              <v:fill/>
            </v:shape>
            <v:shape style="position:absolute;left:925;top:8089;width:131;height:131" coordorigin="925,8089" coordsize="131,131" path="m1056,8154l1056,8163,1055,8172,1051,8180,1048,8188,1043,8195,1037,8201,1031,8207,1024,8212,1016,8215,1008,8218,999,8220,991,8220,982,8220,974,8218,966,8215,958,8212,950,8207,944,8201,938,8195,933,8188,930,8180,927,8172,925,8163,925,8154,925,8146,927,8137,930,8129,933,8121,938,8114,944,8108,950,8102,958,8097,966,8094,974,8090,982,8089,991,8089,999,8089,1008,8090,1016,8094,1024,8097,1031,8102,1037,8108,1043,8114,1048,8121,1051,8129,1055,8137,1056,8146,1056,8154xe" filled="f" stroked="t" strokeweight="0.54768pt" strokecolor="#757575">
              <v:path arrowok="t"/>
            </v:shape>
            <v:shape style="position:absolute;left:922;top:9345;width:138;height:138" coordorigin="922,9345" coordsize="138,138" path="m922,9414l922,9405,924,9396,927,9388,931,9379,935,9372,942,9365,948,9359,956,9354,964,9350,973,9347,982,9345,1000,9345,1009,9347,1017,9350,1026,9354,1033,9359,1040,9365,1046,9372,1051,9379,1055,9388,1058,9396,1060,9405,1060,9423,1058,9432,1055,9440,1051,9449,1046,9456,1040,9463,1033,9469,1026,9474,1017,9478,1009,9481,1000,9483,982,9483,973,9481,964,9478,956,9474,948,9469,942,9463,935,9456,931,9449,927,9440,924,9432,922,9423,922,9414xe" filled="t" fillcolor="#FFFFFF" stroked="f">
              <v:path arrowok="t"/>
              <v:fill/>
            </v:shape>
            <v:shape style="position:absolute;left:925;top:9348;width:131;height:131" coordorigin="925,9348" coordsize="131,131" path="m1056,9414l1056,9423,1055,9431,1051,9439,1048,9447,1043,9454,1037,9461,1031,9467,1024,9471,1016,9475,1008,9478,999,9480,991,9480,982,9480,974,9478,966,9475,958,9471,950,9467,944,9461,938,9454,933,9447,930,9439,927,9431,925,9423,925,9414,925,9405,927,9397,930,9389,933,9381,938,9374,944,9368,950,9361,958,9357,966,9353,974,9350,982,9348,991,9348,999,9348,1008,9350,1016,9353,1024,9357,1031,9361,1037,9368,1043,9374,1048,9381,1051,9389,1055,9397,1056,9405,1056,9414xe" filled="f" stroked="t" strokeweight="0.54768pt" strokecolor="#757575">
              <v:path arrowok="t"/>
            </v:shape>
            <v:shape style="position:absolute;left:922;top:9728;width:138;height:138" coordorigin="922,9728" coordsize="138,138" path="m922,9797l922,9788,924,9779,927,9771,931,9763,935,9755,942,9749,948,9742,956,9737,964,9734,973,9730,982,9728,1000,9728,1009,9730,1017,9734,1026,9737,1033,9742,1040,9749,1046,9755,1051,9763,1055,9771,1058,9779,1060,9788,1060,9807,1058,9815,1055,9824,1051,9832,1046,9840,1040,9846,1033,9853,1026,9858,1017,9861,1009,9865,1000,9866,982,9866,973,9865,964,9861,956,9858,948,9853,942,9846,935,9840,931,9832,927,9824,924,9815,922,9807,922,9797xe" filled="t" fillcolor="#FFFFFF" stroked="f">
              <v:path arrowok="t"/>
              <v:fill/>
            </v:shape>
            <v:shape style="position:absolute;left:925;top:9732;width:131;height:131" coordorigin="925,9732" coordsize="131,131" path="m1056,9797l1056,9806,1055,9815,1051,9823,1048,9831,1043,9838,1037,9844,1031,9850,1024,9855,1016,9858,1008,9862,999,9863,991,9863,982,9863,974,9862,966,9858,958,9855,950,9850,944,9844,938,9838,933,9831,930,9823,927,9815,925,9806,925,9797,925,9789,927,9780,930,9772,933,9764,938,9757,944,9751,950,9745,958,9740,966,9737,974,9733,982,9732,991,9732,999,9732,1008,9733,1016,9737,1024,9740,1031,9745,1037,9751,1043,9757,1048,9764,1051,9772,1055,9780,1056,9789,1056,9797xe" filled="f" stroked="t" strokeweight="0.54768pt" strokecolor="#757575">
              <v:path arrowok="t"/>
            </v:shape>
            <v:shape style="position:absolute;left:922;top:10112;width:138;height:138" coordorigin="922,10112" coordsize="138,138" path="m922,10181l922,10172,924,10163,927,10154,931,10146,935,10139,942,10132,948,10126,956,10121,964,10117,973,10114,982,10112,1000,10112,1009,10114,1017,10117,1026,10121,1033,10126,1040,10132,1046,10139,1051,10146,1055,10154,1058,10163,1060,10172,1060,10190,1058,10199,1055,10207,1051,10216,1046,10223,1040,10230,1033,10236,1026,10241,1017,10245,1009,10248,1000,10250,982,10250,973,10248,964,10245,956,10241,948,10236,942,10230,935,10223,931,10216,927,10207,924,10199,922,10190,922,10181xe" filled="t" fillcolor="#FFFFFF" stroked="f">
              <v:path arrowok="t"/>
              <v:fill/>
            </v:shape>
            <v:shape style="position:absolute;left:925;top:10115;width:131;height:131" coordorigin="925,10115" coordsize="131,131" path="m1056,10181l1056,10190,1055,10198,1051,10206,1048,10214,1043,10221,1037,10227,1031,10233,1024,10238,1016,10242,1008,10245,999,10247,991,10247,982,10247,974,10245,966,10242,958,10238,950,10233,944,10227,938,10221,933,10214,930,10206,927,10198,925,10190,925,10181,925,10172,927,10164,930,10156,933,10148,938,10141,944,10134,950,10128,958,10123,966,10120,974,10117,982,10115,991,10115,999,10115,1008,10117,1016,10120,1024,10123,1031,10128,1037,10134,1043,10141,1048,10148,1051,10156,1055,10164,1056,10172,1056,10181xe" filled="f" stroked="t" strokeweight="0.54768pt" strokecolor="#757575">
              <v:path arrowok="t"/>
            </v:shape>
            <v:shape style="position:absolute;left:922;top:10495;width:138;height:138" coordorigin="922,10495" coordsize="138,138" path="m922,10564l922,10555,924,10546,927,10538,931,10529,935,10522,942,10515,948,10509,956,10504,964,10500,973,10497,982,10495,1000,10495,1009,10497,1017,10500,1026,10504,1033,10509,1040,10515,1046,10522,1051,10529,1055,10538,1058,10546,1060,10555,1060,10573,1058,10582,1055,10591,1051,10599,1046,10607,1040,10613,1033,10619,1026,10624,1017,10628,1009,10631,1000,10633,982,10633,973,10631,964,10628,956,10624,948,10619,942,10613,935,10607,931,10599,927,10591,924,10582,922,10573,922,10564xe" filled="t" fillcolor="#FFFFFF" stroked="f">
              <v:path arrowok="t"/>
              <v:fill/>
            </v:shape>
            <v:shape style="position:absolute;left:925;top:10498;width:131;height:131" coordorigin="925,10498" coordsize="131,131" path="m1056,10564l1056,10573,1055,10581,1051,10589,1048,10597,1043,10605,1037,10611,1031,10617,1024,10622,1016,10625,1008,10628,999,10630,991,10630,982,10630,974,10628,966,10625,958,10622,950,10617,944,10611,938,10605,933,10597,930,10589,927,10581,925,10573,925,10564,925,10555,927,10547,930,10539,933,10531,938,10524,944,10518,950,10512,958,10507,966,10503,974,10500,982,10498,991,10498,999,10498,1008,10500,1016,10503,1024,10507,1031,10512,1037,10518,1043,10524,1048,10531,1051,10539,1055,10547,1056,10555,1056,10564xe" filled="f" stroked="t" strokeweight="0.54768pt" strokecolor="#757575">
              <v:path arrowok="t"/>
            </v:shape>
            <v:shape style="position:absolute;left:922;top:11481;width:138;height:138" coordorigin="922,11481" coordsize="138,138" path="m922,11550l922,11541,924,11532,927,11524,931,11515,935,11508,942,11501,948,11495,956,11490,964,11486,973,11483,982,11481,1000,11481,1009,11483,1017,11486,1026,11490,1033,11495,1040,11501,1046,11508,1051,11515,1055,11524,1058,11532,1060,11541,1060,11559,1058,11568,1055,11576,1051,11585,1046,11592,1040,11599,1033,11605,1026,11610,1017,11614,1009,11617,1000,11619,982,11619,973,11617,964,11614,956,11610,948,11605,942,11599,935,11592,931,11585,927,11576,924,11568,922,11559,922,11550xe" filled="t" fillcolor="#FFFFFF" stroked="f">
              <v:path arrowok="t"/>
              <v:fill/>
            </v:shape>
            <v:shape style="position:absolute;left:925;top:11484;width:131;height:131" coordorigin="925,11484" coordsize="131,131" path="m1056,11550l1056,11559,1055,11567,1051,11575,1048,11583,1043,11590,1037,11597,1031,11603,1024,11607,1016,11611,1008,11614,999,11616,991,11616,982,11616,974,11614,966,11611,958,11607,950,11603,944,11597,938,11590,933,11583,930,11575,927,11567,925,11559,925,11550,925,11541,927,11533,930,11525,933,11517,938,11510,944,11504,950,11497,958,11493,966,11489,974,11486,982,11484,991,11484,999,11484,1008,11486,1016,11489,1024,11493,1031,11497,1037,11504,1043,11510,1048,11517,1051,11525,1055,11533,1056,11541,1056,11550xe" filled="f" stroked="t" strokeweight="0.54768pt" strokecolor="#757575">
              <v:path arrowok="t"/>
            </v:shape>
            <v:shape style="position:absolute;left:922;top:11864;width:138;height:138" coordorigin="922,11864" coordsize="138,138" path="m922,11933l922,11924,924,11915,927,11907,931,11899,935,11891,942,11885,948,11878,956,11873,964,11870,973,11866,982,11864,1000,11864,1009,11866,1017,11870,1026,11873,1033,11878,1040,11885,1046,11891,1051,11899,1055,11907,1058,11915,1060,11924,1060,11943,1058,11951,1055,11960,1051,11968,1046,11976,1040,11982,1033,11989,1026,11994,1017,11997,1009,12001,1000,12002,982,12002,973,12001,964,11997,956,11994,948,11989,942,11982,935,11976,931,11968,927,11960,924,11951,922,11943,922,11933xe" filled="t" fillcolor="#FFFFFF" stroked="f">
              <v:path arrowok="t"/>
              <v:fill/>
            </v:shape>
            <v:shape style="position:absolute;left:925;top:11868;width:131;height:131" coordorigin="925,11868" coordsize="131,131" path="m1056,11933l1056,11942,1055,11951,1051,11959,1048,11967,1043,11974,1037,11980,1031,11986,1024,11991,1016,11994,1008,11997,999,11999,991,11999,982,11999,974,11997,966,11994,958,11991,950,11986,944,11980,938,11974,933,11967,930,11959,927,11951,925,11942,925,11933,925,11925,927,11916,930,11908,933,11900,938,11893,944,11887,950,11881,958,11876,966,11873,974,11869,982,11868,991,11868,999,11868,1008,11869,1016,11873,1024,11876,1031,11881,1037,11887,1043,11893,1048,11900,1051,11908,1055,11916,1056,11925,1056,11933xe" filled="f" stroked="t" strokeweight="0.54768pt" strokecolor="#757575">
              <v:path arrowok="t"/>
            </v:shape>
            <v:shape style="position:absolute;left:922;top:12248;width:138;height:138" coordorigin="922,12248" coordsize="138,138" path="m922,12317l922,12308,924,12299,927,12290,931,12282,935,12274,942,12268,948,12262,956,12257,964,12253,973,12250,982,12248,1000,12248,1009,12250,1017,12253,1026,12257,1033,12262,1040,12268,1046,12274,1051,12282,1055,12290,1058,12299,1060,12308,1060,12326,1058,12335,1055,12343,1051,12352,1046,12359,1040,12366,1033,12372,1026,12377,1017,12381,1009,12384,1000,12386,982,12386,973,12384,964,12381,956,12377,948,12372,942,12366,935,12359,931,12352,927,12343,924,12335,922,12326,922,12317xe" filled="t" fillcolor="#FFFFFF" stroked="f">
              <v:path arrowok="t"/>
              <v:fill/>
            </v:shape>
            <v:shape style="position:absolute;left:925;top:12251;width:131;height:131" coordorigin="925,12251" coordsize="131,131" path="m1056,12317l1056,12325,1055,12334,1051,12342,1048,12350,1043,12357,1037,12363,1031,12369,1024,12374,1016,12377,1008,12381,999,12383,991,12383,982,12383,974,12381,966,12377,958,12374,950,12369,944,12363,938,12357,933,12350,930,12342,927,12334,925,12325,925,12317,925,12308,927,12300,930,12292,933,12284,938,12276,944,12270,950,12264,958,12259,966,12256,974,12253,982,12251,991,12251,999,12251,1008,12253,1016,12256,1024,12259,1031,12264,1037,12270,1043,12276,1048,12284,1051,12292,1055,12300,1056,12308,1056,12317xe" filled="f" stroked="t" strokeweight="0.54768pt" strokecolor="#757575">
              <v:path arrowok="t"/>
            </v:shape>
            <v:shape style="position:absolute;left:922;top:12631;width:138;height:138" coordorigin="922,12631" coordsize="138,138" path="m922,12700l922,12691,924,12682,927,12674,931,12665,935,12658,942,12651,948,12645,956,12640,964,12636,973,12633,982,12631,1000,12631,1009,12633,1017,12636,1026,12640,1033,12645,1040,12651,1046,12658,1051,12665,1055,12674,1058,12682,1060,12691,1060,12709,1058,12718,1055,12727,1051,12735,1046,12742,1040,12749,1033,12755,1026,12760,1017,12764,1009,12767,1000,12769,982,12769,973,12767,964,12764,956,12760,948,12755,942,12749,935,12742,931,12735,927,12727,924,12718,922,12709,922,12700xe" filled="t" fillcolor="#FFFFFF" stroked="f">
              <v:path arrowok="t"/>
              <v:fill/>
            </v:shape>
            <v:shape style="position:absolute;left:925;top:12634;width:131;height:131" coordorigin="925,12634" coordsize="131,131" path="m1056,12700l1056,12709,1055,12717,1051,12725,1048,12733,1043,12740,1037,12747,1031,12753,1024,12758,1016,12761,1008,12764,999,12766,991,12766,982,12766,974,12764,966,12761,958,12758,950,12753,944,12747,938,12740,933,12733,930,12725,927,12717,925,12709,925,12700,925,12691,927,12683,930,12675,933,12667,938,12660,944,12654,950,12648,958,12643,966,12639,974,12636,982,12634,991,12634,999,12634,1008,12636,1016,12639,1024,12643,1031,12648,1037,12654,1043,12660,1048,12667,1051,12675,1055,12683,1056,12691,1056,12700xe" filled="f" stroked="t" strokeweight="0.54768pt" strokecolor="#757575">
              <v:path arrowok="t"/>
            </v:shape>
            <v:shape style="position:absolute;left:922;top:13891;width:138;height:138" coordorigin="922,13891" coordsize="138,138" path="m922,13960l922,13951,924,13942,927,13933,931,13925,935,13917,942,13911,948,13905,956,13900,964,13896,973,13893,982,13891,1000,13891,1009,13893,1017,13896,1026,13900,1033,13905,1040,13911,1046,13917,1051,13925,1055,13933,1058,13942,1060,13951,1060,13969,1058,13978,1055,13986,1051,13995,1046,14002,1040,14009,1033,14015,1026,14020,1017,14024,1009,14027,1000,14029,982,14029,973,14027,964,14024,956,14020,948,14015,942,14009,935,14002,931,13995,927,13986,924,13978,922,13969,922,13960xe" filled="t" fillcolor="#FFFFFF" stroked="f">
              <v:path arrowok="t"/>
              <v:fill/>
            </v:shape>
            <v:shape style="position:absolute;left:925;top:13894;width:131;height:131" coordorigin="925,13894" coordsize="131,131" path="m1056,13960l1056,13969,1055,13977,1051,13985,1048,13993,1043,14000,1037,14006,1031,14012,1024,14017,1016,14021,1008,14024,999,14026,991,14026,982,14026,974,14024,966,14021,958,14017,950,14012,944,14006,938,14000,933,13993,930,13985,927,13977,925,13969,925,13960,925,13951,927,13943,930,13935,933,13927,938,13920,944,13913,950,13907,958,13902,966,13899,974,13896,982,13894,991,13894,999,13894,1008,13896,1016,13899,1024,13902,1031,13907,1037,13913,1043,13920,1048,13927,1051,13935,1055,13943,1056,13951,1056,13960xe" filled="f" stroked="t" strokeweight="0.54768pt" strokecolor="#757575">
              <v:path arrowok="t"/>
            </v:shape>
            <v:shape style="position:absolute;left:922;top:14274;width:138;height:138" coordorigin="922,14274" coordsize="138,138" path="m922,14343l922,14334,924,14325,927,14317,931,14308,935,14301,942,14294,948,14288,956,14283,964,14279,973,14276,982,14274,1000,14274,1009,14276,1017,14279,1026,14283,1033,14288,1040,14294,1046,14301,1051,14308,1055,14317,1058,14325,1060,14334,1060,14352,1058,14361,1055,14370,1051,14378,1046,14386,1040,14392,1033,14398,1026,14403,1017,14407,1009,14410,1000,14412,982,14412,973,14410,964,14407,956,14403,948,14398,942,14392,935,14386,931,14378,927,14370,924,14361,922,14352,922,14343xe" filled="t" fillcolor="#FFFFFF" stroked="f">
              <v:path arrowok="t"/>
              <v:fill/>
            </v:shape>
            <v:shape style="position:absolute;left:925;top:14277;width:131;height:131" coordorigin="925,14277" coordsize="131,131" path="m1056,14343l1056,14352,1055,14360,1051,14368,1048,14376,1043,14384,1037,14390,1031,14396,1024,14401,1016,14404,1008,14407,999,14409,991,14409,982,14409,974,14407,966,14404,958,14401,950,14396,944,14390,938,14384,933,14376,930,14368,927,14360,925,14352,925,14343,925,14334,927,14326,930,14318,933,14310,938,14303,944,14297,950,14291,958,14286,966,14282,974,14279,982,14277,991,14277,999,14277,1008,14279,1016,14282,1024,14286,1031,14291,1037,14297,1043,14303,1048,14310,1051,14318,1055,14326,1056,14334,1056,14343xe" filled="f" stroked="t" strokeweight="0.54768pt" strokecolor="#757575">
              <v:path arrowok="t"/>
            </v:shape>
            <v:shape style="position:absolute;left:922;top:14658;width:138;height:138" coordorigin="922,14658" coordsize="138,138" path="m922,14727l922,14717,924,14709,927,14700,931,14692,935,14684,942,14678,948,14671,956,14666,964,14663,973,14659,982,14658,1000,14658,1009,14659,1017,14663,1026,14666,1033,14671,1040,14678,1046,14684,1051,14692,1055,14700,1058,14709,1060,14717,1060,14736,1058,14745,1055,14753,1051,14761,1046,14769,1040,14775,1033,14782,1026,14787,1017,14790,1009,14794,1000,14796,982,14796,973,14794,964,14790,956,14787,948,14782,942,14775,935,14769,931,14761,927,14753,924,14745,922,14736,922,14727xe" filled="t" fillcolor="#FFFFFF" stroked="f">
              <v:path arrowok="t"/>
              <v:fill/>
            </v:shape>
            <v:shape style="position:absolute;left:925;top:14661;width:131;height:131" coordorigin="925,14661" coordsize="131,131" path="m1056,14727l1056,14735,1055,14744,1051,14752,1048,14760,1043,14767,1037,14773,1031,14779,1024,14784,1016,14787,1008,14791,999,14792,991,14792,982,14792,974,14791,966,14787,958,14784,950,14779,944,14773,938,14767,933,14760,930,14752,927,14744,925,14735,925,14727,925,14718,927,14709,930,14701,933,14693,938,14686,944,14680,950,14674,958,14669,966,14666,974,14663,982,14661,991,14661,999,14661,1008,14663,1016,14666,1024,14669,1031,14674,1037,14680,1043,14686,1048,14693,1051,14701,1055,14709,1056,14718,1056,14727xe" filled="f" stroked="t" strokeweight="0.54768pt" strokecolor="#757575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b/>
          <w:spacing w:val="4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Ben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(B).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3"/>
          <w:szCs w:val="13"/>
        </w:rPr>
        <w:jc w:val="left"/>
        <w:spacing w:before="2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311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b/>
          <w:spacing w:val="3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Niutơn</w:t>
      </w:r>
      <w:r>
        <w:rPr>
          <w:rFonts w:cs="Times New Roman" w:hAnsi="Times New Roman" w:eastAsia="Times New Roman" w:ascii="Times New Roman"/>
          <w:spacing w:val="1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trên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mét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vuông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(N/m</w:t>
      </w:r>
      <w:r>
        <w:rPr>
          <w:rFonts w:cs="Times New Roman" w:hAnsi="Times New Roman" w:eastAsia="Times New Roman" w:ascii="Times New Roman"/>
          <w:spacing w:val="0"/>
          <w:w w:val="105"/>
          <w:position w:val="8"/>
          <w:sz w:val="15"/>
          <w:szCs w:val="15"/>
        </w:rPr>
        <w:t>2</w:t>
      </w:r>
      <w:r>
        <w:rPr>
          <w:rFonts w:cs="Times New Roman" w:hAnsi="Times New Roman" w:eastAsia="Times New Roman" w:ascii="Times New Roman"/>
          <w:spacing w:val="0"/>
          <w:w w:val="103"/>
          <w:position w:val="0"/>
          <w:sz w:val="20"/>
          <w:szCs w:val="20"/>
        </w:rPr>
        <w:t>).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</w:r>
    </w:p>
    <w:p>
      <w:pPr>
        <w:rPr>
          <w:sz w:val="13"/>
          <w:szCs w:val="13"/>
        </w:rPr>
        <w:jc w:val="left"/>
        <w:spacing w:before="2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311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b/>
          <w:spacing w:val="3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Oát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trên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mét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vuông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(W/m</w:t>
      </w:r>
      <w:r>
        <w:rPr>
          <w:rFonts w:cs="Times New Roman" w:hAnsi="Times New Roman" w:eastAsia="Times New Roman" w:ascii="Times New Roman"/>
          <w:spacing w:val="0"/>
          <w:w w:val="105"/>
          <w:position w:val="8"/>
          <w:sz w:val="15"/>
          <w:szCs w:val="15"/>
        </w:rPr>
        <w:t>2</w:t>
      </w:r>
      <w:r>
        <w:rPr>
          <w:rFonts w:cs="Times New Roman" w:hAnsi="Times New Roman" w:eastAsia="Times New Roman" w:ascii="Times New Roman"/>
          <w:spacing w:val="0"/>
          <w:w w:val="103"/>
          <w:position w:val="0"/>
          <w:sz w:val="20"/>
          <w:szCs w:val="20"/>
        </w:rPr>
        <w:t>).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</w:r>
    </w:p>
    <w:p>
      <w:pPr>
        <w:rPr>
          <w:sz w:val="18"/>
          <w:szCs w:val="18"/>
        </w:rPr>
        <w:jc w:val="left"/>
        <w:spacing w:before="4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20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Câu</w:t>
      </w:r>
      <w:r>
        <w:rPr>
          <w:rFonts w:cs="Times New Roman" w:hAnsi="Times New Roman" w:eastAsia="Times New Roman" w:ascii="Times New Roman"/>
          <w:b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7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Sóng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siêu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âm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311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b/>
          <w:spacing w:val="3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truyền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được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trong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chân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không.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311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b/>
          <w:spacing w:val="4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không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truyền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được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trong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chân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không.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311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b/>
          <w:spacing w:val="3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truyền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trong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không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khí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nhanh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hơn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trong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nước.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311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b/>
          <w:spacing w:val="3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truyền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trong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nước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nhanh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hơn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trong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sắt.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8"/>
          <w:szCs w:val="18"/>
        </w:rPr>
        <w:jc w:val="left"/>
        <w:spacing w:before="4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20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Câu</w:t>
      </w:r>
      <w:r>
        <w:rPr>
          <w:rFonts w:cs="Times New Roman" w:hAnsi="Times New Roman" w:eastAsia="Times New Roman" w:ascii="Times New Roman"/>
          <w:b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8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Phát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biểu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nào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sau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đây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là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đúng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khi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nói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về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sóng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cơ?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311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b/>
          <w:spacing w:val="3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Bước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sóng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là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khoảng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cách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giữa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hai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điểm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trên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cùng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một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phương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truyền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sóng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mà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dao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động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tại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hai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điểm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đó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cùng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pha.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311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b/>
          <w:spacing w:val="4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Sóng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cơ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truyền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trong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chất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rắn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luôn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là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sóng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dọc.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311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b/>
          <w:spacing w:val="3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Sóng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cơ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truyền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trong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chất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lỏng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luôn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là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sóng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ngang.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tabs>
          <w:tab w:pos="720" w:val="left"/>
        </w:tabs>
        <w:jc w:val="left"/>
        <w:spacing w:lineRule="auto" w:line="300"/>
        <w:ind w:left="733" w:right="74" w:hanging="422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b/>
          <w:spacing w:val="-4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ab/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Bước</w:t>
      </w:r>
      <w:r>
        <w:rPr>
          <w:rFonts w:cs="Times New Roman" w:hAnsi="Times New Roman" w:eastAsia="Times New Roman" w:ascii="Times New Roman"/>
          <w:spacing w:val="2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sóng</w:t>
      </w:r>
      <w:r>
        <w:rPr>
          <w:rFonts w:cs="Times New Roman" w:hAnsi="Times New Roman" w:eastAsia="Times New Roman" w:ascii="Times New Roman"/>
          <w:spacing w:val="2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là</w:t>
      </w:r>
      <w:r>
        <w:rPr>
          <w:rFonts w:cs="Times New Roman" w:hAnsi="Times New Roman" w:eastAsia="Times New Roman" w:ascii="Times New Roman"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khoảng</w:t>
      </w:r>
      <w:r>
        <w:rPr>
          <w:rFonts w:cs="Times New Roman" w:hAnsi="Times New Roman" w:eastAsia="Times New Roman" w:ascii="Times New Roman"/>
          <w:spacing w:val="3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cách</w:t>
      </w:r>
      <w:r>
        <w:rPr>
          <w:rFonts w:cs="Times New Roman" w:hAnsi="Times New Roman" w:eastAsia="Times New Roman" w:ascii="Times New Roman"/>
          <w:spacing w:val="2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giữa</w:t>
      </w:r>
      <w:r>
        <w:rPr>
          <w:rFonts w:cs="Times New Roman" w:hAnsi="Times New Roman" w:eastAsia="Times New Roman" w:ascii="Times New Roman"/>
          <w:spacing w:val="2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hai</w:t>
      </w:r>
      <w:r>
        <w:rPr>
          <w:rFonts w:cs="Times New Roman" w:hAnsi="Times New Roman" w:eastAsia="Times New Roman" w:ascii="Times New Roman"/>
          <w:spacing w:val="2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điểm</w:t>
      </w:r>
      <w:r>
        <w:rPr>
          <w:rFonts w:cs="Times New Roman" w:hAnsi="Times New Roman" w:eastAsia="Times New Roman" w:ascii="Times New Roman"/>
          <w:spacing w:val="2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gần</w:t>
      </w:r>
      <w:r>
        <w:rPr>
          <w:rFonts w:cs="Times New Roman" w:hAnsi="Times New Roman" w:eastAsia="Times New Roman" w:ascii="Times New Roman"/>
          <w:spacing w:val="2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nhau</w:t>
      </w:r>
      <w:r>
        <w:rPr>
          <w:rFonts w:cs="Times New Roman" w:hAnsi="Times New Roman" w:eastAsia="Times New Roman" w:ascii="Times New Roman"/>
          <w:spacing w:val="2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nhất</w:t>
      </w:r>
      <w:r>
        <w:rPr>
          <w:rFonts w:cs="Times New Roman" w:hAnsi="Times New Roman" w:eastAsia="Times New Roman" w:ascii="Times New Roman"/>
          <w:spacing w:val="2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trên</w:t>
      </w:r>
      <w:r>
        <w:rPr>
          <w:rFonts w:cs="Times New Roman" w:hAnsi="Times New Roman" w:eastAsia="Times New Roman" w:ascii="Times New Roman"/>
          <w:spacing w:val="2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cùng</w:t>
      </w:r>
      <w:r>
        <w:rPr>
          <w:rFonts w:cs="Times New Roman" w:hAnsi="Times New Roman" w:eastAsia="Times New Roman" w:ascii="Times New Roman"/>
          <w:spacing w:val="2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mộ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2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phương</w:t>
      </w:r>
      <w:r>
        <w:rPr>
          <w:rFonts w:cs="Times New Roman" w:hAnsi="Times New Roman" w:eastAsia="Times New Roman" w:ascii="Times New Roman"/>
          <w:spacing w:val="3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truyền</w:t>
      </w:r>
      <w:r>
        <w:rPr>
          <w:rFonts w:cs="Times New Roman" w:hAnsi="Times New Roman" w:eastAsia="Times New Roman" w:ascii="Times New Roman"/>
          <w:spacing w:val="3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sóng</w:t>
      </w:r>
      <w:r>
        <w:rPr>
          <w:rFonts w:cs="Times New Roman" w:hAnsi="Times New Roman" w:eastAsia="Times New Roman" w:ascii="Times New Roman"/>
          <w:spacing w:val="2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mà</w:t>
      </w:r>
      <w:r>
        <w:rPr>
          <w:rFonts w:cs="Times New Roman" w:hAnsi="Times New Roman" w:eastAsia="Times New Roman" w:ascii="Times New Roman"/>
          <w:spacing w:val="2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dao</w:t>
      </w:r>
      <w:r>
        <w:rPr>
          <w:rFonts w:cs="Times New Roman" w:hAnsi="Times New Roman" w:eastAsia="Times New Roman" w:ascii="Times New Roman"/>
          <w:spacing w:val="2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động</w:t>
      </w:r>
      <w:r>
        <w:rPr>
          <w:rFonts w:cs="Times New Roman" w:hAnsi="Times New Roman" w:eastAsia="Times New Roman" w:ascii="Times New Roman"/>
          <w:spacing w:val="2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tại</w:t>
      </w:r>
      <w:r>
        <w:rPr>
          <w:rFonts w:cs="Times New Roman" w:hAnsi="Times New Roman" w:eastAsia="Times New Roman" w:ascii="Times New Roman"/>
          <w:spacing w:val="2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hai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điểm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đó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cùng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pha.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3"/>
          <w:szCs w:val="13"/>
        </w:rPr>
        <w:jc w:val="left"/>
        <w:spacing w:before="1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center"/>
        <w:ind w:left="83" w:right="7253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Câu</w:t>
      </w:r>
      <w:r>
        <w:rPr>
          <w:rFonts w:cs="Times New Roman" w:hAnsi="Times New Roman" w:eastAsia="Times New Roman" w:ascii="Times New Roman"/>
          <w:b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9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Âm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sắc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là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đặc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tính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sinh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lí</w:t>
      </w:r>
      <w:r>
        <w:rPr>
          <w:rFonts w:cs="Times New Roman" w:hAnsi="Times New Roman" w:eastAsia="Times New Roman" w:ascii="Times New Roman"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của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âm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311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b/>
          <w:spacing w:val="3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chỉ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phụ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thuộc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vào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biên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độ.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311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b/>
          <w:spacing w:val="4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chỉ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phụ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thuộc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vào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tần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số.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311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b/>
          <w:spacing w:val="3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chỉ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phụ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thuộc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vào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cường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âm.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311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b/>
          <w:spacing w:val="3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phụ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thuộc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vào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tần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số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và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biên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độ.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8"/>
          <w:szCs w:val="18"/>
        </w:rPr>
        <w:jc w:val="left"/>
        <w:spacing w:before="4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lineRule="auto" w:line="300"/>
        <w:ind w:left="832" w:right="71" w:hanging="712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Câu</w:t>
      </w:r>
      <w:r>
        <w:rPr>
          <w:rFonts w:cs="Times New Roman" w:hAnsi="Times New Roman" w:eastAsia="Times New Roman" w:ascii="Times New Roman"/>
          <w:b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10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Khi</w:t>
      </w:r>
      <w:r>
        <w:rPr>
          <w:rFonts w:cs="Times New Roman" w:hAnsi="Times New Roman" w:eastAsia="Times New Roman" w:ascii="Times New Roman"/>
          <w:spacing w:val="2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nghiên</w:t>
      </w:r>
      <w:r>
        <w:rPr>
          <w:rFonts w:cs="Times New Roman" w:hAnsi="Times New Roman" w:eastAsia="Times New Roman" w:ascii="Times New Roman"/>
          <w:spacing w:val="2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cứu</w:t>
      </w:r>
      <w:r>
        <w:rPr>
          <w:rFonts w:cs="Times New Roman" w:hAnsi="Times New Roman" w:eastAsia="Times New Roman" w:ascii="Times New Roman"/>
          <w:spacing w:val="2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đồng</w:t>
      </w:r>
      <w:r>
        <w:rPr>
          <w:rFonts w:cs="Times New Roman" w:hAnsi="Times New Roman" w:eastAsia="Times New Roman" w:ascii="Times New Roman"/>
          <w:spacing w:val="2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thời</w:t>
      </w:r>
      <w:r>
        <w:rPr>
          <w:rFonts w:cs="Times New Roman" w:hAnsi="Times New Roman" w:eastAsia="Times New Roman" w:ascii="Times New Roman"/>
          <w:spacing w:val="2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đồ</w:t>
      </w:r>
      <w:r>
        <w:rPr>
          <w:rFonts w:cs="Times New Roman" w:hAnsi="Times New Roman" w:eastAsia="Times New Roman" w:ascii="Times New Roman"/>
          <w:spacing w:val="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thị</w:t>
      </w:r>
      <w:r>
        <w:rPr>
          <w:rFonts w:cs="Times New Roman" w:hAnsi="Times New Roman" w:eastAsia="Times New Roman" w:ascii="Times New Roman"/>
          <w:spacing w:val="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phụ</w:t>
      </w:r>
      <w:r>
        <w:rPr>
          <w:rFonts w:cs="Times New Roman" w:hAnsi="Times New Roman" w:eastAsia="Times New Roman" w:ascii="Times New Roman"/>
          <w:spacing w:val="2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thuộc</w:t>
      </w:r>
      <w:r>
        <w:rPr>
          <w:rFonts w:cs="Times New Roman" w:hAnsi="Times New Roman" w:eastAsia="Times New Roman" w:ascii="Times New Roman"/>
          <w:spacing w:val="2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thời</w:t>
      </w:r>
      <w:r>
        <w:rPr>
          <w:rFonts w:cs="Times New Roman" w:hAnsi="Times New Roman" w:eastAsia="Times New Roman" w:ascii="Times New Roman"/>
          <w:spacing w:val="2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gian</w:t>
      </w:r>
      <w:r>
        <w:rPr>
          <w:rFonts w:cs="Times New Roman" w:hAnsi="Times New Roman" w:eastAsia="Times New Roman" w:ascii="Times New Roman"/>
          <w:spacing w:val="2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của</w:t>
      </w:r>
      <w:r>
        <w:rPr>
          <w:rFonts w:cs="Times New Roman" w:hAnsi="Times New Roman" w:eastAsia="Times New Roman" w:ascii="Times New Roman"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điện</w:t>
      </w:r>
      <w:r>
        <w:rPr>
          <w:rFonts w:cs="Times New Roman" w:hAnsi="Times New Roman" w:eastAsia="Times New Roman" w:ascii="Times New Roman"/>
          <w:spacing w:val="2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áp</w:t>
      </w:r>
      <w:r>
        <w:rPr>
          <w:rFonts w:cs="Times New Roman" w:hAnsi="Times New Roman" w:eastAsia="Times New Roman" w:ascii="Times New Roman"/>
          <w:spacing w:val="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hai</w:t>
      </w:r>
      <w:r>
        <w:rPr>
          <w:rFonts w:cs="Times New Roman" w:hAnsi="Times New Roman" w:eastAsia="Times New Roman" w:ascii="Times New Roman"/>
          <w:spacing w:val="2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đầu</w:t>
      </w:r>
      <w:r>
        <w:rPr>
          <w:rFonts w:cs="Times New Roman" w:hAnsi="Times New Roman" w:eastAsia="Times New Roman" w:ascii="Times New Roman"/>
          <w:spacing w:val="2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đoạn</w:t>
      </w:r>
      <w:r>
        <w:rPr>
          <w:rFonts w:cs="Times New Roman" w:hAnsi="Times New Roman" w:eastAsia="Times New Roman" w:ascii="Times New Roman"/>
          <w:spacing w:val="2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mạch</w:t>
      </w:r>
      <w:r>
        <w:rPr>
          <w:rFonts w:cs="Times New Roman" w:hAnsi="Times New Roman" w:eastAsia="Times New Roman" w:ascii="Times New Roman"/>
          <w:spacing w:val="2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xoay</w:t>
      </w:r>
      <w:r>
        <w:rPr>
          <w:rFonts w:cs="Times New Roman" w:hAnsi="Times New Roman" w:eastAsia="Times New Roman" w:ascii="Times New Roman"/>
          <w:spacing w:val="2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chiều</w:t>
      </w:r>
      <w:r>
        <w:rPr>
          <w:rFonts w:cs="Times New Roman" w:hAnsi="Times New Roman" w:eastAsia="Times New Roman" w:ascii="Times New Roman"/>
          <w:spacing w:val="2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và</w:t>
      </w:r>
      <w:r>
        <w:rPr>
          <w:rFonts w:cs="Times New Roman" w:hAnsi="Times New Roman" w:eastAsia="Times New Roman" w:ascii="Times New Roman"/>
          <w:spacing w:val="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cường</w:t>
      </w:r>
      <w:r>
        <w:rPr>
          <w:rFonts w:cs="Times New Roman" w:hAnsi="Times New Roman" w:eastAsia="Times New Roman" w:ascii="Times New Roman"/>
          <w:spacing w:val="2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</w:t>
      </w:r>
      <w:r>
        <w:rPr>
          <w:rFonts w:cs="Times New Roman" w:hAnsi="Times New Roman" w:eastAsia="Times New Roman" w:ascii="Times New Roman"/>
          <w:spacing w:val="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dòng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điện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trong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mạch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người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ta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nhận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thấ</w:t>
      </w:r>
      <w:r>
        <w:rPr>
          <w:rFonts w:cs="Times New Roman" w:hAnsi="Times New Roman" w:eastAsia="Times New Roman" w:ascii="Times New Roman"/>
          <w:spacing w:val="-13"/>
          <w:w w:val="100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,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đồ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thị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điện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áp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và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đồ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thị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dòng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điện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đều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qua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gốc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tọa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độ.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Mạch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điện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đó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có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thể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4"/>
          <w:sz w:val="20"/>
          <w:szCs w:val="20"/>
        </w:rPr>
        <w:t>là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2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311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chỉ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điện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trở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thuần.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311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4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chỉ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cuộn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cảm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thuần.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311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chỉ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tụ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điện.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311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tụ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điện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ghép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nối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tiếp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với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điện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trở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thuần.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8"/>
          <w:szCs w:val="18"/>
        </w:rPr>
        <w:jc w:val="left"/>
        <w:spacing w:before="4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20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Câu</w:t>
      </w:r>
      <w:r>
        <w:rPr>
          <w:rFonts w:cs="Times New Roman" w:hAnsi="Times New Roman" w:eastAsia="Times New Roman" w:ascii="Times New Roman"/>
          <w:b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-11"/>
          <w:w w:val="100"/>
          <w:sz w:val="20"/>
          <w:szCs w:val="20"/>
        </w:rPr>
        <w:t>1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1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Khi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nói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về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sự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phản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xạ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của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sóng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cơ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trên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vật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cản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cố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định,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phát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biểu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nào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sau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đây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đúng?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lineRule="auto" w:line="421"/>
        <w:ind w:left="311" w:right="5128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Tần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số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của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sóng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phản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xạ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luôn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lớn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hơn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tần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số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của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sóng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tới.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Sóng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phản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xạ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luôn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ngược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pha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với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sóng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tới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ở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điểm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phản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xạ.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Tần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số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của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sóng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phản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xạ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luôn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nhỏ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hơn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tần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số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của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sóng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tới.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Sóng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phản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xạ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luôn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cùng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pha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với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sóng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tới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ở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điểm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phản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xạ.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22"/>
          <w:szCs w:val="22"/>
        </w:rPr>
        <w:jc w:val="left"/>
        <w:spacing w:before="5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lineRule="auto" w:line="300"/>
        <w:ind w:left="832" w:right="70" w:hanging="712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Câu</w:t>
      </w:r>
      <w:r>
        <w:rPr>
          <w:rFonts w:cs="Times New Roman" w:hAnsi="Times New Roman" w:eastAsia="Times New Roman" w:ascii="Times New Roman"/>
          <w:b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12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Một</w:t>
      </w:r>
      <w:r>
        <w:rPr>
          <w:rFonts w:cs="Times New Roman" w:hAnsi="Times New Roman" w:eastAsia="Times New Roman" w:ascii="Times New Roman"/>
          <w:spacing w:val="1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vật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dao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động</w:t>
      </w:r>
      <w:r>
        <w:rPr>
          <w:rFonts w:cs="Times New Roman" w:hAnsi="Times New Roman" w:eastAsia="Times New Roman" w:ascii="Times New Roman"/>
          <w:spacing w:val="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điều</w:t>
      </w:r>
      <w:r>
        <w:rPr>
          <w:rFonts w:cs="Times New Roman" w:hAnsi="Times New Roman" w:eastAsia="Times New Roman" w:ascii="Times New Roman"/>
          <w:spacing w:val="1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hòa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với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chu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kì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15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Chọn</w:t>
      </w:r>
      <w:r>
        <w:rPr>
          <w:rFonts w:cs="Times New Roman" w:hAnsi="Times New Roman" w:eastAsia="Times New Roman" w:ascii="Times New Roman"/>
          <w:spacing w:val="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gốc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thời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gian</w:t>
      </w:r>
      <w:r>
        <w:rPr>
          <w:rFonts w:cs="Times New Roman" w:hAnsi="Times New Roman" w:eastAsia="Times New Roman" w:ascii="Times New Roman"/>
          <w:spacing w:val="1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là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lúc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vật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qua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vị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trí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cân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bằng,</w:t>
      </w:r>
      <w:r>
        <w:rPr>
          <w:rFonts w:cs="Times New Roman" w:hAnsi="Times New Roman" w:eastAsia="Times New Roman" w:ascii="Times New Roman"/>
          <w:spacing w:val="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vận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tốc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của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vật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bằng</w:t>
      </w:r>
      <w:r>
        <w:rPr>
          <w:rFonts w:cs="Times New Roman" w:hAnsi="Times New Roman" w:eastAsia="Times New Roman" w:ascii="Times New Roman"/>
          <w:spacing w:val="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0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lần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đầu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tiên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ở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thời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điểm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2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spacing w:lineRule="auto" w:line="421"/>
        <w:ind w:left="311" w:right="9452"/>
        <w:sectPr>
          <w:pgSz w:w="12260" w:h="15860"/>
          <w:pgMar w:top="500" w:bottom="280" w:left="800" w:right="820"/>
        </w:sectPr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T/2.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T/8.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T/6.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80"/>
        <w:ind w:left="311"/>
      </w:pPr>
      <w:r>
        <w:pict>
          <v:group style="position:absolute;margin-left:37.2152pt;margin-top:0pt;width:538.37pt;height:792.96pt;mso-position-horizontal-relative:page;mso-position-vertical-relative:page;z-index:-797" coordorigin="744,0" coordsize="10767,15859">
            <v:shape style="position:absolute;left:750;top:0;width:10756;height:15859" coordorigin="750,0" coordsize="10756,15859" path="m11506,0l750,0,750,15859,11506,15859,11506,0e" filled="f" stroked="t" strokeweight="0.54768pt" strokecolor="#D3DFE8">
              <v:path arrowok="t"/>
            </v:shape>
            <v:shape style="position:absolute;left:922;top:637;width:138;height:138" coordorigin="922,637" coordsize="138,138" path="m922,706l922,697,924,688,927,680,931,671,935,664,942,657,948,651,956,646,964,642,973,639,982,637,1000,637,1009,639,1017,642,1026,646,1033,651,1040,657,1046,664,1051,671,1055,680,1058,688,1060,697,1060,715,1058,724,1055,732,1051,741,1046,748,1040,755,1033,761,1026,766,1017,770,1009,773,1000,775,982,775,973,773,964,770,956,766,948,761,942,755,935,748,931,741,927,732,924,724,922,715,922,706xe" filled="t" fillcolor="#FFFFFF" stroked="f">
              <v:path arrowok="t"/>
              <v:fill/>
            </v:shape>
            <v:shape style="position:absolute;left:925;top:640;width:131;height:131" coordorigin="925,640" coordsize="131,131" path="m1056,706l1056,715,1055,723,1051,731,1048,739,1043,746,1037,752,1031,759,1024,763,1016,767,1008,770,999,772,991,772,982,772,974,770,966,767,958,763,950,759,944,752,938,746,933,739,930,731,927,723,925,715,925,706,925,697,927,689,930,681,933,673,938,666,944,659,950,653,958,649,966,645,974,642,982,640,991,640,999,640,1008,642,1016,645,1024,649,1031,653,1037,659,1043,666,1048,673,1051,681,1055,689,1056,697,1056,706xe" filled="f" stroked="t" strokeweight="0.54768pt" strokecolor="#757575">
              <v:path arrowok="t"/>
            </v:shape>
            <v:shape style="position:absolute;left:922;top:1897;width:138;height:138" coordorigin="922,1897" coordsize="138,138" path="m922,1966l922,1956,924,1948,927,1939,931,1931,935,1923,942,1917,948,1910,956,1905,964,1902,973,1898,982,1897,1000,1897,1009,1898,1017,1902,1026,1905,1033,1910,1040,1917,1046,1923,1051,1931,1055,1939,1058,1948,1060,1956,1060,1975,1058,1984,1055,1992,1051,2000,1046,2008,1040,2014,1033,2021,1026,2026,1017,2029,1009,2033,1000,2035,982,2035,973,2033,964,2029,956,2026,948,2021,942,2014,935,2008,931,2000,927,1992,924,1984,922,1975,922,1966xe" filled="t" fillcolor="#FFFFFF" stroked="f">
              <v:path arrowok="t"/>
              <v:fill/>
            </v:shape>
            <v:shape style="position:absolute;left:925;top:1900;width:131;height:131" coordorigin="925,1900" coordsize="131,131" path="m1056,1966l1056,1974,1055,1983,1051,1991,1048,1999,1043,2006,1037,2012,1031,2018,1024,2023,1016,2026,1008,2030,999,2031,991,2031,982,2031,974,2030,966,2026,958,2023,950,2018,944,2012,938,2006,933,1999,930,1991,927,1983,925,1974,925,1966,925,1957,927,1949,930,1940,933,1932,938,1925,944,1919,950,1913,958,1908,966,1905,974,1902,982,1900,991,1900,999,1900,1008,1902,1016,1905,1024,1908,1031,1913,1037,1919,1043,1925,1048,1932,1051,1940,1055,1949,1056,1957,1056,1966xe" filled="f" stroked="t" strokeweight="0.54768pt" strokecolor="#757575">
              <v:path arrowok="t"/>
            </v:shape>
            <v:shape style="position:absolute;left:922;top:2280;width:138;height:138" coordorigin="922,2280" coordsize="138,138" path="m922,2349l922,2340,924,2331,927,2323,931,2314,935,2307,942,2300,948,2294,956,2289,964,2285,973,2282,982,2280,1000,2280,1009,2282,1017,2285,1026,2289,1033,2294,1040,2300,1046,2307,1051,2314,1055,2323,1058,2331,1060,2340,1060,2358,1058,2367,1055,2375,1051,2384,1046,2391,1040,2398,1033,2404,1026,2409,1017,2413,1009,2416,1000,2418,982,2418,973,2416,964,2413,956,2409,948,2404,942,2398,935,2391,931,2384,927,2375,924,2367,922,2358,922,2349xe" filled="t" fillcolor="#FFFFFF" stroked="f">
              <v:path arrowok="t"/>
              <v:fill/>
            </v:shape>
            <v:shape style="position:absolute;left:925;top:2283;width:131;height:131" coordorigin="925,2283" coordsize="131,131" path="m1056,2349l1056,2358,1055,2366,1051,2374,1048,2382,1043,2389,1037,2395,1031,2402,1024,2406,1016,2410,1008,2413,999,2415,991,2415,982,2415,974,2413,966,2410,958,2406,950,2402,944,2395,938,2389,933,2382,930,2374,927,2366,925,2358,925,2349,925,2340,927,2332,930,2324,933,2316,938,2309,944,2303,950,2296,958,2292,966,2288,974,2285,982,2283,991,2283,999,2283,1008,2285,1016,2288,1024,2292,1031,2296,1037,2303,1043,2309,1048,2316,1051,2324,1055,2332,1056,2340,1056,2349xe" filled="f" stroked="t" strokeweight="0.54768pt" strokecolor="#757575">
              <v:path arrowok="t"/>
            </v:shape>
            <v:shape style="position:absolute;left:922;top:2663;width:138;height:138" coordorigin="922,2663" coordsize="138,138" path="m922,2732l922,2723,924,2714,927,2706,931,2698,935,2690,942,2684,948,2677,956,2672,964,2669,973,2665,982,2663,1000,2663,1009,2665,1017,2669,1026,2672,1033,2677,1040,2684,1046,2690,1051,2698,1055,2706,1058,2714,1060,2723,1060,2742,1058,2750,1055,2759,1051,2767,1046,2775,1040,2781,1033,2788,1026,2793,1017,2796,1009,2800,1000,2801,982,2801,973,2800,964,2796,956,2793,948,2788,942,2781,935,2775,931,2767,927,2759,924,2750,922,2742,922,2732xe" filled="t" fillcolor="#FFFFFF" stroked="f">
              <v:path arrowok="t"/>
              <v:fill/>
            </v:shape>
            <v:shape style="position:absolute;left:925;top:2667;width:131;height:131" coordorigin="925,2667" coordsize="131,131" path="m1056,2732l1056,2741,1055,2749,1051,2758,1048,2766,1043,2773,1037,2779,1031,2785,1024,2790,1016,2793,1008,2796,999,2798,991,2798,982,2798,974,2796,966,2793,958,2790,950,2785,944,2779,938,2773,933,2766,930,2758,927,2749,925,2741,925,2732,925,2724,927,2715,930,2707,933,2699,938,2692,944,2686,950,2680,958,2675,966,2672,974,2668,982,2667,991,2667,999,2667,1008,2668,1016,2672,1024,2675,1031,2680,1037,2686,1043,2692,1048,2699,1051,2707,1055,2715,1056,2724,1056,2732xe" filled="f" stroked="t" strokeweight="0.54768pt" strokecolor="#757575">
              <v:path arrowok="t"/>
            </v:shape>
            <v:shape type="#_x0000_t75" style="position:absolute;left:1632;top:2606;width:789;height:296">
              <v:imagedata o:title="" r:id="rId12"/>
            </v:shape>
            <v:shape style="position:absolute;left:922;top:3069;width:138;height:138" coordorigin="922,3069" coordsize="138,138" path="m922,3138l922,3129,924,3120,927,3111,931,3103,935,3095,942,3089,948,3082,956,3077,964,3074,973,3070,982,3069,1000,3069,1009,3070,1017,3074,1026,3077,1033,3082,1040,3089,1046,3095,1051,3103,1055,3111,1058,3120,1060,3129,1060,3147,1058,3156,1055,3164,1051,3173,1046,3180,1040,3186,1033,3193,1026,3198,1017,3201,1009,3205,1000,3207,982,3207,973,3205,964,3201,956,3198,948,3193,942,3186,935,3180,931,3173,927,3164,924,3156,922,3147,922,3138xe" filled="t" fillcolor="#FFFFFF" stroked="f">
              <v:path arrowok="t"/>
              <v:fill/>
            </v:shape>
            <v:shape style="position:absolute;left:925;top:3072;width:131;height:131" coordorigin="925,3072" coordsize="131,131" path="m1056,3138l1056,3146,1055,3155,1051,3163,1048,3171,1043,3178,1037,3184,1031,3190,1024,3195,1016,3198,1008,3202,999,3203,991,3203,982,3203,974,3202,966,3198,958,3195,950,3190,944,3184,938,3178,933,3171,930,3163,927,3155,925,3146,925,3138,925,3129,927,3121,930,3113,933,3104,938,3097,944,3091,950,3085,958,3080,966,3077,974,3074,982,3072,991,3072,999,3072,1008,3074,1016,3077,1024,3080,1031,3085,1037,3091,1043,3097,1048,3104,1051,3113,1055,3121,1056,3129,1056,3138xe" filled="f" stroked="t" strokeweight="0.54768pt" strokecolor="#757575">
              <v:path arrowok="t"/>
            </v:shape>
            <v:shape type="#_x0000_t75" style="position:absolute;left:2836;top:3921;width:230;height:230">
              <v:imagedata o:title="" r:id="rId13"/>
            </v:shape>
            <v:shape style="position:absolute;left:922;top:4328;width:138;height:138" coordorigin="922,4328" coordsize="138,138" path="m922,4397l922,4388,924,4379,927,4371,931,4362,935,4355,942,4349,948,4342,956,4337,964,4334,973,4330,982,4328,1000,4328,1009,4330,1017,4334,1026,4337,1033,4342,1040,4349,1046,4355,1051,4362,1055,4371,1058,4379,1060,4388,1060,4406,1058,4415,1055,4424,1051,4432,1046,4440,1040,4446,1033,4453,1026,4458,1017,4461,1009,4465,1000,4466,982,4466,973,4465,964,4461,956,4458,948,4453,942,4446,935,4440,931,4432,927,4424,924,4415,922,4406,922,4397xe" filled="t" fillcolor="#FFFFFF" stroked="f">
              <v:path arrowok="t"/>
              <v:fill/>
            </v:shape>
            <v:shape style="position:absolute;left:925;top:4332;width:131;height:131" coordorigin="925,4332" coordsize="131,131" path="m1056,4397l1056,4406,1055,4414,1051,4422,1048,4431,1043,4438,1037,4444,1031,4450,1024,4455,1016,4458,1008,4461,999,4463,991,4463,982,4463,974,4461,966,4458,958,4455,950,4450,944,4444,938,4438,933,4431,930,4422,927,4414,925,4406,925,4397,925,4389,927,4380,930,4372,933,4364,938,4357,944,4351,950,4345,958,4340,966,4337,974,4333,982,4332,991,4332,999,4332,1008,4333,1016,4337,1024,4340,1031,4345,1037,4351,1043,4357,1048,4364,1051,4372,1055,4380,1056,4389,1056,4397xe" filled="f" stroked="t" strokeweight="0.54768pt" strokecolor="#757575">
              <v:path arrowok="t"/>
            </v:shape>
            <v:shape style="position:absolute;left:922;top:4712;width:138;height:138" coordorigin="922,4712" coordsize="138,138" path="m922,4781l922,4772,924,4763,927,4754,931,4746,935,4738,942,4732,948,4725,956,4720,964,4717,973,4713,982,4712,1000,4712,1009,4713,1017,4717,1026,4720,1033,4725,1040,4732,1046,4738,1051,4746,1055,4754,1058,4763,1060,4772,1060,4790,1058,4799,1055,4807,1051,4816,1046,4823,1040,4829,1033,4836,1026,4841,1017,4844,1009,4848,1000,4850,982,4850,973,4848,964,4844,956,4841,948,4836,942,4829,935,4823,931,4816,927,4807,924,4799,922,4790,922,4781xe" filled="t" fillcolor="#FFFFFF" stroked="f">
              <v:path arrowok="t"/>
              <v:fill/>
            </v:shape>
            <v:shape style="position:absolute;left:925;top:4715;width:131;height:131" coordorigin="925,4715" coordsize="131,131" path="m1056,4781l1056,4789,1055,4798,1051,4806,1048,4814,1043,4821,1037,4827,1031,4833,1024,4838,1016,4841,1008,4845,999,4846,991,4846,982,4846,974,4845,966,4841,958,4838,950,4833,944,4827,938,4821,933,4814,930,4806,927,4798,925,4789,925,4781,925,4772,927,4764,930,4756,933,4747,938,4740,944,4734,950,4728,958,4723,966,4720,974,4717,982,4715,991,4715,999,4715,1008,4717,1016,4720,1024,4723,1031,4728,1037,4734,1043,4740,1048,4747,1051,4756,1055,4764,1056,4772,1056,4781xe" filled="f" stroked="t" strokeweight="0.54768pt" strokecolor="#757575">
              <v:path arrowok="t"/>
            </v:shape>
            <v:shape style="position:absolute;left:922;top:5095;width:138;height:138" coordorigin="922,5095" coordsize="138,138" path="m922,5164l922,5155,924,5146,927,5138,931,5129,935,5122,942,5115,948,5109,956,5104,964,5100,973,5097,982,5095,1000,5095,1009,5097,1017,5100,1026,5104,1033,5109,1040,5115,1046,5122,1051,5129,1055,5138,1058,5146,1060,5155,1060,5173,1058,5182,1055,5190,1051,5199,1046,5206,1040,5213,1033,5219,1026,5224,1017,5228,1009,5231,1000,5233,982,5233,973,5231,964,5228,956,5224,948,5219,942,5213,935,5206,931,5199,927,5190,924,5182,922,5173,922,5164xe" filled="t" fillcolor="#FFFFFF" stroked="f">
              <v:path arrowok="t"/>
              <v:fill/>
            </v:shape>
            <v:shape style="position:absolute;left:925;top:5098;width:131;height:131" coordorigin="925,5098" coordsize="131,131" path="m1056,5164l1056,5173,1055,5181,1051,5189,1048,5197,1043,5204,1037,5211,1031,5217,1024,5221,1016,5225,1008,5228,999,5230,991,5230,982,5230,974,5228,966,5225,958,5221,950,5217,944,5211,938,5204,933,5197,930,5189,927,5181,925,5173,925,5164,925,5155,927,5147,930,5139,933,5131,938,5124,944,5118,950,5111,958,5107,966,5103,974,5100,982,5098,991,5098,999,5098,1008,5100,1016,5103,1024,5107,1031,5111,1037,5118,1043,5124,1048,5131,1051,5139,1055,5147,1056,5155,1056,5164xe" filled="f" stroked="t" strokeweight="0.54768pt" strokecolor="#757575">
              <v:path arrowok="t"/>
            </v:shape>
            <v:shape type="#_x0000_t75" style="position:absolute;left:2037;top:5082;width:241;height:219">
              <v:imagedata o:title="" r:id="rId14"/>
            </v:shape>
            <v:shape style="position:absolute;left:922;top:5478;width:138;height:138" coordorigin="922,5478" coordsize="138,138" path="m922,5547l922,5538,924,5530,927,5521,931,5513,935,5505,942,5499,948,5492,956,5487,964,5484,973,5480,982,5478,1000,5478,1009,5480,1017,5484,1026,5487,1033,5492,1040,5499,1046,5505,1051,5513,1055,5521,1058,5530,1060,5538,1060,5557,1058,5565,1055,5574,1051,5582,1046,5590,1040,5596,1033,5603,1026,5608,1017,5611,1009,5615,1000,5616,982,5616,973,5615,964,5611,956,5608,948,5603,942,5596,935,5590,931,5582,927,5574,924,5565,922,5557,922,5547xe" filled="t" fillcolor="#FFFFFF" stroked="f">
              <v:path arrowok="t"/>
              <v:fill/>
            </v:shape>
            <v:shape style="position:absolute;left:925;top:5482;width:131;height:131" coordorigin="925,5482" coordsize="131,131" path="m1056,5547l1056,5556,1055,5565,1051,5573,1048,5581,1043,5588,1037,5594,1031,5600,1024,5605,1016,5608,1008,5612,999,5613,991,5613,982,5613,974,5612,966,5608,958,5605,950,5600,944,5594,938,5588,933,5581,930,5573,927,5565,925,5556,925,5547,925,5539,927,5530,930,5522,933,5514,938,5507,944,5501,950,5495,958,5490,966,5487,974,5483,982,5482,991,5482,999,5482,1008,5483,1016,5487,1024,5490,1031,5495,1037,5501,1043,5507,1048,5514,1051,5522,1055,5530,1056,5539,1056,5547xe" filled="f" stroked="t" strokeweight="0.54768pt" strokecolor="#757575">
              <v:path arrowok="t"/>
            </v:shape>
            <v:shape type="#_x0000_t75" style="position:absolute;left:2037;top:5465;width:241;height:219">
              <v:imagedata o:title="" r:id="rId15"/>
            </v:shape>
            <v:shape style="position:absolute;left:922;top:6738;width:138;height:138" coordorigin="922,6738" coordsize="138,138" path="m922,6807l922,6798,924,6789,927,6781,931,6772,935,6765,942,6758,948,6752,956,6747,964,6743,973,6740,982,6738,1000,6738,1009,6740,1017,6743,1026,6747,1033,6752,1040,6758,1046,6765,1051,6772,1055,6781,1058,6789,1060,6798,1060,6816,1058,6825,1055,6834,1051,6842,1046,6849,1040,6856,1033,6862,1026,6867,1017,6871,1009,6874,1000,6876,982,6876,973,6874,964,6871,956,6867,948,6862,942,6856,935,6849,931,6842,927,6834,924,6825,922,6816,922,6807xe" filled="t" fillcolor="#FFFFFF" stroked="f">
              <v:path arrowok="t"/>
              <v:fill/>
            </v:shape>
            <v:shape style="position:absolute;left:925;top:6741;width:131;height:131" coordorigin="925,6741" coordsize="131,131" path="m1056,6807l1056,6816,1055,6824,1051,6832,1048,6840,1043,6847,1037,6854,1031,6860,1024,6865,1016,6868,1008,6871,999,6873,991,6873,982,6873,974,6871,966,6868,958,6865,950,6860,944,6854,938,6847,933,6840,930,6832,927,6824,925,6816,925,6807,925,6798,927,6790,930,6782,933,6774,938,6767,944,6761,950,6754,958,6750,966,6746,974,6743,982,6741,991,6741,999,6741,1008,6743,1016,6746,1024,6750,1031,6754,1037,6761,1043,6767,1048,6774,1051,6782,1055,6790,1056,6798,1056,6807xe" filled="f" stroked="t" strokeweight="0.54768pt" strokecolor="#757575">
              <v:path arrowok="t"/>
            </v:shape>
            <v:shape style="position:absolute;left:922;top:7121;width:138;height:138" coordorigin="922,7121" coordsize="138,138" path="m922,7190l922,7181,924,7173,927,7164,931,7156,935,7148,942,7142,948,7135,956,7130,964,7127,973,7123,982,7121,1000,7121,1009,7123,1017,7127,1026,7130,1033,7135,1040,7142,1046,7148,1051,7156,1055,7164,1058,7173,1060,7181,1060,7200,1058,7208,1055,7217,1051,7225,1046,7233,1040,7239,1033,7246,1026,7251,1017,7254,1009,7258,1000,7260,982,7260,973,7258,964,7254,956,7251,948,7246,942,7239,935,7233,931,7225,927,7217,924,7208,922,7200,922,7190xe" filled="t" fillcolor="#FFFFFF" stroked="f">
              <v:path arrowok="t"/>
              <v:fill/>
            </v:shape>
            <v:shape style="position:absolute;left:925;top:7125;width:131;height:131" coordorigin="925,7125" coordsize="131,131" path="m1056,7190l1056,7199,1055,7208,1051,7216,1048,7224,1043,7231,1037,7237,1031,7243,1024,7248,1016,7251,1008,7255,999,7256,991,7256,982,7256,974,7255,966,7251,958,7248,950,7243,944,7237,938,7231,933,7224,930,7216,927,7208,925,7199,925,7190,925,7182,927,7173,930,7165,933,7157,938,7150,944,7144,950,7138,958,7133,966,7130,974,7126,982,7125,991,7125,999,7125,1008,7126,1016,7130,1024,7133,1031,7138,1037,7144,1043,7150,1048,7157,1051,7165,1055,7173,1056,7182,1056,7190xe" filled="f" stroked="t" strokeweight="0.54768pt" strokecolor="#757575">
              <v:path arrowok="t"/>
            </v:shape>
            <v:shape style="position:absolute;left:922;top:7505;width:138;height:138" coordorigin="922,7505" coordsize="138,138" path="m922,7574l922,7565,924,7556,927,7547,931,7539,935,7532,942,7525,948,7519,956,7514,964,7510,973,7507,982,7505,1000,7505,1009,7507,1017,7510,1026,7514,1033,7519,1040,7525,1046,7532,1051,7539,1055,7547,1058,7556,1060,7565,1060,7583,1058,7592,1055,7600,1051,7609,1046,7616,1040,7623,1033,7629,1026,7634,1017,7638,1009,7641,1000,7643,982,7643,973,7641,964,7638,956,7634,948,7629,942,7623,935,7616,931,7609,927,7600,924,7592,922,7583,922,7574xe" filled="t" fillcolor="#FFFFFF" stroked="f">
              <v:path arrowok="t"/>
              <v:fill/>
            </v:shape>
            <v:shape style="position:absolute;left:925;top:7508;width:131;height:131" coordorigin="925,7508" coordsize="131,131" path="m1056,7574l1056,7583,1055,7591,1051,7599,1048,7607,1043,7614,1037,7620,1031,7627,1024,7631,1016,7635,1008,7638,999,7640,991,7640,982,7640,974,7638,966,7635,958,7631,950,7627,944,7620,938,7614,933,7607,930,7599,927,7591,925,7583,925,7574,925,7565,927,7557,930,7549,933,7541,938,7534,944,7527,950,7521,958,7516,966,7513,974,7510,982,7508,991,7508,999,7508,1008,7510,1016,7513,1024,7516,1031,7521,1037,7527,1043,7534,1048,7541,1051,7549,1055,7557,1056,7565,1056,7574xe" filled="f" stroked="t" strokeweight="0.54768pt" strokecolor="#757575">
              <v:path arrowok="t"/>
            </v:shape>
            <v:shape style="position:absolute;left:922;top:7888;width:138;height:138" coordorigin="922,7888" coordsize="138,138" path="m922,7957l922,7948,924,7939,927,7931,931,7922,935,7915,942,7908,948,7902,956,7897,964,7893,973,7890,982,7888,1000,7888,1009,7890,1017,7893,1026,7897,1033,7902,1040,7908,1046,7915,1051,7922,1055,7931,1058,7939,1060,7948,1060,7966,1058,7975,1055,7984,1051,7992,1046,8000,1040,8006,1033,8013,1026,8017,1017,8021,1009,8025,1000,8026,982,8026,973,8025,964,8021,956,8017,948,8013,942,8006,935,8000,931,7992,927,7984,924,7975,922,7966,922,7957xe" filled="t" fillcolor="#FFFFFF" stroked="f">
              <v:path arrowok="t"/>
              <v:fill/>
            </v:shape>
            <v:shape style="position:absolute;left:925;top:7892;width:131;height:131" coordorigin="925,7892" coordsize="131,131" path="m1056,7957l1056,7966,1055,7974,1051,7982,1048,7990,1043,7998,1037,8004,1031,8010,1024,8015,1016,8018,1008,8021,999,8023,991,8023,982,8023,974,8021,966,8018,958,8015,950,8010,944,8004,938,7998,933,7990,930,7982,927,7974,925,7966,925,7957,925,7949,927,7940,930,7932,933,7924,938,7917,944,7911,950,7905,958,7900,966,7897,974,7893,982,7892,991,7892,999,7892,1008,7893,1016,7897,1024,7900,1031,7905,1037,7911,1043,7917,1048,7924,1051,7932,1055,7940,1056,7949,1056,7957xe" filled="f" stroked="t" strokeweight="0.54768pt" strokecolor="#757575">
              <v:path arrowok="t"/>
            </v:shape>
            <v:shape style="position:absolute;left:922;top:9148;width:138;height:138" coordorigin="922,9148" coordsize="138,138" path="m922,9217l922,9208,924,9199,927,9191,931,9182,935,9175,942,9168,948,9162,956,9157,964,9153,973,9150,982,9148,1000,9148,1009,9150,1017,9153,1026,9157,1033,9162,1040,9168,1046,9175,1051,9182,1055,9191,1058,9199,1060,9208,1060,9226,1058,9235,1055,9243,1051,9252,1046,9259,1040,9266,1033,9272,1026,9277,1017,9281,1009,9284,1000,9286,982,9286,973,9284,964,9281,956,9277,948,9272,942,9266,935,9259,931,9252,927,9243,924,9235,922,9226,922,9217xe" filled="t" fillcolor="#FFFFFF" stroked="f">
              <v:path arrowok="t"/>
              <v:fill/>
            </v:shape>
            <v:shape style="position:absolute;left:925;top:9151;width:131;height:131" coordorigin="925,9151" coordsize="131,131" path="m1056,9217l1056,9226,1055,9234,1051,9242,1048,9250,1043,9257,1037,9263,1031,9270,1024,9274,1016,9278,1008,9281,999,9283,991,9283,982,9283,974,9281,966,9278,958,9274,950,9270,944,9263,938,9257,933,9250,930,9242,927,9234,925,9226,925,9217,925,9208,927,9200,930,9192,933,9184,938,9177,944,9170,950,9164,958,9160,966,9156,974,9153,982,9151,991,9151,999,9151,1008,9153,1016,9156,1024,9160,1031,9164,1037,9170,1043,9177,1048,9184,1051,9192,1055,9200,1056,9208,1056,9217xe" filled="f" stroked="t" strokeweight="0.54768pt" strokecolor="#757575">
              <v:path arrowok="t"/>
            </v:shape>
            <v:shape style="position:absolute;left:922;top:9531;width:138;height:138" coordorigin="922,9531" coordsize="138,138" path="m922,9600l922,9591,924,9582,927,9574,931,9565,935,9558,942,9551,948,9545,956,9540,964,9537,973,9533,982,9531,1000,9531,1009,9533,1017,9537,1026,9540,1033,9545,1040,9551,1046,9558,1051,9565,1055,9574,1058,9582,1060,9591,1060,9609,1058,9618,1055,9627,1051,9635,1046,9643,1040,9649,1033,9656,1026,9661,1017,9664,1009,9668,1000,9669,982,9669,973,9668,964,9664,956,9661,948,9656,942,9649,935,9643,931,9635,927,9627,924,9618,922,9609,922,9600xe" filled="t" fillcolor="#FFFFFF" stroked="f">
              <v:path arrowok="t"/>
              <v:fill/>
            </v:shape>
            <v:shape style="position:absolute;left:925;top:9535;width:131;height:131" coordorigin="925,9535" coordsize="131,131" path="m1056,9600l1056,9609,1055,9617,1051,9625,1048,9633,1043,9641,1037,9647,1031,9653,1024,9658,1016,9661,1008,9664,999,9666,991,9666,982,9666,974,9664,966,9661,958,9658,950,9653,944,9647,938,9641,933,9633,930,9625,927,9617,925,9609,925,9600,925,9592,927,9583,930,9575,933,9567,938,9560,944,9554,950,9548,958,9543,966,9540,974,9536,982,9535,991,9535,999,9535,1008,9536,1016,9540,1024,9543,1031,9548,1037,9554,1043,9560,1048,9567,1051,9575,1055,9583,1056,9592,1056,9600xe" filled="f" stroked="t" strokeweight="0.54768pt" strokecolor="#757575">
              <v:path arrowok="t"/>
            </v:shape>
            <v:shape style="position:absolute;left:922;top:9915;width:138;height:138" coordorigin="922,9915" coordsize="138,138" path="m922,9984l922,9975,924,9966,927,9957,931,9949,935,9941,942,9935,948,9928,956,9923,964,9920,973,9916,982,9915,1000,9915,1009,9916,1017,9920,1026,9923,1033,9928,1040,9935,1046,9941,1051,9949,1055,9957,1058,9966,1060,9975,1060,9993,1058,10002,1055,10010,1051,10019,1046,10026,1040,10032,1033,10039,1026,10044,1017,10047,1009,10051,1000,10053,982,10053,973,10051,964,10047,956,10044,948,10039,942,10032,935,10026,931,10019,927,10010,924,10002,922,9993,922,9984xe" filled="t" fillcolor="#FFFFFF" stroked="f">
              <v:path arrowok="t"/>
              <v:fill/>
            </v:shape>
            <v:shape style="position:absolute;left:925;top:9918;width:131;height:131" coordorigin="925,9918" coordsize="131,131" path="m1056,9984l1056,9992,1055,10001,1051,10009,1048,10017,1043,10024,1037,10030,1031,10036,1024,10041,1016,10044,1008,10048,999,10049,991,10049,982,10049,974,10048,966,10044,958,10041,950,10036,944,10030,938,10024,933,10017,930,10009,927,10001,925,9992,925,9984,925,9975,927,9967,930,9959,933,9950,938,9943,944,9937,950,9931,958,9926,966,9923,974,9920,982,9918,991,9918,999,9918,1008,9920,1016,9923,1024,9926,1031,9931,1037,9937,1043,9943,1048,9950,1051,9959,1055,9967,1056,9975,1056,9984xe" filled="f" stroked="t" strokeweight="0.54768pt" strokecolor="#757575">
              <v:path arrowok="t"/>
            </v:shape>
            <v:shape style="position:absolute;left:922;top:10298;width:138;height:138" coordorigin="922,10298" coordsize="138,138" path="m922,10367l922,10358,924,10349,927,10341,931,10332,935,10325,942,10318,948,10312,956,10307,964,10303,973,10300,982,10298,1000,10298,1009,10300,1017,10303,1026,10307,1033,10312,1040,10318,1046,10325,1051,10332,1055,10341,1058,10349,1060,10358,1060,10376,1058,10385,1055,10393,1051,10402,1046,10409,1040,10416,1033,10422,1026,10427,1017,10431,1009,10434,1000,10436,982,10436,973,10434,964,10431,956,10427,948,10422,942,10416,935,10409,931,10402,927,10393,924,10385,922,10376,922,10367xe" filled="t" fillcolor="#FFFFFF" stroked="f">
              <v:path arrowok="t"/>
              <v:fill/>
            </v:shape>
            <v:shape style="position:absolute;left:925;top:10301;width:131;height:131" coordorigin="925,10301" coordsize="131,131" path="m1056,10367l1056,10376,1055,10384,1051,10392,1048,10400,1043,10407,1037,10414,1031,10420,1024,10424,1016,10428,1008,10431,999,10433,991,10433,982,10433,974,10431,966,10428,958,10424,950,10420,944,10414,938,10407,933,10400,930,10392,927,10384,925,10376,925,10367,925,10358,927,10350,930,10342,933,10334,938,10327,944,10321,950,10314,958,10310,966,10306,974,10303,982,10301,991,10301,999,10301,1008,10303,1016,10306,1024,10310,1031,10314,1037,10321,1043,10327,1048,10334,1051,10342,1055,10350,1056,10358,1056,10367xe" filled="f" stroked="t" strokeweight="0.54768pt" strokecolor="#757575">
              <v:path arrowok="t"/>
            </v:shape>
            <v:shape style="position:absolute;left:922;top:11284;width:138;height:138" coordorigin="922,11284" coordsize="138,138" path="m922,11353l922,11344,924,11335,927,11326,931,11318,935,11311,942,11304,948,11298,956,11293,964,11289,973,11286,982,11284,1000,11284,1009,11286,1017,11289,1026,11293,1033,11298,1040,11304,1046,11311,1051,11318,1055,11326,1058,11335,1060,11344,1060,11362,1058,11371,1055,11379,1051,11388,1046,11395,1040,11402,1033,11408,1026,11413,1017,11417,1009,11420,1000,11422,982,11422,973,11420,964,11417,956,11413,948,11408,942,11402,935,11395,931,11388,927,11379,924,11371,922,11362,922,11353xe" filled="t" fillcolor="#FFFFFF" stroked="f">
              <v:path arrowok="t"/>
              <v:fill/>
            </v:shape>
            <v:shape style="position:absolute;left:925;top:11287;width:131;height:131" coordorigin="925,11287" coordsize="131,131" path="m1056,11353l1056,11362,1055,11370,1051,11378,1048,11386,1043,11393,1037,11399,1031,11405,1024,11410,1016,11414,1008,11417,999,11419,991,11419,982,11419,974,11417,966,11414,958,11410,950,11405,944,11399,938,11393,933,11386,930,11378,927,11370,925,11362,925,11353,925,11344,927,11336,930,11328,933,11320,938,11313,944,11306,950,11300,958,11295,966,11292,974,11289,982,11287,991,11287,999,11287,1008,11289,1016,11292,1024,11295,1031,11300,1037,11306,1043,11313,1048,11320,1051,11328,1055,11336,1056,11344,1056,11353xe" filled="f" stroked="t" strokeweight="0.54768pt" strokecolor="#757575">
              <v:path arrowok="t"/>
            </v:shape>
            <v:shape style="position:absolute;left:922;top:11667;width:138;height:138" coordorigin="922,11667" coordsize="138,138" path="m922,11736l922,11727,924,11718,927,11710,931,11701,935,11694,942,11687,948,11681,956,11676,964,11672,973,11669,982,11667,1000,11667,1009,11669,1017,11672,1026,11676,1033,11681,1040,11687,1046,11694,1051,11701,1055,11710,1058,11718,1060,11727,1060,11745,1058,11754,1055,11763,1051,11771,1046,11779,1040,11785,1033,11792,1026,11796,1017,11800,1009,11803,1000,11805,982,11805,973,11803,964,11800,956,11796,948,11792,942,11785,935,11779,931,11771,927,11763,924,11754,922,11745,922,11736xe" filled="t" fillcolor="#FFFFFF" stroked="f">
              <v:path arrowok="t"/>
              <v:fill/>
            </v:shape>
            <v:shape style="position:absolute;left:925;top:11671;width:131;height:131" coordorigin="925,11671" coordsize="131,131" path="m1056,11736l1056,11745,1055,11753,1051,11761,1048,11769,1043,11777,1037,11783,1031,11789,1024,11794,1016,11797,1008,11800,999,11802,991,11802,982,11802,974,11800,966,11797,958,11794,950,11789,944,11783,938,11777,933,11769,930,11761,927,11753,925,11745,925,11736,925,11728,927,11719,930,11711,933,11703,938,11696,944,11690,950,11684,958,11679,966,11676,974,11672,982,11671,991,11671,999,11671,1008,11672,1016,11676,1024,11679,1031,11684,1037,11690,1043,11696,1048,11703,1051,11711,1055,11719,1056,11728,1056,11736xe" filled="f" stroked="t" strokeweight="0.54768pt" strokecolor="#757575">
              <v:path arrowok="t"/>
            </v:shape>
            <v:shape style="position:absolute;left:922;top:12051;width:138;height:138" coordorigin="922,12051" coordsize="138,138" path="m922,12120l922,12110,924,12102,927,12093,931,12085,935,12077,942,12071,948,12064,956,12059,964,12056,973,12052,982,12051,1000,12051,1009,12052,1017,12056,1026,12059,1033,12064,1040,12071,1046,12077,1051,12085,1055,12093,1058,12102,1060,12110,1060,12129,1058,12138,1055,12146,1051,12154,1046,12162,1040,12168,1033,12175,1026,12180,1017,12183,1009,12187,1000,12189,982,12189,973,12187,964,12183,956,12180,948,12175,942,12168,935,12162,931,12154,927,12146,924,12138,922,12129,922,12120xe" filled="t" fillcolor="#FFFFFF" stroked="f">
              <v:path arrowok="t"/>
              <v:fill/>
            </v:shape>
            <v:shape style="position:absolute;left:925;top:12054;width:131;height:131" coordorigin="925,12054" coordsize="131,131" path="m1056,12120l1056,12128,1055,12137,1051,12145,1048,12153,1043,12160,1037,12166,1031,12172,1024,12177,1016,12180,1008,12184,999,12185,991,12185,982,12185,974,12184,966,12180,958,12177,950,12172,944,12166,938,12160,933,12153,930,12145,927,12137,925,12128,925,12120,925,12111,927,12103,930,12094,933,12086,938,12079,944,12073,950,12067,958,12062,966,12059,974,12056,982,12054,991,12054,999,12054,1008,12056,1016,12059,1024,12062,1031,12067,1037,12073,1043,12079,1048,12086,1051,12094,1055,12103,1056,12111,1056,12120xe" filled="f" stroked="t" strokeweight="0.54768pt" strokecolor="#757575">
              <v:path arrowok="t"/>
            </v:shape>
            <v:shape style="position:absolute;left:922;top:12434;width:138;height:138" coordorigin="922,12434" coordsize="138,138" path="m922,12503l922,12494,924,12485,927,12477,931,12468,935,12461,942,12454,948,12448,956,12443,964,12439,973,12436,982,12434,1000,12434,1009,12436,1017,12439,1026,12443,1033,12448,1040,12454,1046,12461,1051,12468,1055,12477,1058,12485,1060,12494,1060,12512,1058,12521,1055,12529,1051,12538,1046,12545,1040,12552,1033,12558,1026,12563,1017,12567,1009,12570,1000,12572,982,12572,973,12570,964,12567,956,12563,948,12558,942,12552,935,12545,931,12538,927,12529,924,12521,922,12512,922,12503xe" filled="t" fillcolor="#FFFFFF" stroked="f">
              <v:path arrowok="t"/>
              <v:fill/>
            </v:shape>
            <v:shape style="position:absolute;left:925;top:12437;width:131;height:131" coordorigin="925,12437" coordsize="131,131" path="m1056,12503l1056,12512,1055,12520,1051,12528,1048,12536,1043,12543,1037,12549,1031,12556,1024,12560,1016,12564,1008,12567,999,12569,991,12569,982,12569,974,12567,966,12564,958,12560,950,12556,944,12549,938,12543,933,12536,930,12528,927,12520,925,12512,925,12503,925,12494,927,12486,930,12478,933,12470,938,12463,944,12457,950,12450,958,12446,966,12442,974,12439,982,12437,991,12437,999,12437,1008,12439,1016,12442,1024,12446,1031,12450,1037,12457,1043,12463,1048,12470,1051,12478,1055,12486,1056,12494,1056,12503xe" filled="f" stroked="t" strokeweight="0.54768pt" strokecolor="#757575">
              <v:path arrowok="t"/>
            </v:shape>
            <v:shape style="position:absolute;left:922;top:13694;width:138;height:138" coordorigin="922,13694" coordsize="138,138" path="m922,13763l922,13754,924,13745,927,13736,931,13728,935,13720,942,13714,948,13707,956,13702,964,13699,973,13695,982,13694,1000,13694,1009,13695,1017,13699,1026,13702,1033,13707,1040,13714,1046,13720,1051,13728,1055,13736,1058,13745,1060,13754,1060,13772,1058,13781,1055,13789,1051,13798,1046,13805,1040,13811,1033,13818,1026,13823,1017,13826,1009,13830,1000,13832,982,13832,973,13830,964,13826,956,13823,948,13818,942,13811,935,13805,931,13798,927,13789,924,13781,922,13772,922,13763xe" filled="t" fillcolor="#FFFFFF" stroked="f">
              <v:path arrowok="t"/>
              <v:fill/>
            </v:shape>
            <v:shape style="position:absolute;left:925;top:13697;width:131;height:131" coordorigin="925,13697" coordsize="131,131" path="m1056,13763l1056,13771,1055,13780,1051,13788,1048,13796,1043,13803,1037,13809,1031,13815,1024,13820,1016,13823,1008,13827,999,13828,991,13828,982,13828,974,13827,966,13823,958,13820,950,13815,944,13809,938,13803,933,13796,930,13788,927,13780,925,13771,925,13763,925,13754,927,13746,930,13737,933,13729,938,13722,944,13716,950,13710,958,13705,966,13702,974,13699,982,13697,991,13697,999,13697,1008,13699,1016,13702,1024,13705,1031,13710,1037,13716,1043,13722,1048,13729,1051,13738,1055,13746,1056,13754,1056,13763xe" filled="f" stroked="t" strokeweight="0.54768pt" strokecolor="#757575">
              <v:path arrowok="t"/>
            </v:shape>
            <v:shape style="position:absolute;left:922;top:14077;width:138;height:138" coordorigin="922,14077" coordsize="138,138" path="m922,14146l922,14137,924,14128,927,14120,931,14111,935,14104,942,14097,948,14091,956,14086,964,14082,973,14079,982,14077,1000,14077,1009,14079,1017,14082,1026,14086,1033,14091,1040,14097,1046,14104,1051,14111,1055,14120,1058,14128,1060,14137,1060,14155,1058,14164,1055,14172,1051,14181,1046,14188,1040,14195,1033,14201,1026,14206,1017,14210,1009,14213,1000,14215,982,14215,973,14213,964,14210,956,14206,948,14201,942,14195,935,14188,931,14181,927,14172,924,14164,922,14155,922,14146xe" filled="t" fillcolor="#FFFFFF" stroked="f">
              <v:path arrowok="t"/>
              <v:fill/>
            </v:shape>
            <v:shape style="position:absolute;left:925;top:14080;width:131;height:131" coordorigin="925,14080" coordsize="131,131" path="m1056,14146l1056,14155,1055,14163,1051,14171,1048,14179,1043,14186,1037,14193,1031,14199,1024,14203,1016,14207,1008,14210,999,14212,991,14212,982,14212,974,14210,966,14207,958,14203,950,14199,944,14193,938,14186,933,14179,930,14171,927,14163,925,14155,925,14146,925,14137,927,14129,930,14121,933,14113,938,14106,944,14100,950,14093,958,14089,966,14085,974,14082,982,14080,991,14080,999,14080,1008,14082,1016,14085,1024,14089,1031,14093,1037,14100,1043,14106,1048,14113,1051,14121,1055,14129,1056,14137,1056,14146xe" filled="f" stroked="t" strokeweight="0.54768pt" strokecolor="#757575">
              <v:path arrowok="t"/>
            </v:shape>
            <v:shape style="position:absolute;left:922;top:14460;width:138;height:138" coordorigin="922,14460" coordsize="138,138" path="m922,14529l922,14520,924,14511,927,14503,931,14495,935,14487,942,14481,948,14474,956,14469,964,14466,973,14462,982,14460,1000,14460,1009,14462,1017,14466,1026,14469,1033,14474,1040,14481,1046,14487,1051,14495,1055,14503,1058,14511,1060,14520,1060,14539,1058,14547,1055,14556,1051,14564,1046,14572,1040,14578,1033,14585,1026,14590,1017,14593,1009,14597,1000,14598,982,14598,973,14597,964,14593,956,14590,948,14585,942,14578,935,14572,931,14564,927,14556,924,14547,922,14539,922,14529xe" filled="t" fillcolor="#FFFFFF" stroked="f">
              <v:path arrowok="t"/>
              <v:fill/>
            </v:shape>
            <v:shape style="position:absolute;left:925;top:14464;width:131;height:131" coordorigin="925,14464" coordsize="131,131" path="m1056,14529l1056,14538,1055,14547,1051,14555,1048,14563,1043,14570,1037,14576,1031,14582,1024,14587,1016,14590,1008,14593,999,14595,991,14595,982,14595,974,14593,966,14590,958,14587,950,14582,944,14576,938,14570,933,14563,930,14555,927,14547,925,14538,925,14529,925,14521,927,14512,930,14504,933,14496,938,14489,944,14483,950,14477,958,14472,966,14469,974,14465,982,14464,991,14464,999,14464,1008,14465,1016,14469,1024,14472,1031,14477,1037,14483,1043,14489,1048,14496,1051,14504,1055,14512,1056,14521,1056,14529xe" filled="f" stroked="t" strokeweight="0.54768pt" strokecolor="#757575">
              <v:path arrowok="t"/>
            </v:shape>
            <v:shape style="position:absolute;left:922;top:14844;width:138;height:138" coordorigin="922,14844" coordsize="138,138" path="m922,14913l922,14904,924,14895,927,14886,931,14878,935,14870,942,14864,948,14858,956,14853,964,14849,973,14846,982,14844,1000,14844,1009,14846,1017,14849,1026,14853,1033,14858,1040,14864,1046,14870,1051,14878,1055,14886,1058,14895,1060,14904,1060,14922,1058,14931,1055,14939,1051,14948,1046,14955,1040,14962,1033,14968,1026,14973,1017,14977,1009,14980,1000,14982,982,14982,973,14980,964,14977,956,14973,948,14968,942,14962,935,14955,931,14948,927,14939,924,14931,922,14922,922,14913xe" filled="t" fillcolor="#FFFFFF" stroked="f">
              <v:path arrowok="t"/>
              <v:fill/>
            </v:shape>
            <v:shape style="position:absolute;left:925;top:14847;width:131;height:131" coordorigin="925,14847" coordsize="131,131" path="m1056,14913l1056,14921,1055,14930,1051,14938,1048,14946,1043,14953,1037,14959,1031,14965,1024,14970,1016,14973,1008,14977,999,14979,991,14979,982,14979,974,14977,966,14973,958,14970,950,14965,944,14959,938,14953,933,14946,930,14938,927,14930,925,14921,925,14913,925,14904,927,14896,930,14888,933,14880,938,14872,944,14866,950,14860,958,14855,966,14852,974,14849,982,14847,991,14847,999,14847,1008,14849,1016,14852,1024,14855,1031,14860,1037,14866,1043,14872,1048,14880,1051,14888,1055,14896,1056,14904,1056,14913xe" filled="f" stroked="t" strokeweight="0.54768pt" strokecolor="#757575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T/4.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8"/>
          <w:szCs w:val="18"/>
        </w:rPr>
        <w:jc w:val="left"/>
        <w:spacing w:before="4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lineRule="auto" w:line="276"/>
        <w:ind w:left="832" w:right="74" w:hanging="712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Câu</w:t>
      </w:r>
      <w:r>
        <w:rPr>
          <w:rFonts w:cs="Times New Roman" w:hAnsi="Times New Roman" w:eastAsia="Times New Roman" w:ascii="Times New Roman"/>
          <w:b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13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Cho</w:t>
      </w:r>
      <w:r>
        <w:rPr>
          <w:rFonts w:cs="Times New Roman" w:hAnsi="Times New Roman" w:eastAsia="Times New Roman" w:ascii="Times New Roman"/>
          <w:spacing w:val="2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hai</w:t>
      </w:r>
      <w:r>
        <w:rPr>
          <w:rFonts w:cs="Times New Roman" w:hAnsi="Times New Roman" w:eastAsia="Times New Roman" w:ascii="Times New Roman"/>
          <w:spacing w:val="2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dao</w:t>
      </w:r>
      <w:r>
        <w:rPr>
          <w:rFonts w:cs="Times New Roman" w:hAnsi="Times New Roman" w:eastAsia="Times New Roman" w:ascii="Times New Roman"/>
          <w:spacing w:val="2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động</w:t>
      </w:r>
      <w:r>
        <w:rPr>
          <w:rFonts w:cs="Times New Roman" w:hAnsi="Times New Roman" w:eastAsia="Times New Roman" w:ascii="Times New Roman"/>
          <w:spacing w:val="2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điều</w:t>
      </w:r>
      <w:r>
        <w:rPr>
          <w:rFonts w:cs="Times New Roman" w:hAnsi="Times New Roman" w:eastAsia="Times New Roman" w:ascii="Times New Roman"/>
          <w:spacing w:val="2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hòa</w:t>
      </w:r>
      <w:r>
        <w:rPr>
          <w:rFonts w:cs="Times New Roman" w:hAnsi="Times New Roman" w:eastAsia="Times New Roman" w:ascii="Times New Roman"/>
          <w:spacing w:val="2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cùng</w:t>
      </w:r>
      <w:r>
        <w:rPr>
          <w:rFonts w:cs="Times New Roman" w:hAnsi="Times New Roman" w:eastAsia="Times New Roman" w:ascii="Times New Roman"/>
          <w:spacing w:val="2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phương,</w:t>
      </w:r>
      <w:r>
        <w:rPr>
          <w:rFonts w:cs="Times New Roman" w:hAnsi="Times New Roman" w:eastAsia="Times New Roman" w:ascii="Times New Roman"/>
          <w:spacing w:val="3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cùng</w:t>
      </w:r>
      <w:r>
        <w:rPr>
          <w:rFonts w:cs="Times New Roman" w:hAnsi="Times New Roman" w:eastAsia="Times New Roman" w:ascii="Times New Roman"/>
          <w:spacing w:val="2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tần</w:t>
      </w:r>
      <w:r>
        <w:rPr>
          <w:rFonts w:cs="Times New Roman" w:hAnsi="Times New Roman" w:eastAsia="Times New Roman" w:ascii="Times New Roman"/>
          <w:spacing w:val="2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số,</w:t>
      </w:r>
      <w:r>
        <w:rPr>
          <w:rFonts w:cs="Times New Roman" w:hAnsi="Times New Roman" w:eastAsia="Times New Roman" w:ascii="Times New Roman"/>
          <w:spacing w:val="2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có</w:t>
      </w:r>
      <w:r>
        <w:rPr>
          <w:rFonts w:cs="Times New Roman" w:hAnsi="Times New Roman" w:eastAsia="Times New Roman" w:ascii="Times New Roman"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biên</w:t>
      </w:r>
      <w:r>
        <w:rPr>
          <w:rFonts w:cs="Times New Roman" w:hAnsi="Times New Roman" w:eastAsia="Times New Roman" w:ascii="Times New Roman"/>
          <w:spacing w:val="2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</w:t>
      </w:r>
      <w:r>
        <w:rPr>
          <w:rFonts w:cs="Times New Roman" w:hAnsi="Times New Roman" w:eastAsia="Times New Roman" w:ascii="Times New Roman"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là</w:t>
      </w:r>
      <w:r>
        <w:rPr>
          <w:rFonts w:cs="Times New Roman" w:hAnsi="Times New Roman" w:eastAsia="Times New Roman" w:ascii="Times New Roman"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3"/>
          <w:sz w:val="15"/>
          <w:szCs w:val="15"/>
        </w:rPr>
        <w:t>1</w:t>
      </w:r>
      <w:r>
        <w:rPr>
          <w:rFonts w:cs="Times New Roman" w:hAnsi="Times New Roman" w:eastAsia="Times New Roman" w:ascii="Times New Roman"/>
          <w:spacing w:val="37"/>
          <w:w w:val="100"/>
          <w:position w:val="-3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và</w:t>
      </w:r>
      <w:r>
        <w:rPr>
          <w:rFonts w:cs="Times New Roman" w:hAnsi="Times New Roman" w:eastAsia="Times New Roman" w:ascii="Times New Roman"/>
          <w:spacing w:val="22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3"/>
          <w:sz w:val="15"/>
          <w:szCs w:val="15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2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Biên</w:t>
      </w:r>
      <w:r>
        <w:rPr>
          <w:rFonts w:cs="Times New Roman" w:hAnsi="Times New Roman" w:eastAsia="Times New Roman" w:ascii="Times New Roman"/>
          <w:spacing w:val="27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độ</w:t>
      </w:r>
      <w:r>
        <w:rPr>
          <w:rFonts w:cs="Times New Roman" w:hAnsi="Times New Roman" w:eastAsia="Times New Roman" w:ascii="Times New Roman"/>
          <w:spacing w:val="22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dao</w:t>
      </w:r>
      <w:r>
        <w:rPr>
          <w:rFonts w:cs="Times New Roman" w:hAnsi="Times New Roman" w:eastAsia="Times New Roman" w:ascii="Times New Roman"/>
          <w:spacing w:val="25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động</w:t>
      </w:r>
      <w:r>
        <w:rPr>
          <w:rFonts w:cs="Times New Roman" w:hAnsi="Times New Roman" w:eastAsia="Times New Roman" w:ascii="Times New Roman"/>
          <w:spacing w:val="28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tổng</w:t>
      </w:r>
      <w:r>
        <w:rPr>
          <w:rFonts w:cs="Times New Roman" w:hAnsi="Times New Roman" w:eastAsia="Times New Roman" w:ascii="Times New Roman"/>
          <w:spacing w:val="27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hợp</w:t>
      </w:r>
      <w:r>
        <w:rPr>
          <w:rFonts w:cs="Times New Roman" w:hAnsi="Times New Roman" w:eastAsia="Times New Roman" w:ascii="Times New Roman"/>
          <w:spacing w:val="25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của</w:t>
      </w:r>
      <w:r>
        <w:rPr>
          <w:rFonts w:cs="Times New Roman" w:hAnsi="Times New Roman" w:eastAsia="Times New Roman" w:ascii="Times New Roman"/>
          <w:spacing w:val="24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position w:val="0"/>
          <w:sz w:val="20"/>
          <w:szCs w:val="20"/>
        </w:rPr>
        <w:t>hai</w:t>
      </w:r>
      <w:r>
        <w:rPr>
          <w:rFonts w:cs="Times New Roman" w:hAnsi="Times New Roman" w:eastAsia="Times New Roman" w:ascii="Times New Roman"/>
          <w:spacing w:val="1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dao</w:t>
      </w:r>
      <w:r>
        <w:rPr>
          <w:rFonts w:cs="Times New Roman" w:hAnsi="Times New Roman" w:eastAsia="Times New Roman" w:ascii="Times New Roman"/>
          <w:spacing w:val="1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động</w:t>
      </w:r>
      <w:r>
        <w:rPr>
          <w:rFonts w:cs="Times New Roman" w:hAnsi="Times New Roman" w:eastAsia="Times New Roman" w:ascii="Times New Roman"/>
          <w:spacing w:val="11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trên</w:t>
      </w:r>
      <w:r>
        <w:rPr>
          <w:rFonts w:cs="Times New Roman" w:hAnsi="Times New Roman" w:eastAsia="Times New Roman" w:ascii="Times New Roman"/>
          <w:spacing w:val="8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có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giá</w:t>
      </w:r>
      <w:r>
        <w:rPr>
          <w:rFonts w:cs="Times New Roman" w:hAnsi="Times New Roman" w:eastAsia="Times New Roman" w:ascii="Times New Roman"/>
          <w:spacing w:val="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trị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lớn</w:t>
      </w:r>
      <w:r>
        <w:rPr>
          <w:rFonts w:cs="Times New Roman" w:hAnsi="Times New Roman" w:eastAsia="Times New Roman" w:ascii="Times New Roman"/>
          <w:spacing w:val="7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nhất</w:t>
      </w:r>
      <w:r>
        <w:rPr>
          <w:rFonts w:cs="Times New Roman" w:hAnsi="Times New Roman" w:eastAsia="Times New Roman" w:ascii="Times New Roman"/>
          <w:spacing w:val="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4"/>
          <w:position w:val="0"/>
          <w:sz w:val="20"/>
          <w:szCs w:val="20"/>
        </w:rPr>
        <w:t>là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</w:r>
    </w:p>
    <w:p>
      <w:pPr>
        <w:rPr>
          <w:sz w:val="13"/>
          <w:szCs w:val="13"/>
        </w:rPr>
        <w:jc w:val="left"/>
        <w:spacing w:before="3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311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3"/>
          <w:sz w:val="15"/>
          <w:szCs w:val="15"/>
        </w:rPr>
        <w:t>1</w:t>
      </w:r>
      <w:r>
        <w:rPr>
          <w:rFonts w:cs="Times New Roman" w:hAnsi="Times New Roman" w:eastAsia="Times New Roman" w:ascii="Times New Roman"/>
          <w:spacing w:val="20"/>
          <w:w w:val="100"/>
          <w:position w:val="-3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+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position w:val="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0"/>
          <w:w w:val="105"/>
          <w:position w:val="-3"/>
          <w:sz w:val="15"/>
          <w:szCs w:val="15"/>
        </w:rPr>
        <w:t>2</w:t>
      </w:r>
      <w:r>
        <w:rPr>
          <w:rFonts w:cs="Times New Roman" w:hAnsi="Times New Roman" w:eastAsia="Times New Roman" w:ascii="Times New Roman"/>
          <w:spacing w:val="0"/>
          <w:w w:val="103"/>
          <w:position w:val="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</w:r>
    </w:p>
    <w:p>
      <w:pPr>
        <w:rPr>
          <w:sz w:val="14"/>
          <w:szCs w:val="14"/>
        </w:rPr>
        <w:jc w:val="left"/>
        <w:spacing w:before="6" w:lineRule="exact" w:line="140"/>
      </w:pPr>
      <w:r>
        <w:rPr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311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4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2A</w:t>
      </w:r>
      <w:r>
        <w:rPr>
          <w:rFonts w:cs="Times New Roman" w:hAnsi="Times New Roman" w:eastAsia="Times New Roman" w:ascii="Times New Roman"/>
          <w:spacing w:val="0"/>
          <w:w w:val="105"/>
          <w:position w:val="-3"/>
          <w:sz w:val="15"/>
          <w:szCs w:val="15"/>
        </w:rPr>
        <w:t>1</w:t>
      </w:r>
      <w:r>
        <w:rPr>
          <w:rFonts w:cs="Times New Roman" w:hAnsi="Times New Roman" w:eastAsia="Times New Roman" w:ascii="Times New Roman"/>
          <w:spacing w:val="0"/>
          <w:w w:val="103"/>
          <w:position w:val="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</w:r>
    </w:p>
    <w:p>
      <w:pPr>
        <w:rPr>
          <w:sz w:val="14"/>
          <w:szCs w:val="14"/>
        </w:rPr>
        <w:jc w:val="left"/>
        <w:spacing w:before="6" w:lineRule="exact" w:line="140"/>
      </w:pPr>
      <w:r>
        <w:rPr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311"/>
      </w:pPr>
      <w:r>
        <w:rPr>
          <w:rFonts w:cs="Times New Roman" w:hAnsi="Times New Roman" w:eastAsia="Times New Roman" w:ascii="Times New Roman"/>
          <w:b/>
          <w:spacing w:val="0"/>
          <w:w w:val="103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8"/>
          <w:szCs w:val="18"/>
        </w:rPr>
        <w:jc w:val="left"/>
        <w:spacing w:before="7" w:lineRule="exact" w:line="180"/>
      </w:pPr>
      <w:r>
        <w:rPr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311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2A</w:t>
      </w:r>
      <w:r>
        <w:rPr>
          <w:rFonts w:cs="Times New Roman" w:hAnsi="Times New Roman" w:eastAsia="Times New Roman" w:ascii="Times New Roman"/>
          <w:spacing w:val="0"/>
          <w:w w:val="105"/>
          <w:position w:val="-3"/>
          <w:sz w:val="15"/>
          <w:szCs w:val="15"/>
        </w:rPr>
        <w:t>2</w:t>
      </w:r>
      <w:r>
        <w:rPr>
          <w:rFonts w:cs="Times New Roman" w:hAnsi="Times New Roman" w:eastAsia="Times New Roman" w:ascii="Times New Roman"/>
          <w:spacing w:val="0"/>
          <w:w w:val="103"/>
          <w:position w:val="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20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Câu</w:t>
      </w:r>
      <w:r>
        <w:rPr>
          <w:rFonts w:cs="Times New Roman" w:hAnsi="Times New Roman" w:eastAsia="Times New Roman" w:ascii="Times New Roman"/>
          <w:b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14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Dao</w:t>
      </w:r>
      <w:r>
        <w:rPr>
          <w:rFonts w:cs="Times New Roman" w:hAnsi="Times New Roman" w:eastAsia="Times New Roman" w:ascii="Times New Roman"/>
          <w:spacing w:val="2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động</w:t>
      </w:r>
      <w:r>
        <w:rPr>
          <w:rFonts w:cs="Times New Roman" w:hAnsi="Times New Roman" w:eastAsia="Times New Roman" w:ascii="Times New Roman"/>
          <w:spacing w:val="2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của</w:t>
      </w:r>
      <w:r>
        <w:rPr>
          <w:rFonts w:cs="Times New Roman" w:hAnsi="Times New Roman" w:eastAsia="Times New Roman" w:ascii="Times New Roman"/>
          <w:spacing w:val="2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một</w:t>
      </w:r>
      <w:r>
        <w:rPr>
          <w:rFonts w:cs="Times New Roman" w:hAnsi="Times New Roman" w:eastAsia="Times New Roman" w:ascii="Times New Roman"/>
          <w:spacing w:val="2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vật</w:t>
      </w:r>
      <w:r>
        <w:rPr>
          <w:rFonts w:cs="Times New Roman" w:hAnsi="Times New Roman" w:eastAsia="Times New Roman" w:ascii="Times New Roman"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là</w:t>
      </w:r>
      <w:r>
        <w:rPr>
          <w:rFonts w:cs="Times New Roman" w:hAnsi="Times New Roman" w:eastAsia="Times New Roman" w:ascii="Times New Roman"/>
          <w:spacing w:val="2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tổng</w:t>
      </w:r>
      <w:r>
        <w:rPr>
          <w:rFonts w:cs="Times New Roman" w:hAnsi="Times New Roman" w:eastAsia="Times New Roman" w:ascii="Times New Roman"/>
          <w:spacing w:val="2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hợp</w:t>
      </w:r>
      <w:r>
        <w:rPr>
          <w:rFonts w:cs="Times New Roman" w:hAnsi="Times New Roman" w:eastAsia="Times New Roman" w:ascii="Times New Roman"/>
          <w:spacing w:val="2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của</w:t>
      </w:r>
      <w:r>
        <w:rPr>
          <w:rFonts w:cs="Times New Roman" w:hAnsi="Times New Roman" w:eastAsia="Times New Roman" w:ascii="Times New Roman"/>
          <w:spacing w:val="2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hai</w:t>
      </w:r>
      <w:r>
        <w:rPr>
          <w:rFonts w:cs="Times New Roman" w:hAnsi="Times New Roman" w:eastAsia="Times New Roman" w:ascii="Times New Roman"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dao</w:t>
      </w:r>
      <w:r>
        <w:rPr>
          <w:rFonts w:cs="Times New Roman" w:hAnsi="Times New Roman" w:eastAsia="Times New Roman" w:ascii="Times New Roman"/>
          <w:spacing w:val="2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động</w:t>
      </w:r>
      <w:r>
        <w:rPr>
          <w:rFonts w:cs="Times New Roman" w:hAnsi="Times New Roman" w:eastAsia="Times New Roman" w:ascii="Times New Roman"/>
          <w:spacing w:val="2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điều</w:t>
      </w:r>
      <w:r>
        <w:rPr>
          <w:rFonts w:cs="Times New Roman" w:hAnsi="Times New Roman" w:eastAsia="Times New Roman" w:ascii="Times New Roman"/>
          <w:spacing w:val="2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hòa</w:t>
      </w:r>
      <w:r>
        <w:rPr>
          <w:rFonts w:cs="Times New Roman" w:hAnsi="Times New Roman" w:eastAsia="Times New Roman" w:ascii="Times New Roman"/>
          <w:spacing w:val="2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cùng</w:t>
      </w:r>
      <w:r>
        <w:rPr>
          <w:rFonts w:cs="Times New Roman" w:hAnsi="Times New Roman" w:eastAsia="Times New Roman" w:ascii="Times New Roman"/>
          <w:spacing w:val="2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phương,</w:t>
      </w:r>
      <w:r>
        <w:rPr>
          <w:rFonts w:cs="Times New Roman" w:hAnsi="Times New Roman" w:eastAsia="Times New Roman" w:ascii="Times New Roman"/>
          <w:spacing w:val="3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có</w:t>
      </w:r>
      <w:r>
        <w:rPr>
          <w:rFonts w:cs="Times New Roman" w:hAnsi="Times New Roman" w:eastAsia="Times New Roman" w:ascii="Times New Roman"/>
          <w:spacing w:val="2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phương</w:t>
      </w:r>
      <w:r>
        <w:rPr>
          <w:rFonts w:cs="Times New Roman" w:hAnsi="Times New Roman" w:eastAsia="Times New Roman" w:ascii="Times New Roman"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trình</w:t>
      </w:r>
      <w:r>
        <w:rPr>
          <w:rFonts w:cs="Times New Roman" w:hAnsi="Times New Roman" w:eastAsia="Times New Roman" w:ascii="Times New Roman"/>
          <w:spacing w:val="2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lần</w:t>
      </w:r>
      <w:r>
        <w:rPr>
          <w:rFonts w:cs="Times New Roman" w:hAnsi="Times New Roman" w:eastAsia="Times New Roman" w:ascii="Times New Roman"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lượt</w:t>
      </w:r>
      <w:r>
        <w:rPr>
          <w:rFonts w:cs="Times New Roman" w:hAnsi="Times New Roman" w:eastAsia="Times New Roman" w:ascii="Times New Roman"/>
          <w:spacing w:val="2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là</w:t>
      </w:r>
      <w:r>
        <w:rPr>
          <w:rFonts w:cs="Times New Roman" w:hAnsi="Times New Roman" w:eastAsia="Times New Roman" w:ascii="Times New Roman"/>
          <w:spacing w:val="2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x</w:t>
      </w:r>
      <w:r>
        <w:rPr>
          <w:rFonts w:cs="Times New Roman" w:hAnsi="Times New Roman" w:eastAsia="Times New Roman" w:ascii="Times New Roman"/>
          <w:spacing w:val="0"/>
          <w:w w:val="100"/>
          <w:position w:val="-3"/>
          <w:sz w:val="15"/>
          <w:szCs w:val="15"/>
        </w:rPr>
        <w:t>1</w:t>
      </w:r>
      <w:r>
        <w:rPr>
          <w:rFonts w:cs="Times New Roman" w:hAnsi="Times New Roman" w:eastAsia="Times New Roman" w:ascii="Times New Roman"/>
          <w:spacing w:val="35"/>
          <w:w w:val="100"/>
          <w:position w:val="-3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position w:val="0"/>
          <w:sz w:val="20"/>
          <w:szCs w:val="20"/>
        </w:rPr>
        <w:t>=</w:t>
      </w:r>
      <w:r>
        <w:rPr>
          <w:rFonts w:cs="Times New Roman" w:hAnsi="Times New Roman" w:eastAsia="Times New Roman" w:ascii="Times New Roman"/>
          <w:spacing w:val="1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position w:val="0"/>
          <w:sz w:val="20"/>
          <w:szCs w:val="20"/>
        </w:rPr>
        <w:t>5cos100πt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36"/>
        <w:ind w:left="832"/>
      </w:pP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(mm)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và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x</w:t>
      </w:r>
      <w:r>
        <w:rPr>
          <w:rFonts w:cs="Times New Roman" w:hAnsi="Times New Roman" w:eastAsia="Times New Roman" w:ascii="Times New Roman"/>
          <w:spacing w:val="0"/>
          <w:w w:val="100"/>
          <w:position w:val="-3"/>
          <w:sz w:val="15"/>
          <w:szCs w:val="15"/>
        </w:rPr>
        <w:t>2</w:t>
      </w:r>
      <w:r>
        <w:rPr>
          <w:rFonts w:cs="Times New Roman" w:hAnsi="Times New Roman" w:eastAsia="Times New Roman" w:ascii="Times New Roman"/>
          <w:spacing w:val="19"/>
          <w:w w:val="100"/>
          <w:position w:val="-3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=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   </w:t>
      </w:r>
      <w:r>
        <w:rPr>
          <w:rFonts w:cs="Times New Roman" w:hAnsi="Times New Roman" w:eastAsia="Times New Roman" w:ascii="Times New Roman"/>
          <w:spacing w:val="33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cos(100πt</w:t>
      </w:r>
      <w:r>
        <w:rPr>
          <w:rFonts w:cs="Times New Roman" w:hAnsi="Times New Roman" w:eastAsia="Times New Roman" w:ascii="Times New Roman"/>
          <w:spacing w:val="23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+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π/2)</w:t>
      </w:r>
      <w:r>
        <w:rPr>
          <w:rFonts w:cs="Times New Roman" w:hAnsi="Times New Roman" w:eastAsia="Times New Roman" w:ascii="Times New Roman"/>
          <w:spacing w:val="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(mm).</w:t>
      </w:r>
      <w:r>
        <w:rPr>
          <w:rFonts w:cs="Times New Roman" w:hAnsi="Times New Roman" w:eastAsia="Times New Roman" w:ascii="Times New Roman"/>
          <w:spacing w:val="14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Phương</w:t>
      </w:r>
      <w:r>
        <w:rPr>
          <w:rFonts w:cs="Times New Roman" w:hAnsi="Times New Roman" w:eastAsia="Times New Roman" w:ascii="Times New Roman"/>
          <w:spacing w:val="18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trình</w:t>
      </w:r>
      <w:r>
        <w:rPr>
          <w:rFonts w:cs="Times New Roman" w:hAnsi="Times New Roman" w:eastAsia="Times New Roman" w:ascii="Times New Roman"/>
          <w:spacing w:val="1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dao</w:t>
      </w:r>
      <w:r>
        <w:rPr>
          <w:rFonts w:cs="Times New Roman" w:hAnsi="Times New Roman" w:eastAsia="Times New Roman" w:ascii="Times New Roman"/>
          <w:spacing w:val="8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động</w:t>
      </w:r>
      <w:r>
        <w:rPr>
          <w:rFonts w:cs="Times New Roman" w:hAnsi="Times New Roman" w:eastAsia="Times New Roman" w:ascii="Times New Roman"/>
          <w:spacing w:val="11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của</w:t>
      </w:r>
      <w:r>
        <w:rPr>
          <w:rFonts w:cs="Times New Roman" w:hAnsi="Times New Roman" w:eastAsia="Times New Roman" w:ascii="Times New Roman"/>
          <w:spacing w:val="7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vật</w:t>
      </w:r>
      <w:r>
        <w:rPr>
          <w:rFonts w:cs="Times New Roman" w:hAnsi="Times New Roman" w:eastAsia="Times New Roman" w:ascii="Times New Roman"/>
          <w:spacing w:val="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4"/>
          <w:position w:val="0"/>
          <w:sz w:val="20"/>
          <w:szCs w:val="20"/>
        </w:rPr>
        <w:t>là: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</w:r>
    </w:p>
    <w:p>
      <w:pPr>
        <w:rPr>
          <w:sz w:val="14"/>
          <w:szCs w:val="14"/>
        </w:rPr>
        <w:jc w:val="left"/>
        <w:spacing w:before="6" w:lineRule="exact" w:line="140"/>
      </w:pPr>
      <w:r>
        <w:rPr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spacing w:lineRule="auto" w:line="421"/>
        <w:ind w:left="311" w:right="7329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x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=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10cos(100πt</w:t>
      </w:r>
      <w:r>
        <w:rPr>
          <w:rFonts w:cs="Times New Roman" w:hAnsi="Times New Roman" w:eastAsia="Times New Roman" w:ascii="Times New Roman"/>
          <w:spacing w:val="2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–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π/3)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(mm).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x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=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10cos(100πt</w:t>
      </w:r>
      <w:r>
        <w:rPr>
          <w:rFonts w:cs="Times New Roman" w:hAnsi="Times New Roman" w:eastAsia="Times New Roman" w:ascii="Times New Roman"/>
          <w:spacing w:val="2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+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π/3)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(mm).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x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=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</w:t>
      </w:r>
      <w:r>
        <w:rPr>
          <w:rFonts w:cs="Times New Roman" w:hAnsi="Times New Roman" w:eastAsia="Times New Roman" w:ascii="Times New Roman"/>
          <w:spacing w:val="4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cos(100πt</w:t>
      </w:r>
      <w:r>
        <w:rPr>
          <w:rFonts w:cs="Times New Roman" w:hAnsi="Times New Roman" w:eastAsia="Times New Roman" w:ascii="Times New Roman"/>
          <w:spacing w:val="2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-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π/3)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(mm).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6"/>
        <w:ind w:left="311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x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=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</w:t>
      </w:r>
      <w:r>
        <w:rPr>
          <w:rFonts w:cs="Times New Roman" w:hAnsi="Times New Roman" w:eastAsia="Times New Roman" w:ascii="Times New Roman"/>
          <w:spacing w:val="4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cos(100πt</w:t>
      </w:r>
      <w:r>
        <w:rPr>
          <w:rFonts w:cs="Times New Roman" w:hAnsi="Times New Roman" w:eastAsia="Times New Roman" w:ascii="Times New Roman"/>
          <w:spacing w:val="2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+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π/3)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(mm).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8"/>
          <w:szCs w:val="18"/>
        </w:rPr>
        <w:jc w:val="left"/>
        <w:spacing w:before="4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lineRule="auto" w:line="300"/>
        <w:ind w:left="832" w:right="434" w:hanging="712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Câu</w:t>
      </w:r>
      <w:r>
        <w:rPr>
          <w:rFonts w:cs="Times New Roman" w:hAnsi="Times New Roman" w:eastAsia="Times New Roman" w:ascii="Times New Roman"/>
          <w:b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15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Một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sóng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ngang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truyền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theo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chiều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dương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trục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Ox,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có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phương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trình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sóng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là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=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6cos(4πt</w:t>
      </w:r>
      <w:r>
        <w:rPr>
          <w:rFonts w:cs="Times New Roman" w:hAnsi="Times New Roman" w:eastAsia="Times New Roman" w:ascii="Times New Roman"/>
          <w:spacing w:val="2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-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0,02πx);</w:t>
      </w:r>
      <w:r>
        <w:rPr>
          <w:rFonts w:cs="Times New Roman" w:hAnsi="Times New Roman" w:eastAsia="Times New Roman" w:ascii="Times New Roman"/>
          <w:spacing w:val="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trong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đó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và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x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tính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bằng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cm,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tính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bằng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s.</w:t>
      </w:r>
      <w:r>
        <w:rPr>
          <w:rFonts w:cs="Times New Roman" w:hAnsi="Times New Roman" w:eastAsia="Times New Roman" w:ascii="Times New Roman"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Sóng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này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có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bước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sóng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4"/>
          <w:sz w:val="20"/>
          <w:szCs w:val="20"/>
        </w:rPr>
        <w:t>là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2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lineRule="auto" w:line="421"/>
        <w:ind w:left="311" w:right="9140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150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cm.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4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50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cm.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100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cm.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200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cm.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22"/>
          <w:szCs w:val="22"/>
        </w:rPr>
        <w:jc w:val="left"/>
        <w:spacing w:before="5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lineRule="auto" w:line="300"/>
        <w:ind w:left="832" w:right="77" w:hanging="712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Câu</w:t>
      </w:r>
      <w:r>
        <w:rPr>
          <w:rFonts w:cs="Times New Roman" w:hAnsi="Times New Roman" w:eastAsia="Times New Roman" w:ascii="Times New Roman"/>
          <w:b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16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Một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vật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nhỏ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dao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động</w:t>
      </w:r>
      <w:r>
        <w:rPr>
          <w:rFonts w:cs="Times New Roman" w:hAnsi="Times New Roman" w:eastAsia="Times New Roman" w:ascii="Times New Roman"/>
          <w:spacing w:val="1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điều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hoà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dọc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theo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trục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Ox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với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chu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kì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1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s.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Biết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gốc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tọa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ở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vị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trí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cân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bằng</w:t>
      </w:r>
      <w:r>
        <w:rPr>
          <w:rFonts w:cs="Times New Roman" w:hAnsi="Times New Roman" w:eastAsia="Times New Roman" w:ascii="Times New Roman"/>
          <w:spacing w:val="1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của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vật.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Tại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thời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điểm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t,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vật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ở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vị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trí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có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li</w:t>
      </w:r>
      <w:r>
        <w:rPr>
          <w:rFonts w:cs="Times New Roman" w:hAnsi="Times New Roman" w:eastAsia="Times New Roman" w:ascii="Times New Roman"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5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cm,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sau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đó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2,5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vật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ở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vị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trí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có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li</w:t>
      </w:r>
      <w:r>
        <w:rPr>
          <w:rFonts w:cs="Times New Roman" w:hAnsi="Times New Roman" w:eastAsia="Times New Roman" w:ascii="Times New Roman"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4"/>
          <w:sz w:val="20"/>
          <w:szCs w:val="20"/>
        </w:rPr>
        <w:t>là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2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lineRule="auto" w:line="421"/>
        <w:ind w:left="311" w:right="9238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10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cm.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4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–5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cm.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0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cm.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5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cm.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22"/>
          <w:szCs w:val="22"/>
        </w:rPr>
        <w:jc w:val="left"/>
        <w:spacing w:before="5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20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Câu</w:t>
      </w:r>
      <w:r>
        <w:rPr>
          <w:rFonts w:cs="Times New Roman" w:hAnsi="Times New Roman" w:eastAsia="Times New Roman" w:ascii="Times New Roman"/>
          <w:b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17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Một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vật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dao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động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điều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hoà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với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chu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kì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15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,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biên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bằng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7,5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cm.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Quãng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đường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vật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được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trong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1,5T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4"/>
          <w:sz w:val="20"/>
          <w:szCs w:val="20"/>
        </w:rPr>
        <w:t>là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spacing w:lineRule="auto" w:line="421"/>
        <w:ind w:left="311" w:right="9238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2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10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cm.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50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cm.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2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45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cm.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30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cm.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22"/>
          <w:szCs w:val="22"/>
        </w:rPr>
        <w:jc w:val="left"/>
        <w:spacing w:before="5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lineRule="auto" w:line="300"/>
        <w:ind w:left="832" w:right="70" w:hanging="712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Câu</w:t>
      </w:r>
      <w:r>
        <w:rPr>
          <w:rFonts w:cs="Times New Roman" w:hAnsi="Times New Roman" w:eastAsia="Times New Roman" w:ascii="Times New Roman"/>
          <w:b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18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Một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sóng</w:t>
      </w:r>
      <w:r>
        <w:rPr>
          <w:rFonts w:cs="Times New Roman" w:hAnsi="Times New Roman" w:eastAsia="Times New Roman" w:ascii="Times New Roman"/>
          <w:spacing w:val="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âm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truyền</w:t>
      </w:r>
      <w:r>
        <w:rPr>
          <w:rFonts w:cs="Times New Roman" w:hAnsi="Times New Roman" w:eastAsia="Times New Roman" w:ascii="Times New Roman"/>
          <w:spacing w:val="2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trong</w:t>
      </w:r>
      <w:r>
        <w:rPr>
          <w:rFonts w:cs="Times New Roman" w:hAnsi="Times New Roman" w:eastAsia="Times New Roman" w:ascii="Times New Roman"/>
          <w:spacing w:val="2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không</w:t>
      </w:r>
      <w:r>
        <w:rPr>
          <w:rFonts w:cs="Times New Roman" w:hAnsi="Times New Roman" w:eastAsia="Times New Roman" w:ascii="Times New Roman"/>
          <w:spacing w:val="2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khí.</w:t>
      </w:r>
      <w:r>
        <w:rPr>
          <w:rFonts w:cs="Times New Roman" w:hAnsi="Times New Roman" w:eastAsia="Times New Roman" w:ascii="Times New Roman"/>
          <w:spacing w:val="1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Mức</w:t>
      </w:r>
      <w:r>
        <w:rPr>
          <w:rFonts w:cs="Times New Roman" w:hAnsi="Times New Roman" w:eastAsia="Times New Roman" w:ascii="Times New Roman"/>
          <w:spacing w:val="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cường</w:t>
      </w:r>
      <w:r>
        <w:rPr>
          <w:rFonts w:cs="Times New Roman" w:hAnsi="Times New Roman" w:eastAsia="Times New Roman" w:ascii="Times New Roman"/>
          <w:spacing w:val="2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âm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tại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điểm</w:t>
      </w:r>
      <w:r>
        <w:rPr>
          <w:rFonts w:cs="Times New Roman" w:hAnsi="Times New Roman" w:eastAsia="Times New Roman" w:ascii="Times New Roman"/>
          <w:spacing w:val="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và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tại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điểm</w:t>
      </w:r>
      <w:r>
        <w:rPr>
          <w:rFonts w:cs="Times New Roman" w:hAnsi="Times New Roman" w:eastAsia="Times New Roman" w:ascii="Times New Roman"/>
          <w:spacing w:val="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lần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lượt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là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40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dB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và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80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dB.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Cường</w:t>
      </w:r>
      <w:r>
        <w:rPr>
          <w:rFonts w:cs="Times New Roman" w:hAnsi="Times New Roman" w:eastAsia="Times New Roman" w:ascii="Times New Roman"/>
          <w:spacing w:val="2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âm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tại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lớn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hơn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cường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âm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tại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M.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2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lineRule="auto" w:line="421"/>
        <w:ind w:left="311" w:right="8943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10000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lần.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4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1000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lần.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40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lần.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6"/>
        <w:ind w:left="311"/>
        <w:sectPr>
          <w:pgSz w:w="12260" w:h="15860"/>
          <w:pgMar w:top="500" w:bottom="280" w:left="800" w:right="820"/>
        </w:sectPr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2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lần.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80" w:lineRule="auto" w:line="300"/>
        <w:ind w:left="832" w:right="78" w:hanging="712"/>
      </w:pPr>
      <w:r>
        <w:pict>
          <v:group style="position:absolute;margin-left:37.2152pt;margin-top:0pt;width:538.37pt;height:792.96pt;mso-position-horizontal-relative:page;mso-position-vertical-relative:page;z-index:-796" coordorigin="744,0" coordsize="10767,15859">
            <v:shape style="position:absolute;left:750;top:0;width:10756;height:15859" coordorigin="750,0" coordsize="10756,15859" path="m11506,0l750,0,750,15859,11506,15859,11506,0e" filled="f" stroked="t" strokeweight="0.54768pt" strokecolor="#D3DFE8">
              <v:path arrowok="t"/>
            </v:shape>
            <v:shape type="#_x0000_t75" style="position:absolute;left:9266;top:624;width:241;height:219">
              <v:imagedata o:title="" r:id="rId16"/>
            </v:shape>
            <v:shape style="position:absolute;left:922;top:1294;width:138;height:138" coordorigin="922,1294" coordsize="138,138" path="m922,1363l922,1354,924,1345,927,1337,931,1328,935,1321,942,1314,948,1308,956,1303,964,1299,973,1296,982,1294,1000,1294,1009,1296,1017,1299,1026,1303,1033,1308,1040,1314,1046,1321,1051,1328,1055,1337,1058,1345,1060,1354,1060,1372,1058,1381,1055,1390,1051,1398,1046,1406,1040,1412,1033,1418,1026,1423,1017,1427,1009,1430,1000,1432,982,1432,973,1430,964,1427,956,1423,948,1418,942,1412,935,1406,931,1398,927,1390,924,1381,922,1372,922,1363xe" filled="t" fillcolor="#FFFFFF" stroked="f">
              <v:path arrowok="t"/>
              <v:fill/>
            </v:shape>
            <v:shape style="position:absolute;left:925;top:1297;width:131;height:131" coordorigin="925,1297" coordsize="131,131" path="m1056,1363l1056,1372,1055,1380,1051,1388,1048,1396,1043,1403,1037,1410,1031,1416,1024,1421,1016,1424,1008,1427,999,1429,991,1429,982,1429,974,1427,966,1424,958,1421,950,1416,944,1410,938,1403,933,1396,930,1388,927,1380,925,1372,925,1363,925,1354,927,1346,930,1338,933,1330,938,1323,944,1317,950,1311,958,1306,966,1302,974,1299,982,1297,991,1297,999,1297,1008,1299,1016,1302,1024,1306,1031,1311,1037,1317,1043,1323,1048,1330,1051,1338,1055,1346,1056,1354,1056,1363xe" filled="f" stroked="t" strokeweight="0.54768pt" strokecolor="#757575">
              <v:path arrowok="t"/>
            </v:shape>
            <v:shape style="position:absolute;left:922;top:1678;width:138;height:138" coordorigin="922,1678" coordsize="138,138" path="m922,1747l922,1737,924,1729,927,1720,931,1712,935,1704,942,1698,948,1691,956,1686,964,1683,973,1679,982,1678,1000,1678,1009,1679,1017,1683,1026,1686,1033,1691,1040,1698,1046,1704,1051,1712,1055,1720,1058,1729,1060,1737,1060,1756,1058,1765,1055,1773,1051,1781,1046,1789,1040,1795,1033,1802,1026,1807,1017,1810,1009,1814,1000,1816,982,1816,973,1814,964,1810,956,1807,948,1802,942,1795,935,1789,931,1781,927,1773,924,1765,922,1756,922,1747xe" filled="t" fillcolor="#FFFFFF" stroked="f">
              <v:path arrowok="t"/>
              <v:fill/>
            </v:shape>
            <v:shape style="position:absolute;left:925;top:1681;width:131;height:131" coordorigin="925,1681" coordsize="131,131" path="m1056,1747l1056,1755,1055,1764,1051,1772,1048,1780,1043,1787,1037,1793,1031,1799,1024,1804,1016,1807,1008,1811,999,1812,991,1812,982,1812,974,1811,966,1807,958,1804,950,1799,944,1793,938,1787,933,1780,930,1772,927,1764,925,1755,925,1747,925,1738,927,1729,930,1721,933,1713,938,1706,944,1700,950,1694,958,1689,966,1686,974,1683,982,1681,991,1681,999,1681,1008,1682,1016,1686,1024,1689,1031,1694,1037,1700,1043,1706,1048,1713,1051,1721,1055,1729,1056,1738,1056,1747xe" filled="f" stroked="t" strokeweight="0.54768pt" strokecolor="#757575">
              <v:path arrowok="t"/>
            </v:shape>
            <v:shape style="position:absolute;left:922;top:2061;width:138;height:138" coordorigin="922,2061" coordsize="138,138" path="m922,2130l922,2121,924,2112,927,2104,931,2095,935,2088,942,2081,948,2075,956,2070,964,2066,973,2063,982,2061,1000,2061,1009,2063,1017,2066,1026,2070,1033,2075,1040,2081,1046,2088,1051,2095,1055,2104,1058,2112,1060,2121,1060,2139,1058,2148,1055,2156,1051,2165,1046,2172,1040,2179,1033,2185,1026,2190,1017,2194,1009,2197,1000,2199,982,2199,973,2197,964,2194,956,2190,948,2185,942,2179,935,2172,931,2165,927,2156,924,2148,922,2139,922,2130xe" filled="t" fillcolor="#FFFFFF" stroked="f">
              <v:path arrowok="t"/>
              <v:fill/>
            </v:shape>
            <v:shape style="position:absolute;left:925;top:2064;width:131;height:131" coordorigin="925,2064" coordsize="131,131" path="m1056,2130l1056,2139,1055,2147,1051,2155,1048,2163,1043,2170,1037,2176,1031,2183,1024,2187,1016,2191,1008,2194,999,2196,991,2196,982,2196,974,2194,966,2191,958,2187,950,2183,944,2176,938,2170,933,2163,930,2155,927,2147,925,2139,925,2130,925,2121,927,2113,930,2105,933,2097,938,2090,944,2083,950,2077,958,2073,966,2069,974,2066,982,2064,991,2064,999,2064,1008,2066,1016,2069,1024,2073,1031,2077,1037,2083,1043,2090,1048,2097,1051,2105,1055,2113,1056,2121,1056,2130xe" filled="f" stroked="t" strokeweight="0.54768pt" strokecolor="#757575">
              <v:path arrowok="t"/>
            </v:shape>
            <v:shape style="position:absolute;left:922;top:2444;width:138;height:138" coordorigin="922,2444" coordsize="138,138" path="m922,2513l922,2504,924,2495,927,2487,931,2478,935,2471,942,2465,948,2458,956,2453,964,2450,973,2446,982,2444,1000,2444,1009,2446,1017,2450,1026,2453,1033,2458,1040,2465,1046,2471,1051,2478,1055,2487,1058,2495,1060,2504,1060,2522,1058,2531,1055,2540,1051,2548,1046,2556,1040,2562,1033,2569,1026,2574,1017,2577,1009,2581,1000,2582,982,2582,973,2581,964,2577,956,2574,948,2569,942,2562,935,2556,931,2548,927,2540,924,2531,922,2522,922,2513xe" filled="t" fillcolor="#FFFFFF" stroked="f">
              <v:path arrowok="t"/>
              <v:fill/>
            </v:shape>
            <v:shape style="position:absolute;left:925;top:2448;width:131;height:131" coordorigin="925,2448" coordsize="131,131" path="m1056,2513l1056,2522,1055,2530,1051,2538,1048,2547,1043,2554,1037,2560,1031,2566,1024,2571,1016,2574,1008,2577,999,2579,991,2579,982,2579,974,2577,966,2574,958,2571,950,2566,944,2560,938,2554,933,2547,930,2538,927,2530,925,2522,925,2513,925,2505,927,2496,930,2488,933,2480,938,2473,944,2467,950,2461,958,2456,966,2453,974,2449,982,2448,991,2448,999,2448,1008,2449,1016,2453,1024,2456,1031,2461,1037,2467,1043,2473,1048,2480,1051,2488,1055,2496,1056,2505,1056,2513xe" filled="f" stroked="t" strokeweight="0.54768pt" strokecolor="#757575">
              <v:path arrowok="t"/>
            </v:shape>
            <v:shape type="#_x0000_t75" style="position:absolute;left:6364;top:3034;width:241;height:219">
              <v:imagedata o:title="" r:id="rId17"/>
            </v:shape>
            <v:shape style="position:absolute;left:922;top:3704;width:138;height:138" coordorigin="922,3704" coordsize="138,138" path="m922,3773l922,3764,924,3755,927,3747,931,3738,935,3731,942,3724,948,3718,956,3713,964,3709,973,3706,982,3704,1000,3704,1009,3706,1017,3709,1026,3713,1033,3718,1040,3724,1046,3731,1051,3738,1055,3747,1058,3755,1060,3764,1060,3782,1058,3791,1055,3799,1051,3808,1046,3815,1040,3822,1033,3828,1026,3833,1017,3837,1009,3840,1000,3842,982,3842,973,3840,964,3837,956,3833,948,3828,942,3822,935,3815,931,3808,927,3799,924,3791,922,3782,922,3773xe" filled="t" fillcolor="#FFFFFF" stroked="f">
              <v:path arrowok="t"/>
              <v:fill/>
            </v:shape>
            <v:shape style="position:absolute;left:925;top:3707;width:131;height:131" coordorigin="925,3707" coordsize="131,131" path="m1056,3773l1056,3782,1055,3790,1051,3798,1048,3806,1043,3813,1037,3819,1031,3826,1024,3830,1016,3834,1008,3837,999,3839,991,3839,982,3839,974,3837,966,3834,958,3830,950,3826,944,3819,938,3813,933,3806,930,3798,927,3790,925,3782,925,3773,925,3764,927,3756,930,3748,933,3740,938,3733,944,3727,950,3720,958,3716,966,3712,974,3709,982,3707,991,3707,999,3707,1008,3709,1016,3712,1024,3716,1031,3720,1037,3727,1043,3733,1048,3740,1051,3748,1055,3756,1056,3764,1056,3773xe" filled="f" stroked="t" strokeweight="0.54768pt" strokecolor="#757575">
              <v:path arrowok="t"/>
            </v:shape>
            <v:shape type="#_x0000_t75" style="position:absolute;left:1730;top:3691;width:241;height:219">
              <v:imagedata o:title="" r:id="rId18"/>
            </v:shape>
            <v:shape style="position:absolute;left:922;top:4087;width:138;height:138" coordorigin="922,4087" coordsize="138,138" path="m922,4156l922,4147,924,4138,927,4130,931,4121,935,4114,942,4108,948,4101,956,4096,964,4093,973,4089,982,4087,1000,4087,1009,4089,1017,4093,1026,4096,1033,4101,1040,4108,1046,4114,1051,4121,1055,4130,1058,4138,1060,4147,1060,4165,1058,4174,1055,4183,1051,4191,1046,4199,1040,4205,1033,4212,1026,4217,1017,4220,1009,4224,1000,4225,982,4225,973,4224,964,4220,956,4217,948,4212,942,4205,935,4199,931,4191,927,4183,924,4174,922,4165,922,4156xe" filled="t" fillcolor="#FFFFFF" stroked="f">
              <v:path arrowok="t"/>
              <v:fill/>
            </v:shape>
            <v:shape style="position:absolute;left:925;top:4091;width:131;height:131" coordorigin="925,4091" coordsize="131,131" path="m1056,4156l1056,4165,1055,4173,1051,4181,1048,4190,1043,4197,1037,4203,1031,4209,1024,4214,1016,4217,1008,4220,999,4222,991,4222,982,4222,974,4220,966,4217,958,4214,950,4209,944,4203,938,4197,933,4190,930,4181,927,4173,925,4165,925,4156,925,4148,927,4139,930,4131,933,4123,938,4116,944,4110,950,4104,958,4099,966,4096,974,4092,982,4091,991,4091,999,4091,1008,4092,1016,4096,1024,4099,1031,4104,1037,4110,1043,4116,1048,4123,1051,4131,1055,4139,1056,4148,1056,4156xe" filled="f" stroked="t" strokeweight="0.54768pt" strokecolor="#757575">
              <v:path arrowok="t"/>
            </v:shape>
            <v:shape type="#_x0000_t75" style="position:absolute;left:1796;top:4074;width:241;height:219">
              <v:imagedata o:title="" r:id="rId19"/>
            </v:shape>
            <v:shape style="position:absolute;left:922;top:4471;width:138;height:138" coordorigin="922,4471" coordsize="138,138" path="m922,4540l922,4531,924,4522,927,4513,931,4505,935,4497,942,4491,948,4484,956,4479,964,4476,973,4472,982,4471,1000,4471,1009,4472,1017,4476,1026,4479,1033,4484,1040,4491,1046,4497,1051,4505,1055,4513,1058,4522,1060,4531,1060,4549,1058,4558,1055,4566,1051,4575,1046,4582,1040,4589,1033,4595,1026,4600,1017,4603,1009,4607,1000,4609,982,4609,973,4607,964,4603,956,4600,948,4595,942,4589,935,4582,931,4575,927,4566,924,4558,922,4549,922,4540xe" filled="t" fillcolor="#FFFFFF" stroked="f">
              <v:path arrowok="t"/>
              <v:fill/>
            </v:shape>
            <v:shape style="position:absolute;left:925;top:4474;width:131;height:131" coordorigin="925,4474" coordsize="131,131" path="m1056,4540l1056,4548,1055,4557,1051,4565,1048,4573,1043,4580,1037,4586,1031,4592,1024,4597,1016,4600,1008,4604,999,4605,991,4605,982,4605,974,4604,966,4600,958,4597,950,4592,944,4586,938,4580,933,4573,930,4565,927,4557,925,4548,925,4540,925,4531,927,4523,930,4515,933,4507,938,4499,944,4493,950,4487,958,4482,966,4479,974,4476,982,4474,991,4474,999,4474,1008,4476,1016,4479,1024,4482,1031,4487,1037,4493,1043,4499,1048,4507,1051,4515,1055,4523,1056,4531,1056,4540xe" filled="f" stroked="t" strokeweight="0.54768pt" strokecolor="#757575">
              <v:path arrowok="t"/>
            </v:shape>
            <v:shape style="position:absolute;left:922;top:4854;width:138;height:138" coordorigin="922,4854" coordsize="138,138" path="m922,4923l922,4914,924,4905,927,4897,931,4888,935,4881,942,4874,948,4868,956,4863,964,4859,973,4856,982,4854,1000,4854,1009,4856,1017,4859,1026,4863,1033,4868,1040,4874,1046,4881,1051,4888,1055,4897,1058,4905,1060,4914,1060,4932,1058,4941,1055,4950,1051,4958,1046,4965,1040,4972,1033,4978,1026,4983,1017,4987,1009,4990,1000,4992,982,4992,973,4990,964,4987,956,4983,948,4978,942,4972,935,4965,931,4958,927,4950,924,4941,922,4932,922,4923xe" filled="t" fillcolor="#FFFFFF" stroked="f">
              <v:path arrowok="t"/>
              <v:fill/>
            </v:shape>
            <v:shape style="position:absolute;left:925;top:4857;width:131;height:131" coordorigin="925,4857" coordsize="131,131" path="m1056,4923l1056,4932,1055,4940,1051,4948,1048,4956,1043,4963,1037,4970,1031,4976,1024,4980,1016,4984,1008,4987,999,4989,991,4989,982,4989,974,4987,966,4984,958,4980,950,4976,944,4970,938,4963,933,4956,930,4948,927,4940,925,4932,925,4923,925,4914,927,4906,930,4898,933,4890,938,4883,944,4877,950,4870,958,4866,966,4862,974,4859,982,4857,991,4857,999,4857,1008,4859,1016,4862,1024,4866,1031,4870,1037,4877,1043,4883,1048,4890,1051,4898,1055,4906,1056,4914,1056,4923xe" filled="f" stroked="t" strokeweight="0.54768pt" strokecolor="#757575">
              <v:path arrowok="t"/>
            </v:shape>
            <v:shape style="position:absolute;left:922;top:6114;width:138;height:138" coordorigin="922,6114" coordsize="138,138" path="m922,6183l922,6174,924,6165,927,6156,931,6148,935,6140,942,6134,948,6127,956,6123,964,6119,973,6116,982,6114,1000,6114,1009,6116,1017,6119,1026,6123,1033,6127,1040,6134,1046,6140,1051,6148,1055,6156,1058,6165,1060,6174,1060,6192,1058,6201,1055,6209,1051,6218,1046,6225,1040,6232,1033,6238,1026,6243,1017,6247,1009,6250,1000,6252,982,6252,973,6250,964,6247,956,6243,948,6238,942,6232,935,6225,931,6218,927,6209,924,6201,922,6192,922,6183xe" filled="t" fillcolor="#FFFFFF" stroked="f">
              <v:path arrowok="t"/>
              <v:fill/>
            </v:shape>
            <v:shape style="position:absolute;left:925;top:6117;width:131;height:131" coordorigin="925,6117" coordsize="131,131" path="m1056,6183l1056,6191,1055,6200,1051,6208,1048,6216,1043,6223,1037,6229,1031,6235,1024,6240,1016,6243,1008,6247,999,6248,991,6248,982,6248,974,6247,966,6243,958,6240,950,6235,944,6229,938,6223,933,6216,930,6208,927,6200,925,6191,925,6183,925,6174,927,6166,930,6158,933,6150,938,6142,944,6136,950,6130,958,6125,966,6122,974,6119,982,6117,991,6117,999,6117,1008,6119,1016,6122,1024,6125,1031,6130,1037,6136,1043,6142,1048,6150,1051,6158,1055,6166,1056,6174,1056,6183xe" filled="f" stroked="t" strokeweight="0.54768pt" strokecolor="#757575">
              <v:path arrowok="t"/>
            </v:shape>
            <v:shape style="position:absolute;left:922;top:6497;width:138;height:138" coordorigin="922,6497" coordsize="138,138" path="m922,6566l922,6557,924,6548,927,6540,931,6531,935,6524,942,6517,948,6511,956,6506,964,6502,973,6499,982,6497,1000,6497,1009,6499,1017,6502,1026,6506,1033,6511,1040,6517,1046,6524,1051,6531,1055,6540,1058,6548,1060,6557,1060,6575,1058,6584,1055,6593,1051,6601,1046,6608,1040,6615,1033,6621,1026,6626,1017,6630,1009,6633,1000,6635,982,6635,973,6633,964,6630,956,6626,948,6621,942,6615,935,6608,931,6601,927,6593,924,6584,922,6575,922,6566xe" filled="t" fillcolor="#FFFFFF" stroked="f">
              <v:path arrowok="t"/>
              <v:fill/>
            </v:shape>
            <v:shape style="position:absolute;left:925;top:6500;width:131;height:131" coordorigin="925,6500" coordsize="131,131" path="m1056,6566l1056,6575,1055,6583,1051,6591,1048,6599,1043,6606,1037,6613,1031,6619,1024,6624,1016,6627,1008,6630,999,6632,991,6632,982,6632,974,6630,966,6627,958,6624,950,6619,944,6613,938,6606,933,6599,930,6591,927,6583,925,6575,925,6566,925,6557,927,6549,930,6541,933,6533,938,6526,944,6520,950,6513,958,6509,966,6505,974,6502,982,6500,991,6500,999,6500,1008,6502,1016,6505,1024,6509,1031,6513,1037,6520,1043,6526,1048,6533,1051,6541,1055,6549,1056,6557,1056,6566xe" filled="f" stroked="t" strokeweight="0.54768pt" strokecolor="#757575">
              <v:path arrowok="t"/>
            </v:shape>
            <v:shape style="position:absolute;left:922;top:6881;width:138;height:138" coordorigin="922,6881" coordsize="138,138" path="m922,6950l922,6940,924,6932,927,6923,931,6915,935,6907,942,6901,948,6894,956,6889,964,6886,973,6882,982,6881,1000,6881,1009,6882,1017,6886,1026,6889,1033,6894,1040,6901,1046,6907,1051,6915,1055,6923,1058,6932,1060,6940,1060,6959,1058,6967,1055,6976,1051,6984,1046,6992,1040,6998,1033,7005,1026,7010,1017,7013,1009,7017,1000,7019,982,7019,973,7017,964,7013,956,7010,948,7005,942,6998,935,6992,931,6984,927,6976,924,6967,922,6959,922,6950xe" filled="t" fillcolor="#FFFFFF" stroked="f">
              <v:path arrowok="t"/>
              <v:fill/>
            </v:shape>
            <v:shape style="position:absolute;left:925;top:6884;width:131;height:131" coordorigin="925,6884" coordsize="131,131" path="m1056,6950l1056,6958,1055,6967,1051,6975,1048,6983,1043,6990,1037,6996,1031,7002,1024,7007,1016,7010,1008,7014,999,7015,991,7015,982,7015,974,7014,966,7010,958,7007,950,7002,944,6996,938,6990,933,6983,930,6975,927,6967,925,6958,925,6950,925,6941,927,6932,930,6924,933,6916,938,6909,944,6903,950,6897,958,6892,966,6889,974,6885,982,6884,991,6884,999,6884,1008,6885,1016,6889,1024,6892,1031,6897,1037,6903,1043,6909,1048,6916,1051,6924,1055,6932,1056,6941,1056,6950xe" filled="f" stroked="t" strokeweight="0.54768pt" strokecolor="#757575">
              <v:path arrowok="t"/>
            </v:shape>
            <v:shape style="position:absolute;left:922;top:7264;width:138;height:138" coordorigin="922,7264" coordsize="138,138" path="m922,7333l922,7324,924,7315,927,7306,931,7298,935,7291,942,7284,948,7278,956,7273,964,7269,973,7266,982,7264,1000,7264,1009,7266,1017,7269,1026,7273,1033,7278,1040,7284,1046,7291,1051,7298,1055,7306,1058,7315,1060,7324,1060,7342,1058,7351,1055,7359,1051,7368,1046,7375,1040,7382,1033,7388,1026,7393,1017,7397,1009,7400,1000,7402,982,7402,973,7400,964,7397,956,7393,948,7388,942,7382,935,7375,931,7368,927,7359,924,7351,922,7342,922,7333xe" filled="t" fillcolor="#FFFFFF" stroked="f">
              <v:path arrowok="t"/>
              <v:fill/>
            </v:shape>
            <v:shape style="position:absolute;left:925;top:7267;width:131;height:131" coordorigin="925,7267" coordsize="131,131" path="m1056,7333l1056,7342,1055,7350,1051,7358,1048,7366,1043,7373,1037,7379,1031,7386,1024,7390,1016,7394,1008,7397,999,7399,991,7399,982,7399,974,7397,966,7394,958,7390,950,7386,944,7379,938,7373,933,7366,930,7358,927,7350,925,7342,925,7333,925,7324,927,7316,930,7308,933,7300,938,7293,944,7286,950,7280,958,7276,966,7272,974,7269,982,7267,991,7267,999,7267,1008,7269,1016,7272,1024,7276,1031,7280,1037,7286,1043,7293,1048,7300,1051,7308,1055,7316,1056,7324,1056,7333xe" filled="f" stroked="t" strokeweight="0.54768pt" strokecolor="#757575">
              <v:path arrowok="t"/>
            </v:shape>
            <v:shape style="position:absolute;left:922;top:8524;width:138;height:138" coordorigin="922,8524" coordsize="138,138" path="m922,8593l922,8583,924,8575,927,8566,931,8558,935,8550,942,8544,948,8537,956,8532,964,8529,973,8525,982,8524,1000,8524,1009,8525,1017,8529,1026,8532,1033,8537,1040,8544,1046,8550,1051,8558,1055,8566,1058,8575,1060,8583,1060,8602,1058,8611,1055,8619,1051,8627,1046,8635,1040,8641,1033,8648,1026,8653,1017,8656,1009,8660,1000,8662,982,8662,973,8660,964,8656,956,8653,948,8648,942,8641,935,8635,931,8627,927,8619,924,8611,922,8602,922,8593xe" filled="t" fillcolor="#FFFFFF" stroked="f">
              <v:path arrowok="t"/>
              <v:fill/>
            </v:shape>
            <v:shape style="position:absolute;left:925;top:8527;width:131;height:131" coordorigin="925,8527" coordsize="131,131" path="m1056,8593l1056,8601,1055,8610,1051,8618,1048,8626,1043,8633,1037,8639,1031,8645,1024,8650,1016,8653,1008,8657,999,8658,991,8658,982,8658,974,8657,966,8653,958,8650,950,8645,944,8639,938,8633,933,8626,930,8618,927,8610,925,8601,925,8593,925,8584,927,8575,930,8567,933,8559,938,8552,944,8546,950,8540,958,8535,966,8532,974,8529,982,8527,991,8527,999,8527,1008,8529,1016,8532,1024,8535,1031,8540,1037,8546,1043,8552,1048,8559,1051,8567,1055,8575,1056,8584,1056,8593xe" filled="f" stroked="t" strokeweight="0.54768pt" strokecolor="#757575">
              <v:path arrowok="t"/>
            </v:shape>
            <v:shape style="position:absolute;left:922;top:8907;width:138;height:138" coordorigin="922,8907" coordsize="138,138" path="m922,8976l922,8967,924,8958,927,8950,931,8941,935,8934,942,8927,948,8921,956,8916,964,8912,973,8909,982,8907,1000,8907,1009,8909,1017,8912,1026,8916,1033,8921,1040,8927,1046,8934,1051,8941,1055,8950,1058,8958,1060,8967,1060,8985,1058,8994,1055,9002,1051,9011,1046,9018,1040,9025,1033,9031,1026,9036,1017,9040,1009,9043,1000,9045,982,9045,973,9043,964,9040,956,9036,948,9031,942,9025,935,9018,931,9011,927,9002,924,8994,922,8985,922,8976xe" filled="t" fillcolor="#FFFFFF" stroked="f">
              <v:path arrowok="t"/>
              <v:fill/>
            </v:shape>
            <v:shape style="position:absolute;left:925;top:8910;width:131;height:131" coordorigin="925,8910" coordsize="131,131" path="m1056,8976l1056,8985,1055,8993,1051,9001,1048,9009,1043,9016,1037,9022,1031,9029,1024,9033,1016,9037,1008,9040,999,9042,991,9042,982,9042,974,9040,966,9037,958,9033,950,9029,944,9022,938,9016,933,9009,930,9001,927,8993,925,8985,925,8976,925,8967,927,8959,930,8951,933,8943,938,8936,944,8929,950,8923,958,8919,966,8915,974,8912,982,8910,991,8910,999,8910,1008,8912,1016,8915,1024,8919,1031,8923,1037,8929,1043,8936,1048,8943,1051,8951,1055,8959,1056,8967,1056,8976xe" filled="f" stroked="t" strokeweight="0.54768pt" strokecolor="#757575">
              <v:path arrowok="t"/>
            </v:shape>
            <v:shape style="position:absolute;left:922;top:9290;width:138;height:138" coordorigin="922,9290" coordsize="138,138" path="m922,9359l922,9350,924,9341,927,9333,931,9324,935,9317,942,9311,948,9304,956,9299,964,9296,973,9292,982,9290,1000,9290,1009,9292,1017,9296,1026,9299,1033,9304,1040,9311,1046,9317,1051,9324,1055,9333,1058,9341,1060,9350,1060,9368,1058,9377,1055,9386,1051,9394,1046,9402,1040,9408,1033,9415,1026,9420,1017,9423,1009,9427,1000,9428,982,9428,973,9427,964,9423,956,9420,948,9415,942,9408,935,9402,931,9394,927,9386,924,9377,922,9368,922,9359xe" filled="t" fillcolor="#FFFFFF" stroked="f">
              <v:path arrowok="t"/>
              <v:fill/>
            </v:shape>
            <v:shape style="position:absolute;left:925;top:9294;width:131;height:131" coordorigin="925,9294" coordsize="131,131" path="m1056,9359l1056,9368,1055,9376,1051,9384,1048,9393,1043,9400,1037,9406,1031,9412,1024,9417,1016,9420,1008,9423,999,9425,991,9425,982,9425,974,9423,966,9420,958,9417,950,9412,944,9406,938,9400,933,9393,930,9384,927,9376,925,9368,925,9359,925,9351,927,9342,930,9334,933,9326,938,9319,944,9313,950,9307,958,9302,966,9299,974,9295,982,9294,991,9294,999,9294,1008,9295,1016,9299,1024,9302,1031,9307,1037,9313,1043,9319,1048,9326,1051,9334,1055,9342,1056,9351,1056,9359xe" filled="f" stroked="t" strokeweight="0.54768pt" strokecolor="#757575">
              <v:path arrowok="t"/>
            </v:shape>
            <v:shape style="position:absolute;left:922;top:9674;width:138;height:138" coordorigin="922,9674" coordsize="138,138" path="m922,9743l922,9734,924,9725,927,9716,931,9708,935,9700,942,9694,948,9687,956,9682,964,9679,973,9675,982,9674,1000,9674,1009,9675,1017,9679,1026,9682,1033,9687,1040,9694,1046,9700,1051,9708,1055,9716,1058,9725,1060,9734,1060,9752,1058,9761,1055,9769,1051,9778,1046,9785,1040,9791,1033,9798,1026,9803,1017,9806,1009,9810,1000,9812,982,9812,973,9810,964,9806,956,9803,948,9798,942,9791,935,9785,931,9778,927,9769,924,9761,922,9752,922,9743xe" filled="t" fillcolor="#FFFFFF" stroked="f">
              <v:path arrowok="t"/>
              <v:fill/>
            </v:shape>
            <v:shape style="position:absolute;left:925;top:9677;width:131;height:131" coordorigin="925,9677" coordsize="131,131" path="m1056,9743l1056,9751,1055,9760,1051,9768,1048,9776,1043,9783,1037,9789,1031,9795,1024,9800,1016,9803,1008,9807,999,9808,991,9808,982,9808,974,9807,966,9803,958,9800,950,9795,944,9789,938,9783,933,9776,930,9768,927,9760,925,9751,925,9743,925,9734,927,9726,930,9718,933,9709,938,9702,944,9696,950,9690,958,9685,966,9682,974,9679,982,9677,991,9677,999,9677,1008,9679,1016,9682,1024,9685,1031,9690,1037,9696,1043,9702,1048,9709,1051,9718,1055,9726,1056,9734,1056,9743xe" filled="f" stroked="t" strokeweight="0.54768pt" strokecolor="#757575">
              <v:path arrowok="t"/>
            </v:shape>
            <v:shape style="position:absolute;left:922;top:10933;width:138;height:138" coordorigin="922,10933" coordsize="138,138" path="m922,11002l922,10993,924,10984,927,10976,931,10967,935,10960,942,10954,948,10947,956,10942,964,10939,973,10935,982,10933,1000,10933,1009,10935,1017,10939,1026,10942,1033,10947,1040,10954,1046,10960,1051,10967,1055,10976,1058,10984,1060,10993,1060,11012,1058,11020,1055,11029,1051,11037,1046,11045,1040,11051,1033,11058,1026,11063,1017,11066,1009,11070,1000,11071,982,11071,973,11070,964,11066,956,11063,948,11058,942,11051,935,11045,931,11037,927,11029,924,11020,922,11012,922,11002xe" filled="t" fillcolor="#FFFFFF" stroked="f">
              <v:path arrowok="t"/>
              <v:fill/>
            </v:shape>
            <v:shape style="position:absolute;left:925;top:10937;width:131;height:131" coordorigin="925,10937" coordsize="131,131" path="m1056,11002l1056,11011,1055,11019,1051,11027,1048,11036,1043,11043,1037,11049,1031,11055,1024,11060,1016,11063,1008,11066,999,11068,991,11068,982,11068,974,11066,966,11063,958,11060,950,11055,944,11049,938,11043,933,11036,930,11027,927,11019,925,11011,925,11002,925,10994,927,10985,930,10977,933,10969,938,10962,944,10956,950,10950,958,10945,966,10942,974,10938,982,10937,991,10937,999,10937,1008,10938,1016,10942,1024,10945,1031,10950,1037,10956,1043,10962,1048,10969,1051,10977,1055,10985,1056,10994,1056,11002xe" filled="f" stroked="t" strokeweight="0.54768pt" strokecolor="#757575">
              <v:path arrowok="t"/>
            </v:shape>
            <v:shape style="position:absolute;left:922;top:11317;width:138;height:138" coordorigin="922,11317" coordsize="138,138" path="m922,11386l922,11377,924,11368,927,11359,931,11351,935,11343,942,11337,948,11330,956,11325,964,11322,973,11318,982,11317,1000,11317,1009,11318,1017,11322,1026,11325,1033,11330,1040,11337,1046,11343,1051,11351,1055,11359,1058,11368,1060,11377,1060,11395,1058,11404,1055,11412,1051,11421,1046,11428,1040,11435,1033,11441,1026,11446,1017,11449,1009,11453,1000,11455,982,11455,973,11453,964,11449,956,11446,948,11441,942,11435,935,11428,931,11421,927,11412,924,11404,922,11395,922,11386xe" filled="t" fillcolor="#FFFFFF" stroked="f">
              <v:path arrowok="t"/>
              <v:fill/>
            </v:shape>
            <v:shape style="position:absolute;left:925;top:11320;width:131;height:131" coordorigin="925,11320" coordsize="131,131" path="m1056,11386l1056,11394,1055,11403,1051,11411,1048,11419,1043,11426,1037,11432,1031,11438,1024,11443,1016,11446,1008,11450,999,11451,991,11451,982,11451,974,11450,966,11446,958,11443,950,11438,944,11432,938,11426,933,11419,930,11411,927,11403,925,11394,925,11386,925,11377,927,11369,930,11361,933,11353,938,11345,944,11339,950,11333,958,11328,966,11325,974,11322,982,11320,991,11320,999,11320,1008,11322,1016,11325,1024,11328,1031,11333,1037,11339,1043,11345,1048,11353,1051,11361,1055,11369,1056,11377,1056,11386xe" filled="f" stroked="t" strokeweight="0.54768pt" strokecolor="#757575">
              <v:path arrowok="t"/>
            </v:shape>
            <v:shape style="position:absolute;left:922;top:11700;width:138;height:138" coordorigin="922,11700" coordsize="138,138" path="m922,11769l922,11760,924,11751,927,11743,931,11734,935,11727,942,11720,948,11714,956,11709,964,11705,973,11702,982,11700,1000,11700,1009,11702,1017,11705,1026,11709,1033,11714,1040,11720,1046,11727,1051,11734,1055,11743,1058,11751,1060,11760,1060,11778,1058,11787,1055,11796,1051,11804,1046,11811,1040,11818,1033,11824,1026,11829,1017,11833,1009,11836,1000,11838,982,11838,973,11836,964,11833,956,11829,948,11824,942,11818,935,11811,931,11804,927,11796,924,11787,922,11778,922,11769xe" filled="t" fillcolor="#FFFFFF" stroked="f">
              <v:path arrowok="t"/>
              <v:fill/>
            </v:shape>
            <v:shape style="position:absolute;left:925;top:11703;width:131;height:131" coordorigin="925,11703" coordsize="131,131" path="m1056,11769l1056,11778,1055,11786,1051,11794,1048,11802,1043,11809,1037,11816,1031,11822,1024,11826,1016,11830,1008,11833,999,11835,991,11835,982,11835,974,11833,966,11830,958,11826,950,11822,944,11816,938,11809,933,11802,930,11794,927,11786,925,11778,925,11769,925,11760,927,11752,930,11744,933,11736,938,11729,944,11723,950,11716,958,11712,966,11708,974,11705,982,11703,991,11703,999,11703,1008,11705,1016,11708,1024,11712,1031,11716,1037,11723,1043,11729,1048,11736,1051,11744,1055,11752,1056,11760,1056,11769xe" filled="f" stroked="t" strokeweight="0.54768pt" strokecolor="#757575">
              <v:path arrowok="t"/>
            </v:shape>
            <v:shape style="position:absolute;left:922;top:12083;width:138;height:138" coordorigin="922,12083" coordsize="138,138" path="m922,12152l922,12143,924,12135,927,12126,931,12118,935,12110,942,12104,948,12097,956,12092,964,12089,973,12085,982,12083,1000,12083,1009,12085,1017,12089,1026,12092,1033,12097,1040,12104,1046,12110,1051,12118,1055,12126,1058,12135,1060,12143,1060,12162,1058,12170,1055,12179,1051,12187,1046,12195,1040,12201,1033,12208,1026,12213,1017,12216,1009,12220,1000,12221,982,12221,973,12220,964,12216,956,12213,948,12208,942,12201,935,12195,931,12187,927,12179,924,12170,922,12162,922,12152xe" filled="t" fillcolor="#FFFFFF" stroked="f">
              <v:path arrowok="t"/>
              <v:fill/>
            </v:shape>
            <v:shape style="position:absolute;left:925;top:12087;width:131;height:131" coordorigin="925,12087" coordsize="131,131" path="m1056,12152l1056,12161,1055,12170,1051,12178,1048,12186,1043,12193,1037,12199,1031,12205,1024,12210,1016,12213,1008,12217,999,12218,991,12218,982,12218,974,12217,966,12213,958,12210,950,12205,944,12199,938,12193,933,12186,930,12178,927,12170,925,12161,925,12152,925,12144,927,12135,930,12127,933,12119,938,12112,944,12106,950,12100,958,12095,966,12092,974,12088,982,12087,991,12087,999,12087,1008,12088,1016,12092,1024,12095,1031,12100,1037,12106,1043,12112,1048,12119,1051,12127,1055,12135,1056,12144,1056,12152xe" filled="f" stroked="t" strokeweight="0.54768pt" strokecolor="#757575">
              <v:path arrowok="t"/>
            </v:shape>
            <v:shape style="position:absolute;left:922;top:13343;width:138;height:138" coordorigin="922,13343" coordsize="138,138" path="m922,13412l922,13403,924,13394,927,13386,931,13377,935,13370,942,13363,948,13357,956,13352,964,13348,973,13345,982,13343,1000,13343,1009,13345,1017,13348,1026,13352,1033,13357,1040,13363,1046,13370,1051,13377,1055,13386,1058,13394,1060,13403,1060,13421,1058,13430,1055,13439,1051,13447,1046,13454,1040,13461,1033,13467,1026,13472,1017,13476,1009,13479,1000,13481,982,13481,973,13479,964,13476,956,13472,948,13467,942,13461,935,13454,931,13447,927,13439,924,13430,922,13421,922,13412xe" filled="t" fillcolor="#FFFFFF" stroked="f">
              <v:path arrowok="t"/>
              <v:fill/>
            </v:shape>
            <v:shape style="position:absolute;left:925;top:13346;width:131;height:131" coordorigin="925,13346" coordsize="131,131" path="m1056,13412l1056,13421,1055,13429,1051,13437,1048,13445,1043,13452,1037,13459,1031,13465,1024,13470,1016,13473,1008,13476,999,13478,991,13478,982,13478,974,13476,966,13473,958,13470,950,13465,944,13459,938,13452,933,13445,930,13437,927,13429,925,13421,925,13412,925,13403,927,13395,930,13387,933,13379,938,13372,944,13366,950,13360,958,13355,966,13351,974,13348,982,13346,991,13346,999,13346,1008,13348,1016,13351,1024,13355,1031,13360,1037,13366,1043,13372,1048,13379,1051,13387,1055,13395,1056,13403,1056,13412xe" filled="f" stroked="t" strokeweight="0.54768pt" strokecolor="#757575">
              <v:path arrowok="t"/>
            </v:shape>
            <v:shape type="#_x0000_t75" style="position:absolute;left:1927;top:13330;width:241;height:219">
              <v:imagedata o:title="" r:id="rId20"/>
            </v:shape>
            <v:shape style="position:absolute;left:922;top:13727;width:138;height:138" coordorigin="922,13727" coordsize="138,138" path="m922,13796l922,13786,924,13778,927,13769,931,13761,935,13753,942,13747,948,13740,956,13735,964,13732,973,13728,982,13727,1000,13727,1009,13728,1017,13732,1026,13735,1033,13740,1040,13747,1046,13753,1051,13761,1055,13769,1058,13778,1060,13786,1060,13805,1058,13813,1055,13822,1051,13830,1046,13838,1040,13844,1033,13851,1026,13856,1017,13859,1009,13863,1000,13865,982,13865,973,13863,964,13859,956,13856,948,13851,942,13844,935,13838,931,13830,927,13822,924,13813,922,13805,922,13796xe" filled="t" fillcolor="#FFFFFF" stroked="f">
              <v:path arrowok="t"/>
              <v:fill/>
            </v:shape>
            <v:shape style="position:absolute;left:925;top:13730;width:131;height:131" coordorigin="925,13730" coordsize="131,131" path="m1056,13796l1056,13804,1055,13813,1051,13821,1048,13829,1043,13836,1037,13842,1031,13848,1024,13853,1016,13856,1008,13860,999,13861,991,13861,982,13861,974,13860,966,13856,958,13853,950,13848,944,13842,938,13836,933,13829,930,13821,927,13813,925,13804,925,13796,925,13787,927,13778,930,13770,933,13762,938,13755,944,13749,950,13743,958,13738,966,13735,974,13731,982,13730,991,13730,999,13730,1008,13731,1016,13735,1024,13738,1031,13743,1037,13749,1043,13755,1048,13762,1051,13770,1055,13778,1056,13787,1056,13796xe" filled="f" stroked="t" strokeweight="0.54768pt" strokecolor="#757575">
              <v:path arrowok="t"/>
            </v:shape>
            <v:shape style="position:absolute;left:922;top:14110;width:138;height:138" coordorigin="922,14110" coordsize="138,138" path="m922,14179l922,14170,924,14161,927,14152,931,14144,935,14137,942,14130,948,14124,956,14119,964,14115,973,14112,982,14110,1000,14110,1009,14112,1017,14115,1026,14119,1033,14124,1040,14130,1046,14137,1051,14144,1055,14152,1058,14161,1060,14170,1060,14188,1058,14197,1055,14205,1051,14214,1046,14221,1040,14228,1033,14234,1026,14239,1017,14243,1009,14246,1000,14248,982,14248,973,14246,964,14243,956,14239,948,14234,942,14228,935,14221,931,14214,927,14205,924,14197,922,14188,922,14179xe" filled="t" fillcolor="#FFFFFF" stroked="f">
              <v:path arrowok="t"/>
              <v:fill/>
            </v:shape>
            <v:shape style="position:absolute;left:925;top:14113;width:131;height:131" coordorigin="925,14113" coordsize="131,131" path="m1056,14179l1056,14188,1055,14196,1051,14204,1048,14212,1043,14219,1037,14225,1031,14232,1024,14236,1016,14240,1008,14243,999,14245,991,14245,982,14245,974,14243,966,14240,958,14236,950,14232,944,14225,938,14219,933,14212,930,14204,927,14196,925,14188,925,14179,925,14170,927,14162,930,14154,933,14146,938,14139,944,14132,950,14126,958,14122,966,14118,974,14115,982,14113,991,14113,999,14113,1008,14115,1016,14118,1024,14122,1031,14126,1037,14132,1043,14139,1048,14146,1051,14154,1055,14162,1056,14170,1056,14179xe" filled="f" stroked="t" strokeweight="0.54768pt" strokecolor="#757575">
              <v:path arrowok="t"/>
            </v:shape>
            <v:shape style="position:absolute;left:922;top:14493;width:138;height:138" coordorigin="922,14493" coordsize="138,138" path="m922,14562l922,14553,924,14544,927,14536,931,14527,935,14520,942,14513,948,14507,956,14502,964,14499,973,14495,982,14493,1000,14493,1009,14495,1017,14499,1026,14502,1033,14507,1040,14513,1046,14520,1051,14527,1055,14536,1058,14544,1060,14553,1060,14571,1058,14580,1055,14589,1051,14597,1046,14605,1040,14611,1033,14618,1026,14623,1017,14626,1009,14630,1000,14631,982,14631,973,14630,964,14626,956,14623,948,14618,942,14611,935,14605,931,14597,927,14589,924,14580,922,14571,922,14562xe" filled="t" fillcolor="#FFFFFF" stroked="f">
              <v:path arrowok="t"/>
              <v:fill/>
            </v:shape>
            <v:shape style="position:absolute;left:925;top:14497;width:131;height:131" coordorigin="925,14497" coordsize="131,131" path="m1056,14562l1056,14571,1055,14579,1051,14587,1048,14595,1043,14603,1037,14609,1031,14615,1024,14620,1016,14623,1008,14626,999,14628,991,14628,982,14628,974,14626,966,14623,958,14620,950,14615,944,14609,938,14603,933,14595,930,14587,927,14579,925,14571,925,14562,925,14554,927,14545,930,14537,933,14529,938,14522,944,14516,950,14510,958,14505,966,14502,974,14498,982,14497,991,14497,999,14497,1008,14498,1016,14502,1024,14505,1031,14510,1037,14516,1043,14522,1048,14529,1051,14537,1055,14545,1056,14554,1056,14562xe" filled="f" stroked="t" strokeweight="0.54768pt" strokecolor="#757575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Câu</w:t>
      </w:r>
      <w:r>
        <w:rPr>
          <w:rFonts w:cs="Times New Roman" w:hAnsi="Times New Roman" w:eastAsia="Times New Roman" w:ascii="Times New Roman"/>
          <w:b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19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Suất</w:t>
      </w:r>
      <w:r>
        <w:rPr>
          <w:rFonts w:cs="Times New Roman" w:hAnsi="Times New Roman" w:eastAsia="Times New Roman" w:ascii="Times New Roman"/>
          <w:spacing w:val="1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điện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động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cảm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ứng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của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một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máy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phát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điện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xoay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chiều</w:t>
      </w:r>
      <w:r>
        <w:rPr>
          <w:rFonts w:cs="Times New Roman" w:hAnsi="Times New Roman" w:eastAsia="Times New Roman" w:ascii="Times New Roman"/>
          <w:spacing w:val="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một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pha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tạ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ra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có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biểu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thức</w:t>
      </w:r>
      <w:r>
        <w:rPr>
          <w:rFonts w:cs="Times New Roman" w:hAnsi="Times New Roman" w:eastAsia="Times New Roman" w:ascii="Times New Roman"/>
          <w:spacing w:val="1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=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220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cos(100πt</w:t>
      </w:r>
      <w:r>
        <w:rPr>
          <w:rFonts w:cs="Times New Roman" w:hAnsi="Times New Roman" w:eastAsia="Times New Roman" w:ascii="Times New Roman"/>
          <w:spacing w:val="2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+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π/3)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(V)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(t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tính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bằng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giây).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Chu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kì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suất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điện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động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này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4"/>
          <w:sz w:val="20"/>
          <w:szCs w:val="20"/>
        </w:rPr>
        <w:t>là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2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spacing w:lineRule="auto" w:line="421"/>
        <w:ind w:left="311" w:right="9255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2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0,02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s.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0,01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s.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50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s.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spacing w:before="6"/>
        <w:ind w:left="311" w:right="9307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314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s.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8"/>
          <w:szCs w:val="18"/>
        </w:rPr>
        <w:jc w:val="left"/>
        <w:spacing w:before="4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lineRule="auto" w:line="300"/>
        <w:ind w:left="832" w:right="79" w:hanging="712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Câu</w:t>
      </w:r>
      <w:r>
        <w:rPr>
          <w:rFonts w:cs="Times New Roman" w:hAnsi="Times New Roman" w:eastAsia="Times New Roman" w:ascii="Times New Roman"/>
          <w:b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20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Cường</w:t>
      </w:r>
      <w:r>
        <w:rPr>
          <w:rFonts w:cs="Times New Roman" w:hAnsi="Times New Roman" w:eastAsia="Times New Roman" w:ascii="Times New Roman"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dòng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điện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qua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một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đoạn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mạch</w:t>
      </w:r>
      <w:r>
        <w:rPr>
          <w:rFonts w:cs="Times New Roman" w:hAnsi="Times New Roman" w:eastAsia="Times New Roman" w:ascii="Times New Roman"/>
          <w:spacing w:val="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có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biểu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thức</w:t>
      </w:r>
      <w:r>
        <w:rPr>
          <w:rFonts w:cs="Times New Roman" w:hAnsi="Times New Roman" w:eastAsia="Times New Roman" w:ascii="Times New Roman"/>
          <w:spacing w:val="1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=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</w:t>
      </w:r>
      <w:r>
        <w:rPr>
          <w:rFonts w:cs="Times New Roman" w:hAnsi="Times New Roman" w:eastAsia="Times New Roman" w:ascii="Times New Roman"/>
          <w:spacing w:val="4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cos100πt</w:t>
      </w:r>
      <w:r>
        <w:rPr>
          <w:rFonts w:cs="Times New Roman" w:hAnsi="Times New Roman" w:eastAsia="Times New Roman" w:ascii="Times New Roman"/>
          <w:spacing w:val="2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(A)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(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tính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bằng</w:t>
      </w:r>
      <w:r>
        <w:rPr>
          <w:rFonts w:cs="Times New Roman" w:hAnsi="Times New Roman" w:eastAsia="Times New Roman" w:ascii="Times New Roman"/>
          <w:spacing w:val="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giây).</w:t>
      </w:r>
      <w:r>
        <w:rPr>
          <w:rFonts w:cs="Times New Roman" w:hAnsi="Times New Roman" w:eastAsia="Times New Roman" w:ascii="Times New Roman"/>
          <w:spacing w:val="2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Cường</w:t>
      </w:r>
      <w:r>
        <w:rPr>
          <w:rFonts w:cs="Times New Roman" w:hAnsi="Times New Roman" w:eastAsia="Times New Roman" w:ascii="Times New Roman"/>
          <w:spacing w:val="2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tức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thời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4"/>
          <w:sz w:val="20"/>
          <w:szCs w:val="20"/>
        </w:rPr>
        <w:t>tại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thời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điểm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=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2012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4"/>
          <w:sz w:val="20"/>
          <w:szCs w:val="20"/>
        </w:rPr>
        <w:t>là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2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lineRule="auto" w:line="421"/>
        <w:ind w:left="311" w:right="9178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</w:t>
      </w:r>
      <w:r>
        <w:rPr>
          <w:rFonts w:cs="Times New Roman" w:hAnsi="Times New Roman" w:eastAsia="Times New Roman" w:ascii="Times New Roman"/>
          <w:spacing w:val="4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A.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4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-5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</w:t>
      </w:r>
      <w:r>
        <w:rPr>
          <w:rFonts w:cs="Times New Roman" w:hAnsi="Times New Roman" w:eastAsia="Times New Roman" w:ascii="Times New Roman"/>
          <w:spacing w:val="4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A.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5A.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spacing w:before="6"/>
        <w:ind w:left="311" w:right="9422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-5A.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8"/>
          <w:szCs w:val="18"/>
        </w:rPr>
        <w:jc w:val="left"/>
        <w:spacing w:before="4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20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Câu</w:t>
      </w:r>
      <w:r>
        <w:rPr>
          <w:rFonts w:cs="Times New Roman" w:hAnsi="Times New Roman" w:eastAsia="Times New Roman" w:ascii="Times New Roman"/>
          <w:b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21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Đặt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điện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áp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xoay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chiều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=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position w:val="-3"/>
          <w:sz w:val="15"/>
          <w:szCs w:val="15"/>
        </w:rPr>
        <w:t>0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cos(ωt</w:t>
      </w:r>
      <w:r>
        <w:rPr>
          <w:rFonts w:cs="Times New Roman" w:hAnsi="Times New Roman" w:eastAsia="Times New Roman" w:ascii="Times New Roman"/>
          <w:spacing w:val="27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+</w:t>
      </w:r>
      <w:r>
        <w:rPr>
          <w:rFonts w:cs="Times New Roman" w:hAnsi="Times New Roman" w:eastAsia="Times New Roman" w:ascii="Times New Roman"/>
          <w:spacing w:val="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π/3)</w:t>
      </w:r>
      <w:r>
        <w:rPr>
          <w:rFonts w:cs="Times New Roman" w:hAnsi="Times New Roman" w:eastAsia="Times New Roman" w:ascii="Times New Roman"/>
          <w:spacing w:val="13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vào</w:t>
      </w:r>
      <w:r>
        <w:rPr>
          <w:rFonts w:cs="Times New Roman" w:hAnsi="Times New Roman" w:eastAsia="Times New Roman" w:ascii="Times New Roman"/>
          <w:spacing w:val="12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hai</w:t>
      </w:r>
      <w:r>
        <w:rPr>
          <w:rFonts w:cs="Times New Roman" w:hAnsi="Times New Roman" w:eastAsia="Times New Roman" w:ascii="Times New Roman"/>
          <w:spacing w:val="1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đầu</w:t>
      </w:r>
      <w:r>
        <w:rPr>
          <w:rFonts w:cs="Times New Roman" w:hAnsi="Times New Roman" w:eastAsia="Times New Roman" w:ascii="Times New Roman"/>
          <w:spacing w:val="12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một</w:t>
      </w:r>
      <w:r>
        <w:rPr>
          <w:rFonts w:cs="Times New Roman" w:hAnsi="Times New Roman" w:eastAsia="Times New Roman" w:ascii="Times New Roman"/>
          <w:spacing w:val="12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đoạn</w:t>
      </w:r>
      <w:r>
        <w:rPr>
          <w:rFonts w:cs="Times New Roman" w:hAnsi="Times New Roman" w:eastAsia="Times New Roman" w:ascii="Times New Roman"/>
          <w:spacing w:val="15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mạch</w:t>
      </w:r>
      <w:r>
        <w:rPr>
          <w:rFonts w:cs="Times New Roman" w:hAnsi="Times New Roman" w:eastAsia="Times New Roman" w:ascii="Times New Roman"/>
          <w:spacing w:val="1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thì</w:t>
      </w:r>
      <w:r>
        <w:rPr>
          <w:rFonts w:cs="Times New Roman" w:hAnsi="Times New Roman" w:eastAsia="Times New Roman" w:ascii="Times New Roman"/>
          <w:spacing w:val="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cường</w:t>
      </w:r>
      <w:r>
        <w:rPr>
          <w:rFonts w:cs="Times New Roman" w:hAnsi="Times New Roman" w:eastAsia="Times New Roman" w:ascii="Times New Roman"/>
          <w:spacing w:val="18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độ</w:t>
      </w:r>
      <w:r>
        <w:rPr>
          <w:rFonts w:cs="Times New Roman" w:hAnsi="Times New Roman" w:eastAsia="Times New Roman" w:ascii="Times New Roman"/>
          <w:spacing w:val="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dòng</w:t>
      </w:r>
      <w:r>
        <w:rPr>
          <w:rFonts w:cs="Times New Roman" w:hAnsi="Times New Roman" w:eastAsia="Times New Roman" w:ascii="Times New Roman"/>
          <w:spacing w:val="15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điện</w:t>
      </w:r>
      <w:r>
        <w:rPr>
          <w:rFonts w:cs="Times New Roman" w:hAnsi="Times New Roman" w:eastAsia="Times New Roman" w:ascii="Times New Roman"/>
          <w:spacing w:val="13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trong</w:t>
      </w:r>
      <w:r>
        <w:rPr>
          <w:rFonts w:cs="Times New Roman" w:hAnsi="Times New Roman" w:eastAsia="Times New Roman" w:ascii="Times New Roman"/>
          <w:spacing w:val="1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mạch</w:t>
      </w:r>
      <w:r>
        <w:rPr>
          <w:rFonts w:cs="Times New Roman" w:hAnsi="Times New Roman" w:eastAsia="Times New Roman" w:ascii="Times New Roman"/>
          <w:spacing w:val="1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có</w:t>
      </w:r>
      <w:r>
        <w:rPr>
          <w:rFonts w:cs="Times New Roman" w:hAnsi="Times New Roman" w:eastAsia="Times New Roman" w:ascii="Times New Roman"/>
          <w:spacing w:val="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position w:val="0"/>
          <w:sz w:val="20"/>
          <w:szCs w:val="20"/>
        </w:rPr>
        <w:t>biểu</w:t>
      </w:r>
      <w:r>
        <w:rPr>
          <w:rFonts w:cs="Times New Roman" w:hAnsi="Times New Roman" w:eastAsia="Times New Roman" w:ascii="Times New Roman"/>
          <w:spacing w:val="3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thức</w:t>
      </w:r>
      <w:r>
        <w:rPr>
          <w:rFonts w:cs="Times New Roman" w:hAnsi="Times New Roman" w:eastAsia="Times New Roman" w:ascii="Times New Roman"/>
          <w:spacing w:val="14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4"/>
          <w:position w:val="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36"/>
        <w:ind w:left="832"/>
      </w:pP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=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3"/>
          <w:sz w:val="15"/>
          <w:szCs w:val="15"/>
        </w:rPr>
        <w:t>0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cos(ωt</w:t>
      </w:r>
      <w:r>
        <w:rPr>
          <w:rFonts w:cs="Times New Roman" w:hAnsi="Times New Roman" w:eastAsia="Times New Roman" w:ascii="Times New Roman"/>
          <w:spacing w:val="2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-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π/4).</w:t>
      </w:r>
      <w:r>
        <w:rPr>
          <w:rFonts w:cs="Times New Roman" w:hAnsi="Times New Roman" w:eastAsia="Times New Roman" w:ascii="Times New Roman"/>
          <w:spacing w:val="1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Độ</w:t>
      </w:r>
      <w:r>
        <w:rPr>
          <w:rFonts w:cs="Times New Roman" w:hAnsi="Times New Roman" w:eastAsia="Times New Roman" w:ascii="Times New Roman"/>
          <w:spacing w:val="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lệch</w:t>
      </w:r>
      <w:r>
        <w:rPr>
          <w:rFonts w:cs="Times New Roman" w:hAnsi="Times New Roman" w:eastAsia="Times New Roman" w:ascii="Times New Roman"/>
          <w:spacing w:val="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pha</w:t>
      </w:r>
      <w:r>
        <w:rPr>
          <w:rFonts w:cs="Times New Roman" w:hAnsi="Times New Roman" w:eastAsia="Times New Roman" w:ascii="Times New Roman"/>
          <w:spacing w:val="8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giữa</w:t>
      </w:r>
      <w:r>
        <w:rPr>
          <w:rFonts w:cs="Times New Roman" w:hAnsi="Times New Roman" w:eastAsia="Times New Roman" w:ascii="Times New Roman"/>
          <w:spacing w:val="1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điện</w:t>
      </w:r>
      <w:r>
        <w:rPr>
          <w:rFonts w:cs="Times New Roman" w:hAnsi="Times New Roman" w:eastAsia="Times New Roman" w:ascii="Times New Roman"/>
          <w:spacing w:val="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áp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hai</w:t>
      </w:r>
      <w:r>
        <w:rPr>
          <w:rFonts w:cs="Times New Roman" w:hAnsi="Times New Roman" w:eastAsia="Times New Roman" w:ascii="Times New Roman"/>
          <w:spacing w:val="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đầu</w:t>
      </w:r>
      <w:r>
        <w:rPr>
          <w:rFonts w:cs="Times New Roman" w:hAnsi="Times New Roman" w:eastAsia="Times New Roman" w:ascii="Times New Roman"/>
          <w:spacing w:val="8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đoạn</w:t>
      </w:r>
      <w:r>
        <w:rPr>
          <w:rFonts w:cs="Times New Roman" w:hAnsi="Times New Roman" w:eastAsia="Times New Roman" w:ascii="Times New Roman"/>
          <w:spacing w:val="11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mạch</w:t>
      </w:r>
      <w:r>
        <w:rPr>
          <w:rFonts w:cs="Times New Roman" w:hAnsi="Times New Roman" w:eastAsia="Times New Roman" w:ascii="Times New Roman"/>
          <w:spacing w:val="12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và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cường</w:t>
      </w:r>
      <w:r>
        <w:rPr>
          <w:rFonts w:cs="Times New Roman" w:hAnsi="Times New Roman" w:eastAsia="Times New Roman" w:ascii="Times New Roman"/>
          <w:spacing w:val="14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độ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dòng</w:t>
      </w:r>
      <w:r>
        <w:rPr>
          <w:rFonts w:cs="Times New Roman" w:hAnsi="Times New Roman" w:eastAsia="Times New Roman" w:ascii="Times New Roman"/>
          <w:spacing w:val="11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điện</w:t>
      </w:r>
      <w:r>
        <w:rPr>
          <w:rFonts w:cs="Times New Roman" w:hAnsi="Times New Roman" w:eastAsia="Times New Roman" w:ascii="Times New Roman"/>
          <w:spacing w:val="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trong</w:t>
      </w:r>
      <w:r>
        <w:rPr>
          <w:rFonts w:cs="Times New Roman" w:hAnsi="Times New Roman" w:eastAsia="Times New Roman" w:ascii="Times New Roman"/>
          <w:spacing w:val="12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mạch</w:t>
      </w:r>
      <w:r>
        <w:rPr>
          <w:rFonts w:cs="Times New Roman" w:hAnsi="Times New Roman" w:eastAsia="Times New Roman" w:ascii="Times New Roman"/>
          <w:spacing w:val="12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4"/>
          <w:position w:val="0"/>
          <w:sz w:val="20"/>
          <w:szCs w:val="20"/>
        </w:rPr>
        <w:t>là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</w:r>
    </w:p>
    <w:p>
      <w:pPr>
        <w:rPr>
          <w:sz w:val="14"/>
          <w:szCs w:val="14"/>
        </w:rPr>
        <w:jc w:val="left"/>
        <w:spacing w:before="6" w:lineRule="exact" w:line="140"/>
      </w:pPr>
      <w:r>
        <w:rPr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lineRule="auto" w:line="421"/>
        <w:ind w:left="311" w:right="9276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π/6.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3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 </w:t>
      </w:r>
      <w:r>
        <w:rPr>
          <w:rFonts w:cs="Times New Roman" w:hAnsi="Times New Roman" w:eastAsia="Times New Roman" w:ascii="Times New Roman"/>
          <w:b/>
          <w:spacing w:val="-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π/12.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3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 </w:t>
      </w:r>
      <w:r>
        <w:rPr>
          <w:rFonts w:cs="Times New Roman" w:hAnsi="Times New Roman" w:eastAsia="Times New Roman" w:ascii="Times New Roman"/>
          <w:b/>
          <w:spacing w:val="-2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7π/12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b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3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 </w:t>
      </w:r>
      <w:r>
        <w:rPr>
          <w:rFonts w:cs="Times New Roman" w:hAnsi="Times New Roman" w:eastAsia="Times New Roman" w:ascii="Times New Roman"/>
          <w:b/>
          <w:spacing w:val="-2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π/3.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22"/>
          <w:szCs w:val="22"/>
        </w:rPr>
        <w:jc w:val="left"/>
        <w:spacing w:before="5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lineRule="auto" w:line="300"/>
        <w:ind w:left="832" w:right="77" w:hanging="712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Câu</w:t>
      </w:r>
      <w:r>
        <w:rPr>
          <w:rFonts w:cs="Times New Roman" w:hAnsi="Times New Roman" w:eastAsia="Times New Roman" w:ascii="Times New Roman"/>
          <w:b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22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Một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dòng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điện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xoay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chiều</w:t>
      </w:r>
      <w:r>
        <w:rPr>
          <w:rFonts w:cs="Times New Roman" w:hAnsi="Times New Roman" w:eastAsia="Times New Roman" w:ascii="Times New Roman"/>
          <w:spacing w:val="1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có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tần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số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50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Hz,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khoảng</w:t>
      </w:r>
      <w:r>
        <w:rPr>
          <w:rFonts w:cs="Times New Roman" w:hAnsi="Times New Roman" w:eastAsia="Times New Roman" w:ascii="Times New Roman"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thời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gian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giữa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hai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ần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liên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tiếp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để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cường</w:t>
      </w:r>
      <w:r>
        <w:rPr>
          <w:rFonts w:cs="Times New Roman" w:hAnsi="Times New Roman" w:eastAsia="Times New Roman" w:ascii="Times New Roman"/>
          <w:spacing w:val="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dòng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điện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này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bằng</w:t>
      </w:r>
      <w:r>
        <w:rPr>
          <w:rFonts w:cs="Times New Roman" w:hAnsi="Times New Roman" w:eastAsia="Times New Roman" w:ascii="Times New Roman"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không</w:t>
      </w:r>
      <w:r>
        <w:rPr>
          <w:rFonts w:cs="Times New Roman" w:hAnsi="Times New Roman" w:eastAsia="Times New Roman" w:ascii="Times New Roman"/>
          <w:spacing w:val="1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4"/>
          <w:sz w:val="20"/>
          <w:szCs w:val="20"/>
        </w:rPr>
        <w:t>là: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2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spacing w:lineRule="auto" w:line="421"/>
        <w:ind w:left="311" w:right="9101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2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1/150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s.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4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1/50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2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1/200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s.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1/100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s.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22"/>
          <w:szCs w:val="22"/>
        </w:rPr>
        <w:jc w:val="left"/>
        <w:spacing w:before="5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lineRule="auto" w:line="276"/>
        <w:ind w:left="832" w:right="76" w:hanging="712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Câu</w:t>
      </w:r>
      <w:r>
        <w:rPr>
          <w:rFonts w:cs="Times New Roman" w:hAnsi="Times New Roman" w:eastAsia="Times New Roman" w:ascii="Times New Roman"/>
          <w:b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23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Khi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từ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thông</w:t>
      </w:r>
      <w:r>
        <w:rPr>
          <w:rFonts w:cs="Times New Roman" w:hAnsi="Times New Roman" w:eastAsia="Times New Roman" w:ascii="Times New Roman"/>
          <w:spacing w:val="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qua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một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khung</w:t>
      </w:r>
      <w:r>
        <w:rPr>
          <w:rFonts w:cs="Times New Roman" w:hAnsi="Times New Roman" w:eastAsia="Times New Roman" w:ascii="Times New Roman"/>
          <w:spacing w:val="2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dây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dẫn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biến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thiên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theo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biểu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thức</w:t>
      </w:r>
      <w:r>
        <w:rPr>
          <w:rFonts w:cs="Times New Roman" w:hAnsi="Times New Roman" w:eastAsia="Times New Roman" w:ascii="Times New Roman"/>
          <w:spacing w:val="1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Φ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=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Φ</w:t>
      </w:r>
      <w:r>
        <w:rPr>
          <w:rFonts w:cs="Times New Roman" w:hAnsi="Times New Roman" w:eastAsia="Times New Roman" w:ascii="Times New Roman"/>
          <w:spacing w:val="0"/>
          <w:w w:val="100"/>
          <w:position w:val="-3"/>
          <w:sz w:val="15"/>
          <w:szCs w:val="15"/>
        </w:rPr>
        <w:t>0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cosωt</w:t>
      </w:r>
      <w:r>
        <w:rPr>
          <w:rFonts w:cs="Times New Roman" w:hAnsi="Times New Roman" w:eastAsia="Times New Roman" w:ascii="Times New Roman"/>
          <w:spacing w:val="27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(với</w:t>
      </w:r>
      <w:r>
        <w:rPr>
          <w:rFonts w:cs="Times New Roman" w:hAnsi="Times New Roman" w:eastAsia="Times New Roman" w:ascii="Times New Roman"/>
          <w:spacing w:val="15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Φ</w:t>
      </w:r>
      <w:r>
        <w:rPr>
          <w:rFonts w:cs="Times New Roman" w:hAnsi="Times New Roman" w:eastAsia="Times New Roman" w:ascii="Times New Roman"/>
          <w:spacing w:val="0"/>
          <w:w w:val="100"/>
          <w:position w:val="-3"/>
          <w:sz w:val="15"/>
          <w:szCs w:val="15"/>
        </w:rPr>
        <w:t>0</w:t>
      </w:r>
      <w:r>
        <w:rPr>
          <w:rFonts w:cs="Times New Roman" w:hAnsi="Times New Roman" w:eastAsia="Times New Roman" w:ascii="Times New Roman"/>
          <w:spacing w:val="27"/>
          <w:w w:val="100"/>
          <w:position w:val="-3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và</w:t>
      </w:r>
      <w:r>
        <w:rPr>
          <w:rFonts w:cs="Times New Roman" w:hAnsi="Times New Roman" w:eastAsia="Times New Roman" w:ascii="Times New Roman"/>
          <w:spacing w:val="12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ω</w:t>
      </w:r>
      <w:r>
        <w:rPr>
          <w:rFonts w:cs="Times New Roman" w:hAnsi="Times New Roman" w:eastAsia="Times New Roman" w:ascii="Times New Roman"/>
          <w:spacing w:val="1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không</w:t>
      </w:r>
      <w:r>
        <w:rPr>
          <w:rFonts w:cs="Times New Roman" w:hAnsi="Times New Roman" w:eastAsia="Times New Roman" w:ascii="Times New Roman"/>
          <w:spacing w:val="21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đổi)</w:t>
      </w:r>
      <w:r>
        <w:rPr>
          <w:rFonts w:cs="Times New Roman" w:hAnsi="Times New Roman" w:eastAsia="Times New Roman" w:ascii="Times New Roman"/>
          <w:spacing w:val="1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thì</w:t>
      </w:r>
      <w:r>
        <w:rPr>
          <w:rFonts w:cs="Times New Roman" w:hAnsi="Times New Roman" w:eastAsia="Times New Roman" w:ascii="Times New Roman"/>
          <w:spacing w:val="12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position w:val="0"/>
          <w:sz w:val="20"/>
          <w:szCs w:val="20"/>
        </w:rPr>
        <w:t>trong</w:t>
      </w:r>
      <w:r>
        <w:rPr>
          <w:rFonts w:cs="Times New Roman" w:hAnsi="Times New Roman" w:eastAsia="Times New Roman" w:ascii="Times New Roman"/>
          <w:spacing w:val="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position w:val="0"/>
          <w:sz w:val="20"/>
          <w:szCs w:val="20"/>
        </w:rPr>
        <w:t>khung</w:t>
      </w:r>
      <w:r>
        <w:rPr>
          <w:rFonts w:cs="Times New Roman" w:hAnsi="Times New Roman" w:eastAsia="Times New Roman" w:ascii="Times New Roman"/>
          <w:spacing w:val="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dây</w:t>
      </w:r>
      <w:r>
        <w:rPr>
          <w:rFonts w:cs="Times New Roman" w:hAnsi="Times New Roman" w:eastAsia="Times New Roman" w:ascii="Times New Roman"/>
          <w:spacing w:val="1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xuất</w:t>
      </w:r>
      <w:r>
        <w:rPr>
          <w:rFonts w:cs="Times New Roman" w:hAnsi="Times New Roman" w:eastAsia="Times New Roman" w:ascii="Times New Roman"/>
          <w:spacing w:val="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hiện</w:t>
      </w:r>
      <w:r>
        <w:rPr>
          <w:rFonts w:cs="Times New Roman" w:hAnsi="Times New Roman" w:eastAsia="Times New Roman" w:ascii="Times New Roman"/>
          <w:spacing w:val="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suất</w:t>
      </w:r>
      <w:r>
        <w:rPr>
          <w:rFonts w:cs="Times New Roman" w:hAnsi="Times New Roman" w:eastAsia="Times New Roman" w:ascii="Times New Roman"/>
          <w:spacing w:val="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điện</w:t>
      </w:r>
      <w:r>
        <w:rPr>
          <w:rFonts w:cs="Times New Roman" w:hAnsi="Times New Roman" w:eastAsia="Times New Roman" w:ascii="Times New Roman"/>
          <w:spacing w:val="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động</w:t>
      </w:r>
      <w:r>
        <w:rPr>
          <w:rFonts w:cs="Times New Roman" w:hAnsi="Times New Roman" w:eastAsia="Times New Roman" w:ascii="Times New Roman"/>
          <w:spacing w:val="11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cảm</w:t>
      </w:r>
      <w:r>
        <w:rPr>
          <w:rFonts w:cs="Times New Roman" w:hAnsi="Times New Roman" w:eastAsia="Times New Roman" w:ascii="Times New Roman"/>
          <w:spacing w:val="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ứng</w:t>
      </w:r>
      <w:r>
        <w:rPr>
          <w:rFonts w:cs="Times New Roman" w:hAnsi="Times New Roman" w:eastAsia="Times New Roman" w:ascii="Times New Roman"/>
          <w:spacing w:val="8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có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biểu</w:t>
      </w:r>
      <w:r>
        <w:rPr>
          <w:rFonts w:cs="Times New Roman" w:hAnsi="Times New Roman" w:eastAsia="Times New Roman" w:ascii="Times New Roman"/>
          <w:spacing w:val="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thức</w:t>
      </w:r>
      <w:r>
        <w:rPr>
          <w:rFonts w:cs="Times New Roman" w:hAnsi="Times New Roman" w:eastAsia="Times New Roman" w:ascii="Times New Roman"/>
          <w:spacing w:val="1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=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3"/>
          <w:sz w:val="15"/>
          <w:szCs w:val="15"/>
        </w:rPr>
        <w:t>0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cos(ωt</w:t>
      </w:r>
      <w:r>
        <w:rPr>
          <w:rFonts w:cs="Times New Roman" w:hAnsi="Times New Roman" w:eastAsia="Times New Roman" w:ascii="Times New Roman"/>
          <w:spacing w:val="22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+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φ).</w:t>
      </w:r>
      <w:r>
        <w:rPr>
          <w:rFonts w:cs="Times New Roman" w:hAnsi="Times New Roman" w:eastAsia="Times New Roman" w:ascii="Times New Roman"/>
          <w:spacing w:val="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Giá</w:t>
      </w:r>
      <w:r>
        <w:rPr>
          <w:rFonts w:cs="Times New Roman" w:hAnsi="Times New Roman" w:eastAsia="Times New Roman" w:ascii="Times New Roman"/>
          <w:spacing w:val="8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trị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của</w:t>
      </w:r>
      <w:r>
        <w:rPr>
          <w:rFonts w:cs="Times New Roman" w:hAnsi="Times New Roman" w:eastAsia="Times New Roman" w:ascii="Times New Roman"/>
          <w:spacing w:val="7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φ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4"/>
          <w:position w:val="0"/>
          <w:sz w:val="20"/>
          <w:szCs w:val="20"/>
        </w:rPr>
        <w:t>là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1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ind w:left="311" w:right="9630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0.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ind w:left="311" w:right="9407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4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-π/2.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ind w:left="311" w:right="9629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π.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ind w:left="311" w:right="9476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π/2.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8"/>
          <w:szCs w:val="18"/>
        </w:rPr>
        <w:jc w:val="left"/>
        <w:spacing w:before="4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20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Câu</w:t>
      </w:r>
      <w:r>
        <w:rPr>
          <w:rFonts w:cs="Times New Roman" w:hAnsi="Times New Roman" w:eastAsia="Times New Roman" w:ascii="Times New Roman"/>
          <w:b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24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Đặt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điện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áp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xoay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chiều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vào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hai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đầu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đoạn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mạch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mắc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nối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tiếp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gồm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điện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rở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thuần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=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100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Ω,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cuộn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cảm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thuần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Lvà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tụ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điện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C.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55"/>
        <w:ind w:left="832"/>
      </w:pP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Dòng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điện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trong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đoạn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mạch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là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=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2cos100πt</w:t>
      </w:r>
      <w:r>
        <w:rPr>
          <w:rFonts w:cs="Times New Roman" w:hAnsi="Times New Roman" w:eastAsia="Times New Roman" w:ascii="Times New Roman"/>
          <w:spacing w:val="2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(A).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Công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suất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tiêu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thụ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của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đoạn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mạch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4"/>
          <w:sz w:val="20"/>
          <w:szCs w:val="20"/>
        </w:rPr>
        <w:t>là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ind w:left="311" w:right="9021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200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18"/>
          <w:w w:val="103"/>
          <w:sz w:val="20"/>
          <w:szCs w:val="20"/>
        </w:rPr>
        <w:t>W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spacing w:lineRule="auto" w:line="421"/>
        <w:ind w:left="311" w:right="9213"/>
        <w:sectPr>
          <w:pgSz w:w="12260" w:h="15860"/>
          <w:pgMar w:top="500" w:bottom="280" w:left="800" w:right="820"/>
        </w:sectPr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100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18"/>
          <w:w w:val="103"/>
          <w:sz w:val="20"/>
          <w:szCs w:val="20"/>
        </w:rPr>
        <w:t>W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2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200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18"/>
          <w:w w:val="103"/>
          <w:sz w:val="20"/>
          <w:szCs w:val="20"/>
        </w:rPr>
        <w:t>W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400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18"/>
          <w:w w:val="103"/>
          <w:sz w:val="20"/>
          <w:szCs w:val="20"/>
        </w:rPr>
        <w:t>W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spacing w:before="87" w:lineRule="auto" w:line="296"/>
        <w:ind w:left="832" w:right="69" w:hanging="712"/>
      </w:pPr>
      <w:r>
        <w:pict>
          <v:group style="position:absolute;margin-left:37.2152pt;margin-top:0pt;width:538.37pt;height:792.96pt;mso-position-horizontal-relative:page;mso-position-vertical-relative:page;z-index:-795" coordorigin="744,0" coordsize="10767,15859">
            <v:shape style="position:absolute;left:750;top:0;width:10756;height:15859" coordorigin="750,0" coordsize="10756,15859" path="m11506,0l750,0,750,15859,11506,15859,11506,0e" filled="f" stroked="t" strokeweight="0.54768pt" strokecolor="#D3DFE8">
              <v:path arrowok="t"/>
            </v:shape>
            <v:shape style="position:absolute;left:922;top:1568;width:138;height:138" coordorigin="922,1568" coordsize="138,138" path="m922,1637l922,1628,924,1619,927,1611,931,1602,935,1595,942,1588,948,1582,956,1577,964,1573,973,1570,982,1568,1000,1568,1009,1570,1017,1573,1026,1577,1033,1582,1040,1588,1046,1595,1051,1602,1055,1611,1058,1619,1060,1628,1060,1646,1058,1655,1055,1663,1051,1672,1046,1679,1040,1686,1033,1692,1026,1697,1017,1701,1009,1704,1000,1706,982,1706,973,1704,964,1701,956,1697,948,1692,942,1686,935,1679,931,1672,927,1663,924,1655,922,1646,922,1637xe" filled="t" fillcolor="#FFFFFF" stroked="f">
              <v:path arrowok="t"/>
              <v:fill/>
            </v:shape>
            <v:shape style="position:absolute;left:925;top:1571;width:131;height:131" coordorigin="925,1571" coordsize="131,131" path="m1056,1637l1056,1646,1055,1654,1051,1662,1048,1670,1043,1677,1037,1683,1031,1690,1024,1694,1016,1698,1008,1701,999,1703,991,1703,982,1703,974,1701,966,1698,958,1694,950,1690,944,1683,938,1677,933,1670,930,1662,927,1654,925,1646,925,1637,925,1628,927,1620,930,1612,933,1604,938,1597,944,1591,950,1584,958,1580,966,1576,974,1573,982,1571,991,1571,999,1571,1008,1573,1016,1576,1024,1580,1031,1584,1037,1591,1043,1597,1048,1604,1051,1612,1055,1620,1056,1628,1056,1637xe" filled="f" stroked="t" strokeweight="0.54768pt" strokecolor="#757575">
              <v:path arrowok="t"/>
            </v:shape>
            <v:shape style="position:absolute;left:922;top:1951;width:138;height:138" coordorigin="922,1951" coordsize="138,138" path="m922,2020l922,2011,924,2002,927,1994,931,1986,935,1978,942,1972,948,1965,956,1960,964,1957,973,1953,982,1951,1000,1951,1009,1953,1017,1957,1026,1960,1033,1965,1040,1972,1046,1978,1051,1986,1055,1994,1058,2002,1060,2011,1060,2030,1058,2038,1055,2047,1051,2055,1046,2063,1040,2069,1033,2076,1026,2081,1017,2084,1009,2088,1000,2089,982,2089,973,2088,964,2084,956,2081,948,2076,942,2069,935,2063,931,2055,927,2047,924,2038,922,2030,922,2020xe" filled="t" fillcolor="#FFFFFF" stroked="f">
              <v:path arrowok="t"/>
              <v:fill/>
            </v:shape>
            <v:shape style="position:absolute;left:925;top:1955;width:131;height:131" coordorigin="925,1955" coordsize="131,131" path="m1056,2020l1056,2029,1055,2037,1051,2046,1048,2054,1043,2061,1037,2067,1031,2073,1024,2078,1016,2081,1008,2084,999,2086,991,2086,982,2086,974,2084,966,2081,958,2078,950,2073,944,2067,938,2061,933,2054,930,2046,927,2037,925,2029,925,2020,925,2012,927,2003,930,1995,933,1987,938,1980,944,1974,950,1968,958,1963,966,1960,974,1956,982,1955,991,1955,999,1955,1008,1956,1016,1960,1024,1963,1031,1968,1037,1974,1043,1980,1048,1987,1051,1995,1055,2003,1056,2012,1056,2020xe" filled="f" stroked="t" strokeweight="0.54768pt" strokecolor="#757575">
              <v:path arrowok="t"/>
            </v:shape>
            <v:shape style="position:absolute;left:922;top:2335;width:138;height:138" coordorigin="922,2335" coordsize="138,138" path="m922,2404l922,2395,924,2386,927,2377,931,2369,935,2361,942,2355,948,2348,956,2344,964,2340,973,2337,982,2335,1000,2335,1009,2337,1017,2340,1026,2344,1033,2348,1040,2355,1046,2361,1051,2369,1055,2377,1058,2386,1060,2395,1060,2413,1058,2422,1055,2430,1051,2439,1046,2446,1040,2453,1033,2459,1026,2464,1017,2468,1009,2471,1000,2473,982,2473,973,2471,964,2468,956,2464,948,2459,942,2453,935,2446,931,2439,927,2430,924,2422,922,2413,922,2404xe" filled="t" fillcolor="#FFFFFF" stroked="f">
              <v:path arrowok="t"/>
              <v:fill/>
            </v:shape>
            <v:shape style="position:absolute;left:925;top:2338;width:131;height:131" coordorigin="925,2338" coordsize="131,131" path="m1056,2404l1056,2412,1055,2421,1051,2429,1048,2437,1043,2444,1037,2450,1031,2456,1024,2461,1016,2464,1008,2468,999,2469,991,2469,982,2469,974,2468,966,2464,958,2461,950,2456,944,2450,938,2444,933,2437,930,2429,927,2421,925,2412,925,2404,925,2395,927,2387,930,2379,933,2371,938,2363,944,2357,950,2351,958,2346,966,2343,974,2340,982,2338,991,2338,999,2338,1008,2340,1016,2343,1024,2346,1031,2351,1037,2357,1043,2363,1048,2371,1051,2379,1055,2387,1056,2395,1056,2404xe" filled="f" stroked="t" strokeweight="0.54768pt" strokecolor="#757575">
              <v:path arrowok="t"/>
            </v:shape>
            <v:shape style="position:absolute;left:922;top:2718;width:138;height:138" coordorigin="922,2718" coordsize="138,138" path="m922,2787l922,2778,924,2769,927,2761,931,2752,935,2745,942,2738,948,2732,956,2727,964,2723,973,2720,982,2718,1000,2718,1009,2720,1017,2723,1026,2727,1033,2732,1040,2738,1046,2745,1051,2752,1055,2761,1058,2769,1060,2778,1060,2796,1058,2805,1055,2814,1051,2822,1046,2829,1040,2836,1033,2842,1026,2847,1017,2851,1009,2854,1000,2856,982,2856,973,2854,964,2851,956,2847,948,2842,942,2836,935,2829,931,2822,927,2814,924,2805,922,2796,922,2787xe" filled="t" fillcolor="#FFFFFF" stroked="f">
              <v:path arrowok="t"/>
              <v:fill/>
            </v:shape>
            <v:shape style="position:absolute;left:925;top:2721;width:131;height:131" coordorigin="925,2721" coordsize="131,131" path="m1056,2787l1056,2796,1055,2804,1051,2812,1048,2820,1043,2827,1037,2834,1031,2840,1024,2845,1016,2848,1008,2851,999,2853,991,2853,982,2853,974,2851,966,2848,958,2845,950,2840,944,2834,938,2827,933,2820,930,2812,927,2804,925,2796,925,2787,925,2778,927,2770,930,2762,933,2754,938,2747,944,2741,950,2735,958,2730,966,2726,974,2723,982,2721,991,2721,999,2721,1008,2723,1016,2726,1024,2730,1031,2735,1037,2741,1043,2747,1048,2754,1051,2762,1055,2770,1056,2778,1056,2787xe" filled="f" stroked="t" strokeweight="0.54768pt" strokecolor="#757575">
              <v:path arrowok="t"/>
            </v:shape>
            <v:shape style="position:absolute;left:922;top:4252;width:138;height:138" coordorigin="922,4252" coordsize="138,138" path="m922,4321l922,4311,924,4303,927,4294,931,4286,935,4278,942,4272,948,4265,956,4260,964,4257,973,4253,982,4252,1000,4252,1009,4253,1017,4257,1026,4260,1033,4265,1040,4272,1046,4278,1051,4286,1055,4294,1058,4303,1060,4311,1060,4330,1058,4339,1055,4347,1051,4356,1046,4363,1040,4369,1033,4376,1026,4381,1017,4384,1009,4388,1000,4390,982,4390,973,4388,964,4384,956,4381,948,4376,942,4369,935,4363,931,4356,927,4347,924,4339,922,4330,922,4321xe" filled="t" fillcolor="#FFFFFF" stroked="f">
              <v:path arrowok="t"/>
              <v:fill/>
            </v:shape>
            <v:shape style="position:absolute;left:925;top:4255;width:131;height:131" coordorigin="925,4255" coordsize="131,131" path="m1056,4321l1056,4329,1055,4338,1051,4346,1048,4354,1043,4361,1037,4367,1031,4373,1024,4378,1016,4381,1008,4385,999,4386,991,4386,982,4386,974,4385,966,4381,958,4378,950,4373,944,4367,938,4361,933,4354,930,4346,927,4338,925,4329,925,4321,925,4312,927,4304,930,4295,933,4287,938,4280,944,4274,950,4268,958,4263,966,4260,974,4257,982,4255,991,4255,999,4255,1008,4257,1016,4260,1024,4263,1031,4268,1037,4274,1043,4280,1048,4287,1051,4295,1055,4304,1056,4312,1056,4321xe" filled="f" stroked="t" strokeweight="0.54768pt" strokecolor="#757575">
              <v:path arrowok="t"/>
            </v:shape>
            <v:shape style="position:absolute;left:922;top:4635;width:138;height:138" coordorigin="922,4635" coordsize="138,138" path="m922,4704l922,4695,924,4686,927,4678,931,4669,935,4662,942,4655,948,4649,956,4644,964,4640,973,4637,982,4635,1000,4635,1009,4637,1017,4640,1026,4644,1033,4649,1040,4655,1046,4662,1051,4669,1055,4678,1058,4686,1060,4695,1060,4713,1058,4722,1055,4730,1051,4739,1046,4746,1040,4753,1033,4759,1026,4764,1017,4768,1009,4771,1000,4773,982,4773,973,4771,964,4768,956,4764,948,4759,942,4753,935,4746,931,4739,927,4730,924,4722,922,4713,922,4704xe" filled="t" fillcolor="#FFFFFF" stroked="f">
              <v:path arrowok="t"/>
              <v:fill/>
            </v:shape>
            <v:shape style="position:absolute;left:925;top:4638;width:131;height:131" coordorigin="925,4638" coordsize="131,131" path="m1056,4704l1056,4713,1055,4721,1051,4729,1048,4737,1043,4744,1037,4750,1031,4757,1024,4761,1016,4765,1008,4768,999,4770,991,4770,982,4770,974,4768,966,4765,958,4761,950,4757,944,4750,938,4744,933,4737,930,4729,927,4721,925,4713,925,4704,925,4695,927,4687,930,4679,933,4671,938,4664,944,4658,950,4651,958,4647,966,4643,974,4640,982,4638,991,4638,999,4638,1008,4640,1016,4643,1024,4647,1031,4651,1037,4658,1043,4664,1048,4671,1051,4679,1055,4687,1056,4695,1056,4704xe" filled="f" stroked="t" strokeweight="0.54768pt" strokecolor="#757575">
              <v:path arrowok="t"/>
            </v:shape>
            <v:shape style="position:absolute;left:922;top:5018;width:138;height:138" coordorigin="922,5018" coordsize="138,138" path="m922,5087l922,5078,924,5069,927,5061,931,5053,935,5045,942,5039,948,5032,956,5027,964,5024,973,5020,982,5018,1000,5018,1009,5020,1017,5024,1026,5027,1033,5032,1040,5039,1046,5045,1051,5053,1055,5061,1058,5069,1060,5078,1060,5097,1058,5105,1055,5114,1051,5122,1046,5130,1040,5136,1033,5143,1026,5148,1017,5151,1009,5155,1000,5156,982,5156,973,5155,964,5151,956,5148,948,5143,942,5136,935,5130,931,5122,927,5114,924,5105,922,5097,922,5087xe" filled="t" fillcolor="#FFFFFF" stroked="f">
              <v:path arrowok="t"/>
              <v:fill/>
            </v:shape>
            <v:shape style="position:absolute;left:925;top:5022;width:131;height:131" coordorigin="925,5022" coordsize="131,131" path="m1056,5087l1056,5096,1055,5104,1051,5113,1048,5121,1043,5128,1037,5134,1031,5140,1024,5145,1016,5148,1008,5151,999,5153,991,5153,982,5153,974,5151,966,5148,958,5145,950,5140,944,5134,938,5128,933,5121,930,5113,927,5104,925,5096,925,5087,925,5079,927,5070,930,5062,933,5054,938,5047,944,5041,950,5035,958,5030,966,5027,974,5023,982,5022,991,5022,999,5022,1008,5023,1016,5027,1024,5030,1031,5035,1037,5041,1043,5047,1048,5054,1051,5062,1055,5070,1056,5079,1056,5087xe" filled="f" stroked="t" strokeweight="0.54768pt" strokecolor="#757575">
              <v:path arrowok="t"/>
            </v:shape>
            <v:shape style="position:absolute;left:922;top:5402;width:138;height:138" coordorigin="922,5402" coordsize="138,138" path="m922,5471l922,5462,924,5453,927,5444,931,5436,935,5428,942,5422,948,5416,956,5411,964,5407,973,5404,982,5402,1000,5402,1009,5404,1017,5407,1026,5411,1033,5416,1040,5422,1046,5428,1051,5436,1055,5444,1058,5453,1060,5462,1060,5480,1058,5489,1055,5497,1051,5506,1046,5513,1040,5520,1033,5526,1026,5531,1017,5535,1009,5538,1000,5540,982,5540,973,5538,964,5535,956,5531,948,5526,942,5520,935,5513,931,5506,927,5497,924,5489,922,5480,922,5471xe" filled="t" fillcolor="#FFFFFF" stroked="f">
              <v:path arrowok="t"/>
              <v:fill/>
            </v:shape>
            <v:shape style="position:absolute;left:925;top:5405;width:131;height:131" coordorigin="925,5405" coordsize="131,131" path="m1056,5471l1056,5479,1055,5488,1051,5496,1048,5504,1043,5511,1037,5517,1031,5523,1024,5528,1016,5531,1008,5535,999,5536,991,5537,982,5536,974,5535,966,5531,958,5528,950,5523,944,5517,938,5511,933,5504,930,5496,927,5488,925,5479,925,5471,925,5462,927,5454,930,5446,933,5438,938,5430,944,5424,950,5418,958,5413,966,5410,974,5407,982,5405,991,5405,999,5405,1008,5407,1016,5410,1024,5413,1031,5418,1037,5424,1043,5430,1048,5438,1051,5446,1055,5454,1056,5462,1056,5471xe" filled="f" stroked="t" strokeweight="0.54768pt" strokecolor="#757575">
              <v:path arrowok="t"/>
            </v:shape>
            <v:shape style="position:absolute;left:922;top:6661;width:138;height:138" coordorigin="922,6661" coordsize="138,138" path="m922,6730l922,6721,924,6712,927,6704,931,6696,935,6688,942,6682,948,6675,956,6670,964,6667,973,6663,982,6661,1000,6661,1009,6663,1017,6667,1026,6670,1033,6675,1040,6682,1046,6688,1051,6696,1055,6704,1058,6712,1060,6721,1060,6740,1058,6748,1055,6757,1051,6765,1046,6773,1040,6779,1033,6786,1026,6791,1017,6794,1009,6798,1000,6799,982,6799,973,6798,964,6794,956,6791,948,6786,942,6779,935,6773,931,6765,927,6757,924,6748,922,6740,922,6730xe" filled="t" fillcolor="#FFFFFF" stroked="f">
              <v:path arrowok="t"/>
              <v:fill/>
            </v:shape>
            <v:shape style="position:absolute;left:925;top:6665;width:131;height:131" coordorigin="925,6665" coordsize="131,131" path="m1056,6730l1056,6739,1055,6748,1051,6756,1048,6764,1043,6771,1037,6777,1031,6783,1024,6788,1016,6791,1008,6794,999,6796,991,6796,982,6796,974,6794,966,6791,958,6788,950,6783,944,6777,938,6771,933,6764,930,6756,927,6748,925,6739,925,6730,925,6722,927,6713,930,6705,933,6697,938,6690,944,6684,950,6678,958,6673,966,6670,974,6666,982,6665,991,6665,999,6665,1008,6666,1016,6670,1024,6673,1031,6678,1037,6684,1043,6690,1048,6697,1051,6705,1055,6713,1056,6722,1056,6730xe" filled="f" stroked="t" strokeweight="0.54768pt" strokecolor="#757575">
              <v:path arrowok="t"/>
            </v:shape>
            <v:shape style="position:absolute;left:922;top:7045;width:138;height:138" coordorigin="922,7045" coordsize="138,138" path="m922,7114l922,7105,924,7096,927,7087,931,7079,935,7071,942,7065,948,7059,956,7054,964,7050,973,7047,982,7045,1000,7045,1009,7047,1017,7050,1026,7054,1033,7059,1040,7065,1046,7071,1051,7079,1055,7087,1058,7096,1060,7105,1060,7123,1058,7132,1055,7140,1051,7149,1046,7156,1040,7163,1033,7169,1026,7174,1017,7178,1009,7181,1000,7183,982,7183,973,7181,964,7178,956,7174,948,7169,942,7163,935,7156,931,7149,927,7140,924,7132,922,7123,922,7114xe" filled="t" fillcolor="#FFFFFF" stroked="f">
              <v:path arrowok="t"/>
              <v:fill/>
            </v:shape>
            <v:shape style="position:absolute;left:925;top:7048;width:131;height:131" coordorigin="925,7048" coordsize="131,131" path="m1056,7114l1056,7123,1055,7131,1051,7139,1048,7147,1043,7154,1037,7160,1031,7166,1024,7171,1016,7175,1008,7178,999,7180,991,7180,982,7180,974,7178,966,7175,958,7171,950,7166,944,7160,938,7154,933,7147,930,7139,927,7131,925,7123,925,7114,925,7105,927,7097,930,7089,933,7081,938,7074,944,7067,950,7061,958,7056,966,7053,974,7050,982,7048,991,7048,999,7048,1008,7050,1016,7053,1024,7056,1031,7061,1037,7067,1043,7074,1048,7081,1051,7089,1055,7097,1056,7105,1056,7114xe" filled="f" stroked="t" strokeweight="0.54768pt" strokecolor="#757575">
              <v:path arrowok="t"/>
            </v:shape>
            <v:shape style="position:absolute;left:922;top:7428;width:138;height:138" coordorigin="922,7428" coordsize="138,138" path="m922,7497l922,7488,924,7479,927,7471,931,7462,935,7455,942,7448,948,7442,956,7437,964,7433,973,7430,982,7428,1000,7428,1009,7430,1017,7433,1026,7437,1033,7442,1040,7448,1046,7455,1051,7462,1055,7471,1058,7479,1060,7488,1060,7506,1058,7515,1055,7524,1051,7532,1046,7540,1040,7546,1033,7552,1026,7557,1017,7561,1009,7564,1000,7566,982,7566,973,7564,964,7561,956,7557,948,7552,942,7546,935,7540,931,7532,927,7524,924,7515,922,7506,922,7497xe" filled="t" fillcolor="#FFFFFF" stroked="f">
              <v:path arrowok="t"/>
              <v:fill/>
            </v:shape>
            <v:shape style="position:absolute;left:925;top:7431;width:131;height:131" coordorigin="925,7431" coordsize="131,131" path="m1056,7497l1056,7506,1055,7514,1051,7522,1048,7530,1043,7537,1037,7544,1031,7550,1024,7555,1016,7558,1008,7561,999,7563,991,7563,982,7563,974,7561,966,7558,958,7555,950,7550,944,7544,938,7537,933,7530,930,7522,927,7514,925,7506,925,7497,925,7488,927,7480,930,7472,933,7464,938,7457,944,7451,950,7445,958,7440,966,7436,974,7433,982,7431,991,7431,999,7431,1008,7433,1016,7436,1024,7440,1031,7445,1037,7451,1043,7457,1048,7464,1051,7472,1055,7480,1056,7488,1056,7497xe" filled="f" stroked="t" strokeweight="0.54768pt" strokecolor="#757575">
              <v:path arrowok="t"/>
            </v:shape>
            <v:shape style="position:absolute;left:922;top:7812;width:138;height:138" coordorigin="922,7812" coordsize="138,138" path="m922,7881l922,7871,924,7863,927,7854,931,7846,935,7838,942,7832,948,7825,956,7820,964,7817,973,7813,982,7812,1000,7812,1009,7813,1017,7817,1026,7820,1033,7825,1040,7832,1046,7838,1051,7846,1055,7854,1058,7863,1060,7871,1060,7890,1058,7899,1055,7907,1051,7915,1046,7923,1040,7929,1033,7936,1026,7941,1017,7944,1009,7948,1000,7950,982,7950,973,7948,964,7944,956,7941,948,7936,942,7929,935,7923,931,7915,927,7907,924,7899,922,7890,922,7881xe" filled="t" fillcolor="#FFFFFF" stroked="f">
              <v:path arrowok="t"/>
              <v:fill/>
            </v:shape>
            <v:shape style="position:absolute;left:925;top:7815;width:131;height:131" coordorigin="925,7815" coordsize="131,131" path="m1056,7881l1056,7889,1055,7898,1051,7906,1048,7914,1043,7921,1037,7927,1031,7933,1024,7938,1016,7941,1008,7945,999,7946,991,7946,982,7946,974,7945,966,7941,958,7938,950,7933,944,7927,938,7921,933,7914,930,7906,927,7898,925,7889,925,7881,925,7872,927,7863,930,7855,933,7847,938,7840,944,7834,950,7828,958,7823,966,7820,974,7817,982,7815,991,7815,999,7815,1008,7817,1016,7820,1024,7823,1031,7828,1037,7834,1043,7840,1048,7847,1051,7855,1055,7863,1056,7872,1056,7881xe" filled="f" stroked="t" strokeweight="0.54768pt" strokecolor="#757575">
              <v:path arrowok="t"/>
            </v:shape>
            <v:shape type="#_x0000_t75" style="position:absolute;left:8237;top:8675;width:241;height:219">
              <v:imagedata o:title="" r:id="rId21"/>
            </v:shape>
            <v:shape style="position:absolute;left:922;top:9345;width:138;height:138" coordorigin="922,9345" coordsize="138,138" path="m922,9414l922,9405,924,9396,927,9388,931,9379,935,9372,942,9365,948,9359,956,9354,964,9350,973,9347,982,9345,1000,9345,1009,9347,1017,9350,1026,9354,1033,9359,1040,9365,1046,9372,1051,9379,1055,9388,1058,9396,1060,9405,1060,9423,1058,9432,1055,9440,1051,9449,1046,9456,1040,9463,1033,9469,1026,9474,1017,9478,1009,9481,1000,9483,982,9483,973,9481,964,9478,956,9474,948,9469,942,9463,935,9456,931,9449,927,9440,924,9432,922,9423,922,9414xe" filled="t" fillcolor="#FFFFFF" stroked="f">
              <v:path arrowok="t"/>
              <v:fill/>
            </v:shape>
            <v:shape style="position:absolute;left:925;top:9348;width:131;height:131" coordorigin="925,9348" coordsize="131,131" path="m1056,9414l1056,9423,1055,9431,1051,9439,1048,9447,1043,9454,1037,9461,1031,9467,1024,9471,1016,9475,1008,9478,999,9480,991,9480,982,9480,974,9478,966,9475,958,9471,950,9467,944,9461,938,9454,933,9447,930,9439,927,9431,925,9423,925,9414,925,9405,927,9397,930,9389,933,9381,938,9374,944,9368,950,9361,958,9357,966,9353,974,9350,982,9348,991,9348,999,9348,1008,9350,1016,9353,1024,9357,1031,9361,1037,9368,1043,9374,1048,9381,1051,9389,1055,9397,1056,9405,1056,9414xe" filled="f" stroked="t" strokeweight="0.54768pt" strokecolor="#757575">
              <v:path arrowok="t"/>
            </v:shape>
            <v:shape style="position:absolute;left:922;top:9728;width:138;height:138" coordorigin="922,9728" coordsize="138,138" path="m922,9797l922,9788,924,9779,927,9771,931,9763,935,9755,942,9749,948,9742,956,9737,964,9734,973,9730,982,9728,1000,9728,1009,9730,1017,9734,1026,9737,1033,9742,1040,9749,1046,9755,1051,9763,1055,9771,1058,9779,1060,9788,1060,9807,1058,9815,1055,9824,1051,9832,1046,9840,1040,9846,1033,9853,1026,9858,1017,9861,1009,9865,1000,9866,982,9866,973,9865,964,9861,956,9858,948,9853,942,9846,935,9840,931,9832,927,9824,924,9815,922,9807,922,9797xe" filled="t" fillcolor="#FFFFFF" stroked="f">
              <v:path arrowok="t"/>
              <v:fill/>
            </v:shape>
            <v:shape style="position:absolute;left:925;top:9732;width:131;height:131" coordorigin="925,9732" coordsize="131,131" path="m1056,9797l1056,9806,1055,9815,1051,9823,1048,9831,1043,9838,1037,9844,1031,9850,1024,9855,1016,9858,1008,9861,999,9863,991,9863,982,9863,974,9861,966,9858,958,9855,950,9850,944,9844,938,9838,933,9831,930,9823,927,9815,925,9806,925,9797,925,9789,927,9780,930,9772,933,9764,938,9757,944,9751,950,9745,958,9740,966,9737,974,9733,982,9732,991,9732,999,9732,1008,9733,1016,9737,1024,9740,1031,9745,1037,9751,1043,9757,1048,9764,1051,9772,1055,9780,1056,9789,1056,9797xe" filled="f" stroked="t" strokeweight="0.54768pt" strokecolor="#757575">
              <v:path arrowok="t"/>
            </v:shape>
            <v:shape style="position:absolute;left:922;top:10112;width:138;height:138" coordorigin="922,10112" coordsize="138,138" path="m922,10181l922,10172,924,10163,927,10154,931,10146,935,10138,942,10132,948,10126,956,10121,964,10117,973,10114,982,10112,1000,10112,1009,10114,1017,10117,1026,10121,1033,10126,1040,10132,1046,10138,1051,10146,1055,10154,1058,10163,1060,10172,1060,10190,1058,10199,1055,10207,1051,10216,1046,10223,1040,10230,1033,10236,1026,10241,1017,10245,1009,10248,1000,10250,982,10250,973,10248,964,10245,956,10241,948,10236,942,10230,935,10223,931,10216,927,10207,924,10199,922,10190,922,10181xe" filled="t" fillcolor="#FFFFFF" stroked="f">
              <v:path arrowok="t"/>
              <v:fill/>
            </v:shape>
            <v:shape style="position:absolute;left:925;top:10115;width:131;height:131" coordorigin="925,10115" coordsize="131,131" path="m1056,10181l1056,10190,1055,10198,1051,10206,1048,10214,1043,10221,1037,10227,1031,10233,1024,10238,1016,10242,1008,10245,999,10247,991,10247,982,10247,974,10245,966,10242,958,10238,950,10233,944,10227,938,10221,933,10214,930,10206,927,10198,925,10190,925,10181,925,10172,927,10164,930,10156,933,10148,938,10141,944,10134,950,10128,958,10123,966,10120,974,10117,982,10115,991,10115,999,10115,1008,10117,1016,10120,1024,10123,1031,10128,1037,10134,1043,10141,1048,10148,1051,10156,1055,10164,1056,10172,1056,10181xe" filled="f" stroked="t" strokeweight="0.54768pt" strokecolor="#757575">
              <v:path arrowok="t"/>
            </v:shape>
            <v:shape style="position:absolute;left:922;top:10495;width:138;height:138" coordorigin="922,10495" coordsize="138,138" path="m922,10564l922,10555,924,10546,927,10538,931,10529,935,10522,942,10515,948,10509,956,10504,964,10500,973,10497,982,10495,1000,10495,1009,10497,1017,10500,1026,10504,1033,10509,1040,10515,1046,10522,1051,10529,1055,10538,1058,10546,1060,10555,1060,10573,1058,10582,1055,10591,1051,10599,1046,10607,1040,10613,1033,10619,1026,10624,1017,10628,1009,10631,1000,10633,982,10633,973,10631,964,10628,956,10624,948,10619,942,10613,935,10607,931,10599,927,10591,924,10582,922,10573,922,10564xe" filled="t" fillcolor="#FFFFFF" stroked="f">
              <v:path arrowok="t"/>
              <v:fill/>
            </v:shape>
            <v:shape style="position:absolute;left:925;top:10498;width:131;height:131" coordorigin="925,10498" coordsize="131,131" path="m1056,10564l1056,10573,1055,10581,1051,10589,1048,10597,1043,10605,1037,10611,1031,10617,1024,10622,1016,10625,1008,10628,999,10630,991,10630,982,10630,974,10628,966,10625,958,10622,950,10617,944,10611,938,10605,933,10597,930,10589,927,10581,925,10573,925,10564,925,10555,927,10547,930,10539,933,10531,938,10524,944,10518,950,10512,958,10507,966,10503,974,10500,982,10498,991,10498,999,10498,1008,10500,1016,10503,1024,10507,1031,10512,1037,10518,1043,10524,1048,10531,1051,10539,1055,10547,1056,10555,1056,10564xe" filled="f" stroked="t" strokeweight="0.54768pt" strokecolor="#757575">
              <v:path arrowok="t"/>
            </v:shape>
            <v:shape type="#_x0000_t75" style="position:absolute;left:2683;top:11632;width:241;height:219">
              <v:imagedata o:title="" r:id="rId22"/>
            </v:shape>
            <v:shape style="position:absolute;left:922;top:12576;width:138;height:138" coordorigin="922,12576" coordsize="138,138" path="m922,12645l922,12636,924,12627,927,12619,931,12611,935,12603,942,12597,948,12590,956,12585,964,12582,973,12578,982,12576,1000,12576,1009,12578,1017,12582,1026,12585,1033,12590,1040,12597,1046,12603,1051,12611,1055,12619,1058,12627,1060,12636,1060,12655,1058,12663,1055,12672,1051,12680,1046,12688,1040,12694,1033,12701,1026,12706,1017,12709,1009,12713,1000,12714,982,12714,973,12713,964,12709,956,12706,948,12701,942,12694,935,12688,931,12680,927,12672,924,12663,922,12655,922,12645xe" filled="t" fillcolor="#FFFFFF" stroked="f">
              <v:path arrowok="t"/>
              <v:fill/>
            </v:shape>
            <v:shape style="position:absolute;left:925;top:12580;width:131;height:131" coordorigin="925,12580" coordsize="131,131" path="m1056,12645l1056,12654,1055,12662,1051,12671,1048,12679,1043,12686,1037,12692,1031,12698,1024,12703,1016,12706,1008,12709,999,12711,991,12711,982,12711,974,12709,966,12706,958,12703,950,12698,944,12692,938,12686,933,12679,930,12671,927,12662,925,12654,925,12645,925,12637,927,12628,930,12620,933,12612,938,12605,944,12599,950,12593,958,12588,966,12585,974,12581,982,12580,991,12580,999,12580,1008,12581,1016,12585,1024,12588,1031,12593,1037,12599,1043,12605,1048,12612,1051,12620,1055,12628,1056,12637,1056,12645xe" filled="f" stroked="t" strokeweight="0.54768pt" strokecolor="#757575">
              <v:path arrowok="t"/>
            </v:shape>
            <v:shape style="position:absolute;left:922;top:12960;width:138;height:138" coordorigin="922,12960" coordsize="138,138" path="m922,13029l922,13020,924,13011,927,13002,931,12994,935,12986,942,12980,948,12973,956,12969,964,12965,973,12962,982,12960,1000,12960,1009,12962,1017,12965,1026,12969,1033,12973,1040,12980,1046,12986,1051,12994,1055,13002,1058,13011,1060,13020,1060,13038,1058,13047,1055,13055,1051,13064,1046,13071,1040,13078,1033,13084,1026,13089,1017,13093,1009,13096,1000,13098,982,13098,973,13096,964,13093,956,13089,948,13084,942,13078,935,13071,931,13064,927,13055,924,13047,922,13038,922,13029xe" filled="t" fillcolor="#FFFFFF" stroked="f">
              <v:path arrowok="t"/>
              <v:fill/>
            </v:shape>
            <v:shape style="position:absolute;left:925;top:12963;width:131;height:131" coordorigin="925,12963" coordsize="131,131" path="m1056,13029l1056,13037,1055,13046,1051,13054,1048,13062,1043,13069,1037,13075,1031,13081,1024,13086,1016,13089,1008,13093,999,13094,991,13094,982,13094,974,13093,966,13089,958,13086,950,13081,944,13075,938,13069,933,13062,930,13054,927,13046,925,13037,925,13029,925,13020,927,13012,930,13004,933,12996,938,12988,944,12982,950,12976,958,12971,966,12968,974,12965,982,12963,991,12963,999,12963,1008,12965,1016,12968,1024,12971,1031,12976,1037,12982,1043,12988,1048,12996,1051,13004,1055,13012,1056,13020,1056,13029xe" filled="f" stroked="t" strokeweight="0.54768pt" strokecolor="#757575">
              <v:path arrowok="t"/>
            </v:shape>
            <v:shape style="position:absolute;left:922;top:13343;width:138;height:138" coordorigin="922,13343" coordsize="138,138" path="m922,13412l922,13403,924,13394,927,13386,931,13377,935,13370,942,13363,948,13357,956,13352,964,13348,973,13345,982,13343,1000,13343,1009,13345,1017,13348,1026,13352,1033,13357,1040,13363,1046,13370,1051,13377,1055,13386,1058,13394,1060,13403,1060,13421,1058,13430,1055,13439,1051,13447,1046,13454,1040,13461,1033,13467,1026,13472,1017,13476,1009,13479,1000,13481,982,13481,973,13479,964,13476,956,13472,948,13467,942,13461,935,13454,931,13447,927,13439,924,13430,922,13421,922,13412xe" filled="t" fillcolor="#FFFFFF" stroked="f">
              <v:path arrowok="t"/>
              <v:fill/>
            </v:shape>
            <v:shape style="position:absolute;left:925;top:13346;width:131;height:131" coordorigin="925,13346" coordsize="131,131" path="m1056,13412l1056,13421,1055,13429,1051,13437,1048,13445,1043,13452,1037,13459,1031,13465,1024,13470,1016,13473,1008,13476,999,13478,991,13478,982,13478,974,13476,966,13473,958,13470,950,13465,944,13459,938,13452,933,13445,930,13437,927,13429,925,13421,925,13412,925,13403,927,13395,930,13387,933,13379,938,13372,944,13366,950,13359,958,13355,966,13351,974,13348,982,13346,991,13346,999,13346,1008,13348,1016,13351,1024,13355,1031,13359,1037,13366,1043,13372,1048,13379,1051,13387,1055,13395,1056,13403,1056,13412xe" filled="f" stroked="t" strokeweight="0.54768pt" strokecolor="#757575">
              <v:path arrowok="t"/>
            </v:shape>
            <v:shape style="position:absolute;left:922;top:13727;width:138;height:138" coordorigin="922,13727" coordsize="138,138" path="m922,13796l922,13786,924,13778,927,13769,931,13761,935,13753,942,13747,948,13740,956,13735,964,13732,973,13728,982,13727,1000,13727,1009,13728,1017,13732,1026,13735,1033,13740,1040,13747,1046,13753,1051,13761,1055,13769,1058,13778,1060,13786,1060,13805,1058,13813,1055,13822,1051,13830,1046,13838,1040,13844,1033,13851,1026,13856,1017,13859,1009,13863,1000,13865,982,13865,973,13863,964,13859,956,13856,948,13851,942,13844,935,13838,931,13830,927,13822,924,13813,922,13805,922,13796xe" filled="t" fillcolor="#FFFFFF" stroked="f">
              <v:path arrowok="t"/>
              <v:fill/>
            </v:shape>
            <v:shape style="position:absolute;left:925;top:13730;width:131;height:131" coordorigin="925,13730" coordsize="131,131" path="m1056,13796l1056,13804,1055,13813,1051,13821,1048,13829,1043,13836,1037,13842,1031,13848,1024,13853,1016,13856,1008,13860,999,13861,991,13861,982,13861,974,13860,966,13856,958,13853,950,13848,944,13842,938,13836,933,13829,930,13821,927,13813,925,13804,925,13796,925,13787,927,13778,930,13770,933,13762,938,13755,944,13749,950,13743,958,13738,966,13735,974,13731,982,13730,991,13730,999,13730,1008,13731,1016,13735,1024,13738,1031,13743,1037,13749,1043,13755,1048,13762,1051,13770,1055,13778,1056,13787,1056,13796xe" filled="f" stroked="t" strokeweight="0.54768pt" strokecolor="#757575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Câu</w:t>
      </w:r>
      <w:r>
        <w:rPr>
          <w:rFonts w:cs="Times New Roman" w:hAnsi="Times New Roman" w:eastAsia="Times New Roman" w:ascii="Times New Roman"/>
          <w:b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25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Một</w:t>
      </w:r>
      <w:r>
        <w:rPr>
          <w:rFonts w:cs="Times New Roman" w:hAnsi="Times New Roman" w:eastAsia="Times New Roman" w:ascii="Times New Roman"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khung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dây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dẫn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phẳng,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hình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chữ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nhật,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diện</w:t>
      </w:r>
      <w:r>
        <w:rPr>
          <w:rFonts w:cs="Times New Roman" w:hAnsi="Times New Roman" w:eastAsia="Times New Roman" w:ascii="Times New Roman"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tích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0,025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position w:val="8"/>
          <w:sz w:val="15"/>
          <w:szCs w:val="15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,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gồm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200</w:t>
      </w:r>
      <w:r>
        <w:rPr>
          <w:rFonts w:cs="Times New Roman" w:hAnsi="Times New Roman" w:eastAsia="Times New Roman" w:ascii="Times New Roman"/>
          <w:spacing w:val="3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vòng</w:t>
      </w:r>
      <w:r>
        <w:rPr>
          <w:rFonts w:cs="Times New Roman" w:hAnsi="Times New Roman" w:eastAsia="Times New Roman" w:ascii="Times New Roman"/>
          <w:spacing w:val="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dây</w:t>
      </w:r>
      <w:r>
        <w:rPr>
          <w:rFonts w:cs="Times New Roman" w:hAnsi="Times New Roman" w:eastAsia="Times New Roman" w:ascii="Times New Roman"/>
          <w:spacing w:val="3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quay</w:t>
      </w:r>
      <w:r>
        <w:rPr>
          <w:rFonts w:cs="Times New Roman" w:hAnsi="Times New Roman" w:eastAsia="Times New Roman" w:ascii="Times New Roman"/>
          <w:spacing w:val="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đều</w:t>
      </w:r>
      <w:r>
        <w:rPr>
          <w:rFonts w:cs="Times New Roman" w:hAnsi="Times New Roman" w:eastAsia="Times New Roman" w:ascii="Times New Roman"/>
          <w:spacing w:val="3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với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tốc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độ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20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vòng/s</w:t>
      </w:r>
      <w:r>
        <w:rPr>
          <w:rFonts w:cs="Times New Roman" w:hAnsi="Times New Roman" w:eastAsia="Times New Roman" w:ascii="Times New Roman"/>
          <w:spacing w:val="1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position w:val="0"/>
          <w:sz w:val="20"/>
          <w:szCs w:val="20"/>
        </w:rPr>
        <w:t>quanh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một</w:t>
      </w:r>
      <w:r>
        <w:rPr>
          <w:rFonts w:cs="Times New Roman" w:hAnsi="Times New Roman" w:eastAsia="Times New Roman" w:ascii="Times New Roman"/>
          <w:spacing w:val="11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trục</w:t>
      </w:r>
      <w:r>
        <w:rPr>
          <w:rFonts w:cs="Times New Roman" w:hAnsi="Times New Roman" w:eastAsia="Times New Roman" w:ascii="Times New Roman"/>
          <w:spacing w:val="34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cố</w:t>
      </w:r>
      <w:r>
        <w:rPr>
          <w:rFonts w:cs="Times New Roman" w:hAnsi="Times New Roman" w:eastAsia="Times New Roman" w:ascii="Times New Roman"/>
          <w:spacing w:val="31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định</w:t>
      </w:r>
      <w:r>
        <w:rPr>
          <w:rFonts w:cs="Times New Roman" w:hAnsi="Times New Roman" w:eastAsia="Times New Roman" w:ascii="Times New Roman"/>
          <w:spacing w:val="3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trong</w:t>
      </w:r>
      <w:r>
        <w:rPr>
          <w:rFonts w:cs="Times New Roman" w:hAnsi="Times New Roman" w:eastAsia="Times New Roman" w:ascii="Times New Roman"/>
          <w:spacing w:val="38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một</w:t>
      </w:r>
      <w:r>
        <w:rPr>
          <w:rFonts w:cs="Times New Roman" w:hAnsi="Times New Roman" w:eastAsia="Times New Roman" w:ascii="Times New Roman"/>
          <w:spacing w:val="34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từ</w:t>
      </w:r>
      <w:r>
        <w:rPr>
          <w:rFonts w:cs="Times New Roman" w:hAnsi="Times New Roman" w:eastAsia="Times New Roman" w:ascii="Times New Roman"/>
          <w:spacing w:val="32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trường</w:t>
      </w:r>
      <w:r>
        <w:rPr>
          <w:rFonts w:cs="Times New Roman" w:hAnsi="Times New Roman" w:eastAsia="Times New Roman" w:ascii="Times New Roman"/>
          <w:spacing w:val="41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đều.</w:t>
      </w:r>
      <w:r>
        <w:rPr>
          <w:rFonts w:cs="Times New Roman" w:hAnsi="Times New Roman" w:eastAsia="Times New Roman" w:ascii="Times New Roman"/>
          <w:spacing w:val="35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Biết</w:t>
      </w:r>
      <w:r>
        <w:rPr>
          <w:rFonts w:cs="Times New Roman" w:hAnsi="Times New Roman" w:eastAsia="Times New Roman" w:ascii="Times New Roman"/>
          <w:spacing w:val="35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trục</w:t>
      </w:r>
      <w:r>
        <w:rPr>
          <w:rFonts w:cs="Times New Roman" w:hAnsi="Times New Roman" w:eastAsia="Times New Roman" w:ascii="Times New Roman"/>
          <w:spacing w:val="34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quay</w:t>
      </w:r>
      <w:r>
        <w:rPr>
          <w:rFonts w:cs="Times New Roman" w:hAnsi="Times New Roman" w:eastAsia="Times New Roman" w:ascii="Times New Roman"/>
          <w:spacing w:val="37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là</w:t>
      </w:r>
      <w:r>
        <w:rPr>
          <w:rFonts w:cs="Times New Roman" w:hAnsi="Times New Roman" w:eastAsia="Times New Roman" w:ascii="Times New Roman"/>
          <w:spacing w:val="31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trục</w:t>
      </w:r>
      <w:r>
        <w:rPr>
          <w:rFonts w:cs="Times New Roman" w:hAnsi="Times New Roman" w:eastAsia="Times New Roman" w:ascii="Times New Roman"/>
          <w:spacing w:val="34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đối</w:t>
      </w:r>
      <w:r>
        <w:rPr>
          <w:rFonts w:cs="Times New Roman" w:hAnsi="Times New Roman" w:eastAsia="Times New Roman" w:ascii="Times New Roman"/>
          <w:spacing w:val="33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xứng</w:t>
      </w:r>
      <w:r>
        <w:rPr>
          <w:rFonts w:cs="Times New Roman" w:hAnsi="Times New Roman" w:eastAsia="Times New Roman" w:ascii="Times New Roman"/>
          <w:spacing w:val="37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nằm</w:t>
      </w:r>
      <w:r>
        <w:rPr>
          <w:rFonts w:cs="Times New Roman" w:hAnsi="Times New Roman" w:eastAsia="Times New Roman" w:ascii="Times New Roman"/>
          <w:spacing w:val="35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trong</w:t>
      </w:r>
      <w:r>
        <w:rPr>
          <w:rFonts w:cs="Times New Roman" w:hAnsi="Times New Roman" w:eastAsia="Times New Roman" w:ascii="Times New Roman"/>
          <w:spacing w:val="38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mặt</w:t>
      </w:r>
      <w:r>
        <w:rPr>
          <w:rFonts w:cs="Times New Roman" w:hAnsi="Times New Roman" w:eastAsia="Times New Roman" w:ascii="Times New Roman"/>
          <w:spacing w:val="34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phẳng</w:t>
      </w:r>
      <w:r>
        <w:rPr>
          <w:rFonts w:cs="Times New Roman" w:hAnsi="Times New Roman" w:eastAsia="Times New Roman" w:ascii="Times New Roman"/>
          <w:spacing w:val="4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khung</w:t>
      </w:r>
      <w:r>
        <w:rPr>
          <w:rFonts w:cs="Times New Roman" w:hAnsi="Times New Roman" w:eastAsia="Times New Roman" w:ascii="Times New Roman"/>
          <w:spacing w:val="4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và</w:t>
      </w:r>
      <w:r>
        <w:rPr>
          <w:rFonts w:cs="Times New Roman" w:hAnsi="Times New Roman" w:eastAsia="Times New Roman" w:ascii="Times New Roman"/>
          <w:spacing w:val="31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position w:val="0"/>
          <w:sz w:val="20"/>
          <w:szCs w:val="20"/>
        </w:rPr>
        <w:t>vuông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25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góc</w:t>
      </w:r>
      <w:r>
        <w:rPr>
          <w:rFonts w:cs="Times New Roman" w:hAnsi="Times New Roman" w:eastAsia="Times New Roman" w:ascii="Times New Roman"/>
          <w:spacing w:val="34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với</w:t>
      </w:r>
      <w:r>
        <w:rPr>
          <w:rFonts w:cs="Times New Roman" w:hAnsi="Times New Roman" w:eastAsia="Times New Roman" w:ascii="Times New Roman"/>
          <w:spacing w:val="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phương</w:t>
      </w:r>
      <w:r>
        <w:rPr>
          <w:rFonts w:cs="Times New Roman" w:hAnsi="Times New Roman" w:eastAsia="Times New Roman" w:ascii="Times New Roman"/>
          <w:spacing w:val="17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của</w:t>
      </w:r>
      <w:r>
        <w:rPr>
          <w:rFonts w:cs="Times New Roman" w:hAnsi="Times New Roman" w:eastAsia="Times New Roman" w:ascii="Times New Roman"/>
          <w:spacing w:val="7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từ</w:t>
      </w:r>
      <w:r>
        <w:rPr>
          <w:rFonts w:cs="Times New Roman" w:hAnsi="Times New Roman" w:eastAsia="Times New Roman" w:ascii="Times New Roman"/>
          <w:spacing w:val="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trường.</w:t>
      </w:r>
      <w:r>
        <w:rPr>
          <w:rFonts w:cs="Times New Roman" w:hAnsi="Times New Roman" w:eastAsia="Times New Roman" w:ascii="Times New Roman"/>
          <w:spacing w:val="17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Suất</w:t>
      </w:r>
      <w:r>
        <w:rPr>
          <w:rFonts w:cs="Times New Roman" w:hAnsi="Times New Roman" w:eastAsia="Times New Roman" w:ascii="Times New Roman"/>
          <w:spacing w:val="1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điện</w:t>
      </w:r>
      <w:r>
        <w:rPr>
          <w:rFonts w:cs="Times New Roman" w:hAnsi="Times New Roman" w:eastAsia="Times New Roman" w:ascii="Times New Roman"/>
          <w:spacing w:val="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động</w:t>
      </w:r>
      <w:r>
        <w:rPr>
          <w:rFonts w:cs="Times New Roman" w:hAnsi="Times New Roman" w:eastAsia="Times New Roman" w:ascii="Times New Roman"/>
          <w:spacing w:val="11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hiệu</w:t>
      </w:r>
      <w:r>
        <w:rPr>
          <w:rFonts w:cs="Times New Roman" w:hAnsi="Times New Roman" w:eastAsia="Times New Roman" w:ascii="Times New Roman"/>
          <w:spacing w:val="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dụng</w:t>
      </w:r>
      <w:r>
        <w:rPr>
          <w:rFonts w:cs="Times New Roman" w:hAnsi="Times New Roman" w:eastAsia="Times New Roman" w:ascii="Times New Roman"/>
          <w:spacing w:val="11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xuất</w:t>
      </w:r>
      <w:r>
        <w:rPr>
          <w:rFonts w:cs="Times New Roman" w:hAnsi="Times New Roman" w:eastAsia="Times New Roman" w:ascii="Times New Roman"/>
          <w:spacing w:val="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hiện</w:t>
      </w:r>
      <w:r>
        <w:rPr>
          <w:rFonts w:cs="Times New Roman" w:hAnsi="Times New Roman" w:eastAsia="Times New Roman" w:ascii="Times New Roman"/>
          <w:spacing w:val="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trong</w:t>
      </w:r>
      <w:r>
        <w:rPr>
          <w:rFonts w:cs="Times New Roman" w:hAnsi="Times New Roman" w:eastAsia="Times New Roman" w:ascii="Times New Roman"/>
          <w:spacing w:val="12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khung</w:t>
      </w:r>
      <w:r>
        <w:rPr>
          <w:rFonts w:cs="Times New Roman" w:hAnsi="Times New Roman" w:eastAsia="Times New Roman" w:ascii="Times New Roman"/>
          <w:spacing w:val="14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có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độ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lớn</w:t>
      </w:r>
      <w:r>
        <w:rPr>
          <w:rFonts w:cs="Times New Roman" w:hAnsi="Times New Roman" w:eastAsia="Times New Roman" w:ascii="Times New Roman"/>
          <w:spacing w:val="7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bằng</w:t>
      </w:r>
      <w:r>
        <w:rPr>
          <w:rFonts w:cs="Times New Roman" w:hAnsi="Times New Roman" w:eastAsia="Times New Roman" w:ascii="Times New Roman"/>
          <w:spacing w:val="11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222</w:t>
      </w:r>
      <w:r>
        <w:rPr>
          <w:rFonts w:cs="Times New Roman" w:hAnsi="Times New Roman" w:eastAsia="Times New Roman" w:ascii="Times New Roman"/>
          <w:spacing w:val="8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25"/>
          <w:w w:val="100"/>
          <w:position w:val="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Cảm</w:t>
      </w:r>
      <w:r>
        <w:rPr>
          <w:rFonts w:cs="Times New Roman" w:hAnsi="Times New Roman" w:eastAsia="Times New Roman" w:ascii="Times New Roman"/>
          <w:spacing w:val="1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ứng</w:t>
      </w:r>
      <w:r>
        <w:rPr>
          <w:rFonts w:cs="Times New Roman" w:hAnsi="Times New Roman" w:eastAsia="Times New Roman" w:ascii="Times New Roman"/>
          <w:spacing w:val="8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từ</w:t>
      </w:r>
      <w:r>
        <w:rPr>
          <w:rFonts w:cs="Times New Roman" w:hAnsi="Times New Roman" w:eastAsia="Times New Roman" w:ascii="Times New Roman"/>
          <w:spacing w:val="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position w:val="0"/>
          <w:sz w:val="20"/>
          <w:szCs w:val="20"/>
        </w:rPr>
        <w:t>có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độ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lớn</w:t>
      </w:r>
      <w:r>
        <w:rPr>
          <w:rFonts w:cs="Times New Roman" w:hAnsi="Times New Roman" w:eastAsia="Times New Roman" w:ascii="Times New Roman"/>
          <w:spacing w:val="7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position w:val="0"/>
          <w:sz w:val="20"/>
          <w:szCs w:val="20"/>
        </w:rPr>
        <w:t>bằng: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5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ind w:left="311" w:right="9116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0,50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4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spacing w:lineRule="auto" w:line="421"/>
        <w:ind w:left="311" w:right="9225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0,60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15"/>
          <w:w w:val="103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2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0,45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15"/>
          <w:w w:val="103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0,40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15"/>
          <w:w w:val="103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22"/>
          <w:szCs w:val="22"/>
        </w:rPr>
        <w:jc w:val="left"/>
        <w:spacing w:before="5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spacing w:lineRule="auto" w:line="299"/>
        <w:ind w:left="832" w:right="77" w:hanging="712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Câu</w:t>
      </w:r>
      <w:r>
        <w:rPr>
          <w:rFonts w:cs="Times New Roman" w:hAnsi="Times New Roman" w:eastAsia="Times New Roman" w:ascii="Times New Roman"/>
          <w:b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26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rong</w:t>
      </w:r>
      <w:r>
        <w:rPr>
          <w:rFonts w:cs="Times New Roman" w:hAnsi="Times New Roman" w:eastAsia="Times New Roman" w:ascii="Times New Roman"/>
          <w:spacing w:val="2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hiện</w:t>
      </w:r>
      <w:r>
        <w:rPr>
          <w:rFonts w:cs="Times New Roman" w:hAnsi="Times New Roman" w:eastAsia="Times New Roman" w:ascii="Times New Roman"/>
          <w:spacing w:val="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tượng</w:t>
      </w:r>
      <w:r>
        <w:rPr>
          <w:rFonts w:cs="Times New Roman" w:hAnsi="Times New Roman" w:eastAsia="Times New Roman" w:ascii="Times New Roman"/>
          <w:spacing w:val="2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giao</w:t>
      </w:r>
      <w:r>
        <w:rPr>
          <w:rFonts w:cs="Times New Roman" w:hAnsi="Times New Roman" w:eastAsia="Times New Roman" w:ascii="Times New Roman"/>
          <w:spacing w:val="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thoa</w:t>
      </w:r>
      <w:r>
        <w:rPr>
          <w:rFonts w:cs="Times New Roman" w:hAnsi="Times New Roman" w:eastAsia="Times New Roman" w:ascii="Times New Roman"/>
          <w:spacing w:val="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sóng</w:t>
      </w:r>
      <w:r>
        <w:rPr>
          <w:rFonts w:cs="Times New Roman" w:hAnsi="Times New Roman" w:eastAsia="Times New Roman" w:ascii="Times New Roman"/>
          <w:spacing w:val="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nước,</w:t>
      </w:r>
      <w:r>
        <w:rPr>
          <w:rFonts w:cs="Times New Roman" w:hAnsi="Times New Roman" w:eastAsia="Times New Roman" w:ascii="Times New Roman"/>
          <w:spacing w:val="2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hai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nguồn</w:t>
      </w:r>
      <w:r>
        <w:rPr>
          <w:rFonts w:cs="Times New Roman" w:hAnsi="Times New Roman" w:eastAsia="Times New Roman" w:ascii="Times New Roman"/>
          <w:spacing w:val="2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A,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dao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động</w:t>
      </w:r>
      <w:r>
        <w:rPr>
          <w:rFonts w:cs="Times New Roman" w:hAnsi="Times New Roman" w:eastAsia="Times New Roman" w:ascii="Times New Roman"/>
          <w:spacing w:val="2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theo</w:t>
      </w:r>
      <w:r>
        <w:rPr>
          <w:rFonts w:cs="Times New Roman" w:hAnsi="Times New Roman" w:eastAsia="Times New Roman" w:ascii="Times New Roman"/>
          <w:spacing w:val="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phương</w:t>
      </w:r>
      <w:r>
        <w:rPr>
          <w:rFonts w:cs="Times New Roman" w:hAnsi="Times New Roman" w:eastAsia="Times New Roman" w:ascii="Times New Roman"/>
          <w:spacing w:val="2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thẳng</w:t>
      </w:r>
      <w:r>
        <w:rPr>
          <w:rFonts w:cs="Times New Roman" w:hAnsi="Times New Roman" w:eastAsia="Times New Roman" w:ascii="Times New Roman"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đứng,</w:t>
      </w:r>
      <w:r>
        <w:rPr>
          <w:rFonts w:cs="Times New Roman" w:hAnsi="Times New Roman" w:eastAsia="Times New Roman" w:ascii="Times New Roman"/>
          <w:spacing w:val="2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cùng</w:t>
      </w:r>
      <w:r>
        <w:rPr>
          <w:rFonts w:cs="Times New Roman" w:hAnsi="Times New Roman" w:eastAsia="Times New Roman" w:ascii="Times New Roman"/>
          <w:spacing w:val="2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biên</w:t>
      </w:r>
      <w:r>
        <w:rPr>
          <w:rFonts w:cs="Times New Roman" w:hAnsi="Times New Roman" w:eastAsia="Times New Roman" w:ascii="Times New Roman"/>
          <w:spacing w:val="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độ,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cùng</w:t>
      </w:r>
      <w:r>
        <w:rPr>
          <w:rFonts w:cs="Times New Roman" w:hAnsi="Times New Roman" w:eastAsia="Times New Roman" w:ascii="Times New Roman"/>
          <w:spacing w:val="2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pha,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cùng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tần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số.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Bước</w:t>
      </w:r>
      <w:r>
        <w:rPr>
          <w:rFonts w:cs="Times New Roman" w:hAnsi="Times New Roman" w:eastAsia="Times New Roman" w:ascii="Times New Roman"/>
          <w:spacing w:val="2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sóng</w:t>
      </w:r>
      <w:r>
        <w:rPr>
          <w:rFonts w:cs="Times New Roman" w:hAnsi="Times New Roman" w:eastAsia="Times New Roman" w:ascii="Times New Roman"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lan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truyền</w:t>
      </w:r>
      <w:r>
        <w:rPr>
          <w:rFonts w:cs="Times New Roman" w:hAnsi="Times New Roman" w:eastAsia="Times New Roman" w:ascii="Times New Roman"/>
          <w:spacing w:val="2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trên</w:t>
      </w:r>
      <w:r>
        <w:rPr>
          <w:rFonts w:cs="Times New Roman" w:hAnsi="Times New Roman" w:eastAsia="Times New Roman" w:ascii="Times New Roman"/>
          <w:spacing w:val="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mặt</w:t>
      </w:r>
      <w:r>
        <w:rPr>
          <w:rFonts w:cs="Times New Roman" w:hAnsi="Times New Roman" w:eastAsia="Times New Roman" w:ascii="Times New Roman"/>
          <w:spacing w:val="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nước</w:t>
      </w:r>
      <w:r>
        <w:rPr>
          <w:rFonts w:cs="Times New Roman" w:hAnsi="Times New Roman" w:eastAsia="Times New Roman" w:ascii="Times New Roman"/>
          <w:spacing w:val="2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λ.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Điểm</w:t>
      </w:r>
      <w:r>
        <w:rPr>
          <w:rFonts w:cs="Times New Roman" w:hAnsi="Times New Roman" w:eastAsia="Times New Roman" w:ascii="Times New Roman"/>
          <w:spacing w:val="2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trên</w:t>
      </w:r>
      <w:r>
        <w:rPr>
          <w:rFonts w:cs="Times New Roman" w:hAnsi="Times New Roman" w:eastAsia="Times New Roman" w:ascii="Times New Roman"/>
          <w:spacing w:val="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mặt</w:t>
      </w:r>
      <w:r>
        <w:rPr>
          <w:rFonts w:cs="Times New Roman" w:hAnsi="Times New Roman" w:eastAsia="Times New Roman" w:ascii="Times New Roman"/>
          <w:spacing w:val="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nước,</w:t>
      </w:r>
      <w:r>
        <w:rPr>
          <w:rFonts w:cs="Times New Roman" w:hAnsi="Times New Roman" w:eastAsia="Times New Roman" w:ascii="Times New Roman"/>
          <w:spacing w:val="2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thuộc</w:t>
      </w:r>
      <w:r>
        <w:rPr>
          <w:rFonts w:cs="Times New Roman" w:hAnsi="Times New Roman" w:eastAsia="Times New Roman" w:ascii="Times New Roman"/>
          <w:spacing w:val="2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dãy</w:t>
      </w:r>
      <w:r>
        <w:rPr>
          <w:rFonts w:cs="Times New Roman" w:hAnsi="Times New Roman" w:eastAsia="Times New Roman" w:ascii="Times New Roman"/>
          <w:spacing w:val="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cực</w:t>
      </w:r>
      <w:r>
        <w:rPr>
          <w:rFonts w:cs="Times New Roman" w:hAnsi="Times New Roman" w:eastAsia="Times New Roman" w:ascii="Times New Roman"/>
          <w:spacing w:val="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đại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gần</w:t>
      </w:r>
      <w:r>
        <w:rPr>
          <w:rFonts w:cs="Times New Roman" w:hAnsi="Times New Roman" w:eastAsia="Times New Roman" w:ascii="Times New Roman"/>
          <w:spacing w:val="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đường</w:t>
      </w:r>
      <w:r>
        <w:rPr>
          <w:rFonts w:cs="Times New Roman" w:hAnsi="Times New Roman" w:eastAsia="Times New Roman" w:ascii="Times New Roman"/>
          <w:spacing w:val="2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trung</w:t>
      </w:r>
      <w:r>
        <w:rPr>
          <w:rFonts w:cs="Times New Roman" w:hAnsi="Times New Roman" w:eastAsia="Times New Roman" w:ascii="Times New Roman"/>
          <w:spacing w:val="2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trực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nhất,</w:t>
      </w:r>
      <w:r>
        <w:rPr>
          <w:rFonts w:cs="Times New Roman" w:hAnsi="Times New Roman" w:eastAsia="Times New Roman" w:ascii="Times New Roman"/>
          <w:spacing w:val="2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dao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động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cùng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pha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với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nguồn.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Nếu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AM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Cambria Math" w:hAnsi="Cambria Math" w:eastAsia="Cambria Math" w:ascii="Cambria Math"/>
          <w:spacing w:val="0"/>
          <w:w w:val="100"/>
          <w:sz w:val="20"/>
          <w:szCs w:val="20"/>
        </w:rPr>
        <w:t>⊥</w:t>
      </w:r>
      <w:r>
        <w:rPr>
          <w:rFonts w:cs="Cambria Math" w:hAnsi="Cambria Math" w:eastAsia="Cambria Math" w:ascii="Cambria Math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MB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và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AB/λ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là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một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số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nguyên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thì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số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nguyên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đó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có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thể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4"/>
          <w:sz w:val="20"/>
          <w:szCs w:val="20"/>
        </w:rPr>
        <w:t>là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2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spacing w:lineRule="auto" w:line="421"/>
        <w:ind w:left="311" w:right="9528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36.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12.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10.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29.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22"/>
          <w:szCs w:val="22"/>
        </w:rPr>
        <w:jc w:val="left"/>
        <w:spacing w:before="5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spacing w:lineRule="auto" w:line="300"/>
        <w:ind w:left="832" w:right="72" w:hanging="712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Câu</w:t>
      </w:r>
      <w:r>
        <w:rPr>
          <w:rFonts w:cs="Times New Roman" w:hAnsi="Times New Roman" w:eastAsia="Times New Roman" w:ascii="Times New Roman"/>
          <w:b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27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Hai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điểm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sáng</w:t>
      </w:r>
      <w:r>
        <w:rPr>
          <w:rFonts w:cs="Times New Roman" w:hAnsi="Times New Roman" w:eastAsia="Times New Roman" w:ascii="Times New Roman"/>
          <w:spacing w:val="1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dao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động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trên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hai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trục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tọa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vuông</w:t>
      </w:r>
      <w:r>
        <w:rPr>
          <w:rFonts w:cs="Times New Roman" w:hAnsi="Times New Roman" w:eastAsia="Times New Roman" w:ascii="Times New Roman"/>
          <w:spacing w:val="2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góc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Oxy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(O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là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vị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trí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cân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bằng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của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hai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điểm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sáng)</w:t>
      </w:r>
      <w:r>
        <w:rPr>
          <w:rFonts w:cs="Times New Roman" w:hAnsi="Times New Roman" w:eastAsia="Times New Roman" w:ascii="Times New Roman"/>
          <w:spacing w:val="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với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phương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trình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lần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lượt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là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x</w:t>
      </w:r>
      <w:r>
        <w:rPr>
          <w:rFonts w:cs="Times New Roman" w:hAnsi="Times New Roman" w:eastAsia="Times New Roman" w:ascii="Times New Roman"/>
          <w:spacing w:val="0"/>
          <w:w w:val="100"/>
          <w:position w:val="-3"/>
          <w:sz w:val="15"/>
          <w:szCs w:val="15"/>
        </w:rPr>
        <w:t>1</w:t>
      </w:r>
      <w:r>
        <w:rPr>
          <w:rFonts w:cs="Times New Roman" w:hAnsi="Times New Roman" w:eastAsia="Times New Roman" w:ascii="Times New Roman"/>
          <w:spacing w:val="19"/>
          <w:w w:val="100"/>
          <w:position w:val="-3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=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4cos(10πt</w:t>
      </w:r>
      <w:r>
        <w:rPr>
          <w:rFonts w:cs="Times New Roman" w:hAnsi="Times New Roman" w:eastAsia="Times New Roman" w:ascii="Times New Roman"/>
          <w:spacing w:val="23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+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π/6)</w:t>
      </w:r>
      <w:r>
        <w:rPr>
          <w:rFonts w:cs="Times New Roman" w:hAnsi="Times New Roman" w:eastAsia="Times New Roman" w:ascii="Times New Roman"/>
          <w:spacing w:val="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cm</w:t>
      </w:r>
      <w:r>
        <w:rPr>
          <w:rFonts w:cs="Times New Roman" w:hAnsi="Times New Roman" w:eastAsia="Times New Roman" w:ascii="Times New Roman"/>
          <w:spacing w:val="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và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x</w:t>
      </w:r>
      <w:r>
        <w:rPr>
          <w:rFonts w:cs="Times New Roman" w:hAnsi="Times New Roman" w:eastAsia="Times New Roman" w:ascii="Times New Roman"/>
          <w:spacing w:val="0"/>
          <w:w w:val="100"/>
          <w:position w:val="-3"/>
          <w:sz w:val="15"/>
          <w:szCs w:val="15"/>
        </w:rPr>
        <w:t>1</w:t>
      </w:r>
      <w:r>
        <w:rPr>
          <w:rFonts w:cs="Times New Roman" w:hAnsi="Times New Roman" w:eastAsia="Times New Roman" w:ascii="Times New Roman"/>
          <w:spacing w:val="19"/>
          <w:w w:val="100"/>
          <w:position w:val="-3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=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4cos(10πt</w:t>
      </w:r>
      <w:r>
        <w:rPr>
          <w:rFonts w:cs="Times New Roman" w:hAnsi="Times New Roman" w:eastAsia="Times New Roman" w:ascii="Times New Roman"/>
          <w:spacing w:val="23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+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π/3)</w:t>
      </w:r>
      <w:r>
        <w:rPr>
          <w:rFonts w:cs="Times New Roman" w:hAnsi="Times New Roman" w:eastAsia="Times New Roman" w:ascii="Times New Roman"/>
          <w:spacing w:val="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cm.</w:t>
      </w:r>
      <w:r>
        <w:rPr>
          <w:rFonts w:cs="Times New Roman" w:hAnsi="Times New Roman" w:eastAsia="Times New Roman" w:ascii="Times New Roman"/>
          <w:spacing w:val="8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Khoảng</w:t>
      </w:r>
      <w:r>
        <w:rPr>
          <w:rFonts w:cs="Times New Roman" w:hAnsi="Times New Roman" w:eastAsia="Times New Roman" w:ascii="Times New Roman"/>
          <w:spacing w:val="18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cách</w:t>
      </w:r>
      <w:r>
        <w:rPr>
          <w:rFonts w:cs="Times New Roman" w:hAnsi="Times New Roman" w:eastAsia="Times New Roman" w:ascii="Times New Roman"/>
          <w:spacing w:val="1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lớn</w:t>
      </w:r>
      <w:r>
        <w:rPr>
          <w:rFonts w:cs="Times New Roman" w:hAnsi="Times New Roman" w:eastAsia="Times New Roman" w:ascii="Times New Roman"/>
          <w:spacing w:val="7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nhất</w:t>
      </w:r>
      <w:r>
        <w:rPr>
          <w:rFonts w:cs="Times New Roman" w:hAnsi="Times New Roman" w:eastAsia="Times New Roman" w:ascii="Times New Roman"/>
          <w:spacing w:val="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giữa</w:t>
      </w:r>
      <w:r>
        <w:rPr>
          <w:rFonts w:cs="Times New Roman" w:hAnsi="Times New Roman" w:eastAsia="Times New Roman" w:ascii="Times New Roman"/>
          <w:spacing w:val="1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hai</w:t>
      </w:r>
      <w:r>
        <w:rPr>
          <w:rFonts w:cs="Times New Roman" w:hAnsi="Times New Roman" w:eastAsia="Times New Roman" w:ascii="Times New Roman"/>
          <w:spacing w:val="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điểm</w:t>
      </w:r>
      <w:r>
        <w:rPr>
          <w:rFonts w:cs="Times New Roman" w:hAnsi="Times New Roman" w:eastAsia="Times New Roman" w:ascii="Times New Roman"/>
          <w:spacing w:val="11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sáng</w:t>
      </w:r>
      <w:r>
        <w:rPr>
          <w:rFonts w:cs="Times New Roman" w:hAnsi="Times New Roman" w:eastAsia="Times New Roman" w:ascii="Times New Roman"/>
          <w:spacing w:val="1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4"/>
          <w:position w:val="0"/>
          <w:sz w:val="20"/>
          <w:szCs w:val="20"/>
        </w:rPr>
        <w:t>là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spacing w:before="87" w:lineRule="auto" w:line="421"/>
        <w:ind w:left="311" w:right="9090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5,86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cm.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3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 </w:t>
      </w:r>
      <w:r>
        <w:rPr>
          <w:rFonts w:cs="Times New Roman" w:hAnsi="Times New Roman" w:eastAsia="Times New Roman" w:ascii="Times New Roman"/>
          <w:b/>
          <w:spacing w:val="-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2,07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cm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3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 </w:t>
      </w:r>
      <w:r>
        <w:rPr>
          <w:rFonts w:cs="Times New Roman" w:hAnsi="Times New Roman" w:eastAsia="Times New Roman" w:ascii="Times New Roman"/>
          <w:b/>
          <w:spacing w:val="-2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5,66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cm.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3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 </w:t>
      </w:r>
      <w:r>
        <w:rPr>
          <w:rFonts w:cs="Times New Roman" w:hAnsi="Times New Roman" w:eastAsia="Times New Roman" w:ascii="Times New Roman"/>
          <w:b/>
          <w:spacing w:val="-2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5,46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cm.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22"/>
          <w:szCs w:val="22"/>
        </w:rPr>
        <w:jc w:val="left"/>
        <w:spacing w:before="5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spacing w:lineRule="auto" w:line="300"/>
        <w:ind w:left="832" w:right="74" w:hanging="712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Câu</w:t>
      </w:r>
      <w:r>
        <w:rPr>
          <w:rFonts w:cs="Times New Roman" w:hAnsi="Times New Roman" w:eastAsia="Times New Roman" w:ascii="Times New Roman"/>
          <w:b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28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Một</w:t>
      </w:r>
      <w:r>
        <w:rPr>
          <w:rFonts w:cs="Times New Roman" w:hAnsi="Times New Roman" w:eastAsia="Times New Roman" w:ascii="Times New Roman"/>
          <w:spacing w:val="3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con</w:t>
      </w:r>
      <w:r>
        <w:rPr>
          <w:rFonts w:cs="Times New Roman" w:hAnsi="Times New Roman" w:eastAsia="Times New Roman" w:ascii="Times New Roman"/>
          <w:spacing w:val="2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lắc</w:t>
      </w:r>
      <w:r>
        <w:rPr>
          <w:rFonts w:cs="Times New Roman" w:hAnsi="Times New Roman" w:eastAsia="Times New Roman" w:ascii="Times New Roman"/>
          <w:spacing w:val="2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lò</w:t>
      </w:r>
      <w:r>
        <w:rPr>
          <w:rFonts w:cs="Times New Roman" w:hAnsi="Times New Roman" w:eastAsia="Times New Roman" w:ascii="Times New Roman"/>
          <w:spacing w:val="2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xo</w:t>
      </w:r>
      <w:r>
        <w:rPr>
          <w:rFonts w:cs="Times New Roman" w:hAnsi="Times New Roman" w:eastAsia="Times New Roman" w:ascii="Times New Roman"/>
          <w:spacing w:val="2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treo</w:t>
      </w:r>
      <w:r>
        <w:rPr>
          <w:rFonts w:cs="Times New Roman" w:hAnsi="Times New Roman" w:eastAsia="Times New Roman" w:ascii="Times New Roman"/>
          <w:spacing w:val="2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thẳng</w:t>
      </w:r>
      <w:r>
        <w:rPr>
          <w:rFonts w:cs="Times New Roman" w:hAnsi="Times New Roman" w:eastAsia="Times New Roman" w:ascii="Times New Roman"/>
          <w:spacing w:val="3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đứng.</w:t>
      </w:r>
      <w:r>
        <w:rPr>
          <w:rFonts w:cs="Times New Roman" w:hAnsi="Times New Roman" w:eastAsia="Times New Roman" w:ascii="Times New Roman"/>
          <w:spacing w:val="3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Nâng</w:t>
      </w:r>
      <w:r>
        <w:rPr>
          <w:rFonts w:cs="Times New Roman" w:hAnsi="Times New Roman" w:eastAsia="Times New Roman" w:ascii="Times New Roman"/>
          <w:spacing w:val="3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vật</w:t>
      </w:r>
      <w:r>
        <w:rPr>
          <w:rFonts w:cs="Times New Roman" w:hAnsi="Times New Roman" w:eastAsia="Times New Roman" w:ascii="Times New Roman"/>
          <w:spacing w:val="2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lên</w:t>
      </w:r>
      <w:r>
        <w:rPr>
          <w:rFonts w:cs="Times New Roman" w:hAnsi="Times New Roman" w:eastAsia="Times New Roman" w:ascii="Times New Roman"/>
          <w:spacing w:val="2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để</w:t>
      </w:r>
      <w:r>
        <w:rPr>
          <w:rFonts w:cs="Times New Roman" w:hAnsi="Times New Roman" w:eastAsia="Times New Roman" w:ascii="Times New Roman"/>
          <w:spacing w:val="2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lò</w:t>
      </w:r>
      <w:r>
        <w:rPr>
          <w:rFonts w:cs="Times New Roman" w:hAnsi="Times New Roman" w:eastAsia="Times New Roman" w:ascii="Times New Roman"/>
          <w:spacing w:val="2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xo</w:t>
      </w:r>
      <w:r>
        <w:rPr>
          <w:rFonts w:cs="Times New Roman" w:hAnsi="Times New Roman" w:eastAsia="Times New Roman" w:ascii="Times New Roman"/>
          <w:spacing w:val="2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không</w:t>
      </w:r>
      <w:r>
        <w:rPr>
          <w:rFonts w:cs="Times New Roman" w:hAnsi="Times New Roman" w:eastAsia="Times New Roman" w:ascii="Times New Roman"/>
          <w:spacing w:val="3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biến</w:t>
      </w:r>
      <w:r>
        <w:rPr>
          <w:rFonts w:cs="Times New Roman" w:hAnsi="Times New Roman" w:eastAsia="Times New Roman" w:ascii="Times New Roman"/>
          <w:spacing w:val="3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dạng</w:t>
      </w:r>
      <w:r>
        <w:rPr>
          <w:rFonts w:cs="Times New Roman" w:hAnsi="Times New Roman" w:eastAsia="Times New Roman" w:ascii="Times New Roman"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rồi</w:t>
      </w:r>
      <w:r>
        <w:rPr>
          <w:rFonts w:cs="Times New Roman" w:hAnsi="Times New Roman" w:eastAsia="Times New Roman" w:ascii="Times New Roman"/>
          <w:spacing w:val="2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thả</w:t>
      </w:r>
      <w:r>
        <w:rPr>
          <w:rFonts w:cs="Times New Roman" w:hAnsi="Times New Roman" w:eastAsia="Times New Roman" w:ascii="Times New Roman"/>
          <w:spacing w:val="2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nhẹ</w:t>
      </w:r>
      <w:r>
        <w:rPr>
          <w:rFonts w:cs="Times New Roman" w:hAnsi="Times New Roman" w:eastAsia="Times New Roman" w:ascii="Times New Roman"/>
          <w:spacing w:val="2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thì</w:t>
      </w:r>
      <w:r>
        <w:rPr>
          <w:rFonts w:cs="Times New Roman" w:hAnsi="Times New Roman" w:eastAsia="Times New Roman" w:ascii="Times New Roman"/>
          <w:spacing w:val="2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vật</w:t>
      </w:r>
      <w:r>
        <w:rPr>
          <w:rFonts w:cs="Times New Roman" w:hAnsi="Times New Roman" w:eastAsia="Times New Roman" w:ascii="Times New Roman"/>
          <w:spacing w:val="2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dao</w:t>
      </w:r>
      <w:r>
        <w:rPr>
          <w:rFonts w:cs="Times New Roman" w:hAnsi="Times New Roman" w:eastAsia="Times New Roman" w:ascii="Times New Roman"/>
          <w:spacing w:val="2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động</w:t>
      </w:r>
      <w:r>
        <w:rPr>
          <w:rFonts w:cs="Times New Roman" w:hAnsi="Times New Roman" w:eastAsia="Times New Roman" w:ascii="Times New Roman"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điều</w:t>
      </w:r>
      <w:r>
        <w:rPr>
          <w:rFonts w:cs="Times New Roman" w:hAnsi="Times New Roman" w:eastAsia="Times New Roman" w:ascii="Times New Roman"/>
          <w:spacing w:val="3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hòa</w:t>
      </w:r>
      <w:r>
        <w:rPr>
          <w:rFonts w:cs="Times New Roman" w:hAnsi="Times New Roman" w:eastAsia="Times New Roman" w:ascii="Times New Roman"/>
          <w:spacing w:val="2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theo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phương</w:t>
      </w:r>
      <w:r>
        <w:rPr>
          <w:rFonts w:cs="Times New Roman" w:hAnsi="Times New Roman" w:eastAsia="Times New Roman" w:ascii="Times New Roman"/>
          <w:spacing w:val="2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thẳng</w:t>
      </w:r>
      <w:r>
        <w:rPr>
          <w:rFonts w:cs="Times New Roman" w:hAnsi="Times New Roman" w:eastAsia="Times New Roman" w:ascii="Times New Roman"/>
          <w:spacing w:val="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đứng</w:t>
      </w:r>
      <w:r>
        <w:rPr>
          <w:rFonts w:cs="Times New Roman" w:hAnsi="Times New Roman" w:eastAsia="Times New Roman" w:ascii="Times New Roman"/>
          <w:spacing w:val="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quanh</w:t>
      </w:r>
      <w:r>
        <w:rPr>
          <w:rFonts w:cs="Times New Roman" w:hAnsi="Times New Roman" w:eastAsia="Times New Roman" w:ascii="Times New Roman"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vị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trí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cân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bằng</w:t>
      </w:r>
      <w:r>
        <w:rPr>
          <w:rFonts w:cs="Times New Roman" w:hAnsi="Times New Roman" w:eastAsia="Times New Roman" w:ascii="Times New Roman"/>
          <w:spacing w:val="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O.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Khi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vật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qua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vị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trí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có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tọa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x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=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2,5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  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cm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thì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có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vận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tốc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50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cm/s.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Lấy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=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spacing w:lineRule="exact" w:line="220"/>
        <w:ind w:left="832" w:right="3913"/>
      </w:pP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10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m/s</w:t>
      </w:r>
      <w:r>
        <w:rPr>
          <w:rFonts w:cs="Times New Roman" w:hAnsi="Times New Roman" w:eastAsia="Times New Roman" w:ascii="Times New Roman"/>
          <w:spacing w:val="0"/>
          <w:w w:val="100"/>
          <w:position w:val="7"/>
          <w:sz w:val="15"/>
          <w:szCs w:val="15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Tính</w:t>
      </w:r>
      <w:r>
        <w:rPr>
          <w:rFonts w:cs="Times New Roman" w:hAnsi="Times New Roman" w:eastAsia="Times New Roman" w:ascii="Times New Roman"/>
          <w:spacing w:val="7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từ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lúc</w:t>
      </w:r>
      <w:r>
        <w:rPr>
          <w:rFonts w:cs="Times New Roman" w:hAnsi="Times New Roman" w:eastAsia="Times New Roman" w:ascii="Times New Roman"/>
          <w:spacing w:val="3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thả</w:t>
      </w:r>
      <w:r>
        <w:rPr>
          <w:rFonts w:cs="Times New Roman" w:hAnsi="Times New Roman" w:eastAsia="Times New Roman" w:ascii="Times New Roman"/>
          <w:spacing w:val="3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vật,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thời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gian</w:t>
      </w:r>
      <w:r>
        <w:rPr>
          <w:rFonts w:cs="Times New Roman" w:hAnsi="Times New Roman" w:eastAsia="Times New Roman" w:ascii="Times New Roman"/>
          <w:spacing w:val="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vật</w:t>
      </w:r>
      <w:r>
        <w:rPr>
          <w:rFonts w:cs="Times New Roman" w:hAnsi="Times New Roman" w:eastAsia="Times New Roman" w:ascii="Times New Roman"/>
          <w:spacing w:val="3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đi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được</w:t>
      </w:r>
      <w:r>
        <w:rPr>
          <w:rFonts w:cs="Times New Roman" w:hAnsi="Times New Roman" w:eastAsia="Times New Roman" w:ascii="Times New Roman"/>
          <w:spacing w:val="7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quãng</w:t>
      </w:r>
      <w:r>
        <w:rPr>
          <w:rFonts w:cs="Times New Roman" w:hAnsi="Times New Roman" w:eastAsia="Times New Roman" w:ascii="Times New Roman"/>
          <w:spacing w:val="1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đường</w:t>
      </w:r>
      <w:r>
        <w:rPr>
          <w:rFonts w:cs="Times New Roman" w:hAnsi="Times New Roman" w:eastAsia="Times New Roman" w:ascii="Times New Roman"/>
          <w:spacing w:val="11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27,5</w:t>
      </w:r>
      <w:r>
        <w:rPr>
          <w:rFonts w:cs="Times New Roman" w:hAnsi="Times New Roman" w:eastAsia="Times New Roman" w:ascii="Times New Roman"/>
          <w:spacing w:val="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position w:val="0"/>
          <w:sz w:val="20"/>
          <w:szCs w:val="20"/>
        </w:rPr>
        <w:t>cm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4"/>
          <w:position w:val="0"/>
          <w:sz w:val="20"/>
          <w:szCs w:val="20"/>
        </w:rPr>
        <w:t>là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ind w:left="311" w:right="9353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5,5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s.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ind w:left="311" w:right="9504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4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5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s.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ind w:left="311" w:right="9255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0,59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s.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ind w:left="311" w:right="9258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0,37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s.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8"/>
          <w:szCs w:val="18"/>
        </w:rPr>
        <w:jc w:val="left"/>
        <w:spacing w:before="4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spacing w:lineRule="auto" w:line="276"/>
        <w:ind w:left="832" w:right="72" w:hanging="712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Câu</w:t>
      </w:r>
      <w:r>
        <w:rPr>
          <w:rFonts w:cs="Times New Roman" w:hAnsi="Times New Roman" w:eastAsia="Times New Roman" w:ascii="Times New Roman"/>
          <w:b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29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Hai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chất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điểm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có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khối</w:t>
      </w:r>
      <w:r>
        <w:rPr>
          <w:rFonts w:cs="Times New Roman" w:hAnsi="Times New Roman" w:eastAsia="Times New Roman" w:ascii="Times New Roman"/>
          <w:spacing w:val="1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lượng</w:t>
      </w:r>
      <w:r>
        <w:rPr>
          <w:rFonts w:cs="Times New Roman" w:hAnsi="Times New Roman" w:eastAsia="Times New Roman" w:ascii="Times New Roman"/>
          <w:spacing w:val="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position w:val="-3"/>
          <w:sz w:val="15"/>
          <w:szCs w:val="15"/>
        </w:rPr>
        <w:t>1</w:t>
      </w:r>
      <w:r>
        <w:rPr>
          <w:rFonts w:cs="Times New Roman" w:hAnsi="Times New Roman" w:eastAsia="Times New Roman" w:ascii="Times New Roman"/>
          <w:spacing w:val="25"/>
          <w:w w:val="100"/>
          <w:position w:val="-3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=</w:t>
      </w:r>
      <w:r>
        <w:rPr>
          <w:rFonts w:cs="Times New Roman" w:hAnsi="Times New Roman" w:eastAsia="Times New Roman" w:ascii="Times New Roman"/>
          <w:spacing w:val="8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2m</w:t>
      </w:r>
      <w:r>
        <w:rPr>
          <w:rFonts w:cs="Times New Roman" w:hAnsi="Times New Roman" w:eastAsia="Times New Roman" w:ascii="Times New Roman"/>
          <w:spacing w:val="0"/>
          <w:w w:val="100"/>
          <w:position w:val="-3"/>
          <w:sz w:val="15"/>
          <w:szCs w:val="15"/>
        </w:rPr>
        <w:t>2</w:t>
      </w:r>
      <w:r>
        <w:rPr>
          <w:rFonts w:cs="Times New Roman" w:hAnsi="Times New Roman" w:eastAsia="Times New Roman" w:ascii="Times New Roman"/>
          <w:spacing w:val="29"/>
          <w:w w:val="100"/>
          <w:position w:val="-3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dao</w:t>
      </w:r>
      <w:r>
        <w:rPr>
          <w:rFonts w:cs="Times New Roman" w:hAnsi="Times New Roman" w:eastAsia="Times New Roman" w:ascii="Times New Roman"/>
          <w:spacing w:val="14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động</w:t>
      </w:r>
      <w:r>
        <w:rPr>
          <w:rFonts w:cs="Times New Roman" w:hAnsi="Times New Roman" w:eastAsia="Times New Roman" w:ascii="Times New Roman"/>
          <w:spacing w:val="17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điều</w:t>
      </w:r>
      <w:r>
        <w:rPr>
          <w:rFonts w:cs="Times New Roman" w:hAnsi="Times New Roman" w:eastAsia="Times New Roman" w:ascii="Times New Roman"/>
          <w:spacing w:val="15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hòa</w:t>
      </w:r>
      <w:r>
        <w:rPr>
          <w:rFonts w:cs="Times New Roman" w:hAnsi="Times New Roman" w:eastAsia="Times New Roman" w:ascii="Times New Roman"/>
          <w:spacing w:val="14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cùng</w:t>
      </w:r>
      <w:r>
        <w:rPr>
          <w:rFonts w:cs="Times New Roman" w:hAnsi="Times New Roman" w:eastAsia="Times New Roman" w:ascii="Times New Roman"/>
          <w:spacing w:val="17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tần</w:t>
      </w:r>
      <w:r>
        <w:rPr>
          <w:rFonts w:cs="Times New Roman" w:hAnsi="Times New Roman" w:eastAsia="Times New Roman" w:ascii="Times New Roman"/>
          <w:spacing w:val="12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số</w:t>
      </w:r>
      <w:r>
        <w:rPr>
          <w:rFonts w:cs="Times New Roman" w:hAnsi="Times New Roman" w:eastAsia="Times New Roman" w:ascii="Times New Roman"/>
          <w:spacing w:val="1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trên</w:t>
      </w:r>
      <w:r>
        <w:rPr>
          <w:rFonts w:cs="Times New Roman" w:hAnsi="Times New Roman" w:eastAsia="Times New Roman" w:ascii="Times New Roman"/>
          <w:spacing w:val="14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hai</w:t>
      </w:r>
      <w:r>
        <w:rPr>
          <w:rFonts w:cs="Times New Roman" w:hAnsi="Times New Roman" w:eastAsia="Times New Roman" w:ascii="Times New Roman"/>
          <w:spacing w:val="12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đường</w:t>
      </w:r>
      <w:r>
        <w:rPr>
          <w:rFonts w:cs="Times New Roman" w:hAnsi="Times New Roman" w:eastAsia="Times New Roman" w:ascii="Times New Roman"/>
          <w:spacing w:val="2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thẳng</w:t>
      </w:r>
      <w:r>
        <w:rPr>
          <w:rFonts w:cs="Times New Roman" w:hAnsi="Times New Roman" w:eastAsia="Times New Roman" w:ascii="Times New Roman"/>
          <w:spacing w:val="18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song</w:t>
      </w:r>
      <w:r>
        <w:rPr>
          <w:rFonts w:cs="Times New Roman" w:hAnsi="Times New Roman" w:eastAsia="Times New Roman" w:ascii="Times New Roman"/>
          <w:spacing w:val="1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song</w:t>
      </w:r>
      <w:r>
        <w:rPr>
          <w:rFonts w:cs="Times New Roman" w:hAnsi="Times New Roman" w:eastAsia="Times New Roman" w:ascii="Times New Roman"/>
          <w:spacing w:val="1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cạnh</w:t>
      </w:r>
      <w:r>
        <w:rPr>
          <w:rFonts w:cs="Times New Roman" w:hAnsi="Times New Roman" w:eastAsia="Times New Roman" w:ascii="Times New Roman"/>
          <w:spacing w:val="1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nhau</w:t>
      </w:r>
      <w:r>
        <w:rPr>
          <w:rFonts w:cs="Times New Roman" w:hAnsi="Times New Roman" w:eastAsia="Times New Roman" w:ascii="Times New Roman"/>
          <w:spacing w:val="17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position w:val="0"/>
          <w:sz w:val="20"/>
          <w:szCs w:val="20"/>
        </w:rPr>
        <w:t>và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song</w:t>
      </w:r>
      <w:r>
        <w:rPr>
          <w:rFonts w:cs="Times New Roman" w:hAnsi="Times New Roman" w:eastAsia="Times New Roman" w:ascii="Times New Roman"/>
          <w:spacing w:val="13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song</w:t>
      </w:r>
      <w:r>
        <w:rPr>
          <w:rFonts w:cs="Times New Roman" w:hAnsi="Times New Roman" w:eastAsia="Times New Roman" w:ascii="Times New Roman"/>
          <w:spacing w:val="12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với</w:t>
      </w:r>
      <w:r>
        <w:rPr>
          <w:rFonts w:cs="Times New Roman" w:hAnsi="Times New Roman" w:eastAsia="Times New Roman" w:ascii="Times New Roman"/>
          <w:spacing w:val="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trục</w:t>
      </w:r>
      <w:r>
        <w:rPr>
          <w:rFonts w:cs="Times New Roman" w:hAnsi="Times New Roman" w:eastAsia="Times New Roman" w:ascii="Times New Roman"/>
          <w:spacing w:val="1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Ox.</w:t>
      </w:r>
      <w:r>
        <w:rPr>
          <w:rFonts w:cs="Times New Roman" w:hAnsi="Times New Roman" w:eastAsia="Times New Roman" w:ascii="Times New Roman"/>
          <w:spacing w:val="1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Vị</w:t>
      </w:r>
      <w:r>
        <w:rPr>
          <w:rFonts w:cs="Times New Roman" w:hAnsi="Times New Roman" w:eastAsia="Times New Roman" w:ascii="Times New Roman"/>
          <w:spacing w:val="7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trí</w:t>
      </w:r>
      <w:r>
        <w:rPr>
          <w:rFonts w:cs="Times New Roman" w:hAnsi="Times New Roman" w:eastAsia="Times New Roman" w:ascii="Times New Roman"/>
          <w:spacing w:val="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cân</w:t>
      </w:r>
      <w:r>
        <w:rPr>
          <w:rFonts w:cs="Times New Roman" w:hAnsi="Times New Roman" w:eastAsia="Times New Roman" w:ascii="Times New Roman"/>
          <w:spacing w:val="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bằng</w:t>
      </w:r>
      <w:r>
        <w:rPr>
          <w:rFonts w:cs="Times New Roman" w:hAnsi="Times New Roman" w:eastAsia="Times New Roman" w:ascii="Times New Roman"/>
          <w:spacing w:val="13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của</w:t>
      </w:r>
      <w:r>
        <w:rPr>
          <w:rFonts w:cs="Times New Roman" w:hAnsi="Times New Roman" w:eastAsia="Times New Roman" w:ascii="Times New Roman"/>
          <w:spacing w:val="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hai</w:t>
      </w:r>
      <w:r>
        <w:rPr>
          <w:rFonts w:cs="Times New Roman" w:hAnsi="Times New Roman" w:eastAsia="Times New Roman" w:ascii="Times New Roman"/>
          <w:spacing w:val="8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chất</w:t>
      </w:r>
      <w:r>
        <w:rPr>
          <w:rFonts w:cs="Times New Roman" w:hAnsi="Times New Roman" w:eastAsia="Times New Roman" w:ascii="Times New Roman"/>
          <w:spacing w:val="11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điểm</w:t>
      </w:r>
      <w:r>
        <w:rPr>
          <w:rFonts w:cs="Times New Roman" w:hAnsi="Times New Roman" w:eastAsia="Times New Roman" w:ascii="Times New Roman"/>
          <w:spacing w:val="13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nằm</w:t>
      </w:r>
      <w:r>
        <w:rPr>
          <w:rFonts w:cs="Times New Roman" w:hAnsi="Times New Roman" w:eastAsia="Times New Roman" w:ascii="Times New Roman"/>
          <w:spacing w:val="11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trên</w:t>
      </w:r>
      <w:r>
        <w:rPr>
          <w:rFonts w:cs="Times New Roman" w:hAnsi="Times New Roman" w:eastAsia="Times New Roman" w:ascii="Times New Roman"/>
          <w:spacing w:val="1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cùng</w:t>
      </w:r>
      <w:r>
        <w:rPr>
          <w:rFonts w:cs="Times New Roman" w:hAnsi="Times New Roman" w:eastAsia="Times New Roman" w:ascii="Times New Roman"/>
          <w:spacing w:val="13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đường</w:t>
      </w:r>
      <w:r>
        <w:rPr>
          <w:rFonts w:cs="Times New Roman" w:hAnsi="Times New Roman" w:eastAsia="Times New Roman" w:ascii="Times New Roman"/>
          <w:spacing w:val="1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thẳng</w:t>
      </w:r>
      <w:r>
        <w:rPr>
          <w:rFonts w:cs="Times New Roman" w:hAnsi="Times New Roman" w:eastAsia="Times New Roman" w:ascii="Times New Roman"/>
          <w:spacing w:val="14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vuông</w:t>
      </w:r>
      <w:r>
        <w:rPr>
          <w:rFonts w:cs="Times New Roman" w:hAnsi="Times New Roman" w:eastAsia="Times New Roman" w:ascii="Times New Roman"/>
          <w:spacing w:val="1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góc</w:t>
      </w:r>
      <w:r>
        <w:rPr>
          <w:rFonts w:cs="Times New Roman" w:hAnsi="Times New Roman" w:eastAsia="Times New Roman" w:ascii="Times New Roman"/>
          <w:spacing w:val="1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với</w:t>
      </w:r>
      <w:r>
        <w:rPr>
          <w:rFonts w:cs="Times New Roman" w:hAnsi="Times New Roman" w:eastAsia="Times New Roman" w:ascii="Times New Roman"/>
          <w:spacing w:val="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trục</w:t>
      </w:r>
      <w:r>
        <w:rPr>
          <w:rFonts w:cs="Times New Roman" w:hAnsi="Times New Roman" w:eastAsia="Times New Roman" w:ascii="Times New Roman"/>
          <w:spacing w:val="1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Ox</w:t>
      </w:r>
      <w:r>
        <w:rPr>
          <w:rFonts w:cs="Times New Roman" w:hAnsi="Times New Roman" w:eastAsia="Times New Roman" w:ascii="Times New Roman"/>
          <w:spacing w:val="8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tại</w:t>
      </w:r>
      <w:r>
        <w:rPr>
          <w:rFonts w:cs="Times New Roman" w:hAnsi="Times New Roman" w:eastAsia="Times New Roman" w:ascii="Times New Roman"/>
          <w:spacing w:val="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position w:val="0"/>
          <w:sz w:val="20"/>
          <w:szCs w:val="20"/>
        </w:rPr>
        <w:t>O.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Biên</w:t>
      </w:r>
      <w:r>
        <w:rPr>
          <w:rFonts w:cs="Times New Roman" w:hAnsi="Times New Roman" w:eastAsia="Times New Roman" w:ascii="Times New Roman"/>
          <w:spacing w:val="12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độ</w:t>
      </w:r>
      <w:r>
        <w:rPr>
          <w:rFonts w:cs="Times New Roman" w:hAnsi="Times New Roman" w:eastAsia="Times New Roman" w:ascii="Times New Roman"/>
          <w:spacing w:val="7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3"/>
          <w:sz w:val="15"/>
          <w:szCs w:val="15"/>
        </w:rPr>
        <w:t>1</w:t>
      </w:r>
      <w:r>
        <w:rPr>
          <w:rFonts w:cs="Times New Roman" w:hAnsi="Times New Roman" w:eastAsia="Times New Roman" w:ascii="Times New Roman"/>
          <w:spacing w:val="20"/>
          <w:w w:val="100"/>
          <w:position w:val="-3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position w:val="0"/>
          <w:sz w:val="20"/>
          <w:szCs w:val="20"/>
        </w:rPr>
        <w:t>=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spacing w:before="1" w:lineRule="auto" w:line="276"/>
        <w:ind w:left="832" w:right="75"/>
      </w:pP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4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cm,</w:t>
      </w:r>
      <w:r>
        <w:rPr>
          <w:rFonts w:cs="Times New Roman" w:hAnsi="Times New Roman" w:eastAsia="Times New Roman" w:ascii="Times New Roman"/>
          <w:spacing w:val="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3"/>
          <w:sz w:val="15"/>
          <w:szCs w:val="15"/>
        </w:rPr>
        <w:t>2</w:t>
      </w:r>
      <w:r>
        <w:rPr>
          <w:rFonts w:cs="Times New Roman" w:hAnsi="Times New Roman" w:eastAsia="Times New Roman" w:ascii="Times New Roman"/>
          <w:spacing w:val="31"/>
          <w:w w:val="100"/>
          <w:position w:val="-3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=</w:t>
      </w:r>
      <w:r>
        <w:rPr>
          <w:rFonts w:cs="Times New Roman" w:hAnsi="Times New Roman" w:eastAsia="Times New Roman" w:ascii="Times New Roman"/>
          <w:spacing w:val="13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     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cm.</w:t>
      </w:r>
      <w:r>
        <w:rPr>
          <w:rFonts w:cs="Times New Roman" w:hAnsi="Times New Roman" w:eastAsia="Times New Roman" w:ascii="Times New Roman"/>
          <w:spacing w:val="17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position w:val="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rong</w:t>
      </w:r>
      <w:r>
        <w:rPr>
          <w:rFonts w:cs="Times New Roman" w:hAnsi="Times New Roman" w:eastAsia="Times New Roman" w:ascii="Times New Roman"/>
          <w:spacing w:val="2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quá</w:t>
      </w:r>
      <w:r>
        <w:rPr>
          <w:rFonts w:cs="Times New Roman" w:hAnsi="Times New Roman" w:eastAsia="Times New Roman" w:ascii="Times New Roman"/>
          <w:spacing w:val="2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trình</w:t>
      </w:r>
      <w:r>
        <w:rPr>
          <w:rFonts w:cs="Times New Roman" w:hAnsi="Times New Roman" w:eastAsia="Times New Roman" w:ascii="Times New Roman"/>
          <w:spacing w:val="22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dao</w:t>
      </w:r>
      <w:r>
        <w:rPr>
          <w:rFonts w:cs="Times New Roman" w:hAnsi="Times New Roman" w:eastAsia="Times New Roman" w:ascii="Times New Roman"/>
          <w:spacing w:val="2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động</w:t>
      </w:r>
      <w:r>
        <w:rPr>
          <w:rFonts w:cs="Times New Roman" w:hAnsi="Times New Roman" w:eastAsia="Times New Roman" w:ascii="Times New Roman"/>
          <w:spacing w:val="23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khi</w:t>
      </w:r>
      <w:r>
        <w:rPr>
          <w:rFonts w:cs="Times New Roman" w:hAnsi="Times New Roman" w:eastAsia="Times New Roman" w:ascii="Times New Roman"/>
          <w:spacing w:val="1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động</w:t>
      </w:r>
      <w:r>
        <w:rPr>
          <w:rFonts w:cs="Times New Roman" w:hAnsi="Times New Roman" w:eastAsia="Times New Roman" w:ascii="Times New Roman"/>
          <w:spacing w:val="23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năng</w:t>
      </w:r>
      <w:r>
        <w:rPr>
          <w:rFonts w:cs="Times New Roman" w:hAnsi="Times New Roman" w:eastAsia="Times New Roman" w:ascii="Times New Roman"/>
          <w:spacing w:val="23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của</w:t>
      </w:r>
      <w:r>
        <w:rPr>
          <w:rFonts w:cs="Times New Roman" w:hAnsi="Times New Roman" w:eastAsia="Times New Roman" w:ascii="Times New Roman"/>
          <w:spacing w:val="1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chất</w:t>
      </w:r>
      <w:r>
        <w:rPr>
          <w:rFonts w:cs="Times New Roman" w:hAnsi="Times New Roman" w:eastAsia="Times New Roman" w:ascii="Times New Roman"/>
          <w:spacing w:val="21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điểm</w:t>
      </w:r>
      <w:r>
        <w:rPr>
          <w:rFonts w:cs="Times New Roman" w:hAnsi="Times New Roman" w:eastAsia="Times New Roman" w:ascii="Times New Roman"/>
          <w:spacing w:val="23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1</w:t>
      </w:r>
      <w:r>
        <w:rPr>
          <w:rFonts w:cs="Times New Roman" w:hAnsi="Times New Roman" w:eastAsia="Times New Roman" w:ascii="Times New Roman"/>
          <w:spacing w:val="14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bằng</w:t>
      </w:r>
      <w:r>
        <w:rPr>
          <w:rFonts w:cs="Times New Roman" w:hAnsi="Times New Roman" w:eastAsia="Times New Roman" w:ascii="Times New Roman"/>
          <w:spacing w:val="23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3/4</w:t>
      </w:r>
      <w:r>
        <w:rPr>
          <w:rFonts w:cs="Times New Roman" w:hAnsi="Times New Roman" w:eastAsia="Times New Roman" w:ascii="Times New Roman"/>
          <w:spacing w:val="1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cơ</w:t>
      </w:r>
      <w:r>
        <w:rPr>
          <w:rFonts w:cs="Times New Roman" w:hAnsi="Times New Roman" w:eastAsia="Times New Roman" w:ascii="Times New Roman"/>
          <w:spacing w:val="17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năng</w:t>
      </w:r>
      <w:r>
        <w:rPr>
          <w:rFonts w:cs="Times New Roman" w:hAnsi="Times New Roman" w:eastAsia="Times New Roman" w:ascii="Times New Roman"/>
          <w:spacing w:val="23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của</w:t>
      </w:r>
      <w:r>
        <w:rPr>
          <w:rFonts w:cs="Times New Roman" w:hAnsi="Times New Roman" w:eastAsia="Times New Roman" w:ascii="Times New Roman"/>
          <w:spacing w:val="1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nó</w:t>
      </w:r>
      <w:r>
        <w:rPr>
          <w:rFonts w:cs="Times New Roman" w:hAnsi="Times New Roman" w:eastAsia="Times New Roman" w:ascii="Times New Roman"/>
          <w:spacing w:val="17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thì</w:t>
      </w:r>
      <w:r>
        <w:rPr>
          <w:rFonts w:cs="Times New Roman" w:hAnsi="Times New Roman" w:eastAsia="Times New Roman" w:ascii="Times New Roman"/>
          <w:spacing w:val="17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position w:val="0"/>
          <w:sz w:val="20"/>
          <w:szCs w:val="20"/>
        </w:rPr>
        <w:t>khoảng</w:t>
      </w:r>
      <w:r>
        <w:rPr>
          <w:rFonts w:cs="Times New Roman" w:hAnsi="Times New Roman" w:eastAsia="Times New Roman" w:ascii="Times New Roman"/>
          <w:spacing w:val="11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cách</w:t>
      </w:r>
      <w:r>
        <w:rPr>
          <w:rFonts w:cs="Times New Roman" w:hAnsi="Times New Roman" w:eastAsia="Times New Roman" w:ascii="Times New Roman"/>
          <w:spacing w:val="12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giữa</w:t>
      </w:r>
      <w:r>
        <w:rPr>
          <w:rFonts w:cs="Times New Roman" w:hAnsi="Times New Roman" w:eastAsia="Times New Roman" w:ascii="Times New Roman"/>
          <w:spacing w:val="1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hai</w:t>
      </w:r>
      <w:r>
        <w:rPr>
          <w:rFonts w:cs="Times New Roman" w:hAnsi="Times New Roman" w:eastAsia="Times New Roman" w:ascii="Times New Roman"/>
          <w:spacing w:val="15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chất</w:t>
      </w:r>
      <w:r>
        <w:rPr>
          <w:rFonts w:cs="Times New Roman" w:hAnsi="Times New Roman" w:eastAsia="Times New Roman" w:ascii="Times New Roman"/>
          <w:spacing w:val="18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điểm</w:t>
      </w:r>
      <w:r>
        <w:rPr>
          <w:rFonts w:cs="Times New Roman" w:hAnsi="Times New Roman" w:eastAsia="Times New Roman" w:ascii="Times New Roman"/>
          <w:spacing w:val="2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theo</w:t>
      </w:r>
      <w:r>
        <w:rPr>
          <w:rFonts w:cs="Times New Roman" w:hAnsi="Times New Roman" w:eastAsia="Times New Roman" w:ascii="Times New Roman"/>
          <w:spacing w:val="18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phương</w:t>
      </w:r>
      <w:r>
        <w:rPr>
          <w:rFonts w:cs="Times New Roman" w:hAnsi="Times New Roman" w:eastAsia="Times New Roman" w:ascii="Times New Roman"/>
          <w:spacing w:val="2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Ox</w:t>
      </w:r>
      <w:r>
        <w:rPr>
          <w:rFonts w:cs="Times New Roman" w:hAnsi="Times New Roman" w:eastAsia="Times New Roman" w:ascii="Times New Roman"/>
          <w:spacing w:val="15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là</w:t>
      </w:r>
      <w:r>
        <w:rPr>
          <w:rFonts w:cs="Times New Roman" w:hAnsi="Times New Roman" w:eastAsia="Times New Roman" w:ascii="Times New Roman"/>
          <w:spacing w:val="14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nhỏ</w:t>
      </w:r>
      <w:r>
        <w:rPr>
          <w:rFonts w:cs="Times New Roman" w:hAnsi="Times New Roman" w:eastAsia="Times New Roman" w:ascii="Times New Roman"/>
          <w:spacing w:val="17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nhất,</w:t>
      </w:r>
      <w:r>
        <w:rPr>
          <w:rFonts w:cs="Times New Roman" w:hAnsi="Times New Roman" w:eastAsia="Times New Roman" w:ascii="Times New Roman"/>
          <w:spacing w:val="2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khi</w:t>
      </w:r>
      <w:r>
        <w:rPr>
          <w:rFonts w:cs="Times New Roman" w:hAnsi="Times New Roman" w:eastAsia="Times New Roman" w:ascii="Times New Roman"/>
          <w:spacing w:val="1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đó</w:t>
      </w:r>
      <w:r>
        <w:rPr>
          <w:rFonts w:cs="Times New Roman" w:hAnsi="Times New Roman" w:eastAsia="Times New Roman" w:ascii="Times New Roman"/>
          <w:spacing w:val="14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tỉ</w:t>
      </w:r>
      <w:r>
        <w:rPr>
          <w:rFonts w:cs="Times New Roman" w:hAnsi="Times New Roman" w:eastAsia="Times New Roman" w:ascii="Times New Roman"/>
          <w:spacing w:val="12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số</w:t>
      </w:r>
      <w:r>
        <w:rPr>
          <w:rFonts w:cs="Times New Roman" w:hAnsi="Times New Roman" w:eastAsia="Times New Roman" w:ascii="Times New Roman"/>
          <w:spacing w:val="13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động</w:t>
      </w:r>
      <w:r>
        <w:rPr>
          <w:rFonts w:cs="Times New Roman" w:hAnsi="Times New Roman" w:eastAsia="Times New Roman" w:ascii="Times New Roman"/>
          <w:spacing w:val="2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năng</w:t>
      </w:r>
      <w:r>
        <w:rPr>
          <w:rFonts w:cs="Times New Roman" w:hAnsi="Times New Roman" w:eastAsia="Times New Roman" w:ascii="Times New Roman"/>
          <w:spacing w:val="2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position w:val="-3"/>
          <w:sz w:val="15"/>
          <w:szCs w:val="15"/>
        </w:rPr>
        <w:t>d1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/W</w:t>
      </w:r>
      <w:r>
        <w:rPr>
          <w:rFonts w:cs="Times New Roman" w:hAnsi="Times New Roman" w:eastAsia="Times New Roman" w:ascii="Times New Roman"/>
          <w:spacing w:val="0"/>
          <w:w w:val="100"/>
          <w:position w:val="-3"/>
          <w:sz w:val="15"/>
          <w:szCs w:val="15"/>
        </w:rPr>
        <w:t>d2</w:t>
      </w:r>
      <w:r>
        <w:rPr>
          <w:rFonts w:cs="Times New Roman" w:hAnsi="Times New Roman" w:eastAsia="Times New Roman" w:ascii="Times New Roman"/>
          <w:spacing w:val="0"/>
          <w:w w:val="100"/>
          <w:position w:val="-3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position w:val="-3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và</w:t>
      </w:r>
      <w:r>
        <w:rPr>
          <w:rFonts w:cs="Times New Roman" w:hAnsi="Times New Roman" w:eastAsia="Times New Roman" w:ascii="Times New Roman"/>
          <w:spacing w:val="15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độ</w:t>
      </w:r>
      <w:r>
        <w:rPr>
          <w:rFonts w:cs="Times New Roman" w:hAnsi="Times New Roman" w:eastAsia="Times New Roman" w:ascii="Times New Roman"/>
          <w:spacing w:val="15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lệ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ch</w:t>
      </w:r>
      <w:r>
        <w:rPr>
          <w:rFonts w:cs="Times New Roman" w:hAnsi="Times New Roman" w:eastAsia="Times New Roman" w:ascii="Times New Roman"/>
          <w:spacing w:val="2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pha</w:t>
      </w:r>
      <w:r>
        <w:rPr>
          <w:rFonts w:cs="Times New Roman" w:hAnsi="Times New Roman" w:eastAsia="Times New Roman" w:ascii="Times New Roman"/>
          <w:spacing w:val="18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của</w:t>
      </w:r>
      <w:r>
        <w:rPr>
          <w:rFonts w:cs="Times New Roman" w:hAnsi="Times New Roman" w:eastAsia="Times New Roman" w:ascii="Times New Roman"/>
          <w:spacing w:val="17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hai</w:t>
      </w:r>
      <w:r>
        <w:rPr>
          <w:rFonts w:cs="Times New Roman" w:hAnsi="Times New Roman" w:eastAsia="Times New Roman" w:ascii="Times New Roman"/>
          <w:spacing w:val="1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position w:val="0"/>
          <w:sz w:val="20"/>
          <w:szCs w:val="20"/>
        </w:rPr>
        <w:t>dao</w:t>
      </w:r>
      <w:r>
        <w:rPr>
          <w:rFonts w:cs="Times New Roman" w:hAnsi="Times New Roman" w:eastAsia="Times New Roman" w:ascii="Times New Roman"/>
          <w:spacing w:val="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động</w:t>
      </w:r>
      <w:r>
        <w:rPr>
          <w:rFonts w:cs="Times New Roman" w:hAnsi="Times New Roman" w:eastAsia="Times New Roman" w:ascii="Times New Roman"/>
          <w:spacing w:val="21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có</w:t>
      </w:r>
      <w:r>
        <w:rPr>
          <w:rFonts w:cs="Times New Roman" w:hAnsi="Times New Roman" w:eastAsia="Times New Roman" w:ascii="Times New Roman"/>
          <w:spacing w:val="15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thể</w:t>
      </w:r>
      <w:r>
        <w:rPr>
          <w:rFonts w:cs="Times New Roman" w:hAnsi="Times New Roman" w:eastAsia="Times New Roman" w:ascii="Times New Roman"/>
          <w:spacing w:val="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nhận</w:t>
      </w:r>
      <w:r>
        <w:rPr>
          <w:rFonts w:cs="Times New Roman" w:hAnsi="Times New Roman" w:eastAsia="Times New Roman" w:ascii="Times New Roman"/>
          <w:spacing w:val="11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giá</w:t>
      </w:r>
      <w:r>
        <w:rPr>
          <w:rFonts w:cs="Times New Roman" w:hAnsi="Times New Roman" w:eastAsia="Times New Roman" w:ascii="Times New Roman"/>
          <w:spacing w:val="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trị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nào</w:t>
      </w:r>
      <w:r>
        <w:rPr>
          <w:rFonts w:cs="Times New Roman" w:hAnsi="Times New Roman" w:eastAsia="Times New Roman" w:ascii="Times New Roman"/>
          <w:spacing w:val="8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sau</w:t>
      </w:r>
      <w:r>
        <w:rPr>
          <w:rFonts w:cs="Times New Roman" w:hAnsi="Times New Roman" w:eastAsia="Times New Roman" w:ascii="Times New Roman"/>
          <w:spacing w:val="7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position w:val="0"/>
          <w:sz w:val="20"/>
          <w:szCs w:val="20"/>
        </w:rPr>
        <w:t>đây?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</w:r>
    </w:p>
    <w:p>
      <w:pPr>
        <w:rPr>
          <w:sz w:val="13"/>
          <w:szCs w:val="13"/>
        </w:rPr>
        <w:jc w:val="left"/>
        <w:spacing w:before="3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ind w:left="311" w:right="8942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0,5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và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π/3.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ind w:left="311" w:right="9093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4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6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và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π/6.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ind w:left="311" w:right="8892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6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và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7π/12.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ind w:left="311" w:right="9247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6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và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0.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8"/>
          <w:szCs w:val="18"/>
        </w:rPr>
        <w:jc w:val="left"/>
        <w:spacing w:before="4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spacing w:lineRule="auto" w:line="282"/>
        <w:ind w:left="832" w:right="66" w:hanging="712"/>
        <w:sectPr>
          <w:pgSz w:w="12260" w:h="15860"/>
          <w:pgMar w:top="460" w:bottom="280" w:left="800" w:right="820"/>
        </w:sectPr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Câu</w:t>
      </w:r>
      <w:r>
        <w:rPr>
          <w:rFonts w:cs="Times New Roman" w:hAnsi="Times New Roman" w:eastAsia="Times New Roman" w:ascii="Times New Roman"/>
          <w:b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30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Một</w:t>
      </w:r>
      <w:r>
        <w:rPr>
          <w:rFonts w:cs="Times New Roman" w:hAnsi="Times New Roman" w:eastAsia="Times New Roman" w:ascii="Times New Roman"/>
          <w:spacing w:val="1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con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lắc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lò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xo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đặt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nằm</w:t>
      </w:r>
      <w:r>
        <w:rPr>
          <w:rFonts w:cs="Times New Roman" w:hAnsi="Times New Roman" w:eastAsia="Times New Roman" w:ascii="Times New Roman"/>
          <w:spacing w:val="1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ngang</w:t>
      </w:r>
      <w:r>
        <w:rPr>
          <w:rFonts w:cs="Times New Roman" w:hAnsi="Times New Roman" w:eastAsia="Times New Roman" w:ascii="Times New Roman"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gồm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một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vật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có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khối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lượng</w:t>
      </w:r>
      <w:r>
        <w:rPr>
          <w:rFonts w:cs="Times New Roman" w:hAnsi="Times New Roman" w:eastAsia="Times New Roman" w:ascii="Times New Roman"/>
          <w:spacing w:val="2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200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gắn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vào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một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lò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xo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nhẹ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có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cứng</w:t>
      </w:r>
      <w:r>
        <w:rPr>
          <w:rFonts w:cs="Times New Roman" w:hAnsi="Times New Roman" w:eastAsia="Times New Roman" w:ascii="Times New Roman"/>
          <w:spacing w:val="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20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N/m.</w:t>
      </w:r>
      <w:r>
        <w:rPr>
          <w:rFonts w:cs="Times New Roman" w:hAnsi="Times New Roman" w:eastAsia="Times New Roman" w:ascii="Times New Roman"/>
          <w:spacing w:val="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Hệ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số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ma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sát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giữa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vật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và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giá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đỡ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nằm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ngang</w:t>
      </w:r>
      <w:r>
        <w:rPr>
          <w:rFonts w:cs="Times New Roman" w:hAnsi="Times New Roman" w:eastAsia="Times New Roman" w:ascii="Times New Roman"/>
          <w:spacing w:val="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là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0,1.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Kéo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vật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dọc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theo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trục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của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lò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xo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đến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vị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trí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lò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xo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bị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dãn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một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đoạn</w:t>
      </w:r>
      <w:r>
        <w:rPr>
          <w:rFonts w:cs="Times New Roman" w:hAnsi="Times New Roman" w:eastAsia="Times New Roman" w:ascii="Times New Roman"/>
          <w:spacing w:val="1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6,5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cm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rồi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thả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ra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nhẹ.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Bỏ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qua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lực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cản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của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không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khí;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lấy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=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10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m/s</w:t>
      </w:r>
      <w:r>
        <w:rPr>
          <w:rFonts w:cs="Times New Roman" w:hAnsi="Times New Roman" w:eastAsia="Times New Roman" w:ascii="Times New Roman"/>
          <w:spacing w:val="0"/>
          <w:w w:val="100"/>
          <w:position w:val="8"/>
          <w:sz w:val="15"/>
          <w:szCs w:val="15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13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Khi</w:t>
      </w:r>
      <w:r>
        <w:rPr>
          <w:rFonts w:cs="Times New Roman" w:hAnsi="Times New Roman" w:eastAsia="Times New Roman" w:ascii="Times New Roman"/>
          <w:spacing w:val="8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vật</w:t>
      </w:r>
      <w:r>
        <w:rPr>
          <w:rFonts w:cs="Times New Roman" w:hAnsi="Times New Roman" w:eastAsia="Times New Roman" w:ascii="Times New Roman"/>
          <w:spacing w:val="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dừng</w:t>
      </w:r>
      <w:r>
        <w:rPr>
          <w:rFonts w:cs="Times New Roman" w:hAnsi="Times New Roman" w:eastAsia="Times New Roman" w:ascii="Times New Roman"/>
          <w:spacing w:val="11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lại,</w:t>
      </w:r>
      <w:r>
        <w:rPr>
          <w:rFonts w:cs="Times New Roman" w:hAnsi="Times New Roman" w:eastAsia="Times New Roman" w:ascii="Times New Roman"/>
          <w:spacing w:val="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lực</w:t>
      </w:r>
      <w:r>
        <w:rPr>
          <w:rFonts w:cs="Times New Roman" w:hAnsi="Times New Roman" w:eastAsia="Times New Roman" w:ascii="Times New Roman"/>
          <w:spacing w:val="7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ma</w:t>
      </w:r>
      <w:r>
        <w:rPr>
          <w:rFonts w:cs="Times New Roman" w:hAnsi="Times New Roman" w:eastAsia="Times New Roman" w:ascii="Times New Roman"/>
          <w:spacing w:val="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sát</w:t>
      </w:r>
      <w:r>
        <w:rPr>
          <w:rFonts w:cs="Times New Roman" w:hAnsi="Times New Roman" w:eastAsia="Times New Roman" w:ascii="Times New Roman"/>
          <w:spacing w:val="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tác</w:t>
      </w:r>
      <w:r>
        <w:rPr>
          <w:rFonts w:cs="Times New Roman" w:hAnsi="Times New Roman" w:eastAsia="Times New Roman" w:ascii="Times New Roman"/>
          <w:spacing w:val="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dụng</w:t>
      </w:r>
      <w:r>
        <w:rPr>
          <w:rFonts w:cs="Times New Roman" w:hAnsi="Times New Roman" w:eastAsia="Times New Roman" w:ascii="Times New Roman"/>
          <w:spacing w:val="11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vào</w:t>
      </w:r>
      <w:r>
        <w:rPr>
          <w:rFonts w:cs="Times New Roman" w:hAnsi="Times New Roman" w:eastAsia="Times New Roman" w:ascii="Times New Roman"/>
          <w:spacing w:val="8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vật</w:t>
      </w:r>
      <w:r>
        <w:rPr>
          <w:rFonts w:cs="Times New Roman" w:hAnsi="Times New Roman" w:eastAsia="Times New Roman" w:ascii="Times New Roman"/>
          <w:spacing w:val="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có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position w:val="0"/>
          <w:sz w:val="20"/>
          <w:szCs w:val="20"/>
        </w:rPr>
        <w:t>độ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lớn</w:t>
      </w:r>
      <w:r>
        <w:rPr>
          <w:rFonts w:cs="Times New Roman" w:hAnsi="Times New Roman" w:eastAsia="Times New Roman" w:ascii="Times New Roman"/>
          <w:spacing w:val="7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position w:val="0"/>
          <w:sz w:val="20"/>
          <w:szCs w:val="20"/>
        </w:rPr>
        <w:t>bằng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spacing w:before="80"/>
        <w:ind w:left="311" w:right="9439"/>
      </w:pPr>
      <w:r>
        <w:pict>
          <v:group style="position:absolute;margin-left:37.2152pt;margin-top:0pt;width:538.37pt;height:792.96pt;mso-position-horizontal-relative:page;mso-position-vertical-relative:page;z-index:-794" coordorigin="744,0" coordsize="10767,15859">
            <v:shape style="position:absolute;left:750;top:0;width:10756;height:15859" coordorigin="750,0" coordsize="10756,15859" path="m11506,0l750,0,750,15859,11506,15859,11506,0e" filled="f" stroked="t" strokeweight="0.54768pt" strokecolor="#D3DFE8">
              <v:path arrowok="t"/>
            </v:shape>
            <v:shape style="position:absolute;left:922;top:637;width:138;height:138" coordorigin="922,637" coordsize="138,138" path="m922,706l922,697,924,688,927,680,931,671,935,664,942,657,948,651,956,646,964,642,973,639,982,637,1000,637,1009,639,1017,642,1026,646,1033,651,1040,657,1046,664,1051,671,1055,680,1058,688,1060,697,1060,715,1058,724,1055,732,1051,741,1046,748,1040,755,1033,761,1026,766,1017,770,1009,773,1000,775,982,775,973,773,964,770,956,766,948,761,942,755,935,748,931,741,927,732,924,724,922,715,922,706xe" filled="t" fillcolor="#FFFFFF" stroked="f">
              <v:path arrowok="t"/>
              <v:fill/>
            </v:shape>
            <v:shape style="position:absolute;left:925;top:640;width:131;height:131" coordorigin="925,640" coordsize="131,131" path="m1056,706l1056,715,1055,723,1051,731,1048,739,1043,746,1037,752,1031,759,1024,763,1016,767,1008,770,999,772,991,772,982,772,974,770,966,767,958,763,950,759,944,752,938,746,933,739,930,731,927,723,925,715,925,706,925,697,927,689,930,681,933,673,938,666,944,659,950,653,958,649,966,645,974,642,982,640,991,640,999,640,1008,642,1016,645,1024,649,1031,653,1037,659,1043,666,1048,673,1051,681,1055,689,1056,697,1056,706xe" filled="f" stroked="t" strokeweight="0.54768pt" strokecolor="#757575">
              <v:path arrowok="t"/>
            </v:shape>
            <v:shape style="position:absolute;left:922;top:1020;width:138;height:138" coordorigin="922,1020" coordsize="138,138" path="m922,1089l922,1080,924,1071,927,1063,931,1054,935,1047,942,1041,948,1034,956,1029,964,1026,973,1022,982,1020,1000,1020,1009,1022,1017,1026,1026,1029,1033,1034,1040,1041,1046,1047,1051,1054,1055,1063,1058,1071,1060,1080,1060,1098,1058,1107,1055,1116,1051,1124,1046,1132,1040,1138,1033,1145,1026,1150,1017,1153,1009,1157,1000,1158,982,1158,973,1157,964,1153,956,1150,948,1145,942,1138,935,1132,931,1124,927,1116,924,1107,922,1098,922,1089xe" filled="t" fillcolor="#FFFFFF" stroked="f">
              <v:path arrowok="t"/>
              <v:fill/>
            </v:shape>
            <v:shape style="position:absolute;left:925;top:1024;width:131;height:131" coordorigin="925,1024" coordsize="131,131" path="m1056,1089l1056,1098,1055,1106,1051,1114,1048,1123,1043,1130,1037,1136,1031,1142,1024,1147,1016,1150,1008,1153,999,1155,991,1155,982,1155,974,1153,966,1150,958,1147,950,1142,944,1136,938,1130,933,1123,930,1114,927,1106,925,1098,925,1089,925,1081,927,1072,930,1064,933,1056,938,1049,944,1043,950,1037,958,1032,966,1029,974,1025,982,1024,991,1024,999,1024,1008,1025,1016,1029,1024,1032,1031,1037,1037,1043,1043,1049,1048,1056,1051,1064,1055,1072,1056,1081,1056,1089xe" filled="f" stroked="t" strokeweight="0.54768pt" strokecolor="#757575">
              <v:path arrowok="t"/>
            </v:shape>
            <v:shape style="position:absolute;left:922;top:1404;width:138;height:138" coordorigin="922,1404" coordsize="138,138" path="m922,1473l922,1464,924,1455,927,1446,931,1438,935,1430,942,1424,948,1417,956,1412,964,1409,973,1405,982,1404,1000,1404,1009,1405,1017,1409,1026,1412,1033,1417,1040,1424,1046,1430,1051,1438,1055,1446,1058,1455,1060,1464,1060,1482,1058,1491,1055,1499,1051,1508,1046,1515,1040,1522,1033,1528,1026,1533,1017,1536,1009,1540,1000,1542,982,1542,973,1540,964,1536,956,1533,948,1528,942,1522,935,1515,931,1508,927,1499,924,1491,922,1482,922,1473xe" filled="t" fillcolor="#FFFFFF" stroked="f">
              <v:path arrowok="t"/>
              <v:fill/>
            </v:shape>
            <v:shape style="position:absolute;left:925;top:1407;width:131;height:131" coordorigin="925,1407" coordsize="131,131" path="m1056,1473l1056,1481,1055,1490,1051,1498,1048,1506,1043,1513,1037,1519,1031,1525,1024,1530,1016,1533,1008,1537,999,1538,991,1538,982,1538,974,1537,966,1533,958,1530,950,1525,944,1519,938,1513,933,1506,930,1498,927,1490,925,1481,925,1473,925,1464,927,1456,930,1448,933,1439,938,1432,944,1426,950,1420,958,1415,966,1412,974,1409,982,1407,991,1407,999,1407,1008,1409,1016,1412,1024,1415,1031,1420,1037,1426,1043,1432,1048,1439,1051,1448,1055,1456,1056,1464,1056,1473xe" filled="f" stroked="t" strokeweight="0.54768pt" strokecolor="#757575">
              <v:path arrowok="t"/>
            </v:shape>
            <v:shape style="position:absolute;left:922;top:1787;width:138;height:138" coordorigin="922,1787" coordsize="138,138" path="m922,1856l922,1847,924,1838,927,1830,931,1821,935,1814,942,1807,948,1801,956,1796,964,1792,973,1789,982,1787,1000,1787,1009,1789,1017,1792,1026,1796,1033,1801,1040,1807,1046,1814,1051,1821,1055,1830,1058,1838,1060,1847,1060,1865,1058,1874,1055,1882,1051,1891,1046,1898,1040,1905,1033,1911,1026,1916,1017,1920,1009,1923,1000,1925,982,1925,973,1923,964,1920,956,1916,948,1911,942,1905,935,1898,931,1891,927,1882,924,1874,922,1865,922,1856xe" filled="t" fillcolor="#FFFFFF" stroked="f">
              <v:path arrowok="t"/>
              <v:fill/>
            </v:shape>
            <v:shape style="position:absolute;left:925;top:1790;width:131;height:131" coordorigin="925,1790" coordsize="131,131" path="m1056,1856l1056,1865,1055,1873,1051,1881,1048,1889,1043,1896,1037,1903,1031,1909,1024,1913,1016,1917,1008,1920,999,1922,991,1922,982,1922,974,1920,966,1917,958,1913,950,1909,944,1903,938,1896,933,1889,930,1881,927,1873,925,1865,925,1856,925,1847,927,1839,930,1831,933,1823,938,1816,944,1810,950,1803,958,1799,966,1795,974,1792,982,1790,991,1790,999,1790,1008,1792,1016,1795,1024,1799,1031,1803,1037,1810,1043,1816,1048,1823,1051,1831,1055,1839,1056,1847,1056,1856xe" filled="f" stroked="t" strokeweight="0.54768pt" strokecolor="#757575">
              <v:path arrowok="t"/>
            </v:shape>
            <v:shape style="position:absolute;left:922;top:3321;width:138;height:138" coordorigin="922,3321" coordsize="138,138" path="m922,3390l922,3380,924,3372,927,3363,931,3355,935,3347,942,3341,948,3334,956,3329,964,3326,973,3322,982,3321,1000,3321,1009,3322,1017,3326,1026,3329,1033,3334,1040,3341,1046,3347,1051,3355,1055,3363,1058,3372,1060,3380,1060,3399,1058,3408,1055,3416,1051,3424,1046,3432,1040,3438,1033,3445,1026,3450,1017,3453,1009,3457,1000,3459,982,3459,973,3457,964,3453,956,3450,948,3445,942,3438,935,3432,931,3424,927,3416,924,3408,922,3399,922,3390xe" filled="t" fillcolor="#FFFFFF" stroked="f">
              <v:path arrowok="t"/>
              <v:fill/>
            </v:shape>
            <v:shape style="position:absolute;left:925;top:3324;width:131;height:131" coordorigin="925,3324" coordsize="131,131" path="m1056,3390l1056,3398,1055,3407,1051,3415,1048,3423,1043,3430,1037,3436,1031,3442,1024,3447,1016,3450,1008,3454,999,3455,991,3455,982,3455,974,3454,966,3450,958,3447,950,3442,944,3436,938,3430,933,3423,930,3415,927,3407,925,3398,925,3390,925,3381,927,3372,930,3364,933,3356,938,3349,944,3343,950,3337,958,3332,966,3329,974,3326,982,3324,991,3324,999,3324,1008,3326,1016,3329,1024,3332,1031,3337,1037,3343,1043,3349,1048,3356,1051,3364,1055,3372,1056,3381,1056,3390xe" filled="f" stroked="t" strokeweight="0.54768pt" strokecolor="#757575">
              <v:path arrowok="t"/>
            </v:shape>
            <v:shape style="position:absolute;left:922;top:3704;width:138;height:138" coordorigin="922,3704" coordsize="138,138" path="m922,3773l922,3764,924,3755,927,3747,931,3738,935,3731,942,3724,948,3718,956,3713,964,3709,973,3706,982,3704,1000,3704,1009,3706,1017,3709,1026,3713,1033,3718,1040,3724,1046,3731,1051,3738,1055,3747,1058,3755,1060,3764,1060,3782,1058,3791,1055,3799,1051,3808,1046,3815,1040,3822,1033,3828,1026,3833,1017,3837,1009,3840,1000,3842,982,3842,973,3840,964,3837,956,3833,948,3828,942,3822,935,3815,931,3808,927,3799,924,3791,922,3782,922,3773xe" filled="t" fillcolor="#FFFFFF" stroked="f">
              <v:path arrowok="t"/>
              <v:fill/>
            </v:shape>
            <v:shape style="position:absolute;left:925;top:3707;width:131;height:131" coordorigin="925,3707" coordsize="131,131" path="m1056,3773l1056,3782,1055,3790,1051,3798,1048,3806,1043,3813,1037,3819,1031,3826,1024,3830,1016,3834,1008,3837,999,3839,991,3839,982,3839,974,3837,966,3834,958,3830,950,3826,944,3819,938,3813,933,3806,930,3798,927,3790,925,3782,925,3773,925,3764,927,3756,930,3748,933,3740,938,3733,944,3726,950,3720,958,3716,966,3712,974,3709,982,3707,991,3707,999,3707,1008,3709,1016,3712,1024,3716,1031,3720,1037,3726,1043,3733,1048,3740,1051,3748,1055,3756,1056,3764,1056,3773xe" filled="f" stroked="t" strokeweight="0.54768pt" strokecolor="#757575">
              <v:path arrowok="t"/>
            </v:shape>
            <v:shape style="position:absolute;left:922;top:4087;width:138;height:138" coordorigin="922,4087" coordsize="138,138" path="m922,4156l922,4147,924,4138,927,4130,931,4121,935,4114,942,4108,948,4101,956,4096,964,4093,973,4089,982,4087,1000,4087,1009,4089,1017,4093,1026,4096,1033,4101,1040,4108,1046,4114,1051,4121,1055,4130,1058,4138,1060,4147,1060,4165,1058,4174,1055,4183,1051,4191,1046,4199,1040,4205,1033,4212,1026,4217,1017,4220,1009,4224,1000,4225,982,4225,973,4224,964,4220,956,4217,948,4212,942,4205,935,4199,931,4191,927,4183,924,4174,922,4165,922,4156xe" filled="t" fillcolor="#FFFFFF" stroked="f">
              <v:path arrowok="t"/>
              <v:fill/>
            </v:shape>
            <v:shape style="position:absolute;left:925;top:4091;width:131;height:131" coordorigin="925,4091" coordsize="131,131" path="m1056,4156l1056,4165,1055,4173,1051,4181,1048,4190,1043,4197,1037,4203,1031,4209,1024,4214,1016,4217,1008,4220,999,4222,991,4222,982,4222,974,4220,966,4217,958,4214,950,4209,944,4203,938,4197,933,4190,930,4181,927,4173,925,4165,925,4156,925,4148,927,4139,930,4131,933,4123,938,4116,944,4110,950,4104,958,4099,966,4096,974,4092,982,4091,991,4091,999,4091,1008,4092,1016,4096,1024,4099,1031,4104,1037,4110,1043,4116,1048,4123,1051,4131,1055,4139,1056,4148,1056,4156xe" filled="f" stroked="t" strokeweight="0.54768pt" strokecolor="#757575">
              <v:path arrowok="t"/>
            </v:shape>
            <v:shape style="position:absolute;left:922;top:4471;width:138;height:138" coordorigin="922,4471" coordsize="138,138" path="m922,4540l922,4531,924,4522,927,4513,931,4505,935,4497,942,4491,948,4484,956,4479,964,4476,973,4472,982,4471,1000,4471,1009,4472,1017,4476,1026,4479,1033,4484,1040,4491,1046,4497,1051,4505,1055,4513,1058,4522,1060,4531,1060,4549,1058,4558,1055,4566,1051,4575,1046,4582,1040,4589,1033,4595,1026,4600,1017,4603,1009,4607,1000,4609,982,4609,973,4607,964,4603,956,4600,948,4595,942,4589,935,4582,931,4575,927,4566,924,4558,922,4549,922,4540xe" filled="t" fillcolor="#FFFFFF" stroked="f">
              <v:path arrowok="t"/>
              <v:fill/>
            </v:shape>
            <v:shape style="position:absolute;left:925;top:4474;width:131;height:131" coordorigin="925,4474" coordsize="131,131" path="m1056,4540l1056,4548,1055,4557,1051,4565,1048,4573,1043,4580,1037,4586,1031,4592,1024,4597,1016,4600,1008,4604,999,4605,991,4605,982,4605,974,4604,966,4600,958,4597,950,4592,944,4586,938,4580,933,4573,930,4565,927,4557,925,4548,925,4540,925,4531,927,4523,930,4515,933,4507,938,4499,944,4493,950,4487,958,4482,966,4479,974,4476,982,4474,991,4474,999,4474,1008,4476,1016,4479,1024,4482,1031,4487,1037,4493,1043,4499,1048,4507,1051,4515,1055,4523,1056,4531,1056,4540xe" filled="f" stroked="t" strokeweight="0.54768pt" strokecolor="#757575">
              <v:path arrowok="t"/>
            </v:shape>
            <v:shape type="#_x0000_t75" style="position:absolute;left:3198;top:5597;width:230;height:230">
              <v:imagedata o:title="" r:id="rId23"/>
            </v:shape>
            <v:shape type="#_x0000_t75" style="position:absolute;left:9507;top:5597;width:230;height:230">
              <v:imagedata o:title="" r:id="rId24"/>
            </v:shape>
            <v:shape style="position:absolute;left:922;top:6278;width:138;height:138" coordorigin="922,6278" coordsize="138,138" path="m922,6347l922,6338,924,6329,927,6321,931,6312,935,6305,942,6298,948,6292,956,6287,964,6283,973,6280,982,6278,1000,6278,1009,6280,1017,6283,1026,6287,1033,6292,1040,6298,1046,6305,1051,6312,1055,6321,1058,6329,1060,6338,1060,6356,1058,6365,1055,6373,1051,6382,1046,6389,1040,6396,1033,6402,1026,6407,1017,6411,1009,6414,1000,6416,982,6416,973,6414,964,6411,956,6407,948,6402,942,6396,935,6389,931,6382,927,6373,924,6365,922,6356,922,6347xe" filled="t" fillcolor="#FFFFFF" stroked="f">
              <v:path arrowok="t"/>
              <v:fill/>
            </v:shape>
            <v:shape style="position:absolute;left:925;top:6281;width:131;height:131" coordorigin="925,6281" coordsize="131,131" path="m1056,6347l1056,6356,1055,6364,1051,6372,1048,6380,1043,6387,1037,6394,1031,6400,1024,6404,1016,6408,1008,6411,999,6413,991,6413,982,6413,974,6411,966,6408,958,6404,950,6400,944,6394,938,6387,933,6380,930,6372,927,6364,925,6356,925,6347,925,6338,927,6330,930,6322,933,6314,938,6307,944,6301,950,6294,958,6290,966,6286,974,6283,982,6281,991,6281,999,6281,1008,6283,1016,6286,1024,6290,1031,6294,1037,6301,1043,6307,1048,6314,1051,6322,1055,6330,1056,6338,1056,6347xe" filled="f" stroked="t" strokeweight="0.54768pt" strokecolor="#757575">
              <v:path arrowok="t"/>
            </v:shape>
            <v:shape style="position:absolute;left:922;top:6661;width:138;height:138" coordorigin="922,6661" coordsize="138,138" path="m922,6730l922,6721,924,6712,927,6704,931,6696,935,6688,942,6682,948,6675,956,6670,964,6667,973,6663,982,6661,1000,6661,1009,6663,1017,6667,1026,6670,1033,6675,1040,6682,1046,6688,1051,6696,1055,6704,1058,6712,1060,6721,1060,6740,1058,6748,1055,6757,1051,6765,1046,6773,1040,6779,1033,6786,1026,6791,1017,6794,1009,6798,1000,6799,982,6799,973,6798,964,6794,956,6791,948,6786,942,6779,935,6773,931,6765,927,6757,924,6748,922,6740,922,6730xe" filled="t" fillcolor="#FFFFFF" stroked="f">
              <v:path arrowok="t"/>
              <v:fill/>
            </v:shape>
            <v:shape style="position:absolute;left:925;top:6665;width:131;height:131" coordorigin="925,6665" coordsize="131,131" path="m1056,6730l1056,6739,1055,6748,1051,6756,1048,6764,1043,6771,1037,6777,1031,6783,1024,6788,1016,6791,1008,6794,999,6796,991,6796,982,6796,974,6794,966,6791,958,6788,950,6783,944,6777,938,6771,933,6764,930,6756,927,6748,925,6739,925,6730,925,6722,927,6713,930,6705,933,6697,938,6690,944,6684,950,6678,958,6673,966,6670,974,6666,982,6665,991,6665,999,6665,1008,6666,1016,6670,1024,6673,1031,6678,1037,6684,1043,6690,1048,6697,1051,6705,1055,6713,1056,6722,1056,6730xe" filled="f" stroked="t" strokeweight="0.54768pt" strokecolor="#757575">
              <v:path arrowok="t"/>
            </v:shape>
            <v:shape style="position:absolute;left:922;top:7045;width:138;height:138" coordorigin="922,7045" coordsize="138,138" path="m922,7114l922,7105,924,7096,927,7087,931,7079,935,7071,942,7065,948,7059,956,7054,964,7050,973,7047,982,7045,1000,7045,1009,7047,1017,7050,1026,7054,1033,7059,1040,7065,1046,7071,1051,7079,1055,7087,1058,7096,1060,7105,1060,7123,1058,7132,1055,7140,1051,7149,1046,7156,1040,7163,1033,7169,1026,7174,1017,7178,1009,7181,1000,7183,982,7183,973,7181,964,7178,956,7174,948,7169,942,7163,935,7156,931,7149,927,7140,924,7132,922,7123,922,7114xe" filled="t" fillcolor="#FFFFFF" stroked="f">
              <v:path arrowok="t"/>
              <v:fill/>
            </v:shape>
            <v:shape style="position:absolute;left:925;top:7048;width:131;height:131" coordorigin="925,7048" coordsize="131,131" path="m1056,7114l1056,7123,1055,7131,1051,7139,1048,7147,1043,7154,1037,7160,1031,7166,1024,7171,1016,7175,1008,7178,999,7180,991,7180,982,7180,974,7178,966,7175,958,7171,950,7166,944,7160,938,7154,933,7147,930,7139,927,7131,925,7123,925,7114,925,7105,927,7097,930,7089,933,7081,938,7073,944,7067,950,7061,958,7056,966,7053,974,7050,982,7048,991,7048,999,7048,1008,7050,1016,7053,1024,7056,1031,7061,1037,7067,1043,7073,1048,7081,1051,7089,1055,7097,1056,7105,1056,7114xe" filled="f" stroked="t" strokeweight="0.54768pt" strokecolor="#757575">
              <v:path arrowok="t"/>
            </v:shape>
            <v:shape style="position:absolute;left:922;top:7428;width:138;height:138" coordorigin="922,7428" coordsize="138,138" path="m922,7497l922,7488,924,7479,927,7471,931,7462,935,7455,942,7448,948,7442,956,7437,964,7433,973,7430,982,7428,1000,7428,1009,7430,1017,7433,1026,7437,1033,7442,1040,7448,1046,7455,1051,7462,1055,7471,1058,7479,1060,7488,1060,7506,1058,7515,1055,7524,1051,7532,1046,7540,1040,7546,1033,7552,1026,7557,1017,7561,1009,7564,1000,7566,982,7566,973,7564,964,7561,956,7557,948,7552,942,7546,935,7540,931,7532,927,7524,924,7515,922,7506,922,7497xe" filled="t" fillcolor="#FFFFFF" stroked="f">
              <v:path arrowok="t"/>
              <v:fill/>
            </v:shape>
            <v:shape style="position:absolute;left:925;top:7431;width:131;height:131" coordorigin="925,7431" coordsize="131,131" path="m1056,7497l1056,7506,1055,7514,1051,7522,1048,7530,1043,7537,1037,7544,1031,7550,1024,7555,1016,7558,1008,7561,999,7563,991,7563,982,7563,974,7561,966,7558,958,7555,950,7550,944,7544,938,7537,933,7530,930,7522,927,7514,925,7506,925,7497,925,7488,927,7480,930,7472,933,7464,938,7457,944,7451,950,7445,958,7440,966,7436,974,7433,982,7431,991,7431,999,7431,1008,7433,1016,7436,1024,7440,1031,7445,1037,7451,1043,7457,1048,7464,1051,7472,1055,7480,1056,7488,1056,7497xe" filled="f" stroked="t" strokeweight="0.54768pt" strokecolor="#757575">
              <v:path arrowok="t"/>
            </v:shape>
            <v:shape style="position:absolute;left:922;top:8962;width:138;height:138" coordorigin="922,8962" coordsize="138,138" path="m922,9031l922,9022,924,9013,927,9004,931,8996,935,8988,942,8982,948,8975,956,8970,964,8967,973,8963,982,8962,1000,8962,1009,8963,1017,8967,1026,8970,1033,8975,1040,8982,1046,8988,1051,8996,1055,9004,1058,9013,1060,9022,1060,9040,1058,9049,1055,9057,1051,9066,1046,9073,1040,9079,1033,9086,1026,9091,1017,9094,1009,9098,1000,9100,982,9100,973,9098,964,9094,956,9091,948,9086,942,9079,935,9073,931,9066,927,9057,924,9049,922,9040,922,9031xe" filled="t" fillcolor="#FFFFFF" stroked="f">
              <v:path arrowok="t"/>
              <v:fill/>
            </v:shape>
            <v:shape style="position:absolute;left:925;top:8965;width:131;height:131" coordorigin="925,8965" coordsize="131,131" path="m1056,9031l1056,9039,1055,9048,1051,9056,1048,9064,1043,9071,1037,9077,1031,9083,1024,9088,1016,9091,1008,9095,999,9096,991,9096,982,9096,974,9095,966,9091,958,9088,950,9083,944,9077,938,9071,933,9064,930,9056,927,9048,925,9039,925,9031,925,9022,927,9014,930,9006,933,8997,938,8990,944,8984,950,8978,958,8973,966,8970,974,8967,982,8965,991,8965,999,8965,1008,8967,1016,8970,1024,8973,1031,8978,1037,8984,1043,8990,1048,8997,1051,9006,1055,9014,1056,9022,1056,9031xe" filled="f" stroked="t" strokeweight="0.54768pt" strokecolor="#757575">
              <v:path arrowok="t"/>
            </v:shape>
            <v:shape style="position:absolute;left:922;top:9345;width:138;height:138" coordorigin="922,9345" coordsize="138,138" path="m922,9414l922,9405,924,9396,927,9388,931,9379,935,9372,942,9365,948,9359,956,9354,964,9350,973,9347,982,9345,1000,9345,1009,9347,1017,9350,1026,9354,1033,9359,1040,9365,1046,9372,1051,9379,1055,9388,1058,9396,1060,9405,1060,9423,1058,9432,1055,9440,1051,9449,1046,9456,1040,9463,1033,9469,1026,9474,1017,9478,1009,9481,1000,9483,982,9483,973,9481,964,9478,956,9474,948,9469,942,9463,935,9456,931,9449,927,9440,924,9432,922,9423,922,9414xe" filled="t" fillcolor="#FFFFFF" stroked="f">
              <v:path arrowok="t"/>
              <v:fill/>
            </v:shape>
            <v:shape style="position:absolute;left:925;top:9348;width:131;height:131" coordorigin="925,9348" coordsize="131,131" path="m1056,9414l1056,9423,1055,9431,1051,9439,1048,9447,1043,9454,1037,9461,1031,9467,1024,9471,1016,9475,1008,9478,999,9480,991,9480,982,9480,974,9478,966,9475,958,9471,950,9467,944,9461,938,9454,933,9447,930,9439,927,9431,925,9423,925,9414,925,9405,927,9397,930,9389,933,9381,938,9374,944,9368,950,9361,958,9357,966,9353,974,9350,982,9348,991,9348,999,9348,1008,9350,1016,9353,1024,9357,1031,9361,1037,9368,1043,9374,1048,9381,1051,9389,1055,9397,1056,9405,1056,9414xe" filled="f" stroked="t" strokeweight="0.54768pt" strokecolor="#757575">
              <v:path arrowok="t"/>
            </v:shape>
            <v:shape style="position:absolute;left:922;top:9728;width:138;height:138" coordorigin="922,9728" coordsize="138,138" path="m922,9797l922,9788,924,9779,927,9771,931,9763,935,9755,942,9749,948,9742,956,9737,964,9734,973,9730,982,9728,1000,9728,1009,9730,1017,9734,1026,9737,1033,9742,1040,9749,1046,9755,1051,9763,1055,9771,1058,9779,1060,9788,1060,9807,1058,9815,1055,9824,1051,9832,1046,9840,1040,9846,1033,9853,1026,9858,1017,9861,1009,9865,1000,9866,982,9866,973,9865,964,9861,956,9858,948,9853,942,9846,935,9840,931,9832,927,9824,924,9815,922,9807,922,9797xe" filled="t" fillcolor="#FFFFFF" stroked="f">
              <v:path arrowok="t"/>
              <v:fill/>
            </v:shape>
            <v:shape style="position:absolute;left:925;top:9732;width:131;height:131" coordorigin="925,9732" coordsize="131,131" path="m1056,9797l1056,9806,1055,9815,1051,9823,1048,9831,1043,9838,1037,9844,1031,9850,1024,9855,1016,9858,1008,9861,999,9863,991,9863,982,9863,974,9861,966,9858,958,9855,950,9850,944,9844,938,9838,933,9831,930,9823,927,9815,925,9806,925,9797,925,9789,927,9780,930,9772,933,9764,938,9757,944,9751,950,9745,958,9740,966,9737,974,9733,982,9732,991,9732,999,9732,1008,9733,1016,9737,1024,9740,1031,9745,1037,9751,1043,9757,1048,9764,1051,9772,1055,9780,1056,9789,1056,9797xe" filled="f" stroked="t" strokeweight="0.54768pt" strokecolor="#757575">
              <v:path arrowok="t"/>
            </v:shape>
            <v:shape style="position:absolute;left:922;top:10112;width:138;height:138" coordorigin="922,10112" coordsize="138,138" path="m922,10181l922,10172,924,10163,927,10154,931,10146,935,10138,942,10132,948,10126,956,10121,964,10117,973,10114,982,10112,1000,10112,1009,10114,1017,10117,1026,10121,1033,10126,1040,10132,1046,10138,1051,10146,1055,10154,1058,10163,1060,10172,1060,10190,1058,10199,1055,10207,1051,10216,1046,10223,1040,10230,1033,10236,1026,10241,1017,10245,1009,10248,1000,10250,982,10250,973,10248,964,10245,956,10241,948,10236,942,10230,935,10223,931,10216,927,10207,924,10199,922,10190,922,10181xe" filled="t" fillcolor="#FFFFFF" stroked="f">
              <v:path arrowok="t"/>
              <v:fill/>
            </v:shape>
            <v:shape style="position:absolute;left:925;top:10115;width:131;height:131" coordorigin="925,10115" coordsize="131,131" path="m1056,10181l1056,10190,1055,10198,1051,10206,1048,10214,1043,10221,1037,10227,1031,10233,1024,10238,1016,10242,1008,10245,999,10247,991,10247,982,10247,974,10245,966,10242,958,10238,950,10233,944,10227,938,10221,933,10214,930,10206,927,10198,925,10190,925,10181,925,10172,927,10164,930,10156,933,10148,938,10141,944,10134,950,10128,958,10123,966,10120,974,10117,982,10115,991,10115,999,10115,1008,10117,1016,10120,1024,10123,1031,10128,1037,10134,1043,10141,1048,10148,1051,10156,1055,10164,1056,10172,1056,10181xe" filled="f" stroked="t" strokeweight="0.54768pt" strokecolor="#757575">
              <v:path arrowok="t"/>
            </v:shape>
            <v:shape type="#_x0000_t75" style="position:absolute;left:3954;top:11227;width:1030;height:263">
              <v:imagedata o:title="" r:id="rId25"/>
            </v:shape>
            <v:shape style="position:absolute;left:922;top:11656;width:138;height:138" coordorigin="922,11656" coordsize="138,138" path="m922,11725l922,11716,924,11707,927,11699,931,11690,935,11683,942,11676,948,11670,956,11665,964,11662,973,11658,982,11656,1000,11656,1009,11658,1017,11662,1026,11665,1033,11670,1040,11676,1046,11683,1051,11690,1055,11699,1058,11707,1060,11716,1060,11734,1058,11743,1055,11752,1051,11760,1046,11768,1040,11774,1033,11781,1026,11786,1017,11789,1009,11793,1000,11794,982,11794,973,11793,964,11789,956,11786,948,11781,942,11774,935,11768,931,11760,927,11752,924,11743,922,11734,922,11725xe" filled="t" fillcolor="#FFFFFF" stroked="f">
              <v:path arrowok="t"/>
              <v:fill/>
            </v:shape>
            <v:shape style="position:absolute;left:925;top:11660;width:131;height:131" coordorigin="925,11660" coordsize="131,131" path="m1056,11725l1056,11734,1055,11742,1051,11750,1048,11758,1043,11766,1037,11772,1031,11778,1024,11783,1016,11786,1008,11789,999,11791,991,11791,982,11791,974,11789,966,11786,958,11783,950,11778,944,11772,938,11766,933,11758,930,11750,927,11742,925,11734,925,11725,925,11717,927,11708,930,11700,933,11692,938,11685,944,11679,950,11673,958,11668,966,11665,974,11661,982,11660,991,11660,999,11660,1008,11661,1016,11665,1024,11668,1031,11673,1037,11679,1043,11685,1048,11692,1051,11700,1055,11708,1056,11717,1056,11725xe" filled="f" stroked="t" strokeweight="0.54768pt" strokecolor="#757575">
              <v:path arrowok="t"/>
            </v:shape>
            <v:shape style="position:absolute;left:922;top:12040;width:138;height:138" coordorigin="922,12040" coordsize="138,138" path="m922,12109l922,12100,924,12091,927,12082,931,12074,935,12066,942,12060,948,12053,956,12048,964,12045,973,12041,982,12040,1000,12040,1009,12041,1017,12045,1026,12048,1033,12053,1040,12060,1046,12066,1051,12074,1055,12082,1058,12091,1060,12100,1060,12118,1058,12127,1055,12135,1051,12144,1046,12151,1040,12157,1033,12164,1026,12169,1017,12172,1009,12176,1000,12178,982,12178,973,12176,964,12172,956,12169,948,12164,942,12157,935,12151,931,12144,927,12135,924,12127,922,12118,922,12109xe" filled="t" fillcolor="#FFFFFF" stroked="f">
              <v:path arrowok="t"/>
              <v:fill/>
            </v:shape>
            <v:shape style="position:absolute;left:925;top:12043;width:131;height:131" coordorigin="925,12043" coordsize="131,131" path="m1056,12109l1056,12117,1055,12126,1051,12134,1048,12142,1043,12149,1037,12155,1031,12161,1024,12166,1016,12169,1008,12173,999,12174,991,12174,982,12174,974,12173,966,12169,958,12166,950,12161,944,12155,938,12149,933,12142,930,12134,927,12126,925,12117,925,12109,925,12100,927,12092,930,12084,933,12075,938,12068,944,12062,950,12056,958,12051,966,12048,974,12045,982,12043,991,12043,999,12043,1008,12045,1016,12048,1024,12051,1031,12056,1037,12062,1043,12068,1048,12075,1051,12084,1055,12092,1056,12100,1056,12109xe" filled="f" stroked="t" strokeweight="0.54768pt" strokecolor="#757575">
              <v:path arrowok="t"/>
            </v:shape>
            <v:shape style="position:absolute;left:922;top:12423;width:138;height:138" coordorigin="922,12423" coordsize="138,138" path="m922,12492l922,12483,924,12474,927,12466,931,12457,935,12450,942,12443,948,12437,956,12432,964,12428,973,12425,982,12423,1000,12423,1009,12425,1017,12428,1026,12432,1033,12437,1040,12443,1046,12450,1051,12457,1055,12466,1058,12474,1060,12483,1060,12501,1058,12510,1055,12518,1051,12527,1046,12534,1040,12541,1033,12547,1026,12552,1017,12556,1009,12559,1000,12561,982,12561,973,12559,964,12556,956,12552,948,12547,942,12541,935,12534,931,12527,927,12518,924,12510,922,12501,922,12492xe" filled="t" fillcolor="#FFFFFF" stroked="f">
              <v:path arrowok="t"/>
              <v:fill/>
            </v:shape>
            <v:shape style="position:absolute;left:925;top:12426;width:131;height:131" coordorigin="925,12426" coordsize="131,131" path="m1056,12492l1056,12501,1055,12509,1051,12517,1048,12525,1043,12532,1037,12539,1031,12545,1024,12549,1016,12553,1008,12556,999,12558,991,12558,982,12558,974,12556,966,12553,958,12549,950,12545,944,12539,938,12532,933,12525,930,12517,927,12509,925,12501,925,12492,925,12483,927,12475,930,12467,933,12459,938,12452,944,12446,950,12439,958,12435,966,12431,974,12428,982,12426,991,12426,999,12426,1008,12428,1016,12431,1024,12435,1031,12439,1037,12446,1043,12452,1048,12459,1051,12467,1055,12475,1056,12483,1056,12492xe" filled="f" stroked="t" strokeweight="0.54768pt" strokecolor="#757575">
              <v:path arrowok="t"/>
            </v:shape>
            <v:shape type="#_x0000_t75" style="position:absolute;left:4458;top:12388;width:1128;height:263">
              <v:imagedata o:title="" r:id="rId26"/>
            </v:shape>
            <v:shape style="position:absolute;left:922;top:12817;width:138;height:138" coordorigin="922,12817" coordsize="138,138" path="m922,12886l922,12877,924,12868,927,12860,931,12851,935,12844,942,12838,948,12831,956,12826,964,12823,973,12819,982,12817,1000,12817,1009,12819,1017,12823,1026,12826,1033,12831,1040,12838,1046,12844,1051,12851,1055,12860,1058,12868,1060,12877,1060,12896,1058,12904,1055,12913,1051,12921,1046,12929,1040,12935,1033,12942,1026,12947,1017,12950,1009,12954,1000,12955,982,12955,973,12954,964,12950,956,12947,948,12942,942,12935,935,12929,931,12921,927,12913,924,12904,922,12896,922,12886xe" filled="t" fillcolor="#FFFFFF" stroked="f">
              <v:path arrowok="t"/>
              <v:fill/>
            </v:shape>
            <v:shape style="position:absolute;left:925;top:12821;width:131;height:131" coordorigin="925,12821" coordsize="131,131" path="m1056,12886l1056,12895,1055,12903,1051,12912,1048,12920,1043,12927,1037,12933,1031,12939,1024,12944,1016,12947,1008,12950,999,12952,991,12952,982,12952,974,12950,966,12947,958,12944,950,12939,944,12933,938,12927,933,12920,930,12912,927,12903,925,12895,925,12886,925,12878,927,12869,930,12861,933,12853,938,12846,944,12840,950,12834,958,12829,966,12826,974,12822,982,12821,991,12821,999,12821,1008,12822,1016,12826,1024,12829,1031,12834,1037,12840,1043,12846,1048,12853,1051,12861,1055,12869,1056,12878,1056,12886xe" filled="f" stroked="t" strokeweight="0.54768pt" strokecolor="#757575">
              <v:path arrowok="t"/>
            </v:shape>
            <v:shape type="#_x0000_t75" style="position:absolute;left:4458;top:12782;width:1216;height:263">
              <v:imagedata o:title="" r:id="rId27"/>
            </v:shape>
            <v:shape style="position:absolute;left:922;top:14362;width:138;height:138" coordorigin="922,14362" coordsize="138,138" path="m922,14431l922,14422,924,14413,927,14404,931,14396,935,14388,942,14382,948,14376,956,14371,964,14367,973,14364,982,14362,1000,14362,1009,14364,1017,14367,1026,14371,1033,14376,1040,14382,1046,14388,1051,14396,1055,14404,1058,14413,1060,14422,1060,14440,1058,14449,1055,14457,1051,14466,1046,14473,1040,14480,1033,14486,1026,14491,1017,14495,1009,14498,1000,14500,982,14500,973,14498,964,14495,956,14491,948,14486,942,14480,935,14473,931,14466,927,14457,924,14449,922,14440,922,14431xe" filled="t" fillcolor="#FFFFFF" stroked="f">
              <v:path arrowok="t"/>
              <v:fill/>
            </v:shape>
            <v:shape style="position:absolute;left:925;top:14365;width:131;height:131" coordorigin="925,14365" coordsize="131,131" path="m1056,14431l1056,14440,1055,14448,1051,14456,1048,14464,1043,14471,1037,14477,1031,14483,1024,14488,1016,14492,1008,14495,999,14497,991,14497,982,14497,974,14495,966,14492,958,14488,950,14483,944,14477,938,14471,933,14464,930,14456,927,14448,925,14440,925,14431,925,14422,927,14414,930,14406,933,14398,938,14391,944,14384,950,14378,958,14373,966,14370,974,14367,982,14365,991,14365,999,14365,1008,14367,1016,14370,1024,14373,1031,14378,1037,14384,1043,14391,1048,14398,1051,14406,1055,14414,1056,14422,1056,14431xe" filled="f" stroked="t" strokeweight="0.54768pt" strokecolor="#757575">
              <v:path arrowok="t"/>
            </v:shape>
            <v:shape style="position:absolute;left:922;top:14745;width:138;height:138" coordorigin="922,14745" coordsize="138,138" path="m922,14814l922,14805,924,14796,927,14788,931,14779,935,14772,942,14765,948,14759,956,14754,964,14750,973,14747,982,14745,1000,14745,1009,14747,1017,14750,1026,14754,1033,14759,1040,14765,1046,14772,1051,14779,1055,14788,1058,14796,1060,14805,1060,14823,1058,14832,1055,14841,1051,14849,1046,14857,1040,14863,1033,14869,1026,14874,1017,14878,1009,14881,1000,14883,982,14883,973,14881,964,14878,956,14874,948,14869,942,14863,935,14857,931,14849,927,14841,924,14832,922,14823,922,14814xe" filled="t" fillcolor="#FFFFFF" stroked="f">
              <v:path arrowok="t"/>
              <v:fill/>
            </v:shape>
            <v:shape style="position:absolute;left:925;top:14748;width:131;height:131" coordorigin="925,14748" coordsize="131,131" path="m1056,14814l1056,14823,1055,14831,1051,14839,1048,14847,1043,14855,1037,14861,1031,14867,1024,14872,1016,14875,1008,14878,999,14880,991,14880,982,14880,974,14878,966,14875,958,14872,950,14867,944,14861,938,14855,933,14847,930,14839,927,14831,925,14823,925,14814,925,14805,927,14797,930,14789,933,14781,938,14774,944,14768,950,14762,958,14757,966,14753,974,14750,982,14748,991,14748,999,14748,1008,14750,1016,14753,1024,14757,1031,14762,1037,14768,1043,14774,1048,14781,1051,14789,1055,14797,1056,14805,1056,14814xe" filled="f" stroked="t" strokeweight="0.54768pt" strokecolor="#757575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1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N.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spacing w:lineRule="auto" w:line="421"/>
        <w:ind w:left="311" w:right="9287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0,1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N.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2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0,2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N.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0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N.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22"/>
          <w:szCs w:val="22"/>
        </w:rPr>
        <w:jc w:val="left"/>
        <w:spacing w:before="5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spacing w:lineRule="auto" w:line="300"/>
        <w:ind w:left="832" w:right="72" w:hanging="712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Câu</w:t>
      </w:r>
      <w:r>
        <w:rPr>
          <w:rFonts w:cs="Times New Roman" w:hAnsi="Times New Roman" w:eastAsia="Times New Roman" w:ascii="Times New Roman"/>
          <w:b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31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Nguồn</w:t>
      </w:r>
      <w:r>
        <w:rPr>
          <w:rFonts w:cs="Times New Roman" w:hAnsi="Times New Roman" w:eastAsia="Times New Roman" w:ascii="Times New Roman"/>
          <w:spacing w:val="2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sóng</w:t>
      </w:r>
      <w:r>
        <w:rPr>
          <w:rFonts w:cs="Times New Roman" w:hAnsi="Times New Roman" w:eastAsia="Times New Roman" w:ascii="Times New Roman"/>
          <w:spacing w:val="2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đặt</w:t>
      </w:r>
      <w:r>
        <w:rPr>
          <w:rFonts w:cs="Times New Roman" w:hAnsi="Times New Roman" w:eastAsia="Times New Roman" w:ascii="Times New Roman"/>
          <w:spacing w:val="2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tại</w:t>
      </w:r>
      <w:r>
        <w:rPr>
          <w:rFonts w:cs="Times New Roman" w:hAnsi="Times New Roman" w:eastAsia="Times New Roman" w:ascii="Times New Roman"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phát</w:t>
      </w:r>
      <w:r>
        <w:rPr>
          <w:rFonts w:cs="Times New Roman" w:hAnsi="Times New Roman" w:eastAsia="Times New Roman" w:ascii="Times New Roman"/>
          <w:spacing w:val="2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sóng</w:t>
      </w:r>
      <w:r>
        <w:rPr>
          <w:rFonts w:cs="Times New Roman" w:hAnsi="Times New Roman" w:eastAsia="Times New Roman" w:ascii="Times New Roman"/>
          <w:spacing w:val="2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dọc</w:t>
      </w:r>
      <w:r>
        <w:rPr>
          <w:rFonts w:cs="Times New Roman" w:hAnsi="Times New Roman" w:eastAsia="Times New Roman" w:ascii="Times New Roman"/>
          <w:spacing w:val="2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với</w:t>
      </w:r>
      <w:r>
        <w:rPr>
          <w:rFonts w:cs="Times New Roman" w:hAnsi="Times New Roman" w:eastAsia="Times New Roman" w:ascii="Times New Roman"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tần</w:t>
      </w:r>
      <w:r>
        <w:rPr>
          <w:rFonts w:cs="Times New Roman" w:hAnsi="Times New Roman" w:eastAsia="Times New Roman" w:ascii="Times New Roman"/>
          <w:spacing w:val="2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số</w:t>
      </w:r>
      <w:r>
        <w:rPr>
          <w:rFonts w:cs="Times New Roman" w:hAnsi="Times New Roman" w:eastAsia="Times New Roman" w:ascii="Times New Roman"/>
          <w:spacing w:val="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10</w:t>
      </w:r>
      <w:r>
        <w:rPr>
          <w:rFonts w:cs="Times New Roman" w:hAnsi="Times New Roman" w:eastAsia="Times New Roman" w:ascii="Times New Roman"/>
          <w:spacing w:val="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Hz</w:t>
      </w:r>
      <w:r>
        <w:rPr>
          <w:rFonts w:cs="Times New Roman" w:hAnsi="Times New Roman" w:eastAsia="Times New Roman" w:ascii="Times New Roman"/>
          <w:spacing w:val="2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với</w:t>
      </w:r>
      <w:r>
        <w:rPr>
          <w:rFonts w:cs="Times New Roman" w:hAnsi="Times New Roman" w:eastAsia="Times New Roman" w:ascii="Times New Roman"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biên</w:t>
      </w:r>
      <w:r>
        <w:rPr>
          <w:rFonts w:cs="Times New Roman" w:hAnsi="Times New Roman" w:eastAsia="Times New Roman" w:ascii="Times New Roman"/>
          <w:spacing w:val="2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</w:t>
      </w:r>
      <w:r>
        <w:rPr>
          <w:rFonts w:cs="Times New Roman" w:hAnsi="Times New Roman" w:eastAsia="Times New Roman" w:ascii="Times New Roman"/>
          <w:spacing w:val="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2</w:t>
      </w:r>
      <w:r>
        <w:rPr>
          <w:rFonts w:cs="Times New Roman" w:hAnsi="Times New Roman" w:eastAsia="Times New Roman" w:ascii="Times New Roman"/>
          <w:spacing w:val="1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cm</w:t>
      </w:r>
      <w:r>
        <w:rPr>
          <w:rFonts w:cs="Times New Roman" w:hAnsi="Times New Roman" w:eastAsia="Times New Roman" w:ascii="Times New Roman"/>
          <w:spacing w:val="2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lan</w:t>
      </w:r>
      <w:r>
        <w:rPr>
          <w:rFonts w:cs="Times New Roman" w:hAnsi="Times New Roman" w:eastAsia="Times New Roman" w:ascii="Times New Roman"/>
          <w:spacing w:val="2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truyền</w:t>
      </w:r>
      <w:r>
        <w:rPr>
          <w:rFonts w:cs="Times New Roman" w:hAnsi="Times New Roman" w:eastAsia="Times New Roman" w:ascii="Times New Roman"/>
          <w:spacing w:val="2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dọc</w:t>
      </w:r>
      <w:r>
        <w:rPr>
          <w:rFonts w:cs="Times New Roman" w:hAnsi="Times New Roman" w:eastAsia="Times New Roman" w:ascii="Times New Roman"/>
          <w:spacing w:val="2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theo</w:t>
      </w:r>
      <w:r>
        <w:rPr>
          <w:rFonts w:cs="Times New Roman" w:hAnsi="Times New Roman" w:eastAsia="Times New Roman" w:ascii="Times New Roman"/>
          <w:spacing w:val="2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chiều</w:t>
      </w:r>
      <w:r>
        <w:rPr>
          <w:rFonts w:cs="Times New Roman" w:hAnsi="Times New Roman" w:eastAsia="Times New Roman" w:ascii="Times New Roman"/>
          <w:spacing w:val="2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dương</w:t>
      </w:r>
      <w:r>
        <w:rPr>
          <w:rFonts w:cs="Times New Roman" w:hAnsi="Times New Roman" w:eastAsia="Times New Roman" w:ascii="Times New Roman"/>
          <w:spacing w:val="2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trục</w:t>
      </w:r>
      <w:r>
        <w:rPr>
          <w:rFonts w:cs="Times New Roman" w:hAnsi="Times New Roman" w:eastAsia="Times New Roman" w:ascii="Times New Roman"/>
          <w:spacing w:val="2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Ox</w:t>
      </w:r>
      <w:r>
        <w:rPr>
          <w:rFonts w:cs="Times New Roman" w:hAnsi="Times New Roman" w:eastAsia="Times New Roman" w:ascii="Times New Roman"/>
          <w:spacing w:val="2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đi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qua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điểm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rồi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đến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điểm.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Tốc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truyền</w:t>
      </w:r>
      <w:r>
        <w:rPr>
          <w:rFonts w:cs="Times New Roman" w:hAnsi="Times New Roman" w:eastAsia="Times New Roman" w:ascii="Times New Roman"/>
          <w:spacing w:val="1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sóng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80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cm/s.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Khi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sóng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chưa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truyền</w:t>
      </w:r>
      <w:r>
        <w:rPr>
          <w:rFonts w:cs="Times New Roman" w:hAnsi="Times New Roman" w:eastAsia="Times New Roman" w:ascii="Times New Roman"/>
          <w:spacing w:val="1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qua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thì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khoảng</w:t>
      </w:r>
      <w:r>
        <w:rPr>
          <w:rFonts w:cs="Times New Roman" w:hAnsi="Times New Roman" w:eastAsia="Times New Roman" w:ascii="Times New Roman"/>
          <w:spacing w:val="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cách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giữa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và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Q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là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2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cm.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Tại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thời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điểm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nào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đó,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điểm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có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li</w:t>
      </w:r>
      <w:r>
        <w:rPr>
          <w:rFonts w:cs="Times New Roman" w:hAnsi="Times New Roman" w:eastAsia="Times New Roman" w:ascii="Times New Roman"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1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cm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và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đang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tăng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thì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khoảng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cách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PQ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gần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giá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trị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nào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nhất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sau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đây?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2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spacing w:lineRule="auto" w:line="421"/>
        <w:ind w:left="311" w:right="9090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0,37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cm.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3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 </w:t>
      </w:r>
      <w:r>
        <w:rPr>
          <w:rFonts w:cs="Times New Roman" w:hAnsi="Times New Roman" w:eastAsia="Times New Roman" w:ascii="Times New Roman"/>
          <w:b/>
          <w:spacing w:val="-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2,73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cm.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3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 </w:t>
      </w:r>
      <w:r>
        <w:rPr>
          <w:rFonts w:cs="Times New Roman" w:hAnsi="Times New Roman" w:eastAsia="Times New Roman" w:ascii="Times New Roman"/>
          <w:b/>
          <w:spacing w:val="-2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0,73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cm.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3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 </w:t>
      </w:r>
      <w:r>
        <w:rPr>
          <w:rFonts w:cs="Times New Roman" w:hAnsi="Times New Roman" w:eastAsia="Times New Roman" w:ascii="Times New Roman"/>
          <w:b/>
          <w:spacing w:val="-2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1,27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cm.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22"/>
          <w:szCs w:val="22"/>
        </w:rPr>
        <w:jc w:val="left"/>
        <w:spacing w:before="5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spacing w:lineRule="auto" w:line="300"/>
        <w:ind w:left="832" w:right="72" w:hanging="712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Câu</w:t>
      </w:r>
      <w:r>
        <w:rPr>
          <w:rFonts w:cs="Times New Roman" w:hAnsi="Times New Roman" w:eastAsia="Times New Roman" w:ascii="Times New Roman"/>
          <w:b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32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Một</w:t>
      </w:r>
      <w:r>
        <w:rPr>
          <w:rFonts w:cs="Times New Roman" w:hAnsi="Times New Roman" w:eastAsia="Times New Roman" w:ascii="Times New Roman"/>
          <w:spacing w:val="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vật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dao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động</w:t>
      </w:r>
      <w:r>
        <w:rPr>
          <w:rFonts w:cs="Times New Roman" w:hAnsi="Times New Roman" w:eastAsia="Times New Roman" w:ascii="Times New Roman"/>
          <w:spacing w:val="2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điều</w:t>
      </w:r>
      <w:r>
        <w:rPr>
          <w:rFonts w:cs="Times New Roman" w:hAnsi="Times New Roman" w:eastAsia="Times New Roman" w:ascii="Times New Roman"/>
          <w:spacing w:val="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hòa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với</w:t>
      </w:r>
      <w:r>
        <w:rPr>
          <w:rFonts w:cs="Times New Roman" w:hAnsi="Times New Roman" w:eastAsia="Times New Roman" w:ascii="Times New Roman"/>
          <w:spacing w:val="1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phương</w:t>
      </w:r>
      <w:r>
        <w:rPr>
          <w:rFonts w:cs="Times New Roman" w:hAnsi="Times New Roman" w:eastAsia="Times New Roman" w:ascii="Times New Roman"/>
          <w:spacing w:val="2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trình</w:t>
      </w:r>
      <w:r>
        <w:rPr>
          <w:rFonts w:cs="Times New Roman" w:hAnsi="Times New Roman" w:eastAsia="Times New Roman" w:ascii="Times New Roman"/>
          <w:spacing w:val="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x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=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10cos(πt</w:t>
      </w:r>
      <w:r>
        <w:rPr>
          <w:rFonts w:cs="Times New Roman" w:hAnsi="Times New Roman" w:eastAsia="Times New Roman" w:ascii="Times New Roman"/>
          <w:spacing w:val="2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+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φ)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cm.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Khoảng</w:t>
      </w:r>
      <w:r>
        <w:rPr>
          <w:rFonts w:cs="Times New Roman" w:hAnsi="Times New Roman" w:eastAsia="Times New Roman" w:ascii="Times New Roman"/>
          <w:spacing w:val="2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thời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gian</w:t>
      </w:r>
      <w:r>
        <w:rPr>
          <w:rFonts w:cs="Times New Roman" w:hAnsi="Times New Roman" w:eastAsia="Times New Roman" w:ascii="Times New Roman"/>
          <w:spacing w:val="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ngắn</w:t>
      </w:r>
      <w:r>
        <w:rPr>
          <w:rFonts w:cs="Times New Roman" w:hAnsi="Times New Roman" w:eastAsia="Times New Roman" w:ascii="Times New Roman"/>
          <w:spacing w:val="2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nhất</w:t>
      </w:r>
      <w:r>
        <w:rPr>
          <w:rFonts w:cs="Times New Roman" w:hAnsi="Times New Roman" w:eastAsia="Times New Roman" w:ascii="Times New Roman"/>
          <w:spacing w:val="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giữa</w:t>
      </w:r>
      <w:r>
        <w:rPr>
          <w:rFonts w:cs="Times New Roman" w:hAnsi="Times New Roman" w:eastAsia="Times New Roman" w:ascii="Times New Roman"/>
          <w:spacing w:val="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hai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lần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liên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tiếp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vật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cách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vị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trí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cân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bằng</w:t>
      </w:r>
      <w:r>
        <w:rPr>
          <w:rFonts w:cs="Times New Roman" w:hAnsi="Times New Roman" w:eastAsia="Times New Roman" w:ascii="Times New Roman"/>
          <w:spacing w:val="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một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khoảng</w:t>
      </w:r>
      <w:r>
        <w:rPr>
          <w:rFonts w:cs="Times New Roman" w:hAnsi="Times New Roman" w:eastAsia="Times New Roman" w:ascii="Times New Roman"/>
          <w:spacing w:val="2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bằng</w:t>
      </w:r>
      <w:r>
        <w:rPr>
          <w:rFonts w:cs="Times New Roman" w:hAnsi="Times New Roman" w:eastAsia="Times New Roman" w:ascii="Times New Roman"/>
          <w:spacing w:val="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với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khoảng</w:t>
      </w:r>
      <w:r>
        <w:rPr>
          <w:rFonts w:cs="Times New Roman" w:hAnsi="Times New Roman" w:eastAsia="Times New Roman" w:ascii="Times New Roman"/>
          <w:spacing w:val="2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thời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gian</w:t>
      </w:r>
      <w:r>
        <w:rPr>
          <w:rFonts w:cs="Times New Roman" w:hAnsi="Times New Roman" w:eastAsia="Times New Roman" w:ascii="Times New Roman"/>
          <w:spacing w:val="1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ngắn</w:t>
      </w:r>
      <w:r>
        <w:rPr>
          <w:rFonts w:cs="Times New Roman" w:hAnsi="Times New Roman" w:eastAsia="Times New Roman" w:ascii="Times New Roman"/>
          <w:spacing w:val="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nhấ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giữa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hai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lần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liên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tiếp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vật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cách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vị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trí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cân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bằng</w:t>
      </w:r>
      <w:r>
        <w:rPr>
          <w:rFonts w:cs="Times New Roman" w:hAnsi="Times New Roman" w:eastAsia="Times New Roman" w:ascii="Times New Roman"/>
          <w:spacing w:val="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một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khoảng</w:t>
      </w:r>
      <w:r>
        <w:rPr>
          <w:rFonts w:cs="Times New Roman" w:hAnsi="Times New Roman" w:eastAsia="Times New Roman" w:ascii="Times New Roman"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(b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&lt;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&lt;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</w:t>
      </w:r>
      <w:r>
        <w:rPr>
          <w:rFonts w:cs="Times New Roman" w:hAnsi="Times New Roman" w:eastAsia="Times New Roman" w:ascii="Times New Roman"/>
          <w:spacing w:val="3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).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rong</w:t>
      </w:r>
      <w:r>
        <w:rPr>
          <w:rFonts w:cs="Times New Roman" w:hAnsi="Times New Roman" w:eastAsia="Times New Roman" w:ascii="Times New Roman"/>
          <w:spacing w:val="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một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chu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kỳ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khoảng</w:t>
      </w:r>
      <w:r>
        <w:rPr>
          <w:rFonts w:cs="Times New Roman" w:hAnsi="Times New Roman" w:eastAsia="Times New Roman" w:ascii="Times New Roman"/>
          <w:spacing w:val="2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thời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gian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mà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tốc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của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vật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không</w:t>
      </w:r>
      <w:r>
        <w:rPr>
          <w:rFonts w:cs="Times New Roman" w:hAnsi="Times New Roman" w:eastAsia="Times New Roman" w:ascii="Times New Roman"/>
          <w:spacing w:val="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vượt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quá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π(b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</w:t>
      </w:r>
      <w:r>
        <w:rPr>
          <w:rFonts w:cs="Times New Roman" w:hAnsi="Times New Roman" w:eastAsia="Times New Roman" w:ascii="Times New Roman"/>
          <w:spacing w:val="3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-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a)/3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cm/s</w:t>
      </w:r>
      <w:r>
        <w:rPr>
          <w:rFonts w:cs="Times New Roman" w:hAnsi="Times New Roman" w:eastAsia="Times New Roman" w:ascii="Times New Roman"/>
          <w:spacing w:val="1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bằng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2/3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s.</w:t>
      </w:r>
      <w:r>
        <w:rPr>
          <w:rFonts w:cs="Times New Roman" w:hAnsi="Times New Roman" w:eastAsia="Times New Roman" w:ascii="Times New Roman"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Tỉ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số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giữa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và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gần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với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giá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trị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nào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nhất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sau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đây?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2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spacing w:lineRule="auto" w:line="421"/>
        <w:ind w:left="311" w:right="9479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0,6.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0,5.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0,3.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0,4.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22"/>
          <w:szCs w:val="22"/>
        </w:rPr>
        <w:jc w:val="left"/>
        <w:spacing w:before="5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20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Câu</w:t>
      </w:r>
      <w:r>
        <w:rPr>
          <w:rFonts w:cs="Times New Roman" w:hAnsi="Times New Roman" w:eastAsia="Times New Roman" w:ascii="Times New Roman"/>
          <w:b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33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rên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mặt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nước</w:t>
      </w:r>
      <w:r>
        <w:rPr>
          <w:rFonts w:cs="Times New Roman" w:hAnsi="Times New Roman" w:eastAsia="Times New Roman" w:ascii="Times New Roman"/>
          <w:spacing w:val="1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có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hai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nguồn</w:t>
      </w:r>
      <w:r>
        <w:rPr>
          <w:rFonts w:cs="Times New Roman" w:hAnsi="Times New Roman" w:eastAsia="Times New Roman" w:ascii="Times New Roman"/>
          <w:spacing w:val="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sóng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ngang</w:t>
      </w:r>
      <w:r>
        <w:rPr>
          <w:rFonts w:cs="Times New Roman" w:hAnsi="Times New Roman" w:eastAsia="Times New Roman" w:ascii="Times New Roman"/>
          <w:spacing w:val="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cùng</w:t>
      </w:r>
      <w:r>
        <w:rPr>
          <w:rFonts w:cs="Times New Roman" w:hAnsi="Times New Roman" w:eastAsia="Times New Roman" w:ascii="Times New Roman"/>
          <w:spacing w:val="1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tần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số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25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Hz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,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cùng</w:t>
      </w:r>
      <w:r>
        <w:rPr>
          <w:rFonts w:cs="Times New Roman" w:hAnsi="Times New Roman" w:eastAsia="Times New Roman" w:ascii="Times New Roman"/>
          <w:spacing w:val="1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pha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và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cách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nhau</w:t>
      </w:r>
      <w:r>
        <w:rPr>
          <w:rFonts w:cs="Times New Roman" w:hAnsi="Times New Roman" w:eastAsia="Times New Roman" w:ascii="Times New Roman"/>
          <w:spacing w:val="1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32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cm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Tốc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truyền</w:t>
      </w:r>
      <w:r>
        <w:rPr>
          <w:rFonts w:cs="Times New Roman" w:hAnsi="Times New Roman" w:eastAsia="Times New Roman" w:ascii="Times New Roman"/>
          <w:spacing w:val="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sóng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là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30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3"/>
          <w:sz w:val="20"/>
          <w:szCs w:val="20"/>
        </w:rPr>
        <w:t>cm</w:t>
      </w:r>
      <w:r>
        <w:rPr>
          <w:rFonts w:cs="Times New Roman" w:hAnsi="Times New Roman" w:eastAsia="Times New Roman" w:ascii="Times New Roman"/>
          <w:spacing w:val="0"/>
          <w:w w:val="104"/>
          <w:sz w:val="20"/>
          <w:szCs w:val="20"/>
        </w:rPr>
        <w:t>/</w:t>
      </w:r>
      <w:r>
        <w:rPr>
          <w:rFonts w:cs="Times New Roman" w:hAnsi="Times New Roman" w:eastAsia="Times New Roman" w:ascii="Times New Roman"/>
          <w:i/>
          <w:spacing w:val="0"/>
          <w:w w:val="103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55" w:lineRule="auto" w:line="300"/>
        <w:ind w:left="832" w:right="75"/>
      </w:pP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spacing w:val="2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là</w:t>
      </w:r>
      <w:r>
        <w:rPr>
          <w:rFonts w:cs="Times New Roman" w:hAnsi="Times New Roman" w:eastAsia="Times New Roman" w:ascii="Times New Roman"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điểm</w:t>
      </w:r>
      <w:r>
        <w:rPr>
          <w:rFonts w:cs="Times New Roman" w:hAnsi="Times New Roman" w:eastAsia="Times New Roman" w:ascii="Times New Roman"/>
          <w:spacing w:val="2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trên</w:t>
      </w:r>
      <w:r>
        <w:rPr>
          <w:rFonts w:cs="Times New Roman" w:hAnsi="Times New Roman" w:eastAsia="Times New Roman" w:ascii="Times New Roman"/>
          <w:spacing w:val="2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mặt</w:t>
      </w:r>
      <w:r>
        <w:rPr>
          <w:rFonts w:cs="Times New Roman" w:hAnsi="Times New Roman" w:eastAsia="Times New Roman" w:ascii="Times New Roman"/>
          <w:spacing w:val="2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nước</w:t>
      </w:r>
      <w:r>
        <w:rPr>
          <w:rFonts w:cs="Times New Roman" w:hAnsi="Times New Roman" w:eastAsia="Times New Roman" w:ascii="Times New Roman"/>
          <w:spacing w:val="2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cách</w:t>
      </w:r>
      <w:r>
        <w:rPr>
          <w:rFonts w:cs="Times New Roman" w:hAnsi="Times New Roman" w:eastAsia="Times New Roman" w:ascii="Times New Roman"/>
          <w:spacing w:val="2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đều</w:t>
      </w:r>
      <w:r>
        <w:rPr>
          <w:rFonts w:cs="Times New Roman" w:hAnsi="Times New Roman" w:eastAsia="Times New Roman" w:ascii="Times New Roman"/>
          <w:spacing w:val="2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hai</w:t>
      </w:r>
      <w:r>
        <w:rPr>
          <w:rFonts w:cs="Times New Roman" w:hAnsi="Times New Roman" w:eastAsia="Times New Roman" w:ascii="Times New Roman"/>
          <w:spacing w:val="2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nguồn</w:t>
      </w:r>
      <w:r>
        <w:rPr>
          <w:rFonts w:cs="Times New Roman" w:hAnsi="Times New Roman" w:eastAsia="Times New Roman" w:ascii="Times New Roman"/>
          <w:spacing w:val="3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sóng</w:t>
      </w:r>
      <w:r>
        <w:rPr>
          <w:rFonts w:cs="Times New Roman" w:hAnsi="Times New Roman" w:eastAsia="Times New Roman" w:ascii="Times New Roman"/>
          <w:spacing w:val="2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và</w:t>
      </w:r>
      <w:r>
        <w:rPr>
          <w:rFonts w:cs="Times New Roman" w:hAnsi="Times New Roman" w:eastAsia="Times New Roman" w:ascii="Times New Roman"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cách</w:t>
      </w:r>
      <w:r>
        <w:rPr>
          <w:rFonts w:cs="Times New Roman" w:hAnsi="Times New Roman" w:eastAsia="Times New Roman" w:ascii="Times New Roman"/>
          <w:spacing w:val="2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là</w:t>
      </w:r>
      <w:r>
        <w:rPr>
          <w:rFonts w:cs="Times New Roman" w:hAnsi="Times New Roman" w:eastAsia="Times New Roman" w:ascii="Times New Roman"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12</w:t>
      </w:r>
      <w:r>
        <w:rPr>
          <w:rFonts w:cs="Times New Roman" w:hAnsi="Times New Roman" w:eastAsia="Times New Roman" w:ascii="Times New Roman"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cm</w:t>
      </w:r>
      <w:r>
        <w:rPr>
          <w:rFonts w:cs="Times New Roman" w:hAnsi="Times New Roman" w:eastAsia="Times New Roman" w:ascii="Times New Roman"/>
          <w:i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(O</w:t>
      </w:r>
      <w:r>
        <w:rPr>
          <w:rFonts w:cs="Times New Roman" w:hAnsi="Times New Roman" w:eastAsia="Times New Roman" w:ascii="Times New Roman"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là</w:t>
      </w:r>
      <w:r>
        <w:rPr>
          <w:rFonts w:cs="Times New Roman" w:hAnsi="Times New Roman" w:eastAsia="Times New Roman" w:ascii="Times New Roman"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trung</w:t>
      </w:r>
      <w:r>
        <w:rPr>
          <w:rFonts w:cs="Times New Roman" w:hAnsi="Times New Roman" w:eastAsia="Times New Roman" w:ascii="Times New Roman"/>
          <w:spacing w:val="2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điểm</w:t>
      </w:r>
      <w:r>
        <w:rPr>
          <w:rFonts w:cs="Times New Roman" w:hAnsi="Times New Roman" w:eastAsia="Times New Roman" w:ascii="Times New Roman"/>
          <w:spacing w:val="2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đoạn</w:t>
      </w:r>
      <w:r>
        <w:rPr>
          <w:rFonts w:cs="Times New Roman" w:hAnsi="Times New Roman" w:eastAsia="Times New Roman" w:ascii="Times New Roman"/>
          <w:spacing w:val="2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thẳng</w:t>
      </w:r>
      <w:r>
        <w:rPr>
          <w:rFonts w:cs="Times New Roman" w:hAnsi="Times New Roman" w:eastAsia="Times New Roman" w:ascii="Times New Roman"/>
          <w:spacing w:val="2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nối</w:t>
      </w:r>
      <w:r>
        <w:rPr>
          <w:rFonts w:cs="Times New Roman" w:hAnsi="Times New Roman" w:eastAsia="Times New Roman" w:ascii="Times New Roman"/>
          <w:spacing w:val="2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ha</w:t>
      </w:r>
      <w:r>
        <w:rPr>
          <w:rFonts w:cs="Times New Roman" w:hAnsi="Times New Roman" w:eastAsia="Times New Roman" w:ascii="Times New Roman"/>
          <w:spacing w:val="0"/>
          <w:w w:val="104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nguồn).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Số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điểm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trên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đoạn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MO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dao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động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ngược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pha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với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4"/>
          <w:sz w:val="20"/>
          <w:szCs w:val="20"/>
        </w:rPr>
        <w:t>là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2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lineRule="auto" w:line="421"/>
        <w:ind w:left="311" w:right="9085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10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điểm.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4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6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điểm.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2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điểm.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3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điểm.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22"/>
          <w:szCs w:val="22"/>
        </w:rPr>
        <w:jc w:val="left"/>
        <w:spacing w:before="5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spacing w:lineRule="auto" w:line="300"/>
        <w:ind w:left="832" w:right="76" w:hanging="712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Câu</w:t>
      </w:r>
      <w:r>
        <w:rPr>
          <w:rFonts w:cs="Times New Roman" w:hAnsi="Times New Roman" w:eastAsia="Times New Roman" w:ascii="Times New Roman"/>
          <w:b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34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Một</w:t>
      </w:r>
      <w:r>
        <w:rPr>
          <w:rFonts w:cs="Times New Roman" w:hAnsi="Times New Roman" w:eastAsia="Times New Roman" w:ascii="Times New Roman"/>
          <w:spacing w:val="2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lò</w:t>
      </w:r>
      <w:r>
        <w:rPr>
          <w:rFonts w:cs="Times New Roman" w:hAnsi="Times New Roman" w:eastAsia="Times New Roman" w:ascii="Times New Roman"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xo</w:t>
      </w:r>
      <w:r>
        <w:rPr>
          <w:rFonts w:cs="Times New Roman" w:hAnsi="Times New Roman" w:eastAsia="Times New Roman" w:ascii="Times New Roman"/>
          <w:spacing w:val="2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đặt</w:t>
      </w:r>
      <w:r>
        <w:rPr>
          <w:rFonts w:cs="Times New Roman" w:hAnsi="Times New Roman" w:eastAsia="Times New Roman" w:ascii="Times New Roman"/>
          <w:spacing w:val="2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thẳng</w:t>
      </w:r>
      <w:r>
        <w:rPr>
          <w:rFonts w:cs="Times New Roman" w:hAnsi="Times New Roman" w:eastAsia="Times New Roman" w:ascii="Times New Roman"/>
          <w:spacing w:val="2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đứng,</w:t>
      </w:r>
      <w:r>
        <w:rPr>
          <w:rFonts w:cs="Times New Roman" w:hAnsi="Times New Roman" w:eastAsia="Times New Roman" w:ascii="Times New Roman"/>
          <w:spacing w:val="3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đầu</w:t>
      </w:r>
      <w:r>
        <w:rPr>
          <w:rFonts w:cs="Times New Roman" w:hAnsi="Times New Roman" w:eastAsia="Times New Roman" w:ascii="Times New Roman"/>
          <w:spacing w:val="2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dưới</w:t>
      </w:r>
      <w:r>
        <w:rPr>
          <w:rFonts w:cs="Times New Roman" w:hAnsi="Times New Roman" w:eastAsia="Times New Roman" w:ascii="Times New Roman"/>
          <w:spacing w:val="2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gắn</w:t>
      </w:r>
      <w:r>
        <w:rPr>
          <w:rFonts w:cs="Times New Roman" w:hAnsi="Times New Roman" w:eastAsia="Times New Roman" w:ascii="Times New Roman"/>
          <w:spacing w:val="2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cố</w:t>
      </w:r>
      <w:r>
        <w:rPr>
          <w:rFonts w:cs="Times New Roman" w:hAnsi="Times New Roman" w:eastAsia="Times New Roman" w:ascii="Times New Roman"/>
          <w:spacing w:val="2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định,</w:t>
      </w:r>
      <w:r>
        <w:rPr>
          <w:rFonts w:cs="Times New Roman" w:hAnsi="Times New Roman" w:eastAsia="Times New Roman" w:ascii="Times New Roman"/>
          <w:spacing w:val="2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đầu</w:t>
      </w:r>
      <w:r>
        <w:rPr>
          <w:rFonts w:cs="Times New Roman" w:hAnsi="Times New Roman" w:eastAsia="Times New Roman" w:ascii="Times New Roman"/>
          <w:spacing w:val="2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trên</w:t>
      </w:r>
      <w:r>
        <w:rPr>
          <w:rFonts w:cs="Times New Roman" w:hAnsi="Times New Roman" w:eastAsia="Times New Roman" w:ascii="Times New Roman"/>
          <w:spacing w:val="2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gắn</w:t>
      </w:r>
      <w:r>
        <w:rPr>
          <w:rFonts w:cs="Times New Roman" w:hAnsi="Times New Roman" w:eastAsia="Times New Roman" w:ascii="Times New Roman"/>
          <w:spacing w:val="2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một</w:t>
      </w:r>
      <w:r>
        <w:rPr>
          <w:rFonts w:cs="Times New Roman" w:hAnsi="Times New Roman" w:eastAsia="Times New Roman" w:ascii="Times New Roman"/>
          <w:spacing w:val="2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đĩa</w:t>
      </w:r>
      <w:r>
        <w:rPr>
          <w:rFonts w:cs="Times New Roman" w:hAnsi="Times New Roman" w:eastAsia="Times New Roman" w:ascii="Times New Roman"/>
          <w:spacing w:val="2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có</w:t>
      </w:r>
      <w:r>
        <w:rPr>
          <w:rFonts w:cs="Times New Roman" w:hAnsi="Times New Roman" w:eastAsia="Times New Roman" w:ascii="Times New Roman"/>
          <w:spacing w:val="2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khối</w:t>
      </w:r>
      <w:r>
        <w:rPr>
          <w:rFonts w:cs="Times New Roman" w:hAnsi="Times New Roman" w:eastAsia="Times New Roman" w:ascii="Times New Roman"/>
          <w:spacing w:val="2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lượng</w:t>
      </w:r>
      <w:r>
        <w:rPr>
          <w:rFonts w:cs="Times New Roman" w:hAnsi="Times New Roman" w:eastAsia="Times New Roman" w:ascii="Times New Roman"/>
          <w:spacing w:val="3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không</w:t>
      </w:r>
      <w:r>
        <w:rPr>
          <w:rFonts w:cs="Times New Roman" w:hAnsi="Times New Roman" w:eastAsia="Times New Roman" w:ascii="Times New Roman"/>
          <w:spacing w:val="3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đáng</w:t>
      </w:r>
      <w:r>
        <w:rPr>
          <w:rFonts w:cs="Times New Roman" w:hAnsi="Times New Roman" w:eastAsia="Times New Roman" w:ascii="Times New Roman"/>
          <w:spacing w:val="2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kể,</w:t>
      </w:r>
      <w:r>
        <w:rPr>
          <w:rFonts w:cs="Times New Roman" w:hAnsi="Times New Roman" w:eastAsia="Times New Roman" w:ascii="Times New Roman"/>
          <w:spacing w:val="2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tại</w:t>
      </w:r>
      <w:r>
        <w:rPr>
          <w:rFonts w:cs="Times New Roman" w:hAnsi="Times New Roman" w:eastAsia="Times New Roman" w:ascii="Times New Roman"/>
          <w:spacing w:val="2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nơi</w:t>
      </w:r>
      <w:r>
        <w:rPr>
          <w:rFonts w:cs="Times New Roman" w:hAnsi="Times New Roman" w:eastAsia="Times New Roman" w:ascii="Times New Roman"/>
          <w:spacing w:val="2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có</w:t>
      </w:r>
      <w:r>
        <w:rPr>
          <w:rFonts w:cs="Times New Roman" w:hAnsi="Times New Roman" w:eastAsia="Times New Roman" w:ascii="Times New Roman"/>
          <w:spacing w:val="1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gia</w:t>
      </w:r>
      <w:r>
        <w:rPr>
          <w:rFonts w:cs="Times New Roman" w:hAnsi="Times New Roman" w:eastAsia="Times New Roman" w:ascii="Times New Roman"/>
          <w:spacing w:val="1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tốc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trọng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trường</w:t>
      </w:r>
      <w:r>
        <w:rPr>
          <w:rFonts w:cs="Times New Roman" w:hAnsi="Times New Roman" w:eastAsia="Times New Roman" w:ascii="Times New Roman"/>
          <w:spacing w:val="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g.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Tại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thời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điểm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=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0,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đặt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nhẹ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nhàng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vật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nhỏ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có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khối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lượng</w:t>
      </w:r>
      <w:r>
        <w:rPr>
          <w:rFonts w:cs="Times New Roman" w:hAnsi="Times New Roman" w:eastAsia="Times New Roman" w:ascii="Times New Roman"/>
          <w:spacing w:val="1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lên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đĩa,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khi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qua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vị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trí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cân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bằng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lò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xo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biến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dạng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một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đoạn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Δl</w:t>
      </w:r>
      <w:r>
        <w:rPr>
          <w:rFonts w:cs="Times New Roman" w:hAnsi="Times New Roman" w:eastAsia="Times New Roman" w:ascii="Times New Roman"/>
          <w:spacing w:val="0"/>
          <w:w w:val="100"/>
          <w:position w:val="-3"/>
          <w:sz w:val="15"/>
          <w:szCs w:val="15"/>
        </w:rPr>
        <w:t>0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1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Đến</w:t>
      </w:r>
      <w:r>
        <w:rPr>
          <w:rFonts w:cs="Times New Roman" w:hAnsi="Times New Roman" w:eastAsia="Times New Roman" w:ascii="Times New Roman"/>
          <w:spacing w:val="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thời</w:t>
      </w:r>
      <w:r>
        <w:rPr>
          <w:rFonts w:cs="Times New Roman" w:hAnsi="Times New Roman" w:eastAsia="Times New Roman" w:ascii="Times New Roman"/>
          <w:spacing w:val="8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điểm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                     </w:t>
      </w:r>
      <w:r>
        <w:rPr>
          <w:rFonts w:cs="Times New Roman" w:hAnsi="Times New Roman" w:eastAsia="Times New Roman" w:ascii="Times New Roman"/>
          <w:spacing w:val="4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đặt</w:t>
      </w:r>
      <w:r>
        <w:rPr>
          <w:rFonts w:cs="Times New Roman" w:hAnsi="Times New Roman" w:eastAsia="Times New Roman" w:ascii="Times New Roman"/>
          <w:spacing w:val="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nhẹ</w:t>
      </w:r>
      <w:r>
        <w:rPr>
          <w:rFonts w:cs="Times New Roman" w:hAnsi="Times New Roman" w:eastAsia="Times New Roman" w:ascii="Times New Roman"/>
          <w:spacing w:val="8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nhàng</w:t>
      </w:r>
      <w:r>
        <w:rPr>
          <w:rFonts w:cs="Times New Roman" w:hAnsi="Times New Roman" w:eastAsia="Times New Roman" w:ascii="Times New Roman"/>
          <w:spacing w:val="14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thêm</w:t>
      </w:r>
      <w:r>
        <w:rPr>
          <w:rFonts w:cs="Times New Roman" w:hAnsi="Times New Roman" w:eastAsia="Times New Roman" w:ascii="Times New Roman"/>
          <w:spacing w:val="11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vật</w:t>
      </w:r>
      <w:r>
        <w:rPr>
          <w:rFonts w:cs="Times New Roman" w:hAnsi="Times New Roman" w:eastAsia="Times New Roman" w:ascii="Times New Roman"/>
          <w:spacing w:val="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thứ</w:t>
      </w:r>
      <w:r>
        <w:rPr>
          <w:rFonts w:cs="Times New Roman" w:hAnsi="Times New Roman" w:eastAsia="Times New Roman" w:ascii="Times New Roman"/>
          <w:spacing w:val="7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hai</w:t>
      </w:r>
      <w:r>
        <w:rPr>
          <w:rFonts w:cs="Times New Roman" w:hAnsi="Times New Roman" w:eastAsia="Times New Roman" w:ascii="Times New Roman"/>
          <w:spacing w:val="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cũng</w:t>
      </w:r>
      <w:r>
        <w:rPr>
          <w:rFonts w:cs="Times New Roman" w:hAnsi="Times New Roman" w:eastAsia="Times New Roman" w:ascii="Times New Roman"/>
          <w:spacing w:val="11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có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khối</w:t>
      </w:r>
      <w:r>
        <w:rPr>
          <w:rFonts w:cs="Times New Roman" w:hAnsi="Times New Roman" w:eastAsia="Times New Roman" w:ascii="Times New Roman"/>
          <w:spacing w:val="1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lượng</w:t>
      </w:r>
      <w:r>
        <w:rPr>
          <w:rFonts w:cs="Times New Roman" w:hAnsi="Times New Roman" w:eastAsia="Times New Roman" w:ascii="Times New Roman"/>
          <w:spacing w:val="13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position w:val="0"/>
          <w:sz w:val="20"/>
          <w:szCs w:val="20"/>
        </w:rPr>
        <w:t>thì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spacing w:before="98"/>
        <w:ind w:left="311" w:right="7826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đĩa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không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dao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động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nữa.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ind w:left="311" w:right="7133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4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đĩa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dao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động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với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biên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gấp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đôi.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ind w:left="311" w:right="5777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đĩa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trở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lại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vị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trí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lúc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đầu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ở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thời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điểm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                    </w:t>
      </w:r>
      <w:r>
        <w:rPr>
          <w:rFonts w:cs="Times New Roman" w:hAnsi="Times New Roman" w:eastAsia="Times New Roman" w:ascii="Times New Roman"/>
          <w:spacing w:val="-2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7"/>
          <w:szCs w:val="17"/>
        </w:rPr>
        <w:jc w:val="left"/>
        <w:spacing w:before="6" w:lineRule="exact" w:line="160"/>
      </w:pPr>
      <w:r>
        <w:rPr>
          <w:sz w:val="17"/>
          <w:szCs w:val="17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ind w:left="311" w:right="5692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đĩa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trở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lại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vị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trí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lúc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đầu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ở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thời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điểm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                     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9"/>
          <w:szCs w:val="19"/>
        </w:rPr>
        <w:jc w:val="left"/>
        <w:spacing w:before="5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spacing w:lineRule="auto" w:line="270"/>
        <w:ind w:left="832" w:right="74" w:hanging="712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Câu</w:t>
      </w:r>
      <w:r>
        <w:rPr>
          <w:rFonts w:cs="Times New Roman" w:hAnsi="Times New Roman" w:eastAsia="Times New Roman" w:ascii="Times New Roman"/>
          <w:b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35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Một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vật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có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position w:val="-3"/>
          <w:sz w:val="15"/>
          <w:szCs w:val="15"/>
        </w:rPr>
        <w:t>1</w:t>
      </w:r>
      <w:r>
        <w:rPr>
          <w:rFonts w:cs="Times New Roman" w:hAnsi="Times New Roman" w:eastAsia="Times New Roman" w:ascii="Times New Roman"/>
          <w:spacing w:val="7"/>
          <w:w w:val="100"/>
          <w:position w:val="-3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=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1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kg</w:t>
      </w:r>
      <w:r>
        <w:rPr>
          <w:rFonts w:cs="Times New Roman" w:hAnsi="Times New Roman" w:eastAsia="Times New Roman" w:ascii="Times New Roman"/>
          <w:spacing w:val="8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nối</w:t>
      </w:r>
      <w:r>
        <w:rPr>
          <w:rFonts w:cs="Times New Roman" w:hAnsi="Times New Roman" w:eastAsia="Times New Roman" w:ascii="Times New Roman"/>
          <w:spacing w:val="1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với</w:t>
      </w:r>
      <w:r>
        <w:rPr>
          <w:rFonts w:cs="Times New Roman" w:hAnsi="Times New Roman" w:eastAsia="Times New Roman" w:ascii="Times New Roman"/>
          <w:spacing w:val="1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vật</w:t>
      </w:r>
      <w:r>
        <w:rPr>
          <w:rFonts w:cs="Times New Roman" w:hAnsi="Times New Roman" w:eastAsia="Times New Roman" w:ascii="Times New Roman"/>
          <w:spacing w:val="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spacing w:val="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có</w:t>
      </w:r>
      <w:r>
        <w:rPr>
          <w:rFonts w:cs="Times New Roman" w:hAnsi="Times New Roman" w:eastAsia="Times New Roman" w:ascii="Times New Roman"/>
          <w:spacing w:val="8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position w:val="-3"/>
          <w:sz w:val="15"/>
          <w:szCs w:val="15"/>
        </w:rPr>
        <w:t>2</w:t>
      </w:r>
      <w:r>
        <w:rPr>
          <w:rFonts w:cs="Times New Roman" w:hAnsi="Times New Roman" w:eastAsia="Times New Roman" w:ascii="Times New Roman"/>
          <w:spacing w:val="24"/>
          <w:w w:val="100"/>
          <w:position w:val="-3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=</w:t>
      </w:r>
      <w:r>
        <w:rPr>
          <w:rFonts w:cs="Times New Roman" w:hAnsi="Times New Roman" w:eastAsia="Times New Roman" w:ascii="Times New Roman"/>
          <w:spacing w:val="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4,1</w:t>
      </w:r>
      <w:r>
        <w:rPr>
          <w:rFonts w:cs="Times New Roman" w:hAnsi="Times New Roman" w:eastAsia="Times New Roman" w:ascii="Times New Roman"/>
          <w:spacing w:val="1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kg</w:t>
      </w:r>
      <w:r>
        <w:rPr>
          <w:rFonts w:cs="Times New Roman" w:hAnsi="Times New Roman" w:eastAsia="Times New Roman" w:ascii="Times New Roman"/>
          <w:spacing w:val="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bằng</w:t>
      </w:r>
      <w:r>
        <w:rPr>
          <w:rFonts w:cs="Times New Roman" w:hAnsi="Times New Roman" w:eastAsia="Times New Roman" w:ascii="Times New Roman"/>
          <w:spacing w:val="15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lò</w:t>
      </w:r>
      <w:r>
        <w:rPr>
          <w:rFonts w:cs="Times New Roman" w:hAnsi="Times New Roman" w:eastAsia="Times New Roman" w:ascii="Times New Roman"/>
          <w:spacing w:val="8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xo</w:t>
      </w:r>
      <w:r>
        <w:rPr>
          <w:rFonts w:cs="Times New Roman" w:hAnsi="Times New Roman" w:eastAsia="Times New Roman" w:ascii="Times New Roman"/>
          <w:spacing w:val="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nhẹ</w:t>
      </w:r>
      <w:r>
        <w:rPr>
          <w:rFonts w:cs="Times New Roman" w:hAnsi="Times New Roman" w:eastAsia="Times New Roman" w:ascii="Times New Roman"/>
          <w:spacing w:val="12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có</w:t>
      </w:r>
      <w:r>
        <w:rPr>
          <w:rFonts w:cs="Times New Roman" w:hAnsi="Times New Roman" w:eastAsia="Times New Roman" w:ascii="Times New Roman"/>
          <w:spacing w:val="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k</w:t>
      </w:r>
      <w:r>
        <w:rPr>
          <w:rFonts w:cs="Times New Roman" w:hAnsi="Times New Roman" w:eastAsia="Times New Roman" w:ascii="Times New Roman"/>
          <w:spacing w:val="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=</w:t>
      </w:r>
      <w:r>
        <w:rPr>
          <w:rFonts w:cs="Times New Roman" w:hAnsi="Times New Roman" w:eastAsia="Times New Roman" w:ascii="Times New Roman"/>
          <w:spacing w:val="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625</w:t>
      </w:r>
      <w:r>
        <w:rPr>
          <w:rFonts w:cs="Times New Roman" w:hAnsi="Times New Roman" w:eastAsia="Times New Roman" w:ascii="Times New Roman"/>
          <w:spacing w:val="12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N/m.</w:t>
      </w:r>
      <w:r>
        <w:rPr>
          <w:rFonts w:cs="Times New Roman" w:hAnsi="Times New Roman" w:eastAsia="Times New Roman" w:ascii="Times New Roman"/>
          <w:spacing w:val="15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Hệ</w:t>
      </w:r>
      <w:r>
        <w:rPr>
          <w:rFonts w:cs="Times New Roman" w:hAnsi="Times New Roman" w:eastAsia="Times New Roman" w:ascii="Times New Roman"/>
          <w:spacing w:val="1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đặt</w:t>
      </w:r>
      <w:r>
        <w:rPr>
          <w:rFonts w:cs="Times New Roman" w:hAnsi="Times New Roman" w:eastAsia="Times New Roman" w:ascii="Times New Roman"/>
          <w:spacing w:val="1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trên</w:t>
      </w:r>
      <w:r>
        <w:rPr>
          <w:rFonts w:cs="Times New Roman" w:hAnsi="Times New Roman" w:eastAsia="Times New Roman" w:ascii="Times New Roman"/>
          <w:spacing w:val="12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bàn</w:t>
      </w:r>
      <w:r>
        <w:rPr>
          <w:rFonts w:cs="Times New Roman" w:hAnsi="Times New Roman" w:eastAsia="Times New Roman" w:ascii="Times New Roman"/>
          <w:spacing w:val="12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nằm</w:t>
      </w:r>
      <w:r>
        <w:rPr>
          <w:rFonts w:cs="Times New Roman" w:hAnsi="Times New Roman" w:eastAsia="Times New Roman" w:ascii="Times New Roman"/>
          <w:spacing w:val="13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ngang,</w:t>
      </w:r>
      <w:r>
        <w:rPr>
          <w:rFonts w:cs="Times New Roman" w:hAnsi="Times New Roman" w:eastAsia="Times New Roman" w:ascii="Times New Roman"/>
          <w:spacing w:val="1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position w:val="0"/>
          <w:sz w:val="20"/>
          <w:szCs w:val="20"/>
        </w:rPr>
        <w:t>sao</w:t>
      </w:r>
      <w:r>
        <w:rPr>
          <w:rFonts w:cs="Times New Roman" w:hAnsi="Times New Roman" w:eastAsia="Times New Roman" w:ascii="Times New Roman"/>
          <w:spacing w:val="3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cho</w:t>
      </w:r>
      <w:r>
        <w:rPr>
          <w:rFonts w:cs="Times New Roman" w:hAnsi="Times New Roman" w:eastAsia="Times New Roman" w:ascii="Times New Roman"/>
          <w:spacing w:val="1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spacing w:val="3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nằm</w:t>
      </w:r>
      <w:r>
        <w:rPr>
          <w:rFonts w:cs="Times New Roman" w:hAnsi="Times New Roman" w:eastAsia="Times New Roman" w:ascii="Times New Roman"/>
          <w:spacing w:val="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trên</w:t>
      </w:r>
      <w:r>
        <w:rPr>
          <w:rFonts w:cs="Times New Roman" w:hAnsi="Times New Roman" w:eastAsia="Times New Roman" w:ascii="Times New Roman"/>
          <w:spacing w:val="8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mặt</w:t>
      </w:r>
      <w:r>
        <w:rPr>
          <w:rFonts w:cs="Times New Roman" w:hAnsi="Times New Roman" w:eastAsia="Times New Roman" w:ascii="Times New Roman"/>
          <w:spacing w:val="8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bàn</w:t>
      </w:r>
      <w:r>
        <w:rPr>
          <w:rFonts w:cs="Times New Roman" w:hAnsi="Times New Roman" w:eastAsia="Times New Roman" w:ascii="Times New Roman"/>
          <w:spacing w:val="8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và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trục</w:t>
      </w:r>
      <w:r>
        <w:rPr>
          <w:rFonts w:cs="Times New Roman" w:hAnsi="Times New Roman" w:eastAsia="Times New Roman" w:ascii="Times New Roman"/>
          <w:spacing w:val="8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lò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xo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luôn</w:t>
      </w:r>
      <w:r>
        <w:rPr>
          <w:rFonts w:cs="Times New Roman" w:hAnsi="Times New Roman" w:eastAsia="Times New Roman" w:ascii="Times New Roman"/>
          <w:spacing w:val="1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thẳng</w:t>
      </w:r>
      <w:r>
        <w:rPr>
          <w:rFonts w:cs="Times New Roman" w:hAnsi="Times New Roman" w:eastAsia="Times New Roman" w:ascii="Times New Roman"/>
          <w:spacing w:val="12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đứng.</w:t>
      </w:r>
      <w:r>
        <w:rPr>
          <w:rFonts w:cs="Times New Roman" w:hAnsi="Times New Roman" w:eastAsia="Times New Roman" w:ascii="Times New Roman"/>
          <w:spacing w:val="13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Kéo</w:t>
      </w:r>
      <w:r>
        <w:rPr>
          <w:rFonts w:cs="Times New Roman" w:hAnsi="Times New Roman" w:eastAsia="Times New Roman" w:ascii="Times New Roman"/>
          <w:spacing w:val="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ra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khỏi</w:t>
      </w:r>
      <w:r>
        <w:rPr>
          <w:rFonts w:cs="Times New Roman" w:hAnsi="Times New Roman" w:eastAsia="Times New Roman" w:ascii="Times New Roman"/>
          <w:spacing w:val="1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vị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trí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cân</w:t>
      </w:r>
      <w:r>
        <w:rPr>
          <w:rFonts w:cs="Times New Roman" w:hAnsi="Times New Roman" w:eastAsia="Times New Roman" w:ascii="Times New Roman"/>
          <w:spacing w:val="7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bằng</w:t>
      </w:r>
      <w:r>
        <w:rPr>
          <w:rFonts w:cs="Times New Roman" w:hAnsi="Times New Roman" w:eastAsia="Times New Roman" w:ascii="Times New Roman"/>
          <w:spacing w:val="11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một</w:t>
      </w:r>
      <w:r>
        <w:rPr>
          <w:rFonts w:cs="Times New Roman" w:hAnsi="Times New Roman" w:eastAsia="Times New Roman" w:ascii="Times New Roman"/>
          <w:spacing w:val="8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đoạn</w:t>
      </w:r>
      <w:r>
        <w:rPr>
          <w:rFonts w:cs="Times New Roman" w:hAnsi="Times New Roman" w:eastAsia="Times New Roman" w:ascii="Times New Roman"/>
          <w:spacing w:val="11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1,6</w:t>
      </w:r>
      <w:r>
        <w:rPr>
          <w:rFonts w:cs="Times New Roman" w:hAnsi="Times New Roman" w:eastAsia="Times New Roman" w:ascii="Times New Roman"/>
          <w:spacing w:val="7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cm</w:t>
      </w:r>
      <w:r>
        <w:rPr>
          <w:rFonts w:cs="Times New Roman" w:hAnsi="Times New Roman" w:eastAsia="Times New Roman" w:ascii="Times New Roman"/>
          <w:spacing w:val="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rồi</w:t>
      </w:r>
      <w:r>
        <w:rPr>
          <w:rFonts w:cs="Times New Roman" w:hAnsi="Times New Roman" w:eastAsia="Times New Roman" w:ascii="Times New Roman"/>
          <w:spacing w:val="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buông</w:t>
      </w:r>
      <w:r>
        <w:rPr>
          <w:rFonts w:cs="Times New Roman" w:hAnsi="Times New Roman" w:eastAsia="Times New Roman" w:ascii="Times New Roman"/>
          <w:spacing w:val="14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position w:val="0"/>
          <w:sz w:val="20"/>
          <w:szCs w:val="20"/>
        </w:rPr>
        <w:t>nhẹ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thì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thấy</w:t>
      </w:r>
      <w:r>
        <w:rPr>
          <w:rFonts w:cs="Times New Roman" w:hAnsi="Times New Roman" w:eastAsia="Times New Roman" w:ascii="Times New Roman"/>
          <w:spacing w:val="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dao</w:t>
      </w:r>
      <w:r>
        <w:rPr>
          <w:rFonts w:cs="Times New Roman" w:hAnsi="Times New Roman" w:eastAsia="Times New Roman" w:ascii="Times New Roman"/>
          <w:spacing w:val="8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động</w:t>
      </w:r>
      <w:r>
        <w:rPr>
          <w:rFonts w:cs="Times New Roman" w:hAnsi="Times New Roman" w:eastAsia="Times New Roman" w:ascii="Times New Roman"/>
          <w:spacing w:val="11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điều</w:t>
      </w:r>
      <w:r>
        <w:rPr>
          <w:rFonts w:cs="Times New Roman" w:hAnsi="Times New Roman" w:eastAsia="Times New Roman" w:ascii="Times New Roman"/>
          <w:spacing w:val="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hòa</w:t>
      </w:r>
      <w:r>
        <w:rPr>
          <w:rFonts w:cs="Times New Roman" w:hAnsi="Times New Roman" w:eastAsia="Times New Roman" w:ascii="Times New Roman"/>
          <w:spacing w:val="8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theo</w:t>
      </w:r>
      <w:r>
        <w:rPr>
          <w:rFonts w:cs="Times New Roman" w:hAnsi="Times New Roman" w:eastAsia="Times New Roman" w:ascii="Times New Roman"/>
          <w:spacing w:val="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phương</w:t>
      </w:r>
      <w:r>
        <w:rPr>
          <w:rFonts w:cs="Times New Roman" w:hAnsi="Times New Roman" w:eastAsia="Times New Roman" w:ascii="Times New Roman"/>
          <w:spacing w:val="17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thẳng</w:t>
      </w:r>
      <w:r>
        <w:rPr>
          <w:rFonts w:cs="Times New Roman" w:hAnsi="Times New Roman" w:eastAsia="Times New Roman" w:ascii="Times New Roman"/>
          <w:spacing w:val="12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đứng.</w:t>
      </w:r>
      <w:r>
        <w:rPr>
          <w:rFonts w:cs="Times New Roman" w:hAnsi="Times New Roman" w:eastAsia="Times New Roman" w:ascii="Times New Roman"/>
          <w:spacing w:val="13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Lấy</w:t>
      </w:r>
      <w:r>
        <w:rPr>
          <w:rFonts w:cs="Times New Roman" w:hAnsi="Times New Roman" w:eastAsia="Times New Roman" w:ascii="Times New Roman"/>
          <w:spacing w:val="8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=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9,8</w:t>
      </w:r>
      <w:r>
        <w:rPr>
          <w:rFonts w:cs="Times New Roman" w:hAnsi="Times New Roman" w:eastAsia="Times New Roman" w:ascii="Times New Roman"/>
          <w:spacing w:val="7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m/s</w:t>
      </w:r>
      <w:r>
        <w:rPr>
          <w:rFonts w:cs="Times New Roman" w:hAnsi="Times New Roman" w:eastAsia="Times New Roman" w:ascii="Times New Roman"/>
          <w:spacing w:val="0"/>
          <w:w w:val="100"/>
          <w:position w:val="8"/>
          <w:sz w:val="15"/>
          <w:szCs w:val="15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13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Lưc</w:t>
      </w:r>
      <w:r>
        <w:rPr>
          <w:rFonts w:cs="Times New Roman" w:hAnsi="Times New Roman" w:eastAsia="Times New Roman" w:ascii="Times New Roman"/>
          <w:spacing w:val="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tác</w:t>
      </w:r>
      <w:r>
        <w:rPr>
          <w:rFonts w:cs="Times New Roman" w:hAnsi="Times New Roman" w:eastAsia="Times New Roman" w:ascii="Times New Roman"/>
          <w:spacing w:val="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dụng</w:t>
      </w:r>
      <w:r>
        <w:rPr>
          <w:rFonts w:cs="Times New Roman" w:hAnsi="Times New Roman" w:eastAsia="Times New Roman" w:ascii="Times New Roman"/>
          <w:spacing w:val="11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lên</w:t>
      </w:r>
      <w:r>
        <w:rPr>
          <w:rFonts w:cs="Times New Roman" w:hAnsi="Times New Roman" w:eastAsia="Times New Roman" w:ascii="Times New Roman"/>
          <w:spacing w:val="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mặt</w:t>
      </w:r>
      <w:r>
        <w:rPr>
          <w:rFonts w:cs="Times New Roman" w:hAnsi="Times New Roman" w:eastAsia="Times New Roman" w:ascii="Times New Roman"/>
          <w:spacing w:val="8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bàn</w:t>
      </w:r>
      <w:r>
        <w:rPr>
          <w:rFonts w:cs="Times New Roman" w:hAnsi="Times New Roman" w:eastAsia="Times New Roman" w:ascii="Times New Roman"/>
          <w:spacing w:val="8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có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giá</w:t>
      </w:r>
      <w:r>
        <w:rPr>
          <w:rFonts w:cs="Times New Roman" w:hAnsi="Times New Roman" w:eastAsia="Times New Roman" w:ascii="Times New Roman"/>
          <w:spacing w:val="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trị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lớn</w:t>
      </w:r>
      <w:r>
        <w:rPr>
          <w:rFonts w:cs="Times New Roman" w:hAnsi="Times New Roman" w:eastAsia="Times New Roman" w:ascii="Times New Roman"/>
          <w:spacing w:val="7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position w:val="0"/>
          <w:sz w:val="20"/>
          <w:szCs w:val="20"/>
        </w:rPr>
        <w:t>nhất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và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nhỏ</w:t>
      </w:r>
      <w:r>
        <w:rPr>
          <w:rFonts w:cs="Times New Roman" w:hAnsi="Times New Roman" w:eastAsia="Times New Roman" w:ascii="Times New Roman"/>
          <w:spacing w:val="8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nhất</w:t>
      </w:r>
      <w:r>
        <w:rPr>
          <w:rFonts w:cs="Times New Roman" w:hAnsi="Times New Roman" w:eastAsia="Times New Roman" w:ascii="Times New Roman"/>
          <w:spacing w:val="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4"/>
          <w:position w:val="0"/>
          <w:sz w:val="20"/>
          <w:szCs w:val="20"/>
        </w:rPr>
        <w:t>là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</w:r>
    </w:p>
    <w:p>
      <w:pPr>
        <w:rPr>
          <w:sz w:val="13"/>
          <w:szCs w:val="13"/>
        </w:rPr>
        <w:jc w:val="left"/>
        <w:spacing w:before="4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ind w:left="311" w:right="8466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19,8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và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0,2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N.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ind w:left="311" w:right="8519"/>
        <w:sectPr>
          <w:pgSz w:w="12260" w:h="15860"/>
          <w:pgMar w:top="500" w:bottom="280" w:left="800" w:right="820"/>
        </w:sectPr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4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50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và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40,2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N.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80"/>
        <w:ind w:left="311"/>
      </w:pPr>
      <w:r>
        <w:pict>
          <v:group style="position:absolute;margin-left:37.2152pt;margin-top:0pt;width:538.37pt;height:792.96pt;mso-position-horizontal-relative:page;mso-position-vertical-relative:page;z-index:-793" coordorigin="744,0" coordsize="10767,15859">
            <v:shape style="position:absolute;left:750;top:0;width:10756;height:15859" coordorigin="750,0" coordsize="10756,15859" path="m11506,0l750,0,750,15859,11506,15859,11506,0e" filled="f" stroked="t" strokeweight="0.54768pt" strokecolor="#D3DFE8">
              <v:path arrowok="t"/>
            </v:shape>
            <v:shape style="position:absolute;left:922;top:637;width:138;height:138" coordorigin="922,637" coordsize="138,138" path="m922,706l922,697,924,688,927,680,931,671,935,664,942,657,948,651,956,646,964,642,973,639,982,637,1000,637,1009,639,1017,642,1026,646,1033,651,1040,657,1046,664,1051,671,1055,680,1058,688,1060,697,1060,715,1058,724,1055,732,1051,741,1046,748,1040,755,1033,761,1026,766,1017,770,1009,773,1000,775,982,775,973,773,964,770,956,766,948,761,942,755,935,748,931,741,927,732,924,724,922,715,922,706xe" filled="t" fillcolor="#FFFFFF" stroked="f">
              <v:path arrowok="t"/>
              <v:fill/>
            </v:shape>
            <v:shape style="position:absolute;left:925;top:640;width:131;height:131" coordorigin="925,640" coordsize="131,131" path="m1056,706l1056,715,1055,723,1051,731,1048,739,1043,746,1037,752,1031,759,1024,763,1016,767,1008,770,999,772,991,772,982,772,974,770,966,767,958,763,950,759,944,752,938,746,933,739,930,731,927,723,925,715,925,706,925,697,927,689,930,681,933,673,938,666,944,659,950,653,958,649,966,645,974,642,982,640,991,640,999,640,1008,642,1016,645,1024,649,1031,653,1037,659,1043,666,1048,673,1051,681,1055,689,1056,697,1056,706xe" filled="f" stroked="t" strokeweight="0.54768pt" strokecolor="#757575">
              <v:path arrowok="t"/>
            </v:shape>
            <v:shape style="position:absolute;left:922;top:1020;width:138;height:138" coordorigin="922,1020" coordsize="138,138" path="m922,1089l922,1080,924,1071,927,1063,931,1054,935,1047,942,1041,948,1034,956,1029,964,1026,973,1022,982,1020,1000,1020,1009,1022,1017,1026,1026,1029,1033,1034,1040,1041,1046,1047,1051,1054,1055,1063,1058,1071,1060,1080,1060,1098,1058,1107,1055,1116,1051,1124,1046,1132,1040,1138,1033,1145,1026,1150,1017,1153,1009,1157,1000,1158,982,1158,973,1157,964,1153,956,1150,948,1145,942,1138,935,1132,931,1124,927,1116,924,1107,922,1098,922,1089xe" filled="t" fillcolor="#FFFFFF" stroked="f">
              <v:path arrowok="t"/>
              <v:fill/>
            </v:shape>
            <v:shape style="position:absolute;left:925;top:1024;width:131;height:131" coordorigin="925,1024" coordsize="131,131" path="m1056,1089l1056,1098,1055,1106,1051,1114,1048,1123,1043,1130,1037,1136,1031,1142,1024,1147,1016,1150,1008,1153,999,1155,991,1155,982,1155,974,1153,966,1150,958,1147,950,1142,944,1136,938,1130,933,1123,930,1114,927,1106,925,1098,925,1089,925,1081,927,1072,930,1064,933,1056,938,1049,944,1043,950,1037,958,1032,966,1029,974,1025,982,1024,991,1024,999,1024,1008,1025,1016,1029,1024,1032,1031,1037,1037,1043,1043,1049,1048,1056,1051,1064,1055,1072,1056,1081,1056,1089xe" filled="f" stroked="t" strokeweight="0.54768pt" strokecolor="#757575">
              <v:path arrowok="t"/>
            </v:shape>
            <v:shape style="position:absolute;left:922;top:2828;width:138;height:138" coordorigin="922,2828" coordsize="138,138" path="m922,2897l922,2888,924,2879,927,2870,931,2862,935,2854,942,2848,948,2841,956,2836,964,2833,973,2829,982,2828,1000,2828,1009,2829,1017,2833,1026,2836,1033,2841,1040,2848,1046,2854,1051,2862,1055,2870,1058,2879,1060,2888,1060,2906,1058,2915,1055,2923,1051,2932,1046,2939,1040,2945,1033,2952,1026,2957,1017,2960,1009,2964,1000,2966,982,2966,973,2964,964,2960,956,2957,948,2952,942,2945,935,2939,931,2932,927,2923,924,2915,922,2906,922,2897xe" filled="t" fillcolor="#FFFFFF" stroked="f">
              <v:path arrowok="t"/>
              <v:fill/>
            </v:shape>
            <v:shape style="position:absolute;left:925;top:2831;width:131;height:131" coordorigin="925,2831" coordsize="131,131" path="m1056,2897l1056,2905,1055,2914,1051,2922,1048,2930,1043,2937,1037,2943,1031,2949,1024,2954,1016,2957,1008,2961,999,2962,991,2962,982,2962,974,2961,966,2957,958,2954,950,2949,944,2943,938,2937,933,2930,930,2922,927,2914,925,2905,925,2897,925,2888,927,2880,930,2872,933,2863,938,2856,944,2850,950,2844,958,2839,966,2836,974,2833,982,2831,991,2831,999,2831,1008,2833,1016,2836,1024,2839,1031,2844,1037,2850,1043,2856,1048,2863,1051,2872,1055,2880,1056,2888,1056,2897xe" filled="f" stroked="t" strokeweight="0.54768pt" strokecolor="#757575">
              <v:path arrowok="t"/>
            </v:shape>
            <v:shape type="#_x0000_t75" style="position:absolute;left:1730;top:2815;width:241;height:219">
              <v:imagedata o:title="" r:id="rId28"/>
            </v:shape>
            <v:shape style="position:absolute;left:922;top:3211;width:138;height:138" coordorigin="922,3211" coordsize="138,138" path="m922,3280l922,3271,924,3262,927,3254,931,3245,935,3238,942,3231,948,3225,956,3220,964,3216,973,3213,982,3211,1000,3211,1009,3213,1017,3216,1026,3220,1033,3225,1040,3231,1046,3238,1051,3245,1055,3254,1058,3262,1060,3271,1060,3289,1058,3298,1055,3306,1051,3315,1046,3322,1040,3329,1033,3335,1026,3340,1017,3344,1009,3347,1000,3349,982,3349,973,3347,964,3344,956,3340,948,3335,942,3329,935,3322,931,3315,927,3306,924,3298,922,3289,922,3280xe" filled="t" fillcolor="#FFFFFF" stroked="f">
              <v:path arrowok="t"/>
              <v:fill/>
            </v:shape>
            <v:shape style="position:absolute;left:925;top:3214;width:131;height:131" coordorigin="925,3214" coordsize="131,131" path="m1056,3280l1056,3289,1055,3297,1051,3305,1048,3313,1043,3320,1037,3327,1031,3333,1024,3337,1016,3341,1008,3344,999,3346,991,3346,982,3346,974,3344,966,3341,958,3337,950,3333,944,3327,938,3320,933,3313,930,3305,927,3297,925,3289,925,3280,925,3271,927,3263,930,3255,933,3247,938,3240,944,3234,950,3227,958,3223,966,3219,974,3216,982,3214,991,3214,999,3214,1008,3216,1016,3219,1024,3223,1031,3227,1037,3234,1043,3240,1048,3247,1051,3255,1055,3263,1056,3271,1056,3280xe" filled="f" stroked="t" strokeweight="0.54768pt" strokecolor="#757575">
              <v:path arrowok="t"/>
            </v:shape>
            <v:shape type="#_x0000_t75" style="position:absolute;left:1730;top:3198;width:241;height:219">
              <v:imagedata o:title="" r:id="rId29"/>
            </v:shape>
            <v:shape style="position:absolute;left:922;top:3594;width:138;height:138" coordorigin="922,3594" coordsize="138,138" path="m922,3663l922,3654,924,3645,927,3637,931,3629,935,3621,942,3615,948,3608,956,3603,964,3600,973,3596,982,3594,1000,3594,1009,3596,1017,3600,1026,3603,1033,3608,1040,3615,1046,3621,1051,3629,1055,3637,1058,3645,1060,3654,1060,3673,1058,3681,1055,3690,1051,3698,1046,3706,1040,3712,1033,3719,1026,3724,1017,3727,1009,3731,1000,3732,982,3732,973,3731,964,3727,956,3724,948,3719,942,3712,935,3706,931,3698,927,3690,924,3681,922,3673,922,3663xe" filled="t" fillcolor="#FFFFFF" stroked="f">
              <v:path arrowok="t"/>
              <v:fill/>
            </v:shape>
            <v:shape style="position:absolute;left:925;top:3598;width:131;height:131" coordorigin="925,3598" coordsize="131,131" path="m1056,3663l1056,3672,1055,3681,1051,3689,1048,3697,1043,3704,1037,3710,1031,3716,1024,3721,1016,3724,1008,3727,999,3729,991,3729,982,3729,974,3727,966,3724,958,3721,950,3716,944,3710,938,3704,933,3697,930,3689,927,3681,925,3672,925,3663,925,3655,927,3646,930,3638,933,3630,938,3623,944,3617,950,3611,958,3606,966,3603,974,3599,982,3598,991,3598,999,3598,1008,3599,1016,3603,1024,3606,1031,3611,1037,3617,1043,3623,1048,3630,1051,3638,1055,3646,1056,3655,1056,3663xe" filled="f" stroked="t" strokeweight="0.54768pt" strokecolor="#757575">
              <v:path arrowok="t"/>
            </v:shape>
            <v:shape style="position:absolute;left:922;top:3978;width:138;height:138" coordorigin="922,3978" coordsize="138,138" path="m922,4047l922,4038,924,4029,927,4020,931,4012,935,4004,942,3998,948,3992,956,3987,964,3983,973,3980,982,3978,1000,3978,1009,3980,1017,3983,1026,3987,1033,3992,1040,3998,1046,4004,1051,4012,1055,4020,1058,4029,1060,4038,1060,4056,1058,4065,1055,4073,1051,4082,1046,4089,1040,4096,1033,4102,1026,4107,1017,4111,1009,4114,1000,4116,982,4116,973,4114,964,4111,956,4107,948,4102,942,4096,935,4089,931,4082,927,4073,924,4065,922,4056,922,4047xe" filled="t" fillcolor="#FFFFFF" stroked="f">
              <v:path arrowok="t"/>
              <v:fill/>
            </v:shape>
            <v:shape style="position:absolute;left:925;top:3981;width:131;height:131" coordorigin="925,3981" coordsize="131,131" path="m1056,4047l1056,4056,1055,4064,1051,4072,1048,4080,1043,4087,1037,4093,1031,4099,1024,4104,1016,4108,1008,4111,999,4113,991,4113,982,4113,974,4111,966,4108,958,4104,950,4099,944,4093,938,4087,933,4080,930,4072,927,4064,925,4056,925,4047,925,4038,927,4030,930,4022,933,4014,938,4006,944,4000,950,3994,958,3989,966,3986,974,3983,982,3981,991,3981,999,3981,1008,3983,1016,3986,1024,3989,1031,3994,1037,4000,1043,4006,1048,4014,1051,4022,1055,4030,1056,4038,1056,4047xe" filled="f" stroked="t" strokeweight="0.54768pt" strokecolor="#757575">
              <v:path arrowok="t"/>
            </v:shape>
            <v:shape style="position:absolute;left:922;top:5511;width:138;height:138" coordorigin="922,5511" coordsize="138,138" path="m922,5580l922,5571,924,5562,927,5554,931,5545,935,5538,942,5532,948,5525,956,5520,964,5517,973,5513,982,5511,1000,5511,1009,5513,1017,5517,1026,5520,1033,5525,1040,5532,1046,5538,1051,5545,1055,5554,1058,5562,1060,5571,1060,5589,1058,5598,1055,5607,1051,5615,1046,5623,1040,5629,1033,5636,1026,5641,1017,5644,1009,5648,1000,5649,982,5649,973,5648,964,5644,956,5641,948,5636,942,5629,935,5623,931,5615,927,5607,924,5598,922,5589,922,5580xe" filled="t" fillcolor="#FFFFFF" stroked="f">
              <v:path arrowok="t"/>
              <v:fill/>
            </v:shape>
            <v:shape style="position:absolute;left:925;top:5515;width:131;height:131" coordorigin="925,5515" coordsize="131,131" path="m1056,5580l1056,5589,1055,5597,1051,5605,1048,5614,1043,5621,1037,5627,1031,5633,1024,5638,1016,5641,1008,5644,999,5646,991,5646,982,5646,974,5644,966,5641,958,5638,950,5633,944,5627,938,5621,933,5614,930,5605,927,5597,925,5589,925,5580,925,5572,927,5563,930,5555,933,5547,938,5540,944,5534,950,5528,958,5523,966,5520,974,5516,982,5515,991,5515,999,5515,1008,5516,1016,5520,1024,5523,1031,5528,1037,5534,1043,5540,1048,5547,1051,5555,1055,5563,1056,5572,1056,5580xe" filled="f" stroked="t" strokeweight="0.54768pt" strokecolor="#757575">
              <v:path arrowok="t"/>
            </v:shape>
            <v:shape style="position:absolute;left:922;top:5895;width:138;height:138" coordorigin="922,5895" coordsize="138,138" path="m922,5964l922,5955,924,5946,927,5937,931,5929,935,5921,942,5915,948,5908,956,5903,964,5900,973,5896,982,5895,1000,5895,1009,5896,1017,5900,1026,5903,1033,5908,1040,5915,1046,5921,1051,5929,1055,5937,1058,5946,1060,5955,1060,5973,1058,5982,1055,5990,1051,5999,1046,6006,1040,6012,1033,6019,1026,6024,1017,6027,1009,6031,1000,6033,982,6033,973,6031,964,6027,956,6024,948,6019,942,6012,935,6006,931,5999,927,5990,924,5982,922,5973,922,5964xe" filled="t" fillcolor="#FFFFFF" stroked="f">
              <v:path arrowok="t"/>
              <v:fill/>
            </v:shape>
            <v:shape style="position:absolute;left:925;top:5898;width:131;height:131" coordorigin="925,5898" coordsize="131,131" path="m1056,5964l1056,5972,1055,5981,1051,5989,1048,5997,1043,6004,1037,6010,1031,6016,1024,6021,1016,6024,1008,6028,999,6029,991,6029,982,6029,974,6028,966,6024,958,6021,950,6016,944,6010,938,6004,933,5997,930,5989,927,5981,925,5972,925,5964,925,5955,927,5947,930,5939,933,5930,938,5923,944,5917,950,5911,958,5906,966,5903,974,5900,982,5898,991,5898,999,5898,1008,5900,1016,5903,1024,5906,1031,5911,1037,5917,1043,5923,1048,5930,1051,5939,1055,5947,1056,5955,1056,5964xe" filled="f" stroked="t" strokeweight="0.54768pt" strokecolor="#757575">
              <v:path arrowok="t"/>
            </v:shape>
            <v:shape style="position:absolute;left:922;top:6278;width:138;height:138" coordorigin="922,6278" coordsize="138,138" path="m922,6347l922,6338,924,6329,927,6321,931,6312,935,6305,942,6298,948,6292,956,6287,964,6283,973,6280,982,6278,1000,6278,1009,6280,1017,6283,1026,6287,1033,6292,1040,6298,1046,6305,1051,6312,1055,6321,1058,6329,1060,6338,1060,6356,1058,6365,1055,6373,1051,6382,1046,6389,1040,6396,1033,6402,1026,6407,1017,6411,1009,6414,1000,6416,982,6416,973,6414,964,6411,956,6407,948,6402,942,6396,935,6389,931,6382,927,6373,924,6365,922,6356,922,6347xe" filled="t" fillcolor="#FFFFFF" stroked="f">
              <v:path arrowok="t"/>
              <v:fill/>
            </v:shape>
            <v:shape style="position:absolute;left:925;top:6281;width:131;height:131" coordorigin="925,6281" coordsize="131,131" path="m1056,6347l1056,6356,1055,6364,1051,6372,1048,6380,1043,6387,1037,6394,1031,6400,1024,6404,1016,6408,1008,6411,999,6413,991,6413,982,6413,974,6411,966,6408,958,6404,950,6400,944,6394,938,6387,933,6380,930,6372,927,6364,925,6356,925,6347,925,6338,927,6330,930,6322,933,6314,938,6307,944,6301,950,6294,958,6290,966,6286,974,6283,982,6281,991,6281,999,6281,1008,6283,1016,6286,1024,6290,1031,6294,1037,6301,1043,6307,1048,6314,1051,6322,1055,6330,1056,6338,1056,6347xe" filled="f" stroked="t" strokeweight="0.54768pt" strokecolor="#757575">
              <v:path arrowok="t"/>
            </v:shape>
            <v:shape style="position:absolute;left:922;top:6661;width:138;height:138" coordorigin="922,6661" coordsize="138,138" path="m922,6730l922,6721,924,6712,927,6704,931,6696,935,6688,942,6682,948,6675,956,6670,964,6667,973,6663,982,6661,1000,6661,1009,6663,1017,6667,1026,6670,1033,6675,1040,6682,1046,6688,1051,6696,1055,6704,1058,6712,1060,6721,1060,6740,1058,6748,1055,6757,1051,6765,1046,6773,1040,6779,1033,6786,1026,6791,1017,6794,1009,6798,1000,6799,982,6799,973,6798,964,6794,956,6791,948,6786,942,6779,935,6773,931,6765,927,6757,924,6748,922,6740,922,6730xe" filled="t" fillcolor="#FFFFFF" stroked="f">
              <v:path arrowok="t"/>
              <v:fill/>
            </v:shape>
            <v:shape style="position:absolute;left:925;top:6665;width:131;height:131" coordorigin="925,6665" coordsize="131,131" path="m1056,6730l1056,6739,1055,6748,1051,6756,1048,6764,1043,6771,1037,6777,1031,6783,1024,6788,1016,6791,1008,6794,999,6796,991,6796,982,6796,974,6794,966,6791,958,6788,950,6783,944,6777,938,6771,933,6764,930,6756,927,6748,925,6739,925,6730,925,6722,927,6713,930,6705,933,6697,938,6690,944,6684,950,6678,958,6673,966,6670,974,6666,982,6665,991,6665,999,6665,1008,6666,1016,6670,1024,6673,1031,6678,1037,6684,1043,6690,1048,6697,1051,6705,1055,6713,1056,6722,1056,6730xe" filled="f" stroked="t" strokeweight="0.54768pt" strokecolor="#757575">
              <v:path arrowok="t"/>
            </v:shape>
            <v:shape type="#_x0000_t75" style="position:absolute;left:5246;top:8138;width:2476;height:1994">
              <v:imagedata o:title="" r:id="rId30"/>
            </v:shape>
            <v:shape style="position:absolute;left:922;top:10298;width:138;height:138" coordorigin="922,10298" coordsize="138,138" path="m922,10367l922,10358,924,10349,927,10341,931,10332,935,10325,942,10318,948,10312,956,10307,964,10303,973,10300,982,10298,1000,10298,1009,10300,1017,10303,1026,10307,1033,10312,1040,10318,1046,10325,1051,10332,1055,10341,1058,10349,1060,10358,1060,10376,1058,10385,1055,10393,1051,10402,1046,10409,1040,10416,1033,10422,1026,10427,1017,10431,1009,10434,1000,10436,982,10436,973,10434,964,10431,956,10427,948,10422,942,10416,935,10409,931,10402,927,10393,924,10385,922,10376,922,10367xe" filled="t" fillcolor="#FFFFFF" stroked="f">
              <v:path arrowok="t"/>
              <v:fill/>
            </v:shape>
            <v:shape style="position:absolute;left:925;top:10301;width:131;height:131" coordorigin="925,10301" coordsize="131,131" path="m1056,10367l1056,10376,1055,10384,1051,10392,1048,10400,1043,10407,1037,10414,1031,10420,1024,10424,1016,10428,1008,10431,999,10433,991,10433,982,10433,974,10431,966,10428,958,10424,950,10420,944,10414,938,10407,933,10400,930,10392,927,10384,925,10376,925,10367,925,10358,927,10350,930,10342,933,10334,938,10327,944,10321,950,10314,958,10310,966,10306,974,10303,982,10301,991,10301,999,10301,1008,10303,1016,10306,1024,10310,1031,10314,1037,10321,1043,10327,1048,10334,1051,10342,1055,10350,1056,10358,1056,10367xe" filled="f" stroked="t" strokeweight="0.54768pt" strokecolor="#757575">
              <v:path arrowok="t"/>
            </v:shape>
            <v:shape style="position:absolute;left:922;top:10681;width:138;height:138" coordorigin="922,10681" coordsize="138,138" path="m922,10750l922,10741,924,10732,927,10724,931,10716,935,10708,942,10702,948,10695,956,10690,964,10687,973,10683,982,10681,1000,10681,1009,10683,1017,10687,1026,10690,1033,10695,1040,10702,1046,10708,1051,10716,1055,10724,1058,10732,1060,10741,1060,10760,1058,10768,1055,10777,1051,10785,1046,10793,1040,10799,1033,10806,1026,10811,1017,10814,1009,10818,1000,10819,982,10819,973,10818,964,10814,956,10811,948,10806,942,10799,935,10793,931,10785,927,10777,924,10768,922,10760,922,10750xe" filled="t" fillcolor="#FFFFFF" stroked="f">
              <v:path arrowok="t"/>
              <v:fill/>
            </v:shape>
            <v:shape style="position:absolute;left:925;top:10685;width:131;height:131" coordorigin="925,10685" coordsize="131,131" path="m1056,10750l1056,10759,1055,10768,1051,10776,1048,10784,1043,10791,1037,10797,1031,10803,1024,10808,1016,10811,1008,10814,999,10816,991,10816,982,10816,974,10814,966,10811,958,10808,950,10803,944,10797,938,10791,933,10784,930,10776,927,10768,925,10759,925,10750,925,10742,927,10733,930,10725,933,10717,938,10710,944,10704,950,10698,958,10693,966,10690,974,10686,982,10685,991,10685,999,10685,1008,10686,1016,10690,1024,10693,1031,10698,1037,10704,1043,10710,1048,10717,1051,10725,1055,10733,1056,10742,1056,10750xe" filled="f" stroked="t" strokeweight="0.54768pt" strokecolor="#757575">
              <v:path arrowok="t"/>
            </v:shape>
            <v:shape style="position:absolute;left:922;top:11065;width:138;height:138" coordorigin="922,11065" coordsize="138,138" path="m922,11134l922,11125,924,11116,927,11107,931,11099,935,11091,942,11085,948,11079,956,11074,964,11070,973,11067,982,11065,1000,11065,1009,11067,1017,11070,1026,11074,1033,11079,1040,11085,1046,11091,1051,11099,1055,11107,1058,11116,1060,11125,1060,11143,1058,11152,1055,11160,1051,11169,1046,11176,1040,11183,1033,11189,1026,11194,1017,11198,1009,11201,1000,11203,982,11203,973,11201,964,11198,956,11194,948,11189,942,11183,935,11176,931,11169,927,11160,924,11152,922,11143,922,11134xe" filled="t" fillcolor="#FFFFFF" stroked="f">
              <v:path arrowok="t"/>
              <v:fill/>
            </v:shape>
            <v:shape style="position:absolute;left:925;top:11068;width:131;height:131" coordorigin="925,11068" coordsize="131,131" path="m1056,11134l1056,11143,1055,11151,1051,11159,1048,11167,1043,11174,1037,11180,1031,11186,1024,11191,1016,11195,1008,11198,999,11200,991,11200,982,11200,974,11198,966,11195,958,11191,950,11186,944,11180,938,11174,933,11167,930,11159,927,11151,925,11143,925,11134,925,11125,927,11117,930,11109,933,11101,938,11093,944,11087,950,11081,958,11076,966,11073,974,11070,982,11068,991,11068,999,11068,1008,11070,1016,11073,1024,11076,1031,11081,1037,11087,1043,11093,1048,11101,1051,11109,1055,11117,1056,11125,1056,11134xe" filled="f" stroked="t" strokeweight="0.54768pt" strokecolor="#757575">
              <v:path arrowok="t"/>
            </v:shape>
            <v:shape style="position:absolute;left:922;top:11448;width:138;height:138" coordorigin="922,11448" coordsize="138,138" path="m922,11517l922,11508,924,11499,927,11491,931,11482,935,11475,942,11468,948,11462,956,11457,964,11453,973,11450,982,11448,1000,11448,1009,11450,1017,11453,1026,11457,1033,11462,1040,11468,1046,11475,1051,11482,1055,11491,1058,11499,1060,11508,1060,11526,1058,11535,1055,11544,1051,11552,1046,11560,1040,11566,1033,11572,1026,11577,1017,11581,1009,11584,1000,11586,982,11586,973,11584,964,11581,956,11577,948,11572,942,11566,935,11559,931,11552,927,11544,924,11535,922,11526,922,11517xe" filled="t" fillcolor="#FFFFFF" stroked="f">
              <v:path arrowok="t"/>
              <v:fill/>
            </v:shape>
            <v:shape style="position:absolute;left:925;top:11451;width:131;height:131" coordorigin="925,11451" coordsize="131,131" path="m1056,11517l1056,11526,1055,11534,1051,11542,1048,11550,1043,11557,1037,11564,1031,11570,1024,11575,1016,11578,1008,11581,999,11583,991,11583,982,11583,974,11581,966,11578,958,11575,950,11570,944,11564,938,11557,933,11550,930,11542,927,11534,925,11526,925,11517,925,11508,927,11500,930,11492,933,11484,938,11477,944,11471,950,11465,958,11460,966,11456,974,11453,982,11451,991,11451,999,11451,1008,11453,1016,11456,1024,11460,1031,11465,1037,11471,1043,11477,1048,11484,1051,11492,1055,11500,1056,11508,1056,11517xe" filled="f" stroked="t" strokeweight="0.54768pt" strokecolor="#757575">
              <v:path arrowok="t"/>
            </v:shape>
            <v:shape style="position:absolute;left:922;top:13256;width:138;height:138" coordorigin="922,13256" coordsize="138,138" path="m922,13325l922,13315,924,13307,927,13298,931,13290,935,13282,942,13276,948,13269,956,13264,964,13261,973,13257,982,13256,1000,13256,1009,13257,1017,13261,1026,13264,1033,13269,1040,13276,1046,13282,1051,13290,1055,13298,1058,13307,1060,13315,1060,13334,1058,13342,1055,13351,1051,13359,1046,13367,1040,13373,1033,13380,1026,13385,1017,13388,1009,13392,1000,13394,982,13394,973,13392,964,13388,956,13385,948,13380,942,13373,935,13367,931,13359,927,13351,924,13342,922,13334,922,13325xe" filled="t" fillcolor="#FFFFFF" stroked="f">
              <v:path arrowok="t"/>
              <v:fill/>
            </v:shape>
            <v:shape style="position:absolute;left:925;top:13259;width:131;height:131" coordorigin="925,13259" coordsize="131,131" path="m1056,13325l1056,13333,1055,13342,1051,13350,1048,13358,1043,13365,1037,13371,1031,13377,1024,13382,1016,13385,1008,13389,999,13390,991,13390,982,13390,974,13389,966,13385,958,13382,950,13377,944,13371,938,13365,933,13358,930,13350,927,13342,925,13333,925,13325,925,13316,927,13307,930,13299,933,13291,938,13284,944,13278,950,13272,958,13267,966,13264,974,13260,982,13259,991,13259,999,13259,1008,13260,1016,13264,1024,13267,1031,13272,1037,13278,1043,13284,1048,13291,1051,13299,1055,13307,1056,13316,1056,13325xe" filled="f" stroked="t" strokeweight="0.54768pt" strokecolor="#757575">
              <v:path arrowok="t"/>
            </v:shape>
            <v:shape style="position:absolute;left:922;top:13639;width:138;height:138" coordorigin="922,13639" coordsize="138,138" path="m922,13708l922,13699,924,13690,927,13681,931,13673,935,13666,942,13659,948,13653,956,13648,964,13644,973,13641,982,13639,1000,13639,1009,13641,1017,13644,1026,13648,1033,13653,1040,13659,1046,13666,1051,13673,1055,13681,1058,13690,1060,13699,1060,13717,1058,13726,1055,13734,1051,13743,1046,13750,1040,13757,1033,13763,1026,13768,1017,13772,1009,13775,1000,13777,982,13777,973,13775,964,13772,956,13768,948,13763,942,13757,935,13750,931,13743,927,13734,924,13726,922,13717,922,13708xe" filled="t" fillcolor="#FFFFFF" stroked="f">
              <v:path arrowok="t"/>
              <v:fill/>
            </v:shape>
            <v:shape style="position:absolute;left:925;top:13642;width:131;height:131" coordorigin="925,13642" coordsize="131,131" path="m1056,13708l1056,13717,1055,13725,1051,13733,1048,13741,1043,13748,1037,13754,1031,13761,1024,13765,1016,13769,1008,13772,999,13774,991,13774,982,13774,974,13772,966,13769,958,13765,950,13761,944,13754,938,13748,933,13741,930,13733,927,13725,925,13717,925,13708,925,13699,927,13691,930,13683,933,13675,938,13668,944,13661,950,13655,958,13651,966,13647,974,13644,982,13642,991,13642,999,13642,1008,13644,1016,13647,1024,13651,1031,13655,1037,13661,1043,13668,1048,13675,1051,13683,1055,13691,1056,13699,1056,13708xe" filled="f" stroked="t" strokeweight="0.54768pt" strokecolor="#757575">
              <v:path arrowok="t"/>
            </v:shape>
            <v:shape style="position:absolute;left:922;top:14022;width:138;height:138" coordorigin="922,14022" coordsize="138,138" path="m922,14091l922,14082,924,14073,927,14065,931,14056,935,14049,942,14042,948,14036,956,14031,964,14027,973,14024,982,14022,1000,14022,1009,14024,1017,14027,1026,14031,1033,14036,1040,14042,1046,14049,1051,14056,1055,14065,1058,14073,1060,14082,1060,14100,1058,14109,1055,14118,1051,14126,1046,14134,1040,14140,1033,14147,1026,14152,1017,14155,1009,14159,1000,14160,982,14160,973,14159,964,14155,956,14152,948,14147,942,14140,935,14134,931,14126,927,14118,924,14109,922,14100,922,14091xe" filled="t" fillcolor="#FFFFFF" stroked="f">
              <v:path arrowok="t"/>
              <v:fill/>
            </v:shape>
            <v:shape style="position:absolute;left:925;top:14026;width:131;height:131" coordorigin="925,14026" coordsize="131,131" path="m1056,14091l1056,14100,1055,14108,1051,14116,1048,14124,1043,14132,1037,14138,1031,14144,1024,14149,1016,14152,1008,14155,999,14157,991,14157,982,14157,974,14155,966,14152,958,14149,950,14144,944,14138,938,14132,933,14124,930,14116,927,14108,925,14100,925,14091,925,14083,927,14074,930,14066,933,14058,938,14051,944,14045,950,14039,958,14034,966,14031,974,14027,982,14026,991,14026,999,14026,1008,14027,1016,14031,1024,14034,1031,14039,1037,14045,1043,14051,1048,14058,1051,14066,1055,14074,1056,14083,1056,14091xe" filled="f" stroked="t" strokeweight="0.54768pt" strokecolor="#757575">
              <v:path arrowok="t"/>
            </v:shape>
            <v:shape style="position:absolute;left:922;top:14406;width:138;height:138" coordorigin="922,14406" coordsize="138,138" path="m922,14475l922,14465,924,14457,927,14448,931,14440,935,14432,942,14426,948,14419,956,14414,964,14411,973,14407,982,14406,1000,14406,1009,14407,1017,14411,1026,14414,1033,14419,1040,14426,1046,14432,1051,14440,1055,14448,1058,14457,1060,14465,1060,14484,1058,14493,1055,14501,1051,14509,1046,14517,1040,14523,1033,14530,1026,14535,1017,14538,1009,14542,1000,14544,982,14544,973,14542,964,14538,956,14535,948,14530,942,14523,935,14517,931,14509,927,14501,924,14493,922,14484,922,14475xe" filled="t" fillcolor="#FFFFFF" stroked="f">
              <v:path arrowok="t"/>
              <v:fill/>
            </v:shape>
            <v:shape style="position:absolute;left:925;top:14409;width:131;height:131" coordorigin="925,14409" coordsize="131,131" path="m1056,14475l1056,14483,1055,14492,1051,14500,1048,14508,1043,14515,1037,14521,1031,14527,1024,14532,1016,14535,1008,14539,999,14540,991,14540,982,14540,974,14539,966,14535,958,14532,950,14527,944,14521,938,14515,933,14508,930,14500,927,14492,925,14483,925,14475,925,14466,927,14458,930,14449,933,14441,938,14434,944,14428,950,14422,958,14417,966,14414,974,14411,982,14409,991,14409,999,14409,1008,14411,1016,14414,1024,14417,1031,14422,1037,14428,1043,14434,1048,14441,1051,14449,1055,14458,1056,14466,1056,14475xe" filled="f" stroked="t" strokeweight="0.54768pt" strokecolor="#757575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60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và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40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N.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311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120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và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80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N.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8"/>
          <w:szCs w:val="18"/>
        </w:rPr>
        <w:jc w:val="left"/>
        <w:spacing w:before="4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spacing w:lineRule="auto" w:line="272"/>
        <w:ind w:left="832" w:right="68" w:hanging="712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Câu</w:t>
      </w:r>
      <w:r>
        <w:rPr>
          <w:rFonts w:cs="Times New Roman" w:hAnsi="Times New Roman" w:eastAsia="Times New Roman" w:ascii="Times New Roman"/>
          <w:b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36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Một</w:t>
      </w:r>
      <w:r>
        <w:rPr>
          <w:rFonts w:cs="Times New Roman" w:hAnsi="Times New Roman" w:eastAsia="Times New Roman" w:ascii="Times New Roman"/>
          <w:spacing w:val="2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con</w:t>
      </w:r>
      <w:r>
        <w:rPr>
          <w:rFonts w:cs="Times New Roman" w:hAnsi="Times New Roman" w:eastAsia="Times New Roman" w:ascii="Times New Roman"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lắc</w:t>
      </w:r>
      <w:r>
        <w:rPr>
          <w:rFonts w:cs="Times New Roman" w:hAnsi="Times New Roman" w:eastAsia="Times New Roman" w:ascii="Times New Roman"/>
          <w:spacing w:val="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lò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xo</w:t>
      </w:r>
      <w:r>
        <w:rPr>
          <w:rFonts w:cs="Times New Roman" w:hAnsi="Times New Roman" w:eastAsia="Times New Roman" w:ascii="Times New Roman"/>
          <w:spacing w:val="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có</w:t>
      </w:r>
      <w:r>
        <w:rPr>
          <w:rFonts w:cs="Times New Roman" w:hAnsi="Times New Roman" w:eastAsia="Times New Roman" w:ascii="Times New Roman"/>
          <w:spacing w:val="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</w:t>
      </w:r>
      <w:r>
        <w:rPr>
          <w:rFonts w:cs="Times New Roman" w:hAnsi="Times New Roman" w:eastAsia="Times New Roman" w:ascii="Times New Roman"/>
          <w:spacing w:val="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cứng</w:t>
      </w:r>
      <w:r>
        <w:rPr>
          <w:rFonts w:cs="Times New Roman" w:hAnsi="Times New Roman" w:eastAsia="Times New Roman" w:ascii="Times New Roman"/>
          <w:spacing w:val="2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100</w:t>
      </w:r>
      <w:r>
        <w:rPr>
          <w:rFonts w:cs="Times New Roman" w:hAnsi="Times New Roman" w:eastAsia="Times New Roman" w:ascii="Times New Roman"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N/m,</w:t>
      </w:r>
      <w:r>
        <w:rPr>
          <w:rFonts w:cs="Times New Roman" w:hAnsi="Times New Roman" w:eastAsia="Times New Roman" w:ascii="Times New Roman"/>
          <w:spacing w:val="2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vật</w:t>
      </w:r>
      <w:r>
        <w:rPr>
          <w:rFonts w:cs="Times New Roman" w:hAnsi="Times New Roman" w:eastAsia="Times New Roman" w:ascii="Times New Roman"/>
          <w:spacing w:val="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nặng</w:t>
      </w:r>
      <w:r>
        <w:rPr>
          <w:rFonts w:cs="Times New Roman" w:hAnsi="Times New Roman" w:eastAsia="Times New Roman" w:ascii="Times New Roman"/>
          <w:spacing w:val="2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có</w:t>
      </w:r>
      <w:r>
        <w:rPr>
          <w:rFonts w:cs="Times New Roman" w:hAnsi="Times New Roman" w:eastAsia="Times New Roman" w:ascii="Times New Roman"/>
          <w:spacing w:val="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khối</w:t>
      </w:r>
      <w:r>
        <w:rPr>
          <w:rFonts w:cs="Times New Roman" w:hAnsi="Times New Roman" w:eastAsia="Times New Roman" w:ascii="Times New Roman"/>
          <w:spacing w:val="2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lượng</w:t>
      </w:r>
      <w:r>
        <w:rPr>
          <w:rFonts w:cs="Times New Roman" w:hAnsi="Times New Roman" w:eastAsia="Times New Roman" w:ascii="Times New Roman"/>
          <w:spacing w:val="2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400</w:t>
      </w:r>
      <w:r>
        <w:rPr>
          <w:rFonts w:cs="Times New Roman" w:hAnsi="Times New Roman" w:eastAsia="Times New Roman" w:ascii="Times New Roman"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g,</w:t>
      </w:r>
      <w:r>
        <w:rPr>
          <w:rFonts w:cs="Times New Roman" w:hAnsi="Times New Roman" w:eastAsia="Times New Roman" w:ascii="Times New Roman"/>
          <w:spacing w:val="1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được</w:t>
      </w:r>
      <w:r>
        <w:rPr>
          <w:rFonts w:cs="Times New Roman" w:hAnsi="Times New Roman" w:eastAsia="Times New Roman" w:ascii="Times New Roman"/>
          <w:spacing w:val="2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treo</w:t>
      </w:r>
      <w:r>
        <w:rPr>
          <w:rFonts w:cs="Times New Roman" w:hAnsi="Times New Roman" w:eastAsia="Times New Roman" w:ascii="Times New Roman"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vào</w:t>
      </w:r>
      <w:r>
        <w:rPr>
          <w:rFonts w:cs="Times New Roman" w:hAnsi="Times New Roman" w:eastAsia="Times New Roman" w:ascii="Times New Roman"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trần</w:t>
      </w:r>
      <w:r>
        <w:rPr>
          <w:rFonts w:cs="Times New Roman" w:hAnsi="Times New Roman" w:eastAsia="Times New Roman" w:ascii="Times New Roman"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của</w:t>
      </w:r>
      <w:r>
        <w:rPr>
          <w:rFonts w:cs="Times New Roman" w:hAnsi="Times New Roman" w:eastAsia="Times New Roman" w:ascii="Times New Roman"/>
          <w:spacing w:val="2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một</w:t>
      </w:r>
      <w:r>
        <w:rPr>
          <w:rFonts w:cs="Times New Roman" w:hAnsi="Times New Roman" w:eastAsia="Times New Roman" w:ascii="Times New Roman"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thang</w:t>
      </w:r>
      <w:r>
        <w:rPr>
          <w:rFonts w:cs="Times New Roman" w:hAnsi="Times New Roman" w:eastAsia="Times New Roman" w:ascii="Times New Roman"/>
          <w:spacing w:val="2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má</w:t>
      </w:r>
      <w:r>
        <w:rPr>
          <w:rFonts w:cs="Times New Roman" w:hAnsi="Times New Roman" w:eastAsia="Times New Roman" w:ascii="Times New Roman"/>
          <w:spacing w:val="-13"/>
          <w:w w:val="100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2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Vật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nặng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đang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đứng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yên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ở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ị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trí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cân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bằng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thì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thang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máy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đột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ngột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chuyển</w:t>
      </w:r>
      <w:r>
        <w:rPr>
          <w:rFonts w:cs="Times New Roman" w:hAnsi="Times New Roman" w:eastAsia="Times New Roman" w:ascii="Times New Roman"/>
          <w:spacing w:val="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động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nhanh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dần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đều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lên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trên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với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gia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tốc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10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m/s</w:t>
      </w:r>
      <w:r>
        <w:rPr>
          <w:rFonts w:cs="Times New Roman" w:hAnsi="Times New Roman" w:eastAsia="Times New Roman" w:ascii="Times New Roman"/>
          <w:spacing w:val="0"/>
          <w:w w:val="105"/>
          <w:position w:val="8"/>
          <w:sz w:val="15"/>
          <w:szCs w:val="15"/>
        </w:rPr>
        <w:t>2</w:t>
      </w:r>
      <w:r>
        <w:rPr>
          <w:rFonts w:cs="Times New Roman" w:hAnsi="Times New Roman" w:eastAsia="Times New Roman" w:ascii="Times New Roman"/>
          <w:spacing w:val="15"/>
          <w:w w:val="100"/>
          <w:position w:val="8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và</w:t>
      </w:r>
      <w:r>
        <w:rPr>
          <w:rFonts w:cs="Times New Roman" w:hAnsi="Times New Roman" w:eastAsia="Times New Roman" w:ascii="Times New Roman"/>
          <w:spacing w:val="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sau</w:t>
      </w:r>
      <w:r>
        <w:rPr>
          <w:rFonts w:cs="Times New Roman" w:hAnsi="Times New Roman" w:eastAsia="Times New Roman" w:ascii="Times New Roman"/>
          <w:spacing w:val="11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5,1</w:t>
      </w:r>
      <w:r>
        <w:rPr>
          <w:rFonts w:cs="Times New Roman" w:hAnsi="Times New Roman" w:eastAsia="Times New Roman" w:ascii="Times New Roman"/>
          <w:spacing w:val="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spacing w:val="12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thang</w:t>
      </w:r>
      <w:r>
        <w:rPr>
          <w:rFonts w:cs="Times New Roman" w:hAnsi="Times New Roman" w:eastAsia="Times New Roman" w:ascii="Times New Roman"/>
          <w:spacing w:val="23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máy</w:t>
      </w:r>
      <w:r>
        <w:rPr>
          <w:rFonts w:cs="Times New Roman" w:hAnsi="Times New Roman" w:eastAsia="Times New Roman" w:ascii="Times New Roman"/>
          <w:spacing w:val="2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bắt</w:t>
      </w:r>
      <w:r>
        <w:rPr>
          <w:rFonts w:cs="Times New Roman" w:hAnsi="Times New Roman" w:eastAsia="Times New Roman" w:ascii="Times New Roman"/>
          <w:spacing w:val="17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đầu</w:t>
      </w:r>
      <w:r>
        <w:rPr>
          <w:rFonts w:cs="Times New Roman" w:hAnsi="Times New Roman" w:eastAsia="Times New Roman" w:ascii="Times New Roman"/>
          <w:spacing w:val="1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chuyển</w:t>
      </w:r>
      <w:r>
        <w:rPr>
          <w:rFonts w:cs="Times New Roman" w:hAnsi="Times New Roman" w:eastAsia="Times New Roman" w:ascii="Times New Roman"/>
          <w:spacing w:val="27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động</w:t>
      </w:r>
      <w:r>
        <w:rPr>
          <w:rFonts w:cs="Times New Roman" w:hAnsi="Times New Roman" w:eastAsia="Times New Roman" w:ascii="Times New Roman"/>
          <w:spacing w:val="22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thẳng</w:t>
      </w:r>
      <w:r>
        <w:rPr>
          <w:rFonts w:cs="Times New Roman" w:hAnsi="Times New Roman" w:eastAsia="Times New Roman" w:ascii="Times New Roman"/>
          <w:spacing w:val="23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đều.</w:t>
      </w:r>
      <w:r>
        <w:rPr>
          <w:rFonts w:cs="Times New Roman" w:hAnsi="Times New Roman" w:eastAsia="Times New Roman" w:ascii="Times New Roman"/>
          <w:spacing w:val="2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Lấy</w:t>
      </w:r>
      <w:r>
        <w:rPr>
          <w:rFonts w:cs="Times New Roman" w:hAnsi="Times New Roman" w:eastAsia="Times New Roman" w:ascii="Times New Roman"/>
          <w:spacing w:val="1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π</w:t>
      </w:r>
      <w:r>
        <w:rPr>
          <w:rFonts w:cs="Times New Roman" w:hAnsi="Times New Roman" w:eastAsia="Times New Roman" w:ascii="Times New Roman"/>
          <w:spacing w:val="0"/>
          <w:w w:val="100"/>
          <w:position w:val="8"/>
          <w:sz w:val="15"/>
          <w:szCs w:val="15"/>
        </w:rPr>
        <w:t>2</w:t>
      </w:r>
      <w:r>
        <w:rPr>
          <w:rFonts w:cs="Times New Roman" w:hAnsi="Times New Roman" w:eastAsia="Times New Roman" w:ascii="Times New Roman"/>
          <w:spacing w:val="29"/>
          <w:w w:val="100"/>
          <w:position w:val="8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=</w:t>
      </w:r>
      <w:r>
        <w:rPr>
          <w:rFonts w:cs="Times New Roman" w:hAnsi="Times New Roman" w:eastAsia="Times New Roman" w:ascii="Times New Roman"/>
          <w:spacing w:val="13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10;</w:t>
      </w:r>
      <w:r>
        <w:rPr>
          <w:rFonts w:cs="Times New Roman" w:hAnsi="Times New Roman" w:eastAsia="Times New Roman" w:ascii="Times New Roman"/>
          <w:spacing w:val="18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g</w:t>
      </w:r>
      <w:r>
        <w:rPr>
          <w:rFonts w:cs="Times New Roman" w:hAnsi="Times New Roman" w:eastAsia="Times New Roman" w:ascii="Times New Roman"/>
          <w:spacing w:val="13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=</w:t>
      </w:r>
      <w:r>
        <w:rPr>
          <w:rFonts w:cs="Times New Roman" w:hAnsi="Times New Roman" w:eastAsia="Times New Roman" w:ascii="Times New Roman"/>
          <w:spacing w:val="13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10</w:t>
      </w:r>
      <w:r>
        <w:rPr>
          <w:rFonts w:cs="Times New Roman" w:hAnsi="Times New Roman" w:eastAsia="Times New Roman" w:ascii="Times New Roman"/>
          <w:spacing w:val="1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m/s</w:t>
      </w:r>
      <w:r>
        <w:rPr>
          <w:rFonts w:cs="Times New Roman" w:hAnsi="Times New Roman" w:eastAsia="Times New Roman" w:ascii="Times New Roman"/>
          <w:spacing w:val="0"/>
          <w:w w:val="100"/>
          <w:position w:val="8"/>
          <w:sz w:val="15"/>
          <w:szCs w:val="15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24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Biên</w:t>
      </w:r>
      <w:r>
        <w:rPr>
          <w:rFonts w:cs="Times New Roman" w:hAnsi="Times New Roman" w:eastAsia="Times New Roman" w:ascii="Times New Roman"/>
          <w:spacing w:val="21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độ</w:t>
      </w:r>
      <w:r>
        <w:rPr>
          <w:rFonts w:cs="Times New Roman" w:hAnsi="Times New Roman" w:eastAsia="Times New Roman" w:ascii="Times New Roman"/>
          <w:spacing w:val="1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dao</w:t>
      </w:r>
      <w:r>
        <w:rPr>
          <w:rFonts w:cs="Times New Roman" w:hAnsi="Times New Roman" w:eastAsia="Times New Roman" w:ascii="Times New Roman"/>
          <w:spacing w:val="1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động</w:t>
      </w:r>
      <w:r>
        <w:rPr>
          <w:rFonts w:cs="Times New Roman" w:hAnsi="Times New Roman" w:eastAsia="Times New Roman" w:ascii="Times New Roman"/>
          <w:spacing w:val="22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của</w:t>
      </w:r>
      <w:r>
        <w:rPr>
          <w:rFonts w:cs="Times New Roman" w:hAnsi="Times New Roman" w:eastAsia="Times New Roman" w:ascii="Times New Roman"/>
          <w:spacing w:val="18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vật</w:t>
      </w:r>
      <w:r>
        <w:rPr>
          <w:rFonts w:cs="Times New Roman" w:hAnsi="Times New Roman" w:eastAsia="Times New Roman" w:ascii="Times New Roman"/>
          <w:spacing w:val="17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position w:val="0"/>
          <w:sz w:val="20"/>
          <w:szCs w:val="20"/>
        </w:rPr>
        <w:t>khi</w:t>
      </w:r>
      <w:r>
        <w:rPr>
          <w:rFonts w:cs="Times New Roman" w:hAnsi="Times New Roman" w:eastAsia="Times New Roman" w:ascii="Times New Roman"/>
          <w:spacing w:val="1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thang</w:t>
      </w:r>
      <w:r>
        <w:rPr>
          <w:rFonts w:cs="Times New Roman" w:hAnsi="Times New Roman" w:eastAsia="Times New Roman" w:ascii="Times New Roman"/>
          <w:spacing w:val="23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máy</w:t>
      </w:r>
      <w:r>
        <w:rPr>
          <w:rFonts w:cs="Times New Roman" w:hAnsi="Times New Roman" w:eastAsia="Times New Roman" w:ascii="Times New Roman"/>
          <w:spacing w:val="2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chuyển</w:t>
      </w:r>
      <w:r>
        <w:rPr>
          <w:rFonts w:cs="Times New Roman" w:hAnsi="Times New Roman" w:eastAsia="Times New Roman" w:ascii="Times New Roman"/>
          <w:spacing w:val="1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động</w:t>
      </w:r>
      <w:r>
        <w:rPr>
          <w:rFonts w:cs="Times New Roman" w:hAnsi="Times New Roman" w:eastAsia="Times New Roman" w:ascii="Times New Roman"/>
          <w:spacing w:val="11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thẳng</w:t>
      </w:r>
      <w:r>
        <w:rPr>
          <w:rFonts w:cs="Times New Roman" w:hAnsi="Times New Roman" w:eastAsia="Times New Roman" w:ascii="Times New Roman"/>
          <w:spacing w:val="12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đều</w:t>
      </w:r>
      <w:r>
        <w:rPr>
          <w:rFonts w:cs="Times New Roman" w:hAnsi="Times New Roman" w:eastAsia="Times New Roman" w:ascii="Times New Roman"/>
          <w:spacing w:val="8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4"/>
          <w:position w:val="0"/>
          <w:sz w:val="20"/>
          <w:szCs w:val="20"/>
        </w:rPr>
        <w:t>là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</w:r>
    </w:p>
    <w:p>
      <w:pPr>
        <w:rPr>
          <w:sz w:val="13"/>
          <w:szCs w:val="13"/>
        </w:rPr>
        <w:jc w:val="left"/>
        <w:spacing w:before="6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spacing w:lineRule="auto" w:line="421"/>
        <w:ind w:left="311" w:right="9096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8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cm.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cm.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8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cm.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6"/>
        <w:ind w:left="311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4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cm.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8"/>
          <w:szCs w:val="18"/>
        </w:rPr>
        <w:jc w:val="left"/>
        <w:spacing w:before="4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20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Câu</w:t>
      </w:r>
      <w:r>
        <w:rPr>
          <w:rFonts w:cs="Times New Roman" w:hAnsi="Times New Roman" w:eastAsia="Times New Roman" w:ascii="Times New Roman"/>
          <w:b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37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rong</w:t>
      </w:r>
      <w:r>
        <w:rPr>
          <w:rFonts w:cs="Times New Roman" w:hAnsi="Times New Roman" w:eastAsia="Times New Roman" w:ascii="Times New Roman"/>
          <w:spacing w:val="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hiện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tượng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giao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thoa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sóng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nước,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hai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nguồn</w:t>
      </w:r>
      <w:r>
        <w:rPr>
          <w:rFonts w:cs="Times New Roman" w:hAnsi="Times New Roman" w:eastAsia="Times New Roman" w:ascii="Times New Roman"/>
          <w:spacing w:val="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A,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cách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nhau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20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cm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dao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động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cùng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biên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độ,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cùng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pha,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cùng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tần</w:t>
      </w:r>
      <w:r>
        <w:rPr>
          <w:rFonts w:cs="Times New Roman" w:hAnsi="Times New Roman" w:eastAsia="Times New Roman" w:ascii="Times New Roman"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số</w:t>
      </w:r>
      <w:r>
        <w:rPr>
          <w:rFonts w:cs="Times New Roman" w:hAnsi="Times New Roman" w:eastAsia="Times New Roman" w:ascii="Times New Roman"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50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55" w:lineRule="auto" w:line="300"/>
        <w:ind w:left="832" w:right="74"/>
      </w:pP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Hz.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Tốc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truyền</w:t>
      </w:r>
      <w:r>
        <w:rPr>
          <w:rFonts w:cs="Times New Roman" w:hAnsi="Times New Roman" w:eastAsia="Times New Roman" w:ascii="Times New Roman"/>
          <w:spacing w:val="1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sóng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trên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mặt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nước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là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1,5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m/s.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Xét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các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điểm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trên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mặt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nước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thuộc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đường</w:t>
      </w:r>
      <w:r>
        <w:rPr>
          <w:rFonts w:cs="Times New Roman" w:hAnsi="Times New Roman" w:eastAsia="Times New Roman" w:ascii="Times New Roman"/>
          <w:spacing w:val="1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tròn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tâm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A,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bán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kính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AB,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điểm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dao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động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với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biên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cực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tiểu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cách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đường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thẳng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AB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một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đoạn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gần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nhất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một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đoạn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bằng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bao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nhiêu?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2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lineRule="auto" w:line="421"/>
        <w:ind w:left="311" w:right="8827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18,67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mm.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4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4,9675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mm.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5,975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mm.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3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 </w:t>
      </w:r>
      <w:r>
        <w:rPr>
          <w:rFonts w:cs="Times New Roman" w:hAnsi="Times New Roman" w:eastAsia="Times New Roman" w:ascii="Times New Roman"/>
          <w:b/>
          <w:spacing w:val="-2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4,9996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mm.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7"/>
          <w:szCs w:val="17"/>
        </w:rPr>
        <w:jc w:val="left"/>
        <w:spacing w:before="4" w:lineRule="exact" w:line="160"/>
      </w:pPr>
      <w:r>
        <w:rPr>
          <w:sz w:val="17"/>
          <w:szCs w:val="17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spacing w:lineRule="atLeast" w:line="260"/>
        <w:ind w:left="832" w:right="75" w:hanging="712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Câu</w:t>
      </w:r>
      <w:r>
        <w:rPr>
          <w:rFonts w:cs="Times New Roman" w:hAnsi="Times New Roman" w:eastAsia="Times New Roman" w:ascii="Times New Roman"/>
          <w:b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38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Hai</w:t>
      </w:r>
      <w:r>
        <w:rPr>
          <w:rFonts w:cs="Times New Roman" w:hAnsi="Times New Roman" w:eastAsia="Times New Roman" w:ascii="Times New Roman"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điểm</w:t>
      </w:r>
      <w:r>
        <w:rPr>
          <w:rFonts w:cs="Times New Roman" w:hAnsi="Times New Roman" w:eastAsia="Times New Roman" w:ascii="Times New Roman"/>
          <w:spacing w:val="2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sáng</w:t>
      </w:r>
      <w:r>
        <w:rPr>
          <w:rFonts w:cs="Times New Roman" w:hAnsi="Times New Roman" w:eastAsia="Times New Roman" w:ascii="Times New Roman"/>
          <w:spacing w:val="2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dao</w:t>
      </w:r>
      <w:r>
        <w:rPr>
          <w:rFonts w:cs="Times New Roman" w:hAnsi="Times New Roman" w:eastAsia="Times New Roman" w:ascii="Times New Roman"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động</w:t>
      </w:r>
      <w:r>
        <w:rPr>
          <w:rFonts w:cs="Times New Roman" w:hAnsi="Times New Roman" w:eastAsia="Times New Roman" w:ascii="Times New Roman"/>
          <w:spacing w:val="2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điều</w:t>
      </w:r>
      <w:r>
        <w:rPr>
          <w:rFonts w:cs="Times New Roman" w:hAnsi="Times New Roman" w:eastAsia="Times New Roman" w:ascii="Times New Roman"/>
          <w:spacing w:val="2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hòa</w:t>
      </w:r>
      <w:r>
        <w:rPr>
          <w:rFonts w:cs="Times New Roman" w:hAnsi="Times New Roman" w:eastAsia="Times New Roman" w:ascii="Times New Roman"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dọc</w:t>
      </w:r>
      <w:r>
        <w:rPr>
          <w:rFonts w:cs="Times New Roman" w:hAnsi="Times New Roman" w:eastAsia="Times New Roman" w:ascii="Times New Roman"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theo</w:t>
      </w:r>
      <w:r>
        <w:rPr>
          <w:rFonts w:cs="Times New Roman" w:hAnsi="Times New Roman" w:eastAsia="Times New Roman" w:ascii="Times New Roman"/>
          <w:spacing w:val="2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trục</w:t>
      </w:r>
      <w:r>
        <w:rPr>
          <w:rFonts w:cs="Times New Roman" w:hAnsi="Times New Roman" w:eastAsia="Times New Roman" w:ascii="Times New Roman"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Ox,</w:t>
      </w:r>
      <w:r>
        <w:rPr>
          <w:rFonts w:cs="Times New Roman" w:hAnsi="Times New Roman" w:eastAsia="Times New Roman" w:ascii="Times New Roman"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quanh</w:t>
      </w:r>
      <w:r>
        <w:rPr>
          <w:rFonts w:cs="Times New Roman" w:hAnsi="Times New Roman" w:eastAsia="Times New Roman" w:ascii="Times New Roman"/>
          <w:spacing w:val="2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vị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trí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cân</w:t>
      </w:r>
      <w:r>
        <w:rPr>
          <w:rFonts w:cs="Times New Roman" w:hAnsi="Times New Roman" w:eastAsia="Times New Roman" w:ascii="Times New Roman"/>
          <w:spacing w:val="2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bằng</w:t>
      </w:r>
      <w:r>
        <w:rPr>
          <w:rFonts w:cs="Times New Roman" w:hAnsi="Times New Roman" w:eastAsia="Times New Roman" w:ascii="Times New Roman"/>
          <w:spacing w:val="2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O,</w:t>
      </w:r>
      <w:r>
        <w:rPr>
          <w:rFonts w:cs="Times New Roman" w:hAnsi="Times New Roman" w:eastAsia="Times New Roman" w:ascii="Times New Roman"/>
          <w:spacing w:val="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với</w:t>
      </w:r>
      <w:r>
        <w:rPr>
          <w:rFonts w:cs="Times New Roman" w:hAnsi="Times New Roman" w:eastAsia="Times New Roman" w:ascii="Times New Roman"/>
          <w:spacing w:val="2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cùng</w:t>
      </w:r>
      <w:r>
        <w:rPr>
          <w:rFonts w:cs="Times New Roman" w:hAnsi="Times New Roman" w:eastAsia="Times New Roman" w:ascii="Times New Roman"/>
          <w:spacing w:val="2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biên</w:t>
      </w:r>
      <w:r>
        <w:rPr>
          <w:rFonts w:cs="Times New Roman" w:hAnsi="Times New Roman" w:eastAsia="Times New Roman" w:ascii="Times New Roman"/>
          <w:spacing w:val="2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độ.</w:t>
      </w:r>
      <w:r>
        <w:rPr>
          <w:rFonts w:cs="Times New Roman" w:hAnsi="Times New Roman" w:eastAsia="Times New Roman" w:ascii="Times New Roman"/>
          <w:spacing w:val="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Pha</w:t>
      </w:r>
      <w:r>
        <w:rPr>
          <w:rFonts w:cs="Times New Roman" w:hAnsi="Times New Roman" w:eastAsia="Times New Roman" w:ascii="Times New Roman"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dao</w:t>
      </w:r>
      <w:r>
        <w:rPr>
          <w:rFonts w:cs="Times New Roman" w:hAnsi="Times New Roman" w:eastAsia="Times New Roman" w:ascii="Times New Roman"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động</w:t>
      </w:r>
      <w:r>
        <w:rPr>
          <w:rFonts w:cs="Times New Roman" w:hAnsi="Times New Roman" w:eastAsia="Times New Roman" w:ascii="Times New Roman"/>
          <w:spacing w:val="2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phụ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thuộc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thời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gian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theo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các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đồ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thị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như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hình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vẽ.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Tại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thời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điểm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=</w:t>
      </w:r>
      <w:r>
        <w:rPr>
          <w:rFonts w:cs="Times New Roman" w:hAnsi="Times New Roman" w:eastAsia="Times New Roman" w:ascii="Times New Roman"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0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chúng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gặp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nhau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lần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1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thì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đến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khi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gặp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nhau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lần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thứ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5,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khoảng</w:t>
      </w:r>
      <w:r>
        <w:rPr>
          <w:rFonts w:cs="Times New Roman" w:hAnsi="Times New Roman" w:eastAsia="Times New Roman" w:ascii="Times New Roman"/>
          <w:spacing w:val="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thời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gian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hai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li</w:t>
      </w:r>
      <w:r>
        <w:rPr>
          <w:rFonts w:cs="Times New Roman" w:hAnsi="Times New Roman" w:eastAsia="Times New Roman" w:ascii="Times New Roman"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trái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dấu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nhau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4"/>
          <w:sz w:val="20"/>
          <w:szCs w:val="20"/>
        </w:rPr>
        <w:t>là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7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spacing w:before="41" w:lineRule="auto" w:line="421"/>
        <w:ind w:left="311" w:right="9348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2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2/3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s.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4/3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s.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2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1/3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s.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1/6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s.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22"/>
          <w:szCs w:val="22"/>
        </w:rPr>
        <w:jc w:val="left"/>
        <w:spacing w:before="5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spacing w:lineRule="auto" w:line="285"/>
        <w:ind w:left="832" w:right="68" w:hanging="712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Câu</w:t>
      </w:r>
      <w:r>
        <w:rPr>
          <w:rFonts w:cs="Times New Roman" w:hAnsi="Times New Roman" w:eastAsia="Times New Roman" w:ascii="Times New Roman"/>
          <w:b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39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Một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vận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động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viên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đạp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xe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đạp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trên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đường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thẳng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từ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điểm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đến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điểm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với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tốc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không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đổi.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Nguồn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âm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điểm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đặt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4"/>
          <w:sz w:val="20"/>
          <w:szCs w:val="20"/>
        </w:rPr>
        <w:t>tại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sao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cho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góc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AOB</w:t>
      </w:r>
      <w:r>
        <w:rPr>
          <w:rFonts w:cs="Times New Roman" w:hAnsi="Times New Roman" w:eastAsia="Times New Roman" w:ascii="Times New Roman"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=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150</w:t>
      </w:r>
      <w:r>
        <w:rPr>
          <w:rFonts w:cs="Times New Roman" w:hAnsi="Times New Roman" w:eastAsia="Times New Roman" w:ascii="Times New Roman"/>
          <w:spacing w:val="0"/>
          <w:w w:val="100"/>
          <w:position w:val="8"/>
          <w:sz w:val="15"/>
          <w:szCs w:val="15"/>
        </w:rPr>
        <w:t>0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,</w:t>
      </w:r>
      <w:r>
        <w:rPr>
          <w:rFonts w:cs="Times New Roman" w:hAnsi="Times New Roman" w:eastAsia="Times New Roman" w:ascii="Times New Roman"/>
          <w:spacing w:val="24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khi</w:t>
      </w:r>
      <w:r>
        <w:rPr>
          <w:rFonts w:cs="Times New Roman" w:hAnsi="Times New Roman" w:eastAsia="Times New Roman" w:ascii="Times New Roman"/>
          <w:spacing w:val="18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vận</w:t>
      </w:r>
      <w:r>
        <w:rPr>
          <w:rFonts w:cs="Times New Roman" w:hAnsi="Times New Roman" w:eastAsia="Times New Roman" w:ascii="Times New Roman"/>
          <w:spacing w:val="1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động</w:t>
      </w:r>
      <w:r>
        <w:rPr>
          <w:rFonts w:cs="Times New Roman" w:hAnsi="Times New Roman" w:eastAsia="Times New Roman" w:ascii="Times New Roman"/>
          <w:spacing w:val="22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viên</w:t>
      </w:r>
      <w:r>
        <w:rPr>
          <w:rFonts w:cs="Times New Roman" w:hAnsi="Times New Roman" w:eastAsia="Times New Roman" w:ascii="Times New Roman"/>
          <w:spacing w:val="2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bắt</w:t>
      </w:r>
      <w:r>
        <w:rPr>
          <w:rFonts w:cs="Times New Roman" w:hAnsi="Times New Roman" w:eastAsia="Times New Roman" w:ascii="Times New Roman"/>
          <w:spacing w:val="17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đầu</w:t>
      </w:r>
      <w:r>
        <w:rPr>
          <w:rFonts w:cs="Times New Roman" w:hAnsi="Times New Roman" w:eastAsia="Times New Roman" w:ascii="Times New Roman"/>
          <w:spacing w:val="1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xuất</w:t>
      </w:r>
      <w:r>
        <w:rPr>
          <w:rFonts w:cs="Times New Roman" w:hAnsi="Times New Roman" w:eastAsia="Times New Roman" w:ascii="Times New Roman"/>
          <w:spacing w:val="2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phát</w:t>
      </w:r>
      <w:r>
        <w:rPr>
          <w:rFonts w:cs="Times New Roman" w:hAnsi="Times New Roman" w:eastAsia="Times New Roman" w:ascii="Times New Roman"/>
          <w:spacing w:val="2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tại</w:t>
      </w:r>
      <w:r>
        <w:rPr>
          <w:rFonts w:cs="Times New Roman" w:hAnsi="Times New Roman" w:eastAsia="Times New Roman" w:ascii="Times New Roman"/>
          <w:spacing w:val="18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14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nguồn</w:t>
      </w:r>
      <w:r>
        <w:rPr>
          <w:rFonts w:cs="Times New Roman" w:hAnsi="Times New Roman" w:eastAsia="Times New Roman" w:ascii="Times New Roman"/>
          <w:spacing w:val="25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âm</w:t>
      </w:r>
      <w:r>
        <w:rPr>
          <w:rFonts w:cs="Times New Roman" w:hAnsi="Times New Roman" w:eastAsia="Times New Roman" w:ascii="Times New Roman"/>
          <w:spacing w:val="17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bắt</w:t>
      </w:r>
      <w:r>
        <w:rPr>
          <w:rFonts w:cs="Times New Roman" w:hAnsi="Times New Roman" w:eastAsia="Times New Roman" w:ascii="Times New Roman"/>
          <w:spacing w:val="17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đầu</w:t>
      </w:r>
      <w:r>
        <w:rPr>
          <w:rFonts w:cs="Times New Roman" w:hAnsi="Times New Roman" w:eastAsia="Times New Roman" w:ascii="Times New Roman"/>
          <w:spacing w:val="1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phát</w:t>
      </w:r>
      <w:r>
        <w:rPr>
          <w:rFonts w:cs="Times New Roman" w:hAnsi="Times New Roman" w:eastAsia="Times New Roman" w:ascii="Times New Roman"/>
          <w:spacing w:val="2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và</w:t>
      </w:r>
      <w:r>
        <w:rPr>
          <w:rFonts w:cs="Times New Roman" w:hAnsi="Times New Roman" w:eastAsia="Times New Roman" w:ascii="Times New Roman"/>
          <w:spacing w:val="1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khi</w:t>
      </w:r>
      <w:r>
        <w:rPr>
          <w:rFonts w:cs="Times New Roman" w:hAnsi="Times New Roman" w:eastAsia="Times New Roman" w:ascii="Times New Roman"/>
          <w:spacing w:val="18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vận</w:t>
      </w:r>
      <w:r>
        <w:rPr>
          <w:rFonts w:cs="Times New Roman" w:hAnsi="Times New Roman" w:eastAsia="Times New Roman" w:ascii="Times New Roman"/>
          <w:spacing w:val="1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động</w:t>
      </w:r>
      <w:r>
        <w:rPr>
          <w:rFonts w:cs="Times New Roman" w:hAnsi="Times New Roman" w:eastAsia="Times New Roman" w:ascii="Times New Roman"/>
          <w:spacing w:val="22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position w:val="0"/>
          <w:sz w:val="20"/>
          <w:szCs w:val="20"/>
        </w:rPr>
        <w:t>viên</w:t>
      </w:r>
      <w:r>
        <w:rPr>
          <w:rFonts w:cs="Times New Roman" w:hAnsi="Times New Roman" w:eastAsia="Times New Roman" w:ascii="Times New Roman"/>
          <w:spacing w:val="1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đến</w:t>
      </w:r>
      <w:r>
        <w:rPr>
          <w:rFonts w:cs="Times New Roman" w:hAnsi="Times New Roman" w:eastAsia="Times New Roman" w:ascii="Times New Roman"/>
          <w:spacing w:val="1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spacing w:val="14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mất</w:t>
      </w:r>
      <w:r>
        <w:rPr>
          <w:rFonts w:cs="Times New Roman" w:hAnsi="Times New Roman" w:eastAsia="Times New Roman" w:ascii="Times New Roman"/>
          <w:spacing w:val="1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thời</w:t>
      </w:r>
      <w:r>
        <w:rPr>
          <w:rFonts w:cs="Times New Roman" w:hAnsi="Times New Roman" w:eastAsia="Times New Roman" w:ascii="Times New Roman"/>
          <w:spacing w:val="18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gian</w:t>
      </w:r>
      <w:r>
        <w:rPr>
          <w:rFonts w:cs="Times New Roman" w:hAnsi="Times New Roman" w:eastAsia="Times New Roman" w:ascii="Times New Roman"/>
          <w:spacing w:val="1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4</w:t>
      </w:r>
      <w:r>
        <w:rPr>
          <w:rFonts w:cs="Times New Roman" w:hAnsi="Times New Roman" w:eastAsia="Times New Roman" w:ascii="Times New Roman"/>
          <w:spacing w:val="12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phút,</w:t>
      </w:r>
      <w:r>
        <w:rPr>
          <w:rFonts w:cs="Times New Roman" w:hAnsi="Times New Roman" w:eastAsia="Times New Roman" w:ascii="Times New Roman"/>
          <w:spacing w:val="21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nguồn</w:t>
      </w:r>
      <w:r>
        <w:rPr>
          <w:rFonts w:cs="Times New Roman" w:hAnsi="Times New Roman" w:eastAsia="Times New Roman" w:ascii="Times New Roman"/>
          <w:spacing w:val="24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âm</w:t>
      </w:r>
      <w:r>
        <w:rPr>
          <w:rFonts w:cs="Times New Roman" w:hAnsi="Times New Roman" w:eastAsia="Times New Roman" w:ascii="Times New Roman"/>
          <w:spacing w:val="1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bắt</w:t>
      </w:r>
      <w:r>
        <w:rPr>
          <w:rFonts w:cs="Times New Roman" w:hAnsi="Times New Roman" w:eastAsia="Times New Roman" w:ascii="Times New Roman"/>
          <w:spacing w:val="1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đầu</w:t>
      </w:r>
      <w:r>
        <w:rPr>
          <w:rFonts w:cs="Times New Roman" w:hAnsi="Times New Roman" w:eastAsia="Times New Roman" w:ascii="Times New Roman"/>
          <w:spacing w:val="18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tắt.</w:t>
      </w:r>
      <w:r>
        <w:rPr>
          <w:rFonts w:cs="Times New Roman" w:hAnsi="Times New Roman" w:eastAsia="Times New Roman" w:ascii="Times New Roman"/>
          <w:spacing w:val="1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Mức</w:t>
      </w:r>
      <w:r>
        <w:rPr>
          <w:rFonts w:cs="Times New Roman" w:hAnsi="Times New Roman" w:eastAsia="Times New Roman" w:ascii="Times New Roman"/>
          <w:spacing w:val="2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cường</w:t>
      </w:r>
      <w:r>
        <w:rPr>
          <w:rFonts w:cs="Times New Roman" w:hAnsi="Times New Roman" w:eastAsia="Times New Roman" w:ascii="Times New Roman"/>
          <w:spacing w:val="24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độ</w:t>
      </w:r>
      <w:r>
        <w:rPr>
          <w:rFonts w:cs="Times New Roman" w:hAnsi="Times New Roman" w:eastAsia="Times New Roman" w:ascii="Times New Roman"/>
          <w:spacing w:val="15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âm</w:t>
      </w:r>
      <w:r>
        <w:rPr>
          <w:rFonts w:cs="Times New Roman" w:hAnsi="Times New Roman" w:eastAsia="Times New Roman" w:ascii="Times New Roman"/>
          <w:spacing w:val="1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tại</w:t>
      </w:r>
      <w:r>
        <w:rPr>
          <w:rFonts w:cs="Times New Roman" w:hAnsi="Times New Roman" w:eastAsia="Times New Roman" w:ascii="Times New Roman"/>
          <w:spacing w:val="17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13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là</w:t>
      </w:r>
      <w:r>
        <w:rPr>
          <w:rFonts w:cs="Times New Roman" w:hAnsi="Times New Roman" w:eastAsia="Times New Roman" w:ascii="Times New Roman"/>
          <w:spacing w:val="15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60</w:t>
      </w:r>
      <w:r>
        <w:rPr>
          <w:rFonts w:cs="Times New Roman" w:hAnsi="Times New Roman" w:eastAsia="Times New Roman" w:ascii="Times New Roman"/>
          <w:spacing w:val="15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dB</w:t>
      </w:r>
      <w:r>
        <w:rPr>
          <w:rFonts w:cs="Times New Roman" w:hAnsi="Times New Roman" w:eastAsia="Times New Roman" w:ascii="Times New Roman"/>
          <w:spacing w:val="1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và</w:t>
      </w:r>
      <w:r>
        <w:rPr>
          <w:rFonts w:cs="Times New Roman" w:hAnsi="Times New Roman" w:eastAsia="Times New Roman" w:ascii="Times New Roman"/>
          <w:spacing w:val="15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tại</w:t>
      </w:r>
      <w:r>
        <w:rPr>
          <w:rFonts w:cs="Times New Roman" w:hAnsi="Times New Roman" w:eastAsia="Times New Roman" w:ascii="Times New Roman"/>
          <w:spacing w:val="17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spacing w:val="13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là</w:t>
      </w:r>
      <w:r>
        <w:rPr>
          <w:rFonts w:cs="Times New Roman" w:hAnsi="Times New Roman" w:eastAsia="Times New Roman" w:ascii="Times New Roman"/>
          <w:spacing w:val="15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54</w:t>
      </w:r>
      <w:r>
        <w:rPr>
          <w:rFonts w:cs="Times New Roman" w:hAnsi="Times New Roman" w:eastAsia="Times New Roman" w:ascii="Times New Roman"/>
          <w:spacing w:val="15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dB.</w:t>
      </w:r>
      <w:r>
        <w:rPr>
          <w:rFonts w:cs="Times New Roman" w:hAnsi="Times New Roman" w:eastAsia="Times New Roman" w:ascii="Times New Roman"/>
          <w:spacing w:val="17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Nếu</w:t>
      </w:r>
      <w:r>
        <w:rPr>
          <w:rFonts w:cs="Times New Roman" w:hAnsi="Times New Roman" w:eastAsia="Times New Roman" w:ascii="Times New Roman"/>
          <w:spacing w:val="1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position w:val="0"/>
          <w:sz w:val="20"/>
          <w:szCs w:val="20"/>
        </w:rPr>
        <w:t>vận</w:t>
      </w:r>
      <w:r>
        <w:rPr>
          <w:rFonts w:cs="Times New Roman" w:hAnsi="Times New Roman" w:eastAsia="Times New Roman" w:ascii="Times New Roman"/>
          <w:spacing w:val="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position w:val="0"/>
          <w:sz w:val="20"/>
          <w:szCs w:val="20"/>
        </w:rPr>
        <w:t>động</w:t>
      </w:r>
      <w:r>
        <w:rPr>
          <w:rFonts w:cs="Times New Roman" w:hAnsi="Times New Roman" w:eastAsia="Times New Roman" w:ascii="Times New Roman"/>
          <w:spacing w:val="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viên</w:t>
      </w:r>
      <w:r>
        <w:rPr>
          <w:rFonts w:cs="Times New Roman" w:hAnsi="Times New Roman" w:eastAsia="Times New Roman" w:ascii="Times New Roman"/>
          <w:spacing w:val="1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chỉ</w:t>
      </w:r>
      <w:r>
        <w:rPr>
          <w:rFonts w:cs="Times New Roman" w:hAnsi="Times New Roman" w:eastAsia="Times New Roman" w:ascii="Times New Roman"/>
          <w:spacing w:val="1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nghe</w:t>
      </w:r>
      <w:r>
        <w:rPr>
          <w:rFonts w:cs="Times New Roman" w:hAnsi="Times New Roman" w:eastAsia="Times New Roman" w:ascii="Times New Roman"/>
          <w:spacing w:val="13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được</w:t>
      </w:r>
      <w:r>
        <w:rPr>
          <w:rFonts w:cs="Times New Roman" w:hAnsi="Times New Roman" w:eastAsia="Times New Roman" w:ascii="Times New Roman"/>
          <w:spacing w:val="11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âm</w:t>
      </w:r>
      <w:r>
        <w:rPr>
          <w:rFonts w:cs="Times New Roman" w:hAnsi="Times New Roman" w:eastAsia="Times New Roman" w:ascii="Times New Roman"/>
          <w:spacing w:val="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có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mức</w:t>
      </w:r>
      <w:r>
        <w:rPr>
          <w:rFonts w:cs="Times New Roman" w:hAnsi="Times New Roman" w:eastAsia="Times New Roman" w:ascii="Times New Roman"/>
          <w:spacing w:val="1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cường</w:t>
      </w:r>
      <w:r>
        <w:rPr>
          <w:rFonts w:cs="Times New Roman" w:hAnsi="Times New Roman" w:eastAsia="Times New Roman" w:ascii="Times New Roman"/>
          <w:spacing w:val="14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độ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không</w:t>
      </w:r>
      <w:r>
        <w:rPr>
          <w:rFonts w:cs="Times New Roman" w:hAnsi="Times New Roman" w:eastAsia="Times New Roman" w:ascii="Times New Roman"/>
          <w:spacing w:val="14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nhỏ</w:t>
      </w:r>
      <w:r>
        <w:rPr>
          <w:rFonts w:cs="Times New Roman" w:hAnsi="Times New Roman" w:eastAsia="Times New Roman" w:ascii="Times New Roman"/>
          <w:spacing w:val="8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hơn</w:t>
      </w:r>
      <w:r>
        <w:rPr>
          <w:rFonts w:cs="Times New Roman" w:hAnsi="Times New Roman" w:eastAsia="Times New Roman" w:ascii="Times New Roman"/>
          <w:spacing w:val="8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66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dB</w:t>
      </w:r>
      <w:r>
        <w:rPr>
          <w:rFonts w:cs="Times New Roman" w:hAnsi="Times New Roman" w:eastAsia="Times New Roman" w:ascii="Times New Roman"/>
          <w:spacing w:val="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thì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thời</w:t>
      </w:r>
      <w:r>
        <w:rPr>
          <w:rFonts w:cs="Times New Roman" w:hAnsi="Times New Roman" w:eastAsia="Times New Roman" w:ascii="Times New Roman"/>
          <w:spacing w:val="8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gian</w:t>
      </w:r>
      <w:r>
        <w:rPr>
          <w:rFonts w:cs="Times New Roman" w:hAnsi="Times New Roman" w:eastAsia="Times New Roman" w:ascii="Times New Roman"/>
          <w:spacing w:val="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vận</w:t>
      </w:r>
      <w:r>
        <w:rPr>
          <w:rFonts w:cs="Times New Roman" w:hAnsi="Times New Roman" w:eastAsia="Times New Roman" w:ascii="Times New Roman"/>
          <w:spacing w:val="8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động</w:t>
      </w:r>
      <w:r>
        <w:rPr>
          <w:rFonts w:cs="Times New Roman" w:hAnsi="Times New Roman" w:eastAsia="Times New Roman" w:ascii="Times New Roman"/>
          <w:spacing w:val="11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viên</w:t>
      </w:r>
      <w:r>
        <w:rPr>
          <w:rFonts w:cs="Times New Roman" w:hAnsi="Times New Roman" w:eastAsia="Times New Roman" w:ascii="Times New Roman"/>
          <w:spacing w:val="9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nghe</w:t>
      </w:r>
      <w:r>
        <w:rPr>
          <w:rFonts w:cs="Times New Roman" w:hAnsi="Times New Roman" w:eastAsia="Times New Roman" w:ascii="Times New Roman"/>
          <w:spacing w:val="11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được</w:t>
      </w:r>
      <w:r>
        <w:rPr>
          <w:rFonts w:cs="Times New Roman" w:hAnsi="Times New Roman" w:eastAsia="Times New Roman" w:ascii="Times New Roman"/>
          <w:spacing w:val="11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âm</w:t>
      </w:r>
      <w:r>
        <w:rPr>
          <w:rFonts w:cs="Times New Roman" w:hAnsi="Times New Roman" w:eastAsia="Times New Roman" w:ascii="Times New Roman"/>
          <w:spacing w:val="6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4"/>
          <w:position w:val="0"/>
          <w:sz w:val="20"/>
          <w:szCs w:val="20"/>
        </w:rPr>
        <w:t>là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</w:r>
    </w:p>
    <w:p>
      <w:pPr>
        <w:rPr>
          <w:sz w:val="12"/>
          <w:szCs w:val="12"/>
        </w:rPr>
        <w:jc w:val="left"/>
        <w:spacing w:before="5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spacing w:lineRule="auto" w:line="421"/>
        <w:ind w:left="311" w:right="9227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phút.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phút.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3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phút.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spacing w:before="6"/>
        <w:ind w:left="311" w:right="9083"/>
        <w:sectPr>
          <w:pgSz w:w="12260" w:h="15860"/>
          <w:pgMar w:top="500" w:bottom="280" w:left="800" w:right="820"/>
        </w:sectPr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2,5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phút.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spacing w:before="29" w:lineRule="atLeast" w:line="260"/>
        <w:ind w:left="992" w:right="210" w:hanging="712"/>
      </w:pPr>
      <w:r>
        <w:pict>
          <v:group style="position:absolute;margin-left:37.2152pt;margin-top:0pt;width:538.37pt;height:337.344pt;mso-position-horizontal-relative:page;mso-position-vertical-relative:page;z-index:-792" coordorigin="744,0" coordsize="10767,6747">
            <v:shape style="position:absolute;left:750;top:0;width:10756;height:6741" coordorigin="750,0" coordsize="10756,6741" path="m11463,6741l11470,6740,11476,6738,11482,6735,11487,6732,11492,6727,11496,6722,11500,6717,11502,6711,11505,6705,11506,6699,11506,6692,11506,0,750,0,750,6692,750,6699,751,6705,754,6711,756,6717,760,6722,764,6727,769,6732,774,6735,780,6738,786,6740,793,6741,799,6741,11457,6741,11463,6741xe" filled="f" stroked="t" strokeweight="0.54768pt" strokecolor="#D3DFE8">
              <v:path arrowok="t"/>
            </v:shape>
            <v:shape type="#_x0000_t75" style="position:absolute;left:5148;top:1785;width:2673;height:1950">
              <v:imagedata o:title="" r:id="rId31"/>
            </v:shape>
            <v:shape style="position:absolute;left:922;top:3901;width:138;height:138" coordorigin="922,3901" coordsize="138,138" path="m922,3970l922,3961,924,3952,927,3944,931,3935,935,3928,942,3921,948,3915,956,3910,964,3906,973,3903,982,3901,1000,3901,1009,3903,1017,3906,1026,3910,1033,3915,1040,3921,1046,3928,1051,3935,1055,3944,1058,3952,1060,3961,1060,3979,1058,3988,1055,3997,1051,4005,1046,4012,1040,4019,1033,4025,1026,4030,1017,4034,1009,4037,1000,4039,982,4039,973,4037,964,4034,956,4030,948,4025,942,4019,935,4012,931,4005,927,3997,924,3988,922,3979,922,3970xe" filled="t" fillcolor="#FFFFFF" stroked="f">
              <v:path arrowok="t"/>
              <v:fill/>
            </v:shape>
            <v:shape style="position:absolute;left:925;top:3904;width:131;height:131" coordorigin="925,3904" coordsize="131,131" path="m1056,3970l1056,3979,1055,3987,1051,3995,1048,4003,1043,4010,1037,4017,1031,4023,1024,4027,1016,4031,1008,4034,999,4036,991,4036,982,4036,974,4034,966,4031,958,4027,950,4023,944,4017,938,4010,933,4003,930,3995,927,3987,925,3979,925,3970,925,3961,927,3953,930,3945,933,3937,938,3930,944,3924,950,3917,958,3913,966,3909,974,3906,982,3904,991,3904,999,3904,1008,3906,1016,3909,1024,3913,1031,3917,1037,3924,1043,3930,1048,3937,1051,3945,1055,3953,1056,3961,1056,3970xe" filled="f" stroked="t" strokeweight="0.54768pt" strokecolor="#757575">
              <v:path arrowok="t"/>
            </v:shape>
            <v:shape style="position:absolute;left:922;top:4285;width:138;height:138" coordorigin="922,4285" coordsize="138,138" path="m922,4354l922,4344,924,4336,927,4327,931,4319,935,4311,942,4305,948,4298,956,4293,964,4290,973,4286,982,4285,1000,4285,1009,4286,1017,4290,1026,4293,1033,4298,1040,4305,1046,4311,1051,4319,1055,4327,1058,4336,1060,4344,1060,4363,1058,4371,1055,4380,1051,4388,1046,4396,1040,4402,1033,4409,1026,4414,1017,4417,1009,4421,1000,4423,982,4423,973,4421,964,4417,956,4414,948,4409,942,4402,935,4396,931,4388,927,4380,924,4371,922,4363,922,4354xe" filled="t" fillcolor="#FFFFFF" stroked="f">
              <v:path arrowok="t"/>
              <v:fill/>
            </v:shape>
            <v:shape style="position:absolute;left:925;top:4288;width:131;height:131" coordorigin="925,4288" coordsize="131,131" path="m1056,4354l1056,4362,1055,4371,1051,4379,1048,4387,1043,4394,1037,4400,1031,4406,1024,4411,1016,4414,1008,4418,999,4419,991,4419,982,4419,974,4418,966,4414,958,4411,950,4406,944,4400,938,4394,933,4387,930,4379,927,4371,925,4362,925,4354,925,4345,927,4336,930,4328,933,4320,938,4313,944,4307,950,4301,958,4296,966,4293,974,4289,982,4288,991,4288,999,4288,1008,4289,1016,4293,1024,4296,1031,4301,1037,4307,1043,4313,1048,4320,1051,4328,1055,4336,1056,4345,1056,4354xe" filled="f" stroked="t" strokeweight="0.54768pt" strokecolor="#757575">
              <v:path arrowok="t"/>
            </v:shape>
            <v:shape style="position:absolute;left:922;top:4668;width:138;height:138" coordorigin="922,4668" coordsize="138,138" path="m922,4737l922,4728,924,4719,927,4710,931,4702,935,4695,942,4688,948,4682,956,4677,964,4673,973,4670,982,4668,1000,4668,1009,4670,1017,4673,1026,4677,1033,4682,1040,4688,1046,4695,1051,4702,1055,4710,1058,4719,1060,4728,1060,4746,1058,4755,1055,4763,1051,4772,1046,4779,1040,4786,1033,4792,1026,4797,1017,4801,1009,4804,1000,4806,982,4806,973,4804,964,4801,956,4797,948,4792,942,4786,935,4779,931,4772,927,4763,924,4755,922,4746,922,4737xe" filled="t" fillcolor="#FFFFFF" stroked="f">
              <v:path arrowok="t"/>
              <v:fill/>
            </v:shape>
            <v:shape style="position:absolute;left:925;top:4671;width:131;height:131" coordorigin="925,4671" coordsize="131,131" path="m1056,4737l1056,4746,1055,4754,1051,4762,1048,4770,1043,4777,1037,4783,1031,4790,1024,4794,1016,4798,1008,4801,999,4803,991,4803,982,4803,974,4801,966,4798,958,4794,950,4790,944,4783,938,4777,933,4770,930,4762,927,4754,925,4746,925,4737,925,4728,927,4720,930,4712,933,4704,938,4697,944,4690,950,4684,958,4679,966,4676,974,4673,982,4671,991,4671,999,4671,1008,4673,1016,4676,1024,4679,1031,4684,1037,4690,1043,4697,1048,4704,1051,4712,1055,4720,1056,4728,1056,4737xe" filled="f" stroked="t" strokeweight="0.54768pt" strokecolor="#757575">
              <v:path arrowok="t"/>
            </v:shape>
            <v:shape style="position:absolute;left:922;top:5051;width:138;height:138" coordorigin="922,5051" coordsize="138,138" path="m922,5120l922,5111,924,5102,927,5094,931,5085,935,5078,942,5071,948,5065,956,5060,964,5057,973,5053,982,5051,1000,5051,1009,5053,1017,5057,1026,5060,1033,5065,1040,5071,1046,5078,1051,5085,1055,5094,1058,5102,1060,5111,1060,5129,1058,5138,1055,5147,1051,5155,1046,5163,1040,5169,1033,5176,1026,5181,1017,5184,1009,5188,1000,5189,982,5189,973,5188,964,5184,956,5181,948,5176,942,5169,935,5163,931,5155,927,5147,924,5138,922,5129,922,5120xe" filled="t" fillcolor="#FFFFFF" stroked="f">
              <v:path arrowok="t"/>
              <v:fill/>
            </v:shape>
            <v:shape style="position:absolute;left:925;top:5055;width:131;height:131" coordorigin="925,5055" coordsize="131,131" path="m1056,5120l1056,5129,1055,5137,1051,5145,1048,5153,1043,5161,1037,5167,1031,5173,1024,5178,1016,5181,1008,5184,999,5186,991,5186,982,5186,974,5184,966,5181,958,5178,950,5173,944,5167,938,5161,933,5153,930,5145,927,5137,925,5129,925,5120,925,5112,927,5103,930,5095,933,5087,938,5080,944,5074,950,5068,958,5063,966,5060,974,5056,982,5055,991,5055,999,5055,1008,5056,1016,5060,1024,5063,1031,5068,1037,5074,1043,5080,1048,5087,1051,5095,1055,5103,1056,5112,1056,5120xe" filled="f" stroked="t" strokeweight="0.54768pt" strokecolor="#757575">
              <v:path arrowok="t"/>
            </v:shape>
            <v:shape style="position:absolute;left:5635;top:6073;width:986;height:493" coordorigin="5635,6073" coordsize="986,493" path="m5635,6506l5635,6133,5635,6125,5637,6118,5640,6110,5643,6103,5647,6097,5653,6091,5658,6085,5665,6081,5672,6078,5680,6075,5687,6073,5695,6073,6561,6073,6569,6073,6576,6075,6584,6078,6591,6081,6598,6085,6603,6091,6609,6097,6621,6133,6621,6506,6609,6543,6576,6565,6561,6566,5695,6566,5658,6554,5637,6522,5635,6514,5635,6506xe" filled="f" stroked="t" strokeweight="0.54768pt" strokecolor="#4BAE4B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Câu</w:t>
      </w:r>
      <w:r>
        <w:rPr>
          <w:rFonts w:cs="Times New Roman" w:hAnsi="Times New Roman" w:eastAsia="Times New Roman" w:ascii="Times New Roman"/>
          <w:b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40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Hai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chất</w:t>
      </w:r>
      <w:r>
        <w:rPr>
          <w:rFonts w:cs="Times New Roman" w:hAnsi="Times New Roman" w:eastAsia="Times New Roman" w:ascii="Times New Roman"/>
          <w:spacing w:val="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điểm</w:t>
      </w:r>
      <w:r>
        <w:rPr>
          <w:rFonts w:cs="Times New Roman" w:hAnsi="Times New Roman" w:eastAsia="Times New Roman" w:ascii="Times New Roman"/>
          <w:spacing w:val="2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dao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động</w:t>
      </w:r>
      <w:r>
        <w:rPr>
          <w:rFonts w:cs="Times New Roman" w:hAnsi="Times New Roman" w:eastAsia="Times New Roman" w:ascii="Times New Roman"/>
          <w:spacing w:val="2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điều</w:t>
      </w:r>
      <w:r>
        <w:rPr>
          <w:rFonts w:cs="Times New Roman" w:hAnsi="Times New Roman" w:eastAsia="Times New Roman" w:ascii="Times New Roman"/>
          <w:spacing w:val="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hòa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dọc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theo</w:t>
      </w:r>
      <w:r>
        <w:rPr>
          <w:rFonts w:cs="Times New Roman" w:hAnsi="Times New Roman" w:eastAsia="Times New Roman" w:ascii="Times New Roman"/>
          <w:spacing w:val="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hai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đường</w:t>
      </w:r>
      <w:r>
        <w:rPr>
          <w:rFonts w:cs="Times New Roman" w:hAnsi="Times New Roman" w:eastAsia="Times New Roman" w:ascii="Times New Roman"/>
          <w:spacing w:val="2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thẳng</w:t>
      </w:r>
      <w:r>
        <w:rPr>
          <w:rFonts w:cs="Times New Roman" w:hAnsi="Times New Roman" w:eastAsia="Times New Roman" w:ascii="Times New Roman"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song</w:t>
      </w:r>
      <w:r>
        <w:rPr>
          <w:rFonts w:cs="Times New Roman" w:hAnsi="Times New Roman" w:eastAsia="Times New Roman" w:ascii="Times New Roman"/>
          <w:spacing w:val="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song</w:t>
      </w:r>
      <w:r>
        <w:rPr>
          <w:rFonts w:cs="Times New Roman" w:hAnsi="Times New Roman" w:eastAsia="Times New Roman" w:ascii="Times New Roman"/>
          <w:spacing w:val="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rất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gần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nhau</w:t>
      </w:r>
      <w:r>
        <w:rPr>
          <w:rFonts w:cs="Times New Roman" w:hAnsi="Times New Roman" w:eastAsia="Times New Roman" w:ascii="Times New Roman"/>
          <w:spacing w:val="2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và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cùng</w:t>
      </w:r>
      <w:r>
        <w:rPr>
          <w:rFonts w:cs="Times New Roman" w:hAnsi="Times New Roman" w:eastAsia="Times New Roman" w:ascii="Times New Roman"/>
          <w:spacing w:val="2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song</w:t>
      </w:r>
      <w:r>
        <w:rPr>
          <w:rFonts w:cs="Times New Roman" w:hAnsi="Times New Roman" w:eastAsia="Times New Roman" w:ascii="Times New Roman"/>
          <w:spacing w:val="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song</w:t>
      </w:r>
      <w:r>
        <w:rPr>
          <w:rFonts w:cs="Times New Roman" w:hAnsi="Times New Roman" w:eastAsia="Times New Roman" w:ascii="Times New Roman"/>
          <w:spacing w:val="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với</w:t>
      </w:r>
      <w:r>
        <w:rPr>
          <w:rFonts w:cs="Times New Roman" w:hAnsi="Times New Roman" w:eastAsia="Times New Roman" w:ascii="Times New Roman"/>
          <w:spacing w:val="1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trục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Ox;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vị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trí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cân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bằng</w:t>
      </w:r>
      <w:r>
        <w:rPr>
          <w:rFonts w:cs="Times New Roman" w:hAnsi="Times New Roman" w:eastAsia="Times New Roman" w:ascii="Times New Roman"/>
          <w:spacing w:val="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của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chúng</w:t>
      </w:r>
      <w:r>
        <w:rPr>
          <w:rFonts w:cs="Times New Roman" w:hAnsi="Times New Roman" w:eastAsia="Times New Roman" w:ascii="Times New Roman"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nằm</w:t>
      </w:r>
      <w:r>
        <w:rPr>
          <w:rFonts w:cs="Times New Roman" w:hAnsi="Times New Roman" w:eastAsia="Times New Roman" w:ascii="Times New Roman"/>
          <w:spacing w:val="1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trên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đường</w:t>
      </w:r>
      <w:r>
        <w:rPr>
          <w:rFonts w:cs="Times New Roman" w:hAnsi="Times New Roman" w:eastAsia="Times New Roman" w:ascii="Times New Roman"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thẳng</w:t>
      </w:r>
      <w:r>
        <w:rPr>
          <w:rFonts w:cs="Times New Roman" w:hAnsi="Times New Roman" w:eastAsia="Times New Roman" w:ascii="Times New Roman"/>
          <w:spacing w:val="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qua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và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vuông</w:t>
      </w:r>
      <w:r>
        <w:rPr>
          <w:rFonts w:cs="Times New Roman" w:hAnsi="Times New Roman" w:eastAsia="Times New Roman" w:ascii="Times New Roman"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góc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với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trục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Ox.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rên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hình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vẽ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là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đồ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thị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phụ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thuộc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thời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gian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của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pha</w:t>
      </w:r>
      <w:r>
        <w:rPr>
          <w:rFonts w:cs="Times New Roman" w:hAnsi="Times New Roman" w:eastAsia="Times New Roman" w:ascii="Times New Roman"/>
          <w:spacing w:val="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dao</w:t>
      </w:r>
      <w:r>
        <w:rPr>
          <w:rFonts w:cs="Times New Roman" w:hAnsi="Times New Roman" w:eastAsia="Times New Roman" w:ascii="Times New Roman"/>
          <w:spacing w:val="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động</w:t>
      </w:r>
      <w:r>
        <w:rPr>
          <w:rFonts w:cs="Times New Roman" w:hAnsi="Times New Roman" w:eastAsia="Times New Roman" w:ascii="Times New Roman"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hai</w:t>
      </w:r>
      <w:r>
        <w:rPr>
          <w:rFonts w:cs="Times New Roman" w:hAnsi="Times New Roman" w:eastAsia="Times New Roman" w:ascii="Times New Roman"/>
          <w:spacing w:val="1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chất</w:t>
      </w:r>
      <w:r>
        <w:rPr>
          <w:rFonts w:cs="Times New Roman" w:hAnsi="Times New Roman" w:eastAsia="Times New Roman" w:ascii="Times New Roman"/>
          <w:spacing w:val="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điểm.</w:t>
      </w:r>
      <w:r>
        <w:rPr>
          <w:rFonts w:cs="Times New Roman" w:hAnsi="Times New Roman" w:eastAsia="Times New Roman" w:ascii="Times New Roman"/>
          <w:spacing w:val="2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Biết</w:t>
      </w:r>
      <w:r>
        <w:rPr>
          <w:rFonts w:cs="Times New Roman" w:hAnsi="Times New Roman" w:eastAsia="Times New Roman" w:ascii="Times New Roman"/>
          <w:spacing w:val="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tốc</w:t>
      </w:r>
      <w:r>
        <w:rPr>
          <w:rFonts w:cs="Times New Roman" w:hAnsi="Times New Roman" w:eastAsia="Times New Roman" w:ascii="Times New Roman"/>
          <w:spacing w:val="1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độ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cực</w:t>
      </w:r>
      <w:r>
        <w:rPr>
          <w:rFonts w:cs="Times New Roman" w:hAnsi="Times New Roman" w:eastAsia="Times New Roman" w:ascii="Times New Roman"/>
          <w:spacing w:val="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đại</w:t>
      </w:r>
      <w:r>
        <w:rPr>
          <w:rFonts w:cs="Times New Roman" w:hAnsi="Times New Roman" w:eastAsia="Times New Roman" w:ascii="Times New Roman"/>
          <w:spacing w:val="1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của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hai</w:t>
      </w:r>
      <w:r>
        <w:rPr>
          <w:rFonts w:cs="Times New Roman" w:hAnsi="Times New Roman" w:eastAsia="Times New Roman" w:ascii="Times New Roman"/>
          <w:spacing w:val="1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chất</w:t>
      </w:r>
      <w:r>
        <w:rPr>
          <w:rFonts w:cs="Times New Roman" w:hAnsi="Times New Roman" w:eastAsia="Times New Roman" w:ascii="Times New Roman"/>
          <w:spacing w:val="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điểm</w:t>
      </w:r>
      <w:r>
        <w:rPr>
          <w:rFonts w:cs="Times New Roman" w:hAnsi="Times New Roman" w:eastAsia="Times New Roman" w:ascii="Times New Roman"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bằng</w:t>
      </w:r>
      <w:r>
        <w:rPr>
          <w:rFonts w:cs="Times New Roman" w:hAnsi="Times New Roman" w:eastAsia="Times New Roman" w:ascii="Times New Roman"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nhau.</w:t>
      </w:r>
      <w:r>
        <w:rPr>
          <w:rFonts w:cs="Times New Roman" w:hAnsi="Times New Roman" w:eastAsia="Times New Roman" w:ascii="Times New Roman"/>
          <w:spacing w:val="2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Tính</w:t>
      </w:r>
      <w:r>
        <w:rPr>
          <w:rFonts w:cs="Times New Roman" w:hAnsi="Times New Roman" w:eastAsia="Times New Roman" w:ascii="Times New Roman"/>
          <w:spacing w:val="2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từ</w:t>
      </w:r>
      <w:r>
        <w:rPr>
          <w:rFonts w:cs="Times New Roman" w:hAnsi="Times New Roman" w:eastAsia="Times New Roman" w:ascii="Times New Roman"/>
          <w:spacing w:val="1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thời</w:t>
      </w:r>
      <w:r>
        <w:rPr>
          <w:rFonts w:cs="Times New Roman" w:hAnsi="Times New Roman" w:eastAsia="Times New Roman" w:ascii="Times New Roman"/>
          <w:spacing w:val="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điểm</w:t>
      </w:r>
      <w:r>
        <w:rPr>
          <w:rFonts w:cs="Times New Roman" w:hAnsi="Times New Roman" w:eastAsia="Times New Roman" w:ascii="Times New Roman"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=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0,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thời</w:t>
      </w:r>
      <w:r>
        <w:rPr>
          <w:rFonts w:cs="Times New Roman" w:hAnsi="Times New Roman" w:eastAsia="Times New Roman" w:ascii="Times New Roman"/>
          <w:spacing w:val="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điểm</w:t>
      </w:r>
      <w:r>
        <w:rPr>
          <w:rFonts w:cs="Times New Roman" w:hAnsi="Times New Roman" w:eastAsia="Times New Roman" w:ascii="Times New Roman"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lần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thứ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2029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hai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chất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điểm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gặp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nhau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gần</w:t>
      </w:r>
      <w:r>
        <w:rPr>
          <w:rFonts w:cs="Times New Roman" w:hAnsi="Times New Roman" w:eastAsia="Times New Roman" w:ascii="Times New Roman"/>
          <w:b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giá</w:t>
      </w:r>
      <w:r>
        <w:rPr>
          <w:rFonts w:cs="Times New Roman" w:hAnsi="Times New Roman" w:eastAsia="Times New Roman" w:ascii="Times New Roman"/>
          <w:b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trị</w:t>
      </w:r>
      <w:r>
        <w:rPr>
          <w:rFonts w:cs="Times New Roman" w:hAnsi="Times New Roman" w:eastAsia="Times New Roman" w:ascii="Times New Roman"/>
          <w:b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nào</w:t>
      </w:r>
      <w:r>
        <w:rPr>
          <w:rFonts w:cs="Times New Roman" w:hAnsi="Times New Roman" w:eastAsia="Times New Roman" w:ascii="Times New Roman"/>
          <w:b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nhất</w:t>
      </w:r>
      <w:r>
        <w:rPr>
          <w:rFonts w:cs="Times New Roman" w:hAnsi="Times New Roman" w:eastAsia="Times New Roman" w:ascii="Times New Roman"/>
          <w:b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sau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đây?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8"/>
          <w:szCs w:val="18"/>
        </w:rPr>
        <w:jc w:val="left"/>
        <w:spacing w:before="3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spacing w:before="41" w:lineRule="auto" w:line="421"/>
        <w:ind w:left="471" w:right="9099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2028,54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s.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3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 </w:t>
      </w:r>
      <w:r>
        <w:rPr>
          <w:rFonts w:cs="Times New Roman" w:hAnsi="Times New Roman" w:eastAsia="Times New Roman" w:ascii="Times New Roman"/>
          <w:b/>
          <w:spacing w:val="-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2025,72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s.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3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 </w:t>
      </w:r>
      <w:r>
        <w:rPr>
          <w:rFonts w:cs="Times New Roman" w:hAnsi="Times New Roman" w:eastAsia="Times New Roman" w:ascii="Times New Roman"/>
          <w:b/>
          <w:spacing w:val="-2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2029,33</w:t>
      </w:r>
      <w:r>
        <w:rPr>
          <w:rFonts w:cs="Times New Roman" w:hAnsi="Times New Roman" w:eastAsia="Times New Roman" w:ascii="Times New Roman"/>
          <w:spacing w:val="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s.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spacing w:before="6" w:lineRule="exact" w:line="200"/>
        <w:ind w:left="471" w:right="9102"/>
      </w:pP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0"/>
          <w:szCs w:val="20"/>
        </w:rPr>
        <w:t>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2028,85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s.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3"/>
          <w:szCs w:val="13"/>
        </w:rPr>
        <w:jc w:val="left"/>
        <w:spacing w:before="8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33"/>
          <w:szCs w:val="33"/>
        </w:rPr>
        <w:jc w:val="center"/>
        <w:spacing w:before="16" w:lineRule="exact" w:line="360"/>
        <w:ind w:left="5069" w:right="5032"/>
      </w:pPr>
      <w:r>
        <w:rPr>
          <w:rFonts w:cs="Times New Roman" w:hAnsi="Times New Roman" w:eastAsia="Times New Roman" w:ascii="Times New Roman"/>
          <w:spacing w:val="0"/>
          <w:w w:val="99"/>
          <w:position w:val="-1"/>
          <w:sz w:val="33"/>
          <w:szCs w:val="33"/>
        </w:rPr>
        <w:t>48:48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33"/>
          <w:szCs w:val="33"/>
        </w:rPr>
      </w:r>
    </w:p>
    <w:p>
      <w:pPr>
        <w:rPr>
          <w:sz w:val="20"/>
          <w:szCs w:val="20"/>
        </w:rPr>
        <w:jc w:val="left"/>
        <w:spacing w:before="10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center"/>
        <w:spacing w:before="41" w:lineRule="exact" w:line="200"/>
        <w:ind w:left="5138" w:right="5102"/>
      </w:pP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Nộp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bài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7"/>
          <w:szCs w:val="17"/>
        </w:rPr>
        <w:jc w:val="left"/>
        <w:spacing w:before="6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1"/>
        <w:ind w:left="104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CÔNG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TY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TNHH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CHU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VĂN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BIÊN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13"/>
          <w:szCs w:val="13"/>
        </w:rPr>
        <w:jc w:val="left"/>
        <w:spacing w:before="2" w:lineRule="exact" w:line="120"/>
      </w:pPr>
      <w:r>
        <w:rPr>
          <w:sz w:val="13"/>
          <w:szCs w:val="13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  <w:ind w:left="104"/>
      </w:pPr>
      <w:r>
        <w:rPr>
          <w:rFonts w:cs="Arial" w:hAnsi="Arial" w:eastAsia="Arial" w:ascii="Arial"/>
          <w:spacing w:val="0"/>
          <w:w w:val="100"/>
          <w:sz w:val="16"/>
          <w:szCs w:val="16"/>
        </w:rPr>
        <w:t>MS</w:t>
      </w:r>
      <w:r>
        <w:rPr>
          <w:rFonts w:cs="Arial" w:hAnsi="Arial" w:eastAsia="Arial" w:ascii="Arial"/>
          <w:spacing w:val="-18"/>
          <w:w w:val="100"/>
          <w:sz w:val="16"/>
          <w:szCs w:val="16"/>
        </w:rPr>
        <w:t>T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:</w:t>
      </w:r>
      <w:r>
        <w:rPr>
          <w:rFonts w:cs="Arial" w:hAnsi="Arial" w:eastAsia="Arial" w:ascii="Arial"/>
          <w:spacing w:val="9"/>
          <w:w w:val="100"/>
          <w:sz w:val="16"/>
          <w:szCs w:val="16"/>
        </w:rPr>
        <w:t> </w:t>
      </w:r>
      <w:r>
        <w:rPr>
          <w:rFonts w:cs="Arial" w:hAnsi="Arial" w:eastAsia="Arial" w:ascii="Arial"/>
          <w:b/>
          <w:spacing w:val="0"/>
          <w:w w:val="102"/>
          <w:sz w:val="16"/>
          <w:szCs w:val="16"/>
        </w:rPr>
        <w:t>2801857128</w:t>
      </w:r>
      <w:r>
        <w:rPr>
          <w:rFonts w:cs="Arial" w:hAnsi="Arial" w:eastAsia="Arial" w:ascii="Arial"/>
          <w:spacing w:val="0"/>
          <w:w w:val="100"/>
          <w:sz w:val="16"/>
          <w:szCs w:val="16"/>
        </w:rPr>
      </w:r>
    </w:p>
    <w:p>
      <w:pPr>
        <w:rPr>
          <w:sz w:val="15"/>
          <w:szCs w:val="15"/>
        </w:rPr>
        <w:jc w:val="left"/>
        <w:spacing w:before="6" w:lineRule="exact" w:line="140"/>
      </w:pPr>
      <w:r>
        <w:rPr>
          <w:sz w:val="15"/>
          <w:szCs w:val="15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  <w:ind w:left="104"/>
      </w:pPr>
      <w:r>
        <w:rPr>
          <w:rFonts w:cs="Arial" w:hAnsi="Arial" w:eastAsia="Arial" w:ascii="Arial"/>
          <w:spacing w:val="0"/>
          <w:w w:val="100"/>
          <w:sz w:val="16"/>
          <w:szCs w:val="16"/>
        </w:rPr>
        <w:t>Địa</w:t>
      </w:r>
      <w:r>
        <w:rPr>
          <w:rFonts w:cs="Arial" w:hAnsi="Arial" w:eastAsia="Arial" w:ascii="Arial"/>
          <w:spacing w:val="6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chỉ:</w:t>
      </w:r>
      <w:r>
        <w:rPr>
          <w:rFonts w:cs="Arial" w:hAnsi="Arial" w:eastAsia="Arial" w:ascii="Arial"/>
          <w:spacing w:val="6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Số</w:t>
      </w:r>
      <w:r>
        <w:rPr>
          <w:rFonts w:cs="Arial" w:hAnsi="Arial" w:eastAsia="Arial" w:ascii="Arial"/>
          <w:spacing w:val="5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371</w:t>
      </w:r>
      <w:r>
        <w:rPr>
          <w:rFonts w:cs="Arial" w:hAnsi="Arial" w:eastAsia="Arial" w:ascii="Arial"/>
          <w:spacing w:val="6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Lê</w:t>
      </w:r>
      <w:r>
        <w:rPr>
          <w:rFonts w:cs="Arial" w:hAnsi="Arial" w:eastAsia="Arial" w:ascii="Arial"/>
          <w:spacing w:val="5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Lai,</w:t>
      </w:r>
      <w:r>
        <w:rPr>
          <w:rFonts w:cs="Arial" w:hAnsi="Arial" w:eastAsia="Arial" w:ascii="Arial"/>
          <w:spacing w:val="6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Phường</w:t>
      </w:r>
      <w:r>
        <w:rPr>
          <w:rFonts w:cs="Arial" w:hAnsi="Arial" w:eastAsia="Arial" w:ascii="Arial"/>
          <w:spacing w:val="13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Đông</w:t>
      </w:r>
      <w:r>
        <w:rPr>
          <w:rFonts w:cs="Arial" w:hAnsi="Arial" w:eastAsia="Arial" w:ascii="Arial"/>
          <w:spacing w:val="9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Sơn,</w:t>
      </w:r>
      <w:r>
        <w:rPr>
          <w:rFonts w:cs="Arial" w:hAnsi="Arial" w:eastAsia="Arial" w:ascii="Arial"/>
          <w:spacing w:val="8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Thành</w:t>
      </w:r>
      <w:r>
        <w:rPr>
          <w:rFonts w:cs="Arial" w:hAnsi="Arial" w:eastAsia="Arial" w:ascii="Arial"/>
          <w:spacing w:val="10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phố</w:t>
      </w:r>
      <w:r>
        <w:rPr>
          <w:rFonts w:cs="Arial" w:hAnsi="Arial" w:eastAsia="Arial" w:ascii="Arial"/>
          <w:spacing w:val="6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Thanh</w:t>
      </w:r>
      <w:r>
        <w:rPr>
          <w:rFonts w:cs="Arial" w:hAnsi="Arial" w:eastAsia="Arial" w:ascii="Arial"/>
          <w:spacing w:val="10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Hoá,</w:t>
      </w:r>
      <w:r>
        <w:rPr>
          <w:rFonts w:cs="Arial" w:hAnsi="Arial" w:eastAsia="Arial" w:ascii="Arial"/>
          <w:spacing w:val="8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Thanh</w:t>
      </w:r>
      <w:r>
        <w:rPr>
          <w:rFonts w:cs="Arial" w:hAnsi="Arial" w:eastAsia="Arial" w:ascii="Arial"/>
          <w:spacing w:val="10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2"/>
          <w:sz w:val="16"/>
          <w:szCs w:val="16"/>
        </w:rPr>
        <w:t>Hoá</w:t>
      </w:r>
      <w:r>
        <w:rPr>
          <w:rFonts w:cs="Arial" w:hAnsi="Arial" w:eastAsia="Arial" w:ascii="Arial"/>
          <w:spacing w:val="0"/>
          <w:w w:val="100"/>
          <w:sz w:val="16"/>
          <w:szCs w:val="16"/>
        </w:rPr>
      </w:r>
    </w:p>
    <w:p>
      <w:pPr>
        <w:rPr>
          <w:sz w:val="15"/>
          <w:szCs w:val="15"/>
        </w:rPr>
        <w:jc w:val="left"/>
        <w:spacing w:before="6" w:lineRule="exact" w:line="140"/>
      </w:pPr>
      <w:r>
        <w:rPr>
          <w:sz w:val="15"/>
          <w:szCs w:val="15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  <w:ind w:left="104"/>
      </w:pPr>
      <w:r>
        <w:rPr>
          <w:rFonts w:cs="Arial" w:hAnsi="Arial" w:eastAsia="Arial" w:ascii="Arial"/>
          <w:spacing w:val="0"/>
          <w:w w:val="100"/>
          <w:sz w:val="16"/>
          <w:szCs w:val="16"/>
        </w:rPr>
        <w:t>Điện</w:t>
      </w:r>
      <w:r>
        <w:rPr>
          <w:rFonts w:cs="Arial" w:hAnsi="Arial" w:eastAsia="Arial" w:ascii="Arial"/>
          <w:spacing w:val="8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thoại:</w:t>
      </w:r>
      <w:r>
        <w:rPr>
          <w:rFonts w:cs="Arial" w:hAnsi="Arial" w:eastAsia="Arial" w:ascii="Arial"/>
          <w:spacing w:val="9"/>
          <w:w w:val="100"/>
          <w:sz w:val="16"/>
          <w:szCs w:val="16"/>
        </w:rPr>
        <w:t> </w:t>
      </w:r>
      <w:r>
        <w:rPr>
          <w:rFonts w:cs="Arial" w:hAnsi="Arial" w:eastAsia="Arial" w:ascii="Arial"/>
          <w:b/>
          <w:spacing w:val="0"/>
          <w:w w:val="100"/>
          <w:sz w:val="16"/>
          <w:szCs w:val="16"/>
        </w:rPr>
        <w:t>0985.82.93.93</w:t>
      </w:r>
      <w:r>
        <w:rPr>
          <w:rFonts w:cs="Arial" w:hAnsi="Arial" w:eastAsia="Arial" w:ascii="Arial"/>
          <w:b/>
          <w:spacing w:val="21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-</w:t>
      </w:r>
      <w:r>
        <w:rPr>
          <w:rFonts w:cs="Arial" w:hAnsi="Arial" w:eastAsia="Arial" w:ascii="Arial"/>
          <w:spacing w:val="2"/>
          <w:w w:val="100"/>
          <w:sz w:val="16"/>
          <w:szCs w:val="16"/>
        </w:rPr>
        <w:t> </w:t>
      </w:r>
      <w:r>
        <w:rPr>
          <w:rFonts w:cs="Arial" w:hAnsi="Arial" w:eastAsia="Arial" w:ascii="Arial"/>
          <w:b/>
          <w:spacing w:val="0"/>
          <w:w w:val="102"/>
          <w:sz w:val="16"/>
          <w:szCs w:val="16"/>
        </w:rPr>
        <w:t>0943.19.19.00</w:t>
      </w:r>
      <w:r>
        <w:rPr>
          <w:rFonts w:cs="Arial" w:hAnsi="Arial" w:eastAsia="Arial" w:ascii="Arial"/>
          <w:spacing w:val="0"/>
          <w:w w:val="100"/>
          <w:sz w:val="16"/>
          <w:szCs w:val="16"/>
        </w:rPr>
      </w:r>
    </w:p>
    <w:p>
      <w:pPr>
        <w:rPr>
          <w:sz w:val="15"/>
          <w:szCs w:val="15"/>
        </w:rPr>
        <w:jc w:val="left"/>
        <w:spacing w:before="6" w:lineRule="exact" w:line="140"/>
      </w:pPr>
      <w:r>
        <w:rPr>
          <w:sz w:val="15"/>
          <w:szCs w:val="15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  <w:ind w:left="104"/>
      </w:pPr>
      <w:r>
        <w:rPr>
          <w:rFonts w:cs="Arial" w:hAnsi="Arial" w:eastAsia="Arial" w:ascii="Arial"/>
          <w:spacing w:val="0"/>
          <w:w w:val="100"/>
          <w:sz w:val="16"/>
          <w:szCs w:val="16"/>
        </w:rPr>
        <w:t>Email:</w:t>
      </w:r>
      <w:r>
        <w:rPr>
          <w:rFonts w:cs="Arial" w:hAnsi="Arial" w:eastAsia="Arial" w:ascii="Arial"/>
          <w:spacing w:val="10"/>
          <w:w w:val="100"/>
          <w:sz w:val="16"/>
          <w:szCs w:val="16"/>
        </w:rPr>
        <w:t> </w:t>
      </w:r>
      <w:hyperlink r:id="rId32">
        <w:r>
          <w:rPr>
            <w:rFonts w:cs="Arial" w:hAnsi="Arial" w:eastAsia="Arial" w:ascii="Arial"/>
            <w:b/>
            <w:spacing w:val="0"/>
            <w:w w:val="102"/>
            <w:sz w:val="16"/>
            <w:szCs w:val="16"/>
          </w:rPr>
          <w:t>chuvanbien.vn@gmail.com</w:t>
        </w:r>
        <w:r>
          <w:rPr>
            <w:rFonts w:cs="Arial" w:hAnsi="Arial" w:eastAsia="Arial" w:ascii="Arial"/>
            <w:spacing w:val="0"/>
            <w:w w:val="100"/>
            <w:sz w:val="16"/>
            <w:szCs w:val="16"/>
          </w:rPr>
        </w:r>
      </w:hyperlink>
    </w:p>
    <w:p>
      <w:pPr>
        <w:rPr>
          <w:sz w:val="15"/>
          <w:szCs w:val="15"/>
        </w:rPr>
        <w:jc w:val="left"/>
        <w:spacing w:before="6" w:lineRule="exact" w:line="140"/>
      </w:pPr>
      <w:r>
        <w:rPr>
          <w:sz w:val="15"/>
          <w:szCs w:val="15"/>
        </w:rPr>
      </w:r>
    </w:p>
    <w:p>
      <w:pPr>
        <w:rPr>
          <w:rFonts w:cs="Arial" w:hAnsi="Arial" w:eastAsia="Arial" w:ascii="Arial"/>
          <w:sz w:val="13"/>
          <w:szCs w:val="13"/>
        </w:rPr>
        <w:jc w:val="left"/>
        <w:ind w:left="104"/>
      </w:pPr>
      <w:hyperlink r:id="rId33">
        <w:r>
          <w:rPr>
            <w:rFonts w:cs="MS PGothic" w:hAnsi="MS PGothic" w:eastAsia="MS PGothic" w:ascii="MS PGothic"/>
            <w:spacing w:val="0"/>
            <w:w w:val="100"/>
            <w:sz w:val="13"/>
            <w:szCs w:val="13"/>
          </w:rPr>
          <w:t></w:t>
        </w:r>
        <w:r>
          <w:rPr>
            <w:rFonts w:cs="MS PGothic" w:hAnsi="MS PGothic" w:eastAsia="MS PGothic" w:ascii="MS PGothic"/>
            <w:spacing w:val="-2"/>
            <w:w w:val="100"/>
            <w:sz w:val="13"/>
            <w:szCs w:val="13"/>
          </w:rPr>
          <w:t> </w:t>
        </w:r>
        <w:r>
          <w:rPr>
            <w:rFonts w:cs="Arial" w:hAnsi="Arial" w:eastAsia="Arial" w:ascii="Arial"/>
            <w:spacing w:val="0"/>
            <w:w w:val="100"/>
            <w:sz w:val="13"/>
            <w:szCs w:val="13"/>
          </w:rPr>
          <w:t>TRANG</w:t>
        </w:r>
        <w:r>
          <w:rPr>
            <w:rFonts w:cs="Arial" w:hAnsi="Arial" w:eastAsia="Arial" w:ascii="Arial"/>
            <w:spacing w:val="6"/>
            <w:w w:val="100"/>
            <w:sz w:val="13"/>
            <w:szCs w:val="13"/>
          </w:rPr>
          <w:t> </w:t>
        </w:r>
        <w:r>
          <w:rPr>
            <w:rFonts w:cs="Arial" w:hAnsi="Arial" w:eastAsia="Arial" w:ascii="Arial"/>
            <w:spacing w:val="0"/>
            <w:w w:val="100"/>
            <w:sz w:val="13"/>
            <w:szCs w:val="13"/>
          </w:rPr>
          <w:t>CHỦ</w:t>
        </w:r>
        <w:r>
          <w:rPr>
            <w:rFonts w:cs="Arial" w:hAnsi="Arial" w:eastAsia="Arial" w:ascii="Arial"/>
            <w:spacing w:val="3"/>
            <w:w w:val="100"/>
            <w:sz w:val="13"/>
            <w:szCs w:val="13"/>
          </w:rPr>
          <w:t> </w:t>
        </w:r>
        <w:r>
          <w:rPr>
            <w:rFonts w:cs="Arial" w:hAnsi="Arial" w:eastAsia="Arial" w:ascii="Arial"/>
            <w:spacing w:val="0"/>
            <w:w w:val="101"/>
            <w:sz w:val="13"/>
            <w:szCs w:val="13"/>
          </w:rPr>
          <w:t>(/)</w:t>
        </w:r>
      </w:hyperlink>
      <w:r>
        <w:rPr>
          <w:rFonts w:cs="Arial" w:hAnsi="Arial" w:eastAsia="Arial" w:ascii="Arial"/>
          <w:spacing w:val="0"/>
          <w:w w:val="100"/>
          <w:sz w:val="13"/>
          <w:szCs w:val="13"/>
        </w:rPr>
      </w:r>
    </w:p>
    <w:p>
      <w:pPr>
        <w:rPr>
          <w:sz w:val="10"/>
          <w:szCs w:val="10"/>
        </w:rPr>
        <w:jc w:val="left"/>
        <w:spacing w:before="7" w:lineRule="exact" w:line="100"/>
      </w:pPr>
      <w:r>
        <w:rPr>
          <w:sz w:val="10"/>
          <w:szCs w:val="10"/>
        </w:rPr>
      </w:r>
    </w:p>
    <w:p>
      <w:pPr>
        <w:rPr>
          <w:rFonts w:cs="Arial" w:hAnsi="Arial" w:eastAsia="Arial" w:ascii="Arial"/>
          <w:sz w:val="13"/>
          <w:szCs w:val="13"/>
        </w:rPr>
        <w:jc w:val="left"/>
        <w:ind w:left="104"/>
      </w:pPr>
      <w:hyperlink r:id="rId34">
        <w:r>
          <w:rPr>
            <w:rFonts w:cs="MS PGothic" w:hAnsi="MS PGothic" w:eastAsia="MS PGothic" w:ascii="MS PGothic"/>
            <w:spacing w:val="0"/>
            <w:w w:val="100"/>
            <w:sz w:val="13"/>
            <w:szCs w:val="13"/>
          </w:rPr>
          <w:t></w:t>
        </w:r>
        <w:r>
          <w:rPr>
            <w:rFonts w:cs="MS PGothic" w:hAnsi="MS PGothic" w:eastAsia="MS PGothic" w:ascii="MS PGothic"/>
            <w:spacing w:val="-2"/>
            <w:w w:val="100"/>
            <w:sz w:val="13"/>
            <w:szCs w:val="13"/>
          </w:rPr>
          <w:t> </w:t>
        </w:r>
        <w:r>
          <w:rPr>
            <w:rFonts w:cs="Arial" w:hAnsi="Arial" w:eastAsia="Arial" w:ascii="Arial"/>
            <w:spacing w:val="0"/>
            <w:w w:val="100"/>
            <w:sz w:val="13"/>
            <w:szCs w:val="13"/>
          </w:rPr>
          <w:t>CHÍNH</w:t>
        </w:r>
        <w:r>
          <w:rPr>
            <w:rFonts w:cs="Arial" w:hAnsi="Arial" w:eastAsia="Arial" w:ascii="Arial"/>
            <w:spacing w:val="5"/>
            <w:w w:val="100"/>
            <w:sz w:val="13"/>
            <w:szCs w:val="13"/>
          </w:rPr>
          <w:t> </w:t>
        </w:r>
        <w:r>
          <w:rPr>
            <w:rFonts w:cs="Arial" w:hAnsi="Arial" w:eastAsia="Arial" w:ascii="Arial"/>
            <w:spacing w:val="0"/>
            <w:w w:val="100"/>
            <w:sz w:val="13"/>
            <w:szCs w:val="13"/>
          </w:rPr>
          <w:t>SÁCH</w:t>
        </w:r>
        <w:r>
          <w:rPr>
            <w:rFonts w:cs="Arial" w:hAnsi="Arial" w:eastAsia="Arial" w:ascii="Arial"/>
            <w:spacing w:val="5"/>
            <w:w w:val="100"/>
            <w:sz w:val="13"/>
            <w:szCs w:val="13"/>
          </w:rPr>
          <w:t> </w:t>
        </w:r>
        <w:r>
          <w:rPr>
            <w:rFonts w:cs="Arial" w:hAnsi="Arial" w:eastAsia="Arial" w:ascii="Arial"/>
            <w:spacing w:val="0"/>
            <w:w w:val="100"/>
            <w:sz w:val="13"/>
            <w:szCs w:val="13"/>
          </w:rPr>
          <w:t>QUY</w:t>
        </w:r>
        <w:r>
          <w:rPr>
            <w:rFonts w:cs="Arial" w:hAnsi="Arial" w:eastAsia="Arial" w:ascii="Arial"/>
            <w:spacing w:val="4"/>
            <w:w w:val="100"/>
            <w:sz w:val="13"/>
            <w:szCs w:val="13"/>
          </w:rPr>
          <w:t> </w:t>
        </w:r>
        <w:r>
          <w:rPr>
            <w:rFonts w:cs="Arial" w:hAnsi="Arial" w:eastAsia="Arial" w:ascii="Arial"/>
            <w:spacing w:val="0"/>
            <w:w w:val="100"/>
            <w:sz w:val="13"/>
            <w:szCs w:val="13"/>
          </w:rPr>
          <w:t>ĐỊNH</w:t>
        </w:r>
        <w:r>
          <w:rPr>
            <w:rFonts w:cs="Arial" w:hAnsi="Arial" w:eastAsia="Arial" w:ascii="Arial"/>
            <w:spacing w:val="4"/>
            <w:w w:val="100"/>
            <w:sz w:val="13"/>
            <w:szCs w:val="13"/>
          </w:rPr>
          <w:t> </w:t>
        </w:r>
        <w:r>
          <w:rPr>
            <w:rFonts w:cs="Arial" w:hAnsi="Arial" w:eastAsia="Arial" w:ascii="Arial"/>
            <w:spacing w:val="0"/>
            <w:w w:val="100"/>
            <w:sz w:val="13"/>
            <w:szCs w:val="13"/>
          </w:rPr>
          <w:t>CHUNG</w:t>
        </w:r>
        <w:r>
          <w:rPr>
            <w:rFonts w:cs="Arial" w:hAnsi="Arial" w:eastAsia="Arial" w:ascii="Arial"/>
            <w:spacing w:val="5"/>
            <w:w w:val="100"/>
            <w:sz w:val="13"/>
            <w:szCs w:val="13"/>
          </w:rPr>
          <w:t> </w:t>
        </w:r>
        <w:r>
          <w:rPr>
            <w:rFonts w:cs="Arial" w:hAnsi="Arial" w:eastAsia="Arial" w:ascii="Arial"/>
            <w:spacing w:val="0"/>
            <w:w w:val="101"/>
            <w:sz w:val="13"/>
            <w:szCs w:val="13"/>
          </w:rPr>
          <w:t>(/BAI-VIET/2/CHINH-SACH-QU</w:t>
        </w:r>
        <w:r>
          <w:rPr>
            <w:rFonts w:cs="Arial" w:hAnsi="Arial" w:eastAsia="Arial" w:ascii="Arial"/>
            <w:spacing w:val="-12"/>
            <w:w w:val="101"/>
            <w:sz w:val="13"/>
            <w:szCs w:val="13"/>
          </w:rPr>
          <w:t>Y</w:t>
        </w:r>
        <w:r>
          <w:rPr>
            <w:rFonts w:cs="Arial" w:hAnsi="Arial" w:eastAsia="Arial" w:ascii="Arial"/>
            <w:spacing w:val="0"/>
            <w:w w:val="101"/>
            <w:sz w:val="13"/>
            <w:szCs w:val="13"/>
          </w:rPr>
          <w:t>-DINH-CHUNG.HTML)</w:t>
        </w:r>
      </w:hyperlink>
      <w:r>
        <w:rPr>
          <w:rFonts w:cs="Arial" w:hAnsi="Arial" w:eastAsia="Arial" w:ascii="Arial"/>
          <w:spacing w:val="0"/>
          <w:w w:val="100"/>
          <w:sz w:val="13"/>
          <w:szCs w:val="13"/>
        </w:rPr>
      </w:r>
    </w:p>
    <w:p>
      <w:pPr>
        <w:rPr>
          <w:sz w:val="10"/>
          <w:szCs w:val="10"/>
        </w:rPr>
        <w:jc w:val="left"/>
        <w:spacing w:before="7" w:lineRule="exact" w:line="100"/>
      </w:pPr>
      <w:r>
        <w:rPr>
          <w:sz w:val="10"/>
          <w:szCs w:val="10"/>
        </w:rPr>
      </w:r>
    </w:p>
    <w:p>
      <w:pPr>
        <w:rPr>
          <w:rFonts w:cs="Arial" w:hAnsi="Arial" w:eastAsia="Arial" w:ascii="Arial"/>
          <w:sz w:val="13"/>
          <w:szCs w:val="13"/>
        </w:rPr>
        <w:jc w:val="left"/>
        <w:ind w:left="104"/>
      </w:pPr>
      <w:hyperlink r:id="rId35">
        <w:r>
          <w:rPr>
            <w:rFonts w:cs="MS PGothic" w:hAnsi="MS PGothic" w:eastAsia="MS PGothic" w:ascii="MS PGothic"/>
            <w:spacing w:val="0"/>
            <w:w w:val="100"/>
            <w:sz w:val="13"/>
            <w:szCs w:val="13"/>
          </w:rPr>
          <w:t></w:t>
        </w:r>
        <w:r>
          <w:rPr>
            <w:rFonts w:cs="MS PGothic" w:hAnsi="MS PGothic" w:eastAsia="MS PGothic" w:ascii="MS PGothic"/>
            <w:spacing w:val="-2"/>
            <w:w w:val="100"/>
            <w:sz w:val="13"/>
            <w:szCs w:val="13"/>
          </w:rPr>
          <w:t> </w:t>
        </w:r>
        <w:r>
          <w:rPr>
            <w:rFonts w:cs="Arial" w:hAnsi="Arial" w:eastAsia="Arial" w:ascii="Arial"/>
            <w:spacing w:val="0"/>
            <w:w w:val="100"/>
            <w:sz w:val="13"/>
            <w:szCs w:val="13"/>
          </w:rPr>
          <w:t>CHÍNH</w:t>
        </w:r>
        <w:r>
          <w:rPr>
            <w:rFonts w:cs="Arial" w:hAnsi="Arial" w:eastAsia="Arial" w:ascii="Arial"/>
            <w:spacing w:val="5"/>
            <w:w w:val="100"/>
            <w:sz w:val="13"/>
            <w:szCs w:val="13"/>
          </w:rPr>
          <w:t> </w:t>
        </w:r>
        <w:r>
          <w:rPr>
            <w:rFonts w:cs="Arial" w:hAnsi="Arial" w:eastAsia="Arial" w:ascii="Arial"/>
            <w:spacing w:val="0"/>
            <w:w w:val="100"/>
            <w:sz w:val="13"/>
            <w:szCs w:val="13"/>
          </w:rPr>
          <w:t>SÁCH</w:t>
        </w:r>
        <w:r>
          <w:rPr>
            <w:rFonts w:cs="Arial" w:hAnsi="Arial" w:eastAsia="Arial" w:ascii="Arial"/>
            <w:spacing w:val="5"/>
            <w:w w:val="100"/>
            <w:sz w:val="13"/>
            <w:szCs w:val="13"/>
          </w:rPr>
          <w:t> </w:t>
        </w:r>
        <w:r>
          <w:rPr>
            <w:rFonts w:cs="Arial" w:hAnsi="Arial" w:eastAsia="Arial" w:ascii="Arial"/>
            <w:spacing w:val="0"/>
            <w:w w:val="100"/>
            <w:sz w:val="13"/>
            <w:szCs w:val="13"/>
          </w:rPr>
          <w:t>BẢO</w:t>
        </w:r>
        <w:r>
          <w:rPr>
            <w:rFonts w:cs="Arial" w:hAnsi="Arial" w:eastAsia="Arial" w:ascii="Arial"/>
            <w:spacing w:val="4"/>
            <w:w w:val="100"/>
            <w:sz w:val="13"/>
            <w:szCs w:val="13"/>
          </w:rPr>
          <w:t> </w:t>
        </w:r>
        <w:r>
          <w:rPr>
            <w:rFonts w:cs="Arial" w:hAnsi="Arial" w:eastAsia="Arial" w:ascii="Arial"/>
            <w:spacing w:val="0"/>
            <w:w w:val="100"/>
            <w:sz w:val="13"/>
            <w:szCs w:val="13"/>
          </w:rPr>
          <w:t>MẬT</w:t>
        </w:r>
        <w:r>
          <w:rPr>
            <w:rFonts w:cs="Arial" w:hAnsi="Arial" w:eastAsia="Arial" w:ascii="Arial"/>
            <w:spacing w:val="3"/>
            <w:w w:val="100"/>
            <w:sz w:val="13"/>
            <w:szCs w:val="13"/>
          </w:rPr>
          <w:t> </w:t>
        </w:r>
        <w:r>
          <w:rPr>
            <w:rFonts w:cs="Arial" w:hAnsi="Arial" w:eastAsia="Arial" w:ascii="Arial"/>
            <w:spacing w:val="0"/>
            <w:w w:val="101"/>
            <w:sz w:val="13"/>
            <w:szCs w:val="13"/>
          </w:rPr>
          <w:t>(/BAI-VIET/3/CHINH-SACH-BAO-M</w:t>
        </w:r>
        <w:r>
          <w:rPr>
            <w:rFonts w:cs="Arial" w:hAnsi="Arial" w:eastAsia="Arial" w:ascii="Arial"/>
            <w:spacing w:val="-10"/>
            <w:w w:val="101"/>
            <w:sz w:val="13"/>
            <w:szCs w:val="13"/>
          </w:rPr>
          <w:t>A</w:t>
        </w:r>
        <w:r>
          <w:rPr>
            <w:rFonts w:cs="Arial" w:hAnsi="Arial" w:eastAsia="Arial" w:ascii="Arial"/>
            <w:spacing w:val="-15"/>
            <w:w w:val="101"/>
            <w:sz w:val="13"/>
            <w:szCs w:val="13"/>
          </w:rPr>
          <w:t>T</w:t>
        </w:r>
        <w:r>
          <w:rPr>
            <w:rFonts w:cs="Arial" w:hAnsi="Arial" w:eastAsia="Arial" w:ascii="Arial"/>
            <w:spacing w:val="0"/>
            <w:w w:val="101"/>
            <w:sz w:val="13"/>
            <w:szCs w:val="13"/>
          </w:rPr>
          <w:t>.HTML)</w:t>
        </w:r>
      </w:hyperlink>
      <w:r>
        <w:rPr>
          <w:rFonts w:cs="Arial" w:hAnsi="Arial" w:eastAsia="Arial" w:ascii="Arial"/>
          <w:spacing w:val="0"/>
          <w:w w:val="100"/>
          <w:sz w:val="13"/>
          <w:szCs w:val="13"/>
        </w:rPr>
      </w:r>
    </w:p>
    <w:p>
      <w:pPr>
        <w:rPr>
          <w:sz w:val="10"/>
          <w:szCs w:val="10"/>
        </w:rPr>
        <w:jc w:val="left"/>
        <w:spacing w:before="7" w:lineRule="exact" w:line="100"/>
      </w:pPr>
      <w:r>
        <w:rPr>
          <w:sz w:val="10"/>
          <w:szCs w:val="10"/>
        </w:rPr>
      </w:r>
    </w:p>
    <w:p>
      <w:pPr>
        <w:rPr>
          <w:rFonts w:cs="Arial" w:hAnsi="Arial" w:eastAsia="Arial" w:ascii="Arial"/>
          <w:sz w:val="13"/>
          <w:szCs w:val="13"/>
        </w:rPr>
        <w:jc w:val="left"/>
        <w:ind w:left="104"/>
      </w:pPr>
      <w:hyperlink r:id="rId36">
        <w:r>
          <w:rPr>
            <w:rFonts w:cs="MS PGothic" w:hAnsi="MS PGothic" w:eastAsia="MS PGothic" w:ascii="MS PGothic"/>
            <w:spacing w:val="0"/>
            <w:w w:val="100"/>
            <w:sz w:val="13"/>
            <w:szCs w:val="13"/>
          </w:rPr>
          <w:t></w:t>
        </w:r>
        <w:r>
          <w:rPr>
            <w:rFonts w:cs="MS PGothic" w:hAnsi="MS PGothic" w:eastAsia="MS PGothic" w:ascii="MS PGothic"/>
            <w:spacing w:val="-2"/>
            <w:w w:val="100"/>
            <w:sz w:val="13"/>
            <w:szCs w:val="13"/>
          </w:rPr>
          <w:t> </w:t>
        </w:r>
        <w:r>
          <w:rPr>
            <w:rFonts w:cs="Arial" w:hAnsi="Arial" w:eastAsia="Arial" w:ascii="Arial"/>
            <w:spacing w:val="0"/>
            <w:w w:val="100"/>
            <w:sz w:val="13"/>
            <w:szCs w:val="13"/>
          </w:rPr>
          <w:t>VẬN</w:t>
        </w:r>
        <w:r>
          <w:rPr>
            <w:rFonts w:cs="Arial" w:hAnsi="Arial" w:eastAsia="Arial" w:ascii="Arial"/>
            <w:spacing w:val="4"/>
            <w:w w:val="100"/>
            <w:sz w:val="13"/>
            <w:szCs w:val="13"/>
          </w:rPr>
          <w:t> </w:t>
        </w:r>
        <w:r>
          <w:rPr>
            <w:rFonts w:cs="Arial" w:hAnsi="Arial" w:eastAsia="Arial" w:ascii="Arial"/>
            <w:spacing w:val="0"/>
            <w:w w:val="100"/>
            <w:sz w:val="13"/>
            <w:szCs w:val="13"/>
          </w:rPr>
          <w:t>CHUYỂN</w:t>
        </w:r>
        <w:r>
          <w:rPr>
            <w:rFonts w:cs="Arial" w:hAnsi="Arial" w:eastAsia="Arial" w:ascii="Arial"/>
            <w:spacing w:val="6"/>
            <w:w w:val="100"/>
            <w:sz w:val="13"/>
            <w:szCs w:val="13"/>
          </w:rPr>
          <w:t> </w:t>
        </w:r>
        <w:r>
          <w:rPr>
            <w:rFonts w:cs="Arial" w:hAnsi="Arial" w:eastAsia="Arial" w:ascii="Arial"/>
            <w:spacing w:val="0"/>
            <w:w w:val="100"/>
            <w:sz w:val="13"/>
            <w:szCs w:val="13"/>
          </w:rPr>
          <w:t>&amp;</w:t>
        </w:r>
        <w:r>
          <w:rPr>
            <w:rFonts w:cs="Arial" w:hAnsi="Arial" w:eastAsia="Arial" w:ascii="Arial"/>
            <w:spacing w:val="2"/>
            <w:w w:val="100"/>
            <w:sz w:val="13"/>
            <w:szCs w:val="13"/>
          </w:rPr>
          <w:t> </w:t>
        </w:r>
        <w:r>
          <w:rPr>
            <w:rFonts w:cs="Arial" w:hAnsi="Arial" w:eastAsia="Arial" w:ascii="Arial"/>
            <w:spacing w:val="0"/>
            <w:w w:val="100"/>
            <w:sz w:val="13"/>
            <w:szCs w:val="13"/>
          </w:rPr>
          <w:t>THANH</w:t>
        </w:r>
        <w:r>
          <w:rPr>
            <w:rFonts w:cs="Arial" w:hAnsi="Arial" w:eastAsia="Arial" w:ascii="Arial"/>
            <w:spacing w:val="5"/>
            <w:w w:val="100"/>
            <w:sz w:val="13"/>
            <w:szCs w:val="13"/>
          </w:rPr>
          <w:t> </w:t>
        </w:r>
        <w:r>
          <w:rPr>
            <w:rFonts w:cs="Arial" w:hAnsi="Arial" w:eastAsia="Arial" w:ascii="Arial"/>
            <w:spacing w:val="-2"/>
            <w:w w:val="100"/>
            <w:sz w:val="13"/>
            <w:szCs w:val="13"/>
          </w:rPr>
          <w:t>T</w:t>
        </w:r>
        <w:r>
          <w:rPr>
            <w:rFonts w:cs="Arial" w:hAnsi="Arial" w:eastAsia="Arial" w:ascii="Arial"/>
            <w:spacing w:val="0"/>
            <w:w w:val="100"/>
            <w:sz w:val="13"/>
            <w:szCs w:val="13"/>
          </w:rPr>
          <w:t>OÁN</w:t>
        </w:r>
        <w:r>
          <w:rPr>
            <w:rFonts w:cs="Arial" w:hAnsi="Arial" w:eastAsia="Arial" w:ascii="Arial"/>
            <w:spacing w:val="5"/>
            <w:w w:val="100"/>
            <w:sz w:val="13"/>
            <w:szCs w:val="13"/>
          </w:rPr>
          <w:t> </w:t>
        </w:r>
        <w:r>
          <w:rPr>
            <w:rFonts w:cs="Arial" w:hAnsi="Arial" w:eastAsia="Arial" w:ascii="Arial"/>
            <w:spacing w:val="0"/>
            <w:w w:val="101"/>
            <w:sz w:val="13"/>
            <w:szCs w:val="13"/>
          </w:rPr>
          <w:t>(/BAI-VIET/4/</w:t>
        </w:r>
        <w:r>
          <w:rPr>
            <w:rFonts w:cs="Arial" w:hAnsi="Arial" w:eastAsia="Arial" w:ascii="Arial"/>
            <w:spacing w:val="-10"/>
            <w:w w:val="101"/>
            <w:sz w:val="13"/>
            <w:szCs w:val="13"/>
          </w:rPr>
          <w:t>V</w:t>
        </w:r>
        <w:r>
          <w:rPr>
            <w:rFonts w:cs="Arial" w:hAnsi="Arial" w:eastAsia="Arial" w:ascii="Arial"/>
            <w:spacing w:val="0"/>
            <w:w w:val="101"/>
            <w:sz w:val="13"/>
            <w:szCs w:val="13"/>
          </w:rPr>
          <w:t>AN-CHUYEN-</w:t>
        </w:r>
        <w:r>
          <w:rPr>
            <w:rFonts w:cs="Arial" w:hAnsi="Arial" w:eastAsia="Arial" w:ascii="Arial"/>
            <w:spacing w:val="-10"/>
            <w:w w:val="101"/>
            <w:sz w:val="13"/>
            <w:szCs w:val="13"/>
          </w:rPr>
          <w:t>V</w:t>
        </w:r>
        <w:r>
          <w:rPr>
            <w:rFonts w:cs="Arial" w:hAnsi="Arial" w:eastAsia="Arial" w:ascii="Arial"/>
            <w:spacing w:val="0"/>
            <w:w w:val="101"/>
            <w:sz w:val="13"/>
            <w:szCs w:val="13"/>
          </w:rPr>
          <w:t>A-THANH-</w:t>
        </w:r>
        <w:r>
          <w:rPr>
            <w:rFonts w:cs="Arial" w:hAnsi="Arial" w:eastAsia="Arial" w:ascii="Arial"/>
            <w:spacing w:val="-2"/>
            <w:w w:val="101"/>
            <w:sz w:val="13"/>
            <w:szCs w:val="13"/>
          </w:rPr>
          <w:t>T</w:t>
        </w:r>
        <w:r>
          <w:rPr>
            <w:rFonts w:cs="Arial" w:hAnsi="Arial" w:eastAsia="Arial" w:ascii="Arial"/>
            <w:spacing w:val="0"/>
            <w:w w:val="101"/>
            <w:sz w:val="13"/>
            <w:szCs w:val="13"/>
          </w:rPr>
          <w:t>OAN.HTML)</w:t>
        </w:r>
      </w:hyperlink>
      <w:r>
        <w:rPr>
          <w:rFonts w:cs="Arial" w:hAnsi="Arial" w:eastAsia="Arial" w:ascii="Arial"/>
          <w:spacing w:val="0"/>
          <w:w w:val="100"/>
          <w:sz w:val="13"/>
          <w:szCs w:val="13"/>
        </w:rPr>
      </w:r>
    </w:p>
    <w:p>
      <w:pPr>
        <w:rPr>
          <w:sz w:val="10"/>
          <w:szCs w:val="10"/>
        </w:rPr>
        <w:jc w:val="left"/>
        <w:spacing w:before="7" w:lineRule="exact" w:line="100"/>
      </w:pPr>
      <w:r>
        <w:rPr>
          <w:sz w:val="10"/>
          <w:szCs w:val="10"/>
        </w:rPr>
      </w:r>
    </w:p>
    <w:p>
      <w:pPr>
        <w:rPr>
          <w:rFonts w:cs="Arial" w:hAnsi="Arial" w:eastAsia="Arial" w:ascii="Arial"/>
          <w:sz w:val="13"/>
          <w:szCs w:val="13"/>
        </w:rPr>
        <w:jc w:val="left"/>
        <w:ind w:left="104"/>
      </w:pPr>
      <w:hyperlink r:id="rId37">
        <w:r>
          <w:rPr>
            <w:rFonts w:cs="MS PGothic" w:hAnsi="MS PGothic" w:eastAsia="MS PGothic" w:ascii="MS PGothic"/>
            <w:spacing w:val="0"/>
            <w:w w:val="100"/>
            <w:sz w:val="13"/>
            <w:szCs w:val="13"/>
          </w:rPr>
          <w:t></w:t>
        </w:r>
        <w:r>
          <w:rPr>
            <w:rFonts w:cs="MS PGothic" w:hAnsi="MS PGothic" w:eastAsia="MS PGothic" w:ascii="MS PGothic"/>
            <w:spacing w:val="-2"/>
            <w:w w:val="100"/>
            <w:sz w:val="13"/>
            <w:szCs w:val="13"/>
          </w:rPr>
          <w:t> </w:t>
        </w:r>
        <w:r>
          <w:rPr>
            <w:rFonts w:cs="Arial" w:hAnsi="Arial" w:eastAsia="Arial" w:ascii="Arial"/>
            <w:spacing w:val="0"/>
            <w:w w:val="100"/>
            <w:sz w:val="13"/>
            <w:szCs w:val="13"/>
          </w:rPr>
          <w:t>CHÍNH</w:t>
        </w:r>
        <w:r>
          <w:rPr>
            <w:rFonts w:cs="Arial" w:hAnsi="Arial" w:eastAsia="Arial" w:ascii="Arial"/>
            <w:spacing w:val="5"/>
            <w:w w:val="100"/>
            <w:sz w:val="13"/>
            <w:szCs w:val="13"/>
          </w:rPr>
          <w:t> </w:t>
        </w:r>
        <w:r>
          <w:rPr>
            <w:rFonts w:cs="Arial" w:hAnsi="Arial" w:eastAsia="Arial" w:ascii="Arial"/>
            <w:spacing w:val="0"/>
            <w:w w:val="100"/>
            <w:sz w:val="13"/>
            <w:szCs w:val="13"/>
          </w:rPr>
          <w:t>SÁCH</w:t>
        </w:r>
        <w:r>
          <w:rPr>
            <w:rFonts w:cs="Arial" w:hAnsi="Arial" w:eastAsia="Arial" w:ascii="Arial"/>
            <w:spacing w:val="5"/>
            <w:w w:val="100"/>
            <w:sz w:val="13"/>
            <w:szCs w:val="13"/>
          </w:rPr>
          <w:t> </w:t>
        </w:r>
        <w:r>
          <w:rPr>
            <w:rFonts w:cs="Arial" w:hAnsi="Arial" w:eastAsia="Arial" w:ascii="Arial"/>
            <w:spacing w:val="0"/>
            <w:w w:val="100"/>
            <w:sz w:val="13"/>
            <w:szCs w:val="13"/>
          </w:rPr>
          <w:t>ĐỔI</w:t>
        </w:r>
        <w:r>
          <w:rPr>
            <w:rFonts w:cs="Arial" w:hAnsi="Arial" w:eastAsia="Arial" w:ascii="Arial"/>
            <w:spacing w:val="3"/>
            <w:w w:val="100"/>
            <w:sz w:val="13"/>
            <w:szCs w:val="13"/>
          </w:rPr>
          <w:t> </w:t>
        </w:r>
        <w:r>
          <w:rPr>
            <w:rFonts w:cs="Arial" w:hAnsi="Arial" w:eastAsia="Arial" w:ascii="Arial"/>
            <w:spacing w:val="0"/>
            <w:w w:val="100"/>
            <w:sz w:val="13"/>
            <w:szCs w:val="13"/>
          </w:rPr>
          <w:t>TRẢ</w:t>
        </w:r>
        <w:r>
          <w:rPr>
            <w:rFonts w:cs="Arial" w:hAnsi="Arial" w:eastAsia="Arial" w:ascii="Arial"/>
            <w:spacing w:val="3"/>
            <w:w w:val="100"/>
            <w:sz w:val="13"/>
            <w:szCs w:val="13"/>
          </w:rPr>
          <w:t> </w:t>
        </w:r>
        <w:r>
          <w:rPr>
            <w:rFonts w:cs="Arial" w:hAnsi="Arial" w:eastAsia="Arial" w:ascii="Arial"/>
            <w:spacing w:val="0"/>
            <w:w w:val="101"/>
            <w:sz w:val="13"/>
            <w:szCs w:val="13"/>
          </w:rPr>
          <w:t>(/BAI-VIET/5/CHINH-SACH-DOI-TRA.HTML)</w:t>
        </w:r>
      </w:hyperlink>
      <w:r>
        <w:rPr>
          <w:rFonts w:cs="Arial" w:hAnsi="Arial" w:eastAsia="Arial" w:ascii="Arial"/>
          <w:spacing w:val="0"/>
          <w:w w:val="100"/>
          <w:sz w:val="13"/>
          <w:szCs w:val="13"/>
        </w:rPr>
      </w:r>
    </w:p>
    <w:p>
      <w:pPr>
        <w:rPr>
          <w:sz w:val="10"/>
          <w:szCs w:val="10"/>
        </w:rPr>
        <w:jc w:val="left"/>
        <w:spacing w:before="7" w:lineRule="exact" w:line="100"/>
      </w:pPr>
      <w:r>
        <w:rPr>
          <w:sz w:val="10"/>
          <w:szCs w:val="10"/>
        </w:rPr>
      </w:r>
    </w:p>
    <w:p>
      <w:pPr>
        <w:rPr>
          <w:rFonts w:cs="Arial" w:hAnsi="Arial" w:eastAsia="Arial" w:ascii="Arial"/>
          <w:sz w:val="13"/>
          <w:szCs w:val="13"/>
        </w:rPr>
        <w:jc w:val="left"/>
        <w:ind w:left="104"/>
      </w:pPr>
      <w:hyperlink r:id="rId38">
        <w:r>
          <w:rPr>
            <w:rFonts w:cs="MS PGothic" w:hAnsi="MS PGothic" w:eastAsia="MS PGothic" w:ascii="MS PGothic"/>
            <w:spacing w:val="0"/>
            <w:w w:val="100"/>
            <w:sz w:val="13"/>
            <w:szCs w:val="13"/>
          </w:rPr>
          <w:t></w:t>
        </w:r>
        <w:r>
          <w:rPr>
            <w:rFonts w:cs="MS PGothic" w:hAnsi="MS PGothic" w:eastAsia="MS PGothic" w:ascii="MS PGothic"/>
            <w:spacing w:val="-2"/>
            <w:w w:val="100"/>
            <w:sz w:val="13"/>
            <w:szCs w:val="13"/>
          </w:rPr>
          <w:t> </w:t>
        </w:r>
        <w:r>
          <w:rPr>
            <w:rFonts w:cs="Arial" w:hAnsi="Arial" w:eastAsia="Arial" w:ascii="Arial"/>
            <w:spacing w:val="0"/>
            <w:w w:val="100"/>
            <w:sz w:val="13"/>
            <w:szCs w:val="13"/>
          </w:rPr>
          <w:t>HƯỚNG</w:t>
        </w:r>
        <w:r>
          <w:rPr>
            <w:rFonts w:cs="Arial" w:hAnsi="Arial" w:eastAsia="Arial" w:ascii="Arial"/>
            <w:spacing w:val="6"/>
            <w:w w:val="100"/>
            <w:sz w:val="13"/>
            <w:szCs w:val="13"/>
          </w:rPr>
          <w:t> </w:t>
        </w:r>
        <w:r>
          <w:rPr>
            <w:rFonts w:cs="Arial" w:hAnsi="Arial" w:eastAsia="Arial" w:ascii="Arial"/>
            <w:spacing w:val="0"/>
            <w:w w:val="100"/>
            <w:sz w:val="13"/>
            <w:szCs w:val="13"/>
          </w:rPr>
          <w:t>DẪN</w:t>
        </w:r>
        <w:r>
          <w:rPr>
            <w:rFonts w:cs="Arial" w:hAnsi="Arial" w:eastAsia="Arial" w:ascii="Arial"/>
            <w:spacing w:val="4"/>
            <w:w w:val="100"/>
            <w:sz w:val="13"/>
            <w:szCs w:val="13"/>
          </w:rPr>
          <w:t> </w:t>
        </w:r>
        <w:r>
          <w:rPr>
            <w:rFonts w:cs="Arial" w:hAnsi="Arial" w:eastAsia="Arial" w:ascii="Arial"/>
            <w:spacing w:val="0"/>
            <w:w w:val="100"/>
            <w:sz w:val="13"/>
            <w:szCs w:val="13"/>
          </w:rPr>
          <w:t>ĐẶT</w:t>
        </w:r>
        <w:r>
          <w:rPr>
            <w:rFonts w:cs="Arial" w:hAnsi="Arial" w:eastAsia="Arial" w:ascii="Arial"/>
            <w:spacing w:val="4"/>
            <w:w w:val="100"/>
            <w:sz w:val="13"/>
            <w:szCs w:val="13"/>
          </w:rPr>
          <w:t> </w:t>
        </w:r>
        <w:r>
          <w:rPr>
            <w:rFonts w:cs="Arial" w:hAnsi="Arial" w:eastAsia="Arial" w:ascii="Arial"/>
            <w:spacing w:val="0"/>
            <w:w w:val="100"/>
            <w:sz w:val="13"/>
            <w:szCs w:val="13"/>
          </w:rPr>
          <w:t>HÀNG</w:t>
        </w:r>
        <w:r>
          <w:rPr>
            <w:rFonts w:cs="Arial" w:hAnsi="Arial" w:eastAsia="Arial" w:ascii="Arial"/>
            <w:spacing w:val="4"/>
            <w:w w:val="100"/>
            <w:sz w:val="13"/>
            <w:szCs w:val="13"/>
          </w:rPr>
          <w:t> </w:t>
        </w:r>
        <w:r>
          <w:rPr>
            <w:rFonts w:cs="Arial" w:hAnsi="Arial" w:eastAsia="Arial" w:ascii="Arial"/>
            <w:spacing w:val="0"/>
            <w:w w:val="101"/>
            <w:sz w:val="13"/>
            <w:szCs w:val="13"/>
          </w:rPr>
          <w:t>(/BAI-VIET/6/HUONG-DAN-D</w:t>
        </w:r>
        <w:r>
          <w:rPr>
            <w:rFonts w:cs="Arial" w:hAnsi="Arial" w:eastAsia="Arial" w:ascii="Arial"/>
            <w:spacing w:val="-10"/>
            <w:w w:val="101"/>
            <w:sz w:val="13"/>
            <w:szCs w:val="13"/>
          </w:rPr>
          <w:t>A</w:t>
        </w:r>
        <w:r>
          <w:rPr>
            <w:rFonts w:cs="Arial" w:hAnsi="Arial" w:eastAsia="Arial" w:ascii="Arial"/>
            <w:spacing w:val="-7"/>
            <w:w w:val="101"/>
            <w:sz w:val="13"/>
            <w:szCs w:val="13"/>
          </w:rPr>
          <w:t>T</w:t>
        </w:r>
        <w:r>
          <w:rPr>
            <w:rFonts w:cs="Arial" w:hAnsi="Arial" w:eastAsia="Arial" w:ascii="Arial"/>
            <w:spacing w:val="0"/>
            <w:w w:val="101"/>
            <w:sz w:val="13"/>
            <w:szCs w:val="13"/>
          </w:rPr>
          <w:t>-HANG.HTML)</w:t>
        </w:r>
      </w:hyperlink>
      <w:r>
        <w:rPr>
          <w:rFonts w:cs="Arial" w:hAnsi="Arial" w:eastAsia="Arial" w:ascii="Arial"/>
          <w:spacing w:val="0"/>
          <w:w w:val="100"/>
          <w:sz w:val="13"/>
          <w:szCs w:val="13"/>
        </w:rPr>
      </w:r>
    </w:p>
    <w:p>
      <w:pPr>
        <w:rPr>
          <w:sz w:val="10"/>
          <w:szCs w:val="10"/>
        </w:rPr>
        <w:jc w:val="left"/>
        <w:spacing w:before="7" w:lineRule="exact" w:line="100"/>
      </w:pPr>
      <w:r>
        <w:rPr>
          <w:sz w:val="10"/>
          <w:szCs w:val="10"/>
        </w:rPr>
      </w:r>
    </w:p>
    <w:p>
      <w:pPr>
        <w:rPr>
          <w:rFonts w:cs="Arial" w:hAnsi="Arial" w:eastAsia="Arial" w:ascii="Arial"/>
          <w:sz w:val="13"/>
          <w:szCs w:val="13"/>
        </w:rPr>
        <w:jc w:val="left"/>
        <w:ind w:left="104"/>
      </w:pPr>
      <w:hyperlink r:id="rId39">
        <w:r>
          <w:rPr>
            <w:rFonts w:cs="MS PGothic" w:hAnsi="MS PGothic" w:eastAsia="MS PGothic" w:ascii="MS PGothic"/>
            <w:spacing w:val="0"/>
            <w:w w:val="100"/>
            <w:sz w:val="13"/>
            <w:szCs w:val="13"/>
          </w:rPr>
          <w:t></w:t>
        </w:r>
        <w:r>
          <w:rPr>
            <w:rFonts w:cs="MS PGothic" w:hAnsi="MS PGothic" w:eastAsia="MS PGothic" w:ascii="MS PGothic"/>
            <w:spacing w:val="-2"/>
            <w:w w:val="100"/>
            <w:sz w:val="13"/>
            <w:szCs w:val="13"/>
          </w:rPr>
          <w:t> </w:t>
        </w:r>
        <w:r>
          <w:rPr>
            <w:rFonts w:cs="Arial" w:hAnsi="Arial" w:eastAsia="Arial" w:ascii="Arial"/>
            <w:spacing w:val="0"/>
            <w:w w:val="100"/>
            <w:sz w:val="13"/>
            <w:szCs w:val="13"/>
          </w:rPr>
          <w:t>LIÊN</w:t>
        </w:r>
        <w:r>
          <w:rPr>
            <w:rFonts w:cs="Arial" w:hAnsi="Arial" w:eastAsia="Arial" w:ascii="Arial"/>
            <w:spacing w:val="4"/>
            <w:w w:val="100"/>
            <w:sz w:val="13"/>
            <w:szCs w:val="13"/>
          </w:rPr>
          <w:t> </w:t>
        </w:r>
        <w:r>
          <w:rPr>
            <w:rFonts w:cs="Arial" w:hAnsi="Arial" w:eastAsia="Arial" w:ascii="Arial"/>
            <w:spacing w:val="0"/>
            <w:w w:val="100"/>
            <w:sz w:val="13"/>
            <w:szCs w:val="13"/>
          </w:rPr>
          <w:t>HỆ</w:t>
        </w:r>
        <w:r>
          <w:rPr>
            <w:rFonts w:cs="Arial" w:hAnsi="Arial" w:eastAsia="Arial" w:ascii="Arial"/>
            <w:spacing w:val="3"/>
            <w:w w:val="100"/>
            <w:sz w:val="13"/>
            <w:szCs w:val="13"/>
          </w:rPr>
          <w:t> </w:t>
        </w:r>
        <w:r>
          <w:rPr>
            <w:rFonts w:cs="Arial" w:hAnsi="Arial" w:eastAsia="Arial" w:ascii="Arial"/>
            <w:spacing w:val="0"/>
            <w:w w:val="101"/>
            <w:sz w:val="13"/>
            <w:szCs w:val="13"/>
          </w:rPr>
          <w:t>(/BAI-VIET/7/LIEN-HE.HTML)</w:t>
        </w:r>
      </w:hyperlink>
      <w:r>
        <w:rPr>
          <w:rFonts w:cs="Arial" w:hAnsi="Arial" w:eastAsia="Arial" w:ascii="Arial"/>
          <w:spacing w:val="0"/>
          <w:w w:val="100"/>
          <w:sz w:val="13"/>
          <w:szCs w:val="13"/>
        </w:rPr>
      </w:r>
    </w:p>
    <w:p>
      <w:pPr>
        <w:rPr>
          <w:rFonts w:cs="Arial" w:hAnsi="Arial" w:eastAsia="Arial" w:ascii="Arial"/>
          <w:sz w:val="26"/>
          <w:szCs w:val="26"/>
        </w:rPr>
        <w:jc w:val="left"/>
        <w:spacing w:before="68"/>
        <w:ind w:left="104"/>
      </w:pPr>
      <w:r>
        <w:rPr>
          <w:rFonts w:cs="Arial" w:hAnsi="Arial" w:eastAsia="Arial" w:ascii="Arial"/>
          <w:spacing w:val="0"/>
          <w:w w:val="100"/>
          <w:sz w:val="26"/>
          <w:szCs w:val="26"/>
        </w:rPr>
        <w:t>Theo</w:t>
      </w:r>
      <w:r>
        <w:rPr>
          <w:rFonts w:cs="Arial" w:hAnsi="Arial" w:eastAsia="Arial" w:ascii="Arial"/>
          <w:spacing w:val="7"/>
          <w:w w:val="100"/>
          <w:sz w:val="26"/>
          <w:szCs w:val="26"/>
        </w:rPr>
        <w:t> </w:t>
      </w:r>
      <w:r>
        <w:rPr>
          <w:rFonts w:cs="Arial" w:hAnsi="Arial" w:eastAsia="Arial" w:ascii="Arial"/>
          <w:spacing w:val="0"/>
          <w:w w:val="100"/>
          <w:sz w:val="26"/>
          <w:szCs w:val="26"/>
        </w:rPr>
        <w:t>dõi</w:t>
      </w:r>
      <w:r>
        <w:rPr>
          <w:rFonts w:cs="Arial" w:hAnsi="Arial" w:eastAsia="Arial" w:ascii="Arial"/>
          <w:spacing w:val="4"/>
          <w:w w:val="100"/>
          <w:sz w:val="26"/>
          <w:szCs w:val="26"/>
        </w:rPr>
        <w:t> </w:t>
      </w:r>
      <w:r>
        <w:rPr>
          <w:rFonts w:cs="Arial" w:hAnsi="Arial" w:eastAsia="Arial" w:ascii="Arial"/>
          <w:spacing w:val="0"/>
          <w:w w:val="100"/>
          <w:sz w:val="26"/>
          <w:szCs w:val="26"/>
        </w:rPr>
        <w:t>chúng</w:t>
      </w:r>
      <w:r>
        <w:rPr>
          <w:rFonts w:cs="Arial" w:hAnsi="Arial" w:eastAsia="Arial" w:ascii="Arial"/>
          <w:spacing w:val="8"/>
          <w:w w:val="100"/>
          <w:sz w:val="26"/>
          <w:szCs w:val="26"/>
        </w:rPr>
        <w:t> </w:t>
      </w:r>
      <w:r>
        <w:rPr>
          <w:rFonts w:cs="Arial" w:hAnsi="Arial" w:eastAsia="Arial" w:ascii="Arial"/>
          <w:spacing w:val="0"/>
          <w:w w:val="101"/>
          <w:sz w:val="26"/>
          <w:szCs w:val="26"/>
        </w:rPr>
        <w:t>tôi</w:t>
      </w:r>
      <w:r>
        <w:rPr>
          <w:rFonts w:cs="Arial" w:hAnsi="Arial" w:eastAsia="Arial" w:ascii="Arial"/>
          <w:spacing w:val="0"/>
          <w:w w:val="100"/>
          <w:sz w:val="26"/>
          <w:szCs w:val="26"/>
        </w:rPr>
      </w:r>
    </w:p>
    <w:p>
      <w:pPr>
        <w:rPr>
          <w:sz w:val="10"/>
          <w:szCs w:val="10"/>
        </w:rPr>
        <w:jc w:val="left"/>
        <w:spacing w:before="7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  <w:ind w:left="698"/>
      </w:pPr>
      <w:hyperlink r:id="rId40">
        <w:r>
          <w:rPr>
            <w:rFonts w:cs="Arial" w:hAnsi="Arial" w:eastAsia="Arial" w:ascii="Arial"/>
            <w:spacing w:val="0"/>
            <w:w w:val="102"/>
            <w:sz w:val="16"/>
            <w:szCs w:val="16"/>
          </w:rPr>
          <w:t>(https://ww</w:t>
        </w:r>
        <w:r>
          <w:rPr>
            <w:rFonts w:cs="Arial" w:hAnsi="Arial" w:eastAsia="Arial" w:ascii="Arial"/>
            <w:spacing w:val="-9"/>
            <w:w w:val="102"/>
            <w:sz w:val="16"/>
            <w:szCs w:val="16"/>
          </w:rPr>
          <w:t>w</w:t>
        </w:r>
        <w:r>
          <w:rPr>
            <w:rFonts w:cs="Arial" w:hAnsi="Arial" w:eastAsia="Arial" w:ascii="Arial"/>
            <w:spacing w:val="0"/>
            <w:w w:val="102"/>
            <w:sz w:val="16"/>
            <w:szCs w:val="16"/>
          </w:rPr>
          <w:t>.facebook.com/chuvanbien.vn/)</w:t>
        </w:r>
        <w:r>
          <w:rPr>
            <w:rFonts w:cs="Arial" w:hAnsi="Arial" w:eastAsia="Arial" w:ascii="Arial"/>
            <w:spacing w:val="0"/>
            <w:w w:val="102"/>
            <w:sz w:val="16"/>
            <w:szCs w:val="16"/>
          </w:rPr>
          <w:t>             </w:t>
        </w:r>
        <w:r>
          <w:rPr>
            <w:rFonts w:cs="Arial" w:hAnsi="Arial" w:eastAsia="Arial" w:ascii="Arial"/>
            <w:spacing w:val="6"/>
            <w:w w:val="102"/>
            <w:sz w:val="16"/>
            <w:szCs w:val="16"/>
          </w:rPr>
          <w:t> </w:t>
        </w:r>
      </w:hyperlink>
      <w:hyperlink r:id="rId41">
        <w:r>
          <w:rPr>
            <w:rFonts w:cs="Arial" w:hAnsi="Arial" w:eastAsia="Arial" w:ascii="Arial"/>
            <w:spacing w:val="0"/>
            <w:w w:val="102"/>
            <w:sz w:val="16"/>
            <w:szCs w:val="16"/>
          </w:rPr>
          <w:t>(https://ww</w:t>
        </w:r>
        <w:r>
          <w:rPr>
            <w:rFonts w:cs="Arial" w:hAnsi="Arial" w:eastAsia="Arial" w:ascii="Arial"/>
            <w:spacing w:val="-9"/>
            <w:w w:val="102"/>
            <w:sz w:val="16"/>
            <w:szCs w:val="16"/>
          </w:rPr>
          <w:t>w</w:t>
        </w:r>
        <w:r>
          <w:rPr>
            <w:rFonts w:cs="Arial" w:hAnsi="Arial" w:eastAsia="Arial" w:ascii="Arial"/>
            <w:spacing w:val="0"/>
            <w:w w:val="102"/>
            <w:sz w:val="16"/>
            <w:szCs w:val="16"/>
          </w:rPr>
          <w:t>.youtube.com/c/chuvanbienvn)</w:t>
        </w:r>
        <w:r>
          <w:rPr>
            <w:rFonts w:cs="Arial" w:hAnsi="Arial" w:eastAsia="Arial" w:ascii="Arial"/>
            <w:spacing w:val="0"/>
            <w:w w:val="102"/>
            <w:sz w:val="16"/>
            <w:szCs w:val="16"/>
          </w:rPr>
          <w:t>             </w:t>
        </w:r>
        <w:r>
          <w:rPr>
            <w:rFonts w:cs="Arial" w:hAnsi="Arial" w:eastAsia="Arial" w:ascii="Arial"/>
            <w:spacing w:val="6"/>
            <w:w w:val="102"/>
            <w:sz w:val="16"/>
            <w:szCs w:val="16"/>
          </w:rPr>
          <w:t> </w:t>
        </w:r>
      </w:hyperlink>
      <w:hyperlink r:id="rId42">
        <w:r>
          <w:rPr>
            <w:rFonts w:cs="Arial" w:hAnsi="Arial" w:eastAsia="Arial" w:ascii="Arial"/>
            <w:spacing w:val="0"/>
            <w:w w:val="102"/>
            <w:sz w:val="16"/>
            <w:szCs w:val="16"/>
          </w:rPr>
          <w:t>(https://plus.google.com/u/0/?hl=vi)</w:t>
        </w:r>
        <w:r>
          <w:rPr>
            <w:rFonts w:cs="Arial" w:hAnsi="Arial" w:eastAsia="Arial" w:ascii="Arial"/>
            <w:spacing w:val="0"/>
            <w:w w:val="100"/>
            <w:sz w:val="16"/>
            <w:szCs w:val="16"/>
          </w:rPr>
        </w:r>
      </w:hyperlink>
    </w:p>
    <w:p>
      <w:pPr>
        <w:rPr>
          <w:sz w:val="13"/>
          <w:szCs w:val="13"/>
        </w:rPr>
        <w:jc w:val="left"/>
        <w:spacing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04"/>
      </w:pPr>
      <w:r>
        <w:pict>
          <v:shape type="#_x0000_t75" style="width:349.968pt;height:132.539pt">
            <v:imagedata o:title="" r:id="rId43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  <w:spacing w:before="25"/>
        <w:ind w:left="104"/>
      </w:pPr>
      <w:hyperlink r:id="rId44">
        <w:r>
          <w:rPr>
            <w:rFonts w:cs="Arial" w:hAnsi="Arial" w:eastAsia="Arial" w:ascii="Arial"/>
            <w:w w:val="102"/>
            <w:sz w:val="16"/>
            <w:szCs w:val="16"/>
          </w:rPr>
          <w:t>(http://online.go</w:t>
        </w:r>
        <w:r>
          <w:rPr>
            <w:rFonts w:cs="Arial" w:hAnsi="Arial" w:eastAsia="Arial" w:ascii="Arial"/>
            <w:spacing w:val="-12"/>
            <w:w w:val="102"/>
            <w:sz w:val="16"/>
            <w:szCs w:val="16"/>
          </w:rPr>
          <w:t>v</w:t>
        </w:r>
        <w:r>
          <w:rPr>
            <w:rFonts w:cs="Arial" w:hAnsi="Arial" w:eastAsia="Arial" w:ascii="Arial"/>
            <w:spacing w:val="0"/>
            <w:w w:val="102"/>
            <w:sz w:val="16"/>
            <w:szCs w:val="16"/>
          </w:rPr>
          <w:t>.vn/Custom</w:t>
        </w:r>
        <w:r>
          <w:rPr>
            <w:rFonts w:cs="Arial" w:hAnsi="Arial" w:eastAsia="Arial" w:ascii="Arial"/>
            <w:spacing w:val="-3"/>
            <w:w w:val="102"/>
            <w:sz w:val="16"/>
            <w:szCs w:val="16"/>
          </w:rPr>
          <w:t>W</w:t>
        </w:r>
        <w:r>
          <w:rPr>
            <w:rFonts w:cs="Arial" w:hAnsi="Arial" w:eastAsia="Arial" w:ascii="Arial"/>
            <w:spacing w:val="0"/>
            <w:w w:val="102"/>
            <w:sz w:val="16"/>
            <w:szCs w:val="16"/>
          </w:rPr>
          <w:t>ebsiteDispla</w:t>
        </w:r>
        <w:r>
          <w:rPr>
            <w:rFonts w:cs="Arial" w:hAnsi="Arial" w:eastAsia="Arial" w:ascii="Arial"/>
            <w:spacing w:val="-12"/>
            <w:w w:val="102"/>
            <w:sz w:val="16"/>
            <w:szCs w:val="16"/>
          </w:rPr>
          <w:t>y</w:t>
        </w:r>
        <w:r>
          <w:rPr>
            <w:rFonts w:cs="Arial" w:hAnsi="Arial" w:eastAsia="Arial" w:ascii="Arial"/>
            <w:spacing w:val="0"/>
            <w:w w:val="102"/>
            <w:sz w:val="16"/>
            <w:szCs w:val="16"/>
          </w:rPr>
          <w:t>.aspx?DocId=25886)</w:t>
        </w:r>
      </w:hyperlink>
      <w:r>
        <w:rPr>
          <w:rFonts w:cs="Arial" w:hAnsi="Arial" w:eastAsia="Arial" w:ascii="Arial"/>
          <w:spacing w:val="0"/>
          <w:w w:val="100"/>
          <w:sz w:val="16"/>
          <w:szCs w:val="16"/>
        </w:rPr>
      </w:r>
    </w:p>
    <w:sectPr>
      <w:pgSz w:w="12260" w:h="15860"/>
      <w:pgMar w:top="500" w:bottom="280" w:left="640" w:right="680"/>
    </w:sectPr>
  </w:body>
</w:document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image" Target="media\image1.jpg"/><Relationship Id="rId5" Type="http://schemas.openxmlformats.org/officeDocument/2006/relationships/image" Target="media\image2.png"/><Relationship Id="rId6" Type="http://schemas.openxmlformats.org/officeDocument/2006/relationships/image" Target="media\image3.jpg"/><Relationship Id="rId7" Type="http://schemas.openxmlformats.org/officeDocument/2006/relationships/image" Target="media\image4.jpg"/><Relationship Id="rId8" Type="http://schemas.openxmlformats.org/officeDocument/2006/relationships/image" Target="media\image5.jpg"/><Relationship Id="rId9" Type="http://schemas.openxmlformats.org/officeDocument/2006/relationships/image" Target="media\image6.jpg"/><Relationship Id="rId10" Type="http://schemas.openxmlformats.org/officeDocument/2006/relationships/image" Target="media\image7.jpg"/><Relationship Id="rId11" Type="http://schemas.openxmlformats.org/officeDocument/2006/relationships/image" Target="media\image8.jpg"/><Relationship Id="rId12" Type="http://schemas.openxmlformats.org/officeDocument/2006/relationships/image" Target="media\image9.jpg"/><Relationship Id="rId13" Type="http://schemas.openxmlformats.org/officeDocument/2006/relationships/image" Target="media\image10.jpg"/><Relationship Id="rId14" Type="http://schemas.openxmlformats.org/officeDocument/2006/relationships/image" Target="media\image11.jpg"/><Relationship Id="rId15" Type="http://schemas.openxmlformats.org/officeDocument/2006/relationships/image" Target="media\image12.jpg"/><Relationship Id="rId16" Type="http://schemas.openxmlformats.org/officeDocument/2006/relationships/image" Target="media\image13.jpg"/><Relationship Id="rId17" Type="http://schemas.openxmlformats.org/officeDocument/2006/relationships/image" Target="media\image14.jpg"/><Relationship Id="rId18" Type="http://schemas.openxmlformats.org/officeDocument/2006/relationships/image" Target="media\image14.jpg"/><Relationship Id="rId19" Type="http://schemas.openxmlformats.org/officeDocument/2006/relationships/image" Target="media\image14.jpg"/><Relationship Id="rId20" Type="http://schemas.openxmlformats.org/officeDocument/2006/relationships/image" Target="media\image14.jpg"/><Relationship Id="rId21" Type="http://schemas.openxmlformats.org/officeDocument/2006/relationships/image" Target="media\image14.jpg"/><Relationship Id="rId22" Type="http://schemas.openxmlformats.org/officeDocument/2006/relationships/image" Target="media\image14.jpg"/><Relationship Id="rId23" Type="http://schemas.openxmlformats.org/officeDocument/2006/relationships/image" Target="media\image10.jpg"/><Relationship Id="rId24" Type="http://schemas.openxmlformats.org/officeDocument/2006/relationships/image" Target="media\image10.jpg"/><Relationship Id="rId25" Type="http://schemas.openxmlformats.org/officeDocument/2006/relationships/image" Target="media\image15.jpg"/><Relationship Id="rId26" Type="http://schemas.openxmlformats.org/officeDocument/2006/relationships/image" Target="media\image16.jpg"/><Relationship Id="rId27" Type="http://schemas.openxmlformats.org/officeDocument/2006/relationships/image" Target="media\image17.jpg"/><Relationship Id="rId28" Type="http://schemas.openxmlformats.org/officeDocument/2006/relationships/image" Target="media\image18.jpg"/><Relationship Id="rId29" Type="http://schemas.openxmlformats.org/officeDocument/2006/relationships/image" Target="media\image12.jpg"/><Relationship Id="rId30" Type="http://schemas.openxmlformats.org/officeDocument/2006/relationships/image" Target="media\image19.jpg"/><Relationship Id="rId31" Type="http://schemas.openxmlformats.org/officeDocument/2006/relationships/image" Target="media\image20.jpg"/><Relationship Id="rId32" Type="http://schemas.openxmlformats.org/officeDocument/2006/relationships/hyperlink" Target="mailto:vn@gmail.com" TargetMode="External"/><Relationship Id="rId33" Type="http://schemas.openxmlformats.org/officeDocument/2006/relationships/hyperlink" Target="https://chuvanbien.vn/" TargetMode="External"/><Relationship Id="rId34" Type="http://schemas.openxmlformats.org/officeDocument/2006/relationships/hyperlink" Target="https://chuvanbien.vn/bai-viet/2/chinh-sach-quy-dinh-chung.html" TargetMode="External"/><Relationship Id="rId35" Type="http://schemas.openxmlformats.org/officeDocument/2006/relationships/hyperlink" Target="https://chuvanbien.vn/bai-viet/3/chinh-sach-bao-mat.html" TargetMode="External"/><Relationship Id="rId36" Type="http://schemas.openxmlformats.org/officeDocument/2006/relationships/hyperlink" Target="https://chuvanbien.vn/bai-viet/4/van-chuyen-va-thanh-toan.html" TargetMode="External"/><Relationship Id="rId37" Type="http://schemas.openxmlformats.org/officeDocument/2006/relationships/hyperlink" Target="https://chuvanbien.vn/bai-viet/5/chinh-sach-doi-tra.html" TargetMode="External"/><Relationship Id="rId38" Type="http://schemas.openxmlformats.org/officeDocument/2006/relationships/hyperlink" Target="https://chuvanbien.vn/bai-viet/6/huong-dan-dat-hang.html" TargetMode="External"/><Relationship Id="rId39" Type="http://schemas.openxmlformats.org/officeDocument/2006/relationships/hyperlink" Target="https://chuvanbien.vn/bai-viet/7/lien-he.html" TargetMode="External"/><Relationship Id="rId40" Type="http://schemas.openxmlformats.org/officeDocument/2006/relationships/hyperlink" Target="https://www.facebook.com/chuvanbien.vn/" TargetMode="External"/><Relationship Id="rId41" Type="http://schemas.openxmlformats.org/officeDocument/2006/relationships/hyperlink" Target="https://www.youtube.com/c/chuvanbienvn" TargetMode="External"/><Relationship Id="rId42" Type="http://schemas.openxmlformats.org/officeDocument/2006/relationships/hyperlink" Target="https://plus.google.com/u/0/?hl=vi" TargetMode="External"/><Relationship Id="rId43" Type="http://schemas.openxmlformats.org/officeDocument/2006/relationships/image" Target="media\image21.png"/><Relationship Id="rId44" Type="http://schemas.openxmlformats.org/officeDocument/2006/relationships/hyperlink" Target="http://online.gov.vn/CustomWebsiteDisplay.aspx?DocId=25886" TargetMode="External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