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15"/>
          <w:szCs w:val="15"/>
        </w:rPr>
        <w:jc w:val="right"/>
        <w:spacing w:before="80" w:lineRule="exact" w:line="140"/>
        <w:ind w:right="619"/>
      </w:pPr>
      <w:r>
        <w:rPr>
          <w:rFonts w:cs="Times New Roman" w:hAnsi="Times New Roman" w:eastAsia="Times New Roman" w:ascii="Times New Roman"/>
          <w:color w:val="50C452"/>
          <w:spacing w:val="0"/>
          <w:w w:val="100"/>
          <w:position w:val="-2"/>
          <w:sz w:val="12"/>
          <w:szCs w:val="12"/>
        </w:rPr>
        <w:t>wt</w:t>
      </w:r>
      <w:r>
        <w:rPr>
          <w:rFonts w:cs="Times New Roman" w:hAnsi="Times New Roman" w:eastAsia="Times New Roman" w:ascii="Times New Roman"/>
          <w:color w:val="50C452"/>
          <w:spacing w:val="0"/>
          <w:w w:val="100"/>
          <w:position w:val="-2"/>
          <w:sz w:val="12"/>
          <w:szCs w:val="12"/>
        </w:rPr>
        <w:t>                                             </w:t>
      </w:r>
      <w:r>
        <w:rPr>
          <w:rFonts w:cs="Times New Roman" w:hAnsi="Times New Roman" w:eastAsia="Times New Roman" w:ascii="Times New Roman"/>
          <w:color w:val="50C452"/>
          <w:spacing w:val="20"/>
          <w:w w:val="100"/>
          <w:position w:val="-2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50C452"/>
          <w:spacing w:val="0"/>
          <w:w w:val="149"/>
          <w:position w:val="-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center"/>
        <w:spacing w:lineRule="exact" w:line="520"/>
        <w:ind w:left="48" w:right="65"/>
      </w:pPr>
      <w:r>
        <w:pict>
          <v:shape type="#_x0000_t202" style="position:absolute;margin-left:497.74pt;margin-top:24.9836pt;width:21.6216pt;height:41.7167pt;mso-position-horizontal-relative:page;mso-position-vertical-relative:paragraph;z-index:-293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83"/>
                      <w:szCs w:val="83"/>
                    </w:rPr>
                    <w:jc w:val="left"/>
                    <w:spacing w:lineRule="exact" w:line="820"/>
                    <w:ind w:right="-145"/>
                  </w:pPr>
                  <w:r>
                    <w:rPr>
                      <w:rFonts w:cs="Arial" w:hAnsi="Arial" w:eastAsia="Arial" w:ascii="Arial"/>
                      <w:color w:val="2A2A2D"/>
                      <w:spacing w:val="4"/>
                      <w:w w:val="48"/>
                      <w:position w:val="-1"/>
                      <w:sz w:val="83"/>
                      <w:szCs w:val="83"/>
                    </w:rPr>
                    <w:t>c</w:t>
                  </w:r>
                  <w:r>
                    <w:rPr>
                      <w:rFonts w:cs="Arial" w:hAnsi="Arial" w:eastAsia="Arial" w:ascii="Arial"/>
                      <w:color w:val="2A2A2D"/>
                      <w:spacing w:val="0"/>
                      <w:w w:val="47"/>
                      <w:position w:val="-1"/>
                      <w:sz w:val="83"/>
                      <w:szCs w:val="83"/>
                    </w:rPr>
                    <w:t>~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position w:val="0"/>
                      <w:sz w:val="83"/>
                      <w:szCs w:val="83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b/>
          <w:color w:val="DD3136"/>
          <w:spacing w:val="4"/>
          <w:w w:val="102"/>
          <w:position w:val="1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DD3136"/>
          <w:spacing w:val="4"/>
          <w:w w:val="150"/>
          <w:position w:val="1"/>
          <w:sz w:val="40"/>
          <w:szCs w:val="40"/>
        </w:rPr>
        <w:t>~</w:t>
      </w:r>
      <w:r>
        <w:rPr>
          <w:rFonts w:cs="Times New Roman" w:hAnsi="Times New Roman" w:eastAsia="Times New Roman" w:ascii="Times New Roman"/>
          <w:b/>
          <w:color w:val="E61C23"/>
          <w:spacing w:val="0"/>
          <w:w w:val="103"/>
          <w:position w:val="1"/>
          <w:sz w:val="40"/>
          <w:szCs w:val="40"/>
        </w:rPr>
        <w:t>I</w:t>
      </w:r>
      <w:r>
        <w:rPr>
          <w:rFonts w:cs="Times New Roman" w:hAnsi="Times New Roman" w:eastAsia="Times New Roman" w:ascii="Times New Roman"/>
          <w:b/>
          <w:color w:val="E61C23"/>
          <w:spacing w:val="14"/>
          <w:w w:val="100"/>
          <w:position w:val="1"/>
          <w:sz w:val="40"/>
          <w:szCs w:val="40"/>
        </w:rPr>
        <w:t> </w:t>
      </w:r>
      <w:r>
        <w:rPr>
          <w:rFonts w:cs="Arial" w:hAnsi="Arial" w:eastAsia="Arial" w:ascii="Arial"/>
          <w:b/>
          <w:color w:val="DD3136"/>
          <w:spacing w:val="5"/>
          <w:w w:val="100"/>
          <w:position w:val="1"/>
          <w:sz w:val="39"/>
          <w:szCs w:val="39"/>
        </w:rPr>
        <w:t>D</w:t>
      </w:r>
      <w:r>
        <w:rPr>
          <w:rFonts w:cs="Arial" w:hAnsi="Arial" w:eastAsia="Arial" w:ascii="Arial"/>
          <w:b/>
          <w:color w:val="DD3136"/>
          <w:spacing w:val="4"/>
          <w:w w:val="100"/>
          <w:position w:val="1"/>
          <w:sz w:val="39"/>
          <w:szCs w:val="39"/>
        </w:rPr>
        <w:t>~</w:t>
      </w:r>
      <w:r>
        <w:rPr>
          <w:rFonts w:cs="Arial" w:hAnsi="Arial" w:eastAsia="Arial" w:ascii="Arial"/>
          <w:b/>
          <w:color w:val="DD3136"/>
          <w:spacing w:val="0"/>
          <w:w w:val="100"/>
          <w:position w:val="1"/>
          <w:sz w:val="39"/>
          <w:szCs w:val="39"/>
        </w:rPr>
        <w:t>N</w:t>
      </w:r>
      <w:r>
        <w:rPr>
          <w:rFonts w:cs="Arial" w:hAnsi="Arial" w:eastAsia="Arial" w:ascii="Arial"/>
          <w:b/>
          <w:color w:val="DD3136"/>
          <w:spacing w:val="105"/>
          <w:w w:val="100"/>
          <w:position w:val="1"/>
          <w:sz w:val="39"/>
          <w:szCs w:val="39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6"/>
          <w:position w:val="1"/>
          <w:sz w:val="40"/>
          <w:szCs w:val="40"/>
        </w:rPr>
        <w:t>L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6"/>
          <w:position w:val="1"/>
          <w:sz w:val="40"/>
          <w:szCs w:val="40"/>
        </w:rPr>
        <w:t>U</w:t>
      </w:r>
      <w:r>
        <w:rPr>
          <w:rFonts w:cs="Times New Roman" w:hAnsi="Times New Roman" w:eastAsia="Times New Roman" w:ascii="Times New Roman"/>
          <w:b/>
          <w:color w:val="422AA0"/>
          <w:spacing w:val="11"/>
          <w:w w:val="106"/>
          <w:position w:val="1"/>
          <w:sz w:val="40"/>
          <w:szCs w:val="40"/>
        </w:rPr>
        <w:t>Y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6"/>
          <w:position w:val="1"/>
          <w:sz w:val="40"/>
          <w:szCs w:val="40"/>
        </w:rPr>
        <w:t>~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6"/>
          <w:position w:val="1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422AA0"/>
          <w:spacing w:val="24"/>
          <w:w w:val="106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0"/>
          <w:position w:val="1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422AA0"/>
          <w:spacing w:val="4"/>
          <w:w w:val="100"/>
          <w:position w:val="1"/>
          <w:sz w:val="40"/>
          <w:szCs w:val="40"/>
        </w:rPr>
        <w:t>H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0"/>
          <w:position w:val="1"/>
          <w:sz w:val="40"/>
          <w:szCs w:val="40"/>
        </w:rPr>
        <w:t>I</w:t>
      </w:r>
      <w:r>
        <w:rPr>
          <w:rFonts w:cs="Times New Roman" w:hAnsi="Times New Roman" w:eastAsia="Times New Roman" w:ascii="Times New Roman"/>
          <w:b/>
          <w:color w:val="422AA0"/>
          <w:spacing w:val="25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0"/>
          <w:position w:val="1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422AA0"/>
          <w:spacing w:val="4"/>
          <w:w w:val="100"/>
          <w:position w:val="1"/>
          <w:sz w:val="40"/>
          <w:szCs w:val="40"/>
        </w:rPr>
        <w:t>H</w:t>
      </w:r>
      <w:r>
        <w:rPr>
          <w:rFonts w:cs="Times New Roman" w:hAnsi="Times New Roman" w:eastAsia="Times New Roman" w:ascii="Times New Roman"/>
          <w:b/>
          <w:color w:val="422AA0"/>
          <w:spacing w:val="5"/>
          <w:w w:val="100"/>
          <w:position w:val="1"/>
          <w:sz w:val="40"/>
          <w:szCs w:val="40"/>
        </w:rPr>
        <w:t>P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0"/>
          <w:position w:val="1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422AA0"/>
          <w:spacing w:val="46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0"/>
          <w:position w:val="1"/>
          <w:sz w:val="40"/>
          <w:szCs w:val="40"/>
        </w:rPr>
        <w:t>Q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0"/>
          <w:position w:val="1"/>
          <w:sz w:val="40"/>
          <w:szCs w:val="40"/>
        </w:rPr>
        <w:t>G</w:t>
      </w:r>
      <w:r>
        <w:rPr>
          <w:rFonts w:cs="Times New Roman" w:hAnsi="Times New Roman" w:eastAsia="Times New Roman" w:ascii="Times New Roman"/>
          <w:b/>
          <w:color w:val="422AA0"/>
          <w:spacing w:val="23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2"/>
          <w:w w:val="100"/>
          <w:position w:val="1"/>
          <w:sz w:val="40"/>
          <w:szCs w:val="40"/>
        </w:rPr>
        <w:t>M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0"/>
          <w:position w:val="1"/>
          <w:sz w:val="40"/>
          <w:szCs w:val="40"/>
        </w:rPr>
        <w:t>O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0"/>
          <w:position w:val="1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422AA0"/>
          <w:spacing w:val="39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2"/>
          <w:w w:val="100"/>
          <w:position w:val="1"/>
          <w:sz w:val="40"/>
          <w:szCs w:val="40"/>
        </w:rPr>
        <w:t>V</w:t>
      </w:r>
      <w:r>
        <w:rPr>
          <w:rFonts w:cs="Times New Roman" w:hAnsi="Times New Roman" w:eastAsia="Times New Roman" w:ascii="Times New Roman"/>
          <w:b/>
          <w:color w:val="422AA0"/>
          <w:spacing w:val="3"/>
          <w:w w:val="100"/>
          <w:position w:val="1"/>
          <w:sz w:val="40"/>
          <w:szCs w:val="40"/>
        </w:rPr>
        <w:t>A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0"/>
          <w:position w:val="1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422AA0"/>
          <w:spacing w:val="30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422AA0"/>
          <w:spacing w:val="0"/>
          <w:w w:val="100"/>
          <w:position w:val="1"/>
          <w:sz w:val="40"/>
          <w:szCs w:val="40"/>
        </w:rPr>
        <w:t>LY</w:t>
      </w:r>
      <w:r>
        <w:rPr>
          <w:rFonts w:cs="Times New Roman" w:hAnsi="Times New Roman" w:eastAsia="Times New Roman" w:ascii="Times New Roman"/>
          <w:b/>
          <w:color w:val="422AA0"/>
          <w:spacing w:val="35"/>
          <w:w w:val="100"/>
          <w:position w:val="1"/>
          <w:sz w:val="40"/>
          <w:szCs w:val="40"/>
        </w:rPr>
        <w:t> </w:t>
      </w:r>
      <w:r>
        <w:rPr>
          <w:rFonts w:cs="Arial" w:hAnsi="Arial" w:eastAsia="Arial" w:ascii="Arial"/>
          <w:color w:val="2FAE6D"/>
          <w:spacing w:val="0"/>
          <w:w w:val="109"/>
          <w:position w:val="1"/>
          <w:sz w:val="40"/>
          <w:szCs w:val="40"/>
        </w:rPr>
        <w:t>I</w:t>
      </w:r>
      <w:r>
        <w:rPr>
          <w:rFonts w:cs="Arial" w:hAnsi="Arial" w:eastAsia="Arial" w:ascii="Arial"/>
          <w:color w:val="2FAE6D"/>
          <w:spacing w:val="0"/>
          <w:w w:val="214"/>
          <w:position w:val="1"/>
          <w:sz w:val="40"/>
          <w:szCs w:val="40"/>
        </w:rPr>
        <w:t>i</w:t>
      </w:r>
      <w:r>
        <w:rPr>
          <w:rFonts w:cs="Arial" w:hAnsi="Arial" w:eastAsia="Arial" w:ascii="Arial"/>
          <w:color w:val="2FAE6D"/>
          <w:spacing w:val="24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FAE6D"/>
          <w:spacing w:val="3"/>
          <w:w w:val="93"/>
          <w:position w:val="1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2FAE6D"/>
          <w:spacing w:val="5"/>
          <w:w w:val="105"/>
          <w:position w:val="1"/>
          <w:sz w:val="40"/>
          <w:szCs w:val="40"/>
        </w:rPr>
        <w:t>h</w:t>
      </w:r>
      <w:r>
        <w:rPr>
          <w:rFonts w:cs="Times New Roman" w:hAnsi="Times New Roman" w:eastAsia="Times New Roman" w:ascii="Times New Roman"/>
          <w:b/>
          <w:color w:val="2FAE6D"/>
          <w:spacing w:val="2"/>
          <w:w w:val="185"/>
          <w:position w:val="1"/>
          <w:sz w:val="40"/>
          <w:szCs w:val="40"/>
        </w:rPr>
        <w:t>i</w:t>
      </w:r>
      <w:r>
        <w:rPr>
          <w:rFonts w:cs="Times New Roman" w:hAnsi="Times New Roman" w:eastAsia="Times New Roman" w:ascii="Times New Roman"/>
          <w:b/>
          <w:color w:val="2FAE6D"/>
          <w:spacing w:val="0"/>
          <w:w w:val="97"/>
          <w:position w:val="1"/>
          <w:sz w:val="40"/>
          <w:szCs w:val="40"/>
        </w:rPr>
        <w:t>c</w:t>
      </w:r>
      <w:r>
        <w:rPr>
          <w:rFonts w:cs="Times New Roman" w:hAnsi="Times New Roman" w:eastAsia="Times New Roman" w:ascii="Times New Roman"/>
          <w:b/>
          <w:color w:val="2FAE6D"/>
          <w:spacing w:val="28"/>
          <w:w w:val="100"/>
          <w:position w:val="1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FAE6D"/>
          <w:spacing w:val="4"/>
          <w:w w:val="100"/>
          <w:position w:val="1"/>
          <w:sz w:val="37"/>
          <w:szCs w:val="37"/>
        </w:rPr>
        <w:t>d</w:t>
      </w:r>
      <w:r>
        <w:rPr>
          <w:rFonts w:cs="Times New Roman" w:hAnsi="Times New Roman" w:eastAsia="Times New Roman" w:ascii="Times New Roman"/>
          <w:b/>
          <w:color w:val="2FAE6D"/>
          <w:spacing w:val="2"/>
          <w:w w:val="100"/>
          <w:position w:val="1"/>
          <w:sz w:val="37"/>
          <w:szCs w:val="37"/>
        </w:rPr>
        <w:t>~</w:t>
      </w:r>
      <w:r>
        <w:rPr>
          <w:rFonts w:cs="Times New Roman" w:hAnsi="Times New Roman" w:eastAsia="Times New Roman" w:ascii="Times New Roman"/>
          <w:b/>
          <w:color w:val="2FAE6D"/>
          <w:spacing w:val="0"/>
          <w:w w:val="100"/>
          <w:position w:val="1"/>
          <w:sz w:val="37"/>
          <w:szCs w:val="37"/>
        </w:rPr>
        <w:t>n</w:t>
      </w:r>
      <w:r>
        <w:rPr>
          <w:rFonts w:cs="Times New Roman" w:hAnsi="Times New Roman" w:eastAsia="Times New Roman" w:ascii="Times New Roman"/>
          <w:b/>
          <w:color w:val="2FAE6D"/>
          <w:spacing w:val="66"/>
          <w:w w:val="100"/>
          <w:position w:val="1"/>
          <w:sz w:val="37"/>
          <w:szCs w:val="37"/>
        </w:rPr>
        <w:t> </w:t>
      </w:r>
      <w:r>
        <w:rPr>
          <w:rFonts w:cs="Times New Roman" w:hAnsi="Times New Roman" w:eastAsia="Times New Roman" w:ascii="Times New Roman"/>
          <w:b/>
          <w:color w:val="50C452"/>
          <w:spacing w:val="4"/>
          <w:w w:val="100"/>
          <w:position w:val="1"/>
          <w:sz w:val="54"/>
          <w:szCs w:val="54"/>
        </w:rPr>
        <w:t>T</w:t>
      </w:r>
      <w:r>
        <w:rPr>
          <w:rFonts w:cs="Times New Roman" w:hAnsi="Times New Roman" w:eastAsia="Times New Roman" w:ascii="Times New Roman"/>
          <w:b/>
          <w:color w:val="50C452"/>
          <w:spacing w:val="3"/>
          <w:w w:val="100"/>
          <w:position w:val="1"/>
          <w:sz w:val="54"/>
          <w:szCs w:val="54"/>
        </w:rPr>
        <w:t>H</w:t>
      </w:r>
      <w:r>
        <w:rPr>
          <w:rFonts w:cs="Times New Roman" w:hAnsi="Times New Roman" w:eastAsia="Times New Roman" w:ascii="Times New Roman"/>
          <w:b/>
          <w:color w:val="50C452"/>
          <w:spacing w:val="2"/>
          <w:w w:val="100"/>
          <w:position w:val="1"/>
          <w:sz w:val="54"/>
          <w:szCs w:val="54"/>
        </w:rPr>
        <w:t>A</w:t>
      </w:r>
      <w:r>
        <w:rPr>
          <w:rFonts w:cs="Times New Roman" w:hAnsi="Times New Roman" w:eastAsia="Times New Roman" w:ascii="Times New Roman"/>
          <w:b/>
          <w:color w:val="50C452"/>
          <w:spacing w:val="0"/>
          <w:w w:val="100"/>
          <w:position w:val="1"/>
          <w:sz w:val="54"/>
          <w:szCs w:val="54"/>
        </w:rPr>
        <w:t>Y</w:t>
      </w:r>
      <w:r>
        <w:rPr>
          <w:rFonts w:cs="Times New Roman" w:hAnsi="Times New Roman" w:eastAsia="Times New Roman" w:ascii="Times New Roman"/>
          <w:b/>
          <w:color w:val="50C452"/>
          <w:spacing w:val="80"/>
          <w:w w:val="100"/>
          <w:position w:val="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b/>
          <w:color w:val="50C452"/>
          <w:spacing w:val="4"/>
          <w:w w:val="100"/>
          <w:position w:val="1"/>
          <w:sz w:val="54"/>
          <w:szCs w:val="54"/>
        </w:rPr>
        <w:t>C</w:t>
      </w:r>
      <w:r>
        <w:rPr>
          <w:rFonts w:cs="Times New Roman" w:hAnsi="Times New Roman" w:eastAsia="Times New Roman" w:ascii="Times New Roman"/>
          <w:b/>
          <w:color w:val="50C452"/>
          <w:spacing w:val="2"/>
          <w:w w:val="100"/>
          <w:position w:val="1"/>
          <w:sz w:val="54"/>
          <w:szCs w:val="54"/>
        </w:rPr>
        <w:t>H</w:t>
      </w:r>
      <w:r>
        <w:rPr>
          <w:rFonts w:cs="Times New Roman" w:hAnsi="Times New Roman" w:eastAsia="Times New Roman" w:ascii="Times New Roman"/>
          <w:b/>
          <w:color w:val="50C452"/>
          <w:spacing w:val="0"/>
          <w:w w:val="100"/>
          <w:position w:val="1"/>
          <w:sz w:val="54"/>
          <w:szCs w:val="54"/>
        </w:rPr>
        <w:t>U</w:t>
      </w:r>
      <w:r>
        <w:rPr>
          <w:rFonts w:cs="Times New Roman" w:hAnsi="Times New Roman" w:eastAsia="Times New Roman" w:ascii="Times New Roman"/>
          <w:b/>
          <w:color w:val="50C452"/>
          <w:spacing w:val="43"/>
          <w:w w:val="100"/>
          <w:position w:val="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b/>
          <w:color w:val="50C452"/>
          <w:spacing w:val="-2"/>
          <w:w w:val="100"/>
          <w:position w:val="1"/>
          <w:sz w:val="54"/>
          <w:szCs w:val="54"/>
        </w:rPr>
        <w:t>V</w:t>
      </w:r>
      <w:r>
        <w:rPr>
          <w:rFonts w:cs="Times New Roman" w:hAnsi="Times New Roman" w:eastAsia="Times New Roman" w:ascii="Times New Roman"/>
          <w:b/>
          <w:color w:val="50C452"/>
          <w:spacing w:val="0"/>
          <w:w w:val="100"/>
          <w:position w:val="1"/>
          <w:sz w:val="54"/>
          <w:szCs w:val="54"/>
        </w:rPr>
        <w:t>AN</w:t>
      </w:r>
      <w:r>
        <w:rPr>
          <w:rFonts w:cs="Times New Roman" w:hAnsi="Times New Roman" w:eastAsia="Times New Roman" w:ascii="Times New Roman"/>
          <w:b/>
          <w:color w:val="50C452"/>
          <w:spacing w:val="79"/>
          <w:w w:val="100"/>
          <w:position w:val="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b/>
          <w:color w:val="50C452"/>
          <w:spacing w:val="4"/>
          <w:w w:val="97"/>
          <w:position w:val="1"/>
          <w:sz w:val="54"/>
          <w:szCs w:val="54"/>
        </w:rPr>
        <w:t>B</w:t>
      </w:r>
      <w:r>
        <w:rPr>
          <w:rFonts w:cs="Times New Roman" w:hAnsi="Times New Roman" w:eastAsia="Times New Roman" w:ascii="Times New Roman"/>
          <w:b/>
          <w:color w:val="50C452"/>
          <w:spacing w:val="3"/>
          <w:w w:val="106"/>
          <w:position w:val="1"/>
          <w:sz w:val="54"/>
          <w:szCs w:val="54"/>
        </w:rPr>
        <w:t>I</w:t>
      </w:r>
      <w:r>
        <w:rPr>
          <w:rFonts w:cs="Times New Roman" w:hAnsi="Times New Roman" w:eastAsia="Times New Roman" w:ascii="Times New Roman"/>
          <w:b/>
          <w:color w:val="50C452"/>
          <w:spacing w:val="4"/>
          <w:w w:val="103"/>
          <w:position w:val="1"/>
          <w:sz w:val="54"/>
          <w:szCs w:val="54"/>
        </w:rPr>
        <w:t>E</w:t>
      </w:r>
      <w:r>
        <w:rPr>
          <w:rFonts w:cs="Times New Roman" w:hAnsi="Times New Roman" w:eastAsia="Times New Roman" w:ascii="Times New Roman"/>
          <w:b/>
          <w:color w:val="50C452"/>
          <w:spacing w:val="0"/>
          <w:w w:val="104"/>
          <w:position w:val="1"/>
          <w:sz w:val="54"/>
          <w:szCs w:val="54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54"/>
          <w:szCs w:val="54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16"/>
          <w:szCs w:val="16"/>
        </w:rPr>
        <w:jc w:val="center"/>
        <w:spacing w:lineRule="exact" w:line="140"/>
        <w:ind w:left="3773" w:right="3642"/>
      </w:pPr>
      <w:r>
        <w:rPr>
          <w:rFonts w:cs="Arial" w:hAnsi="Arial" w:eastAsia="Arial" w:ascii="Arial"/>
          <w:color w:val="444444"/>
          <w:spacing w:val="0"/>
          <w:w w:val="147"/>
          <w:position w:val="-3"/>
          <w:sz w:val="16"/>
          <w:szCs w:val="16"/>
        </w:rPr>
        <w:t>r</w:t>
      </w:r>
      <w:r>
        <w:rPr>
          <w:rFonts w:cs="Arial" w:hAnsi="Arial" w:eastAsia="Arial" w:ascii="Arial"/>
          <w:color w:val="444444"/>
          <w:spacing w:val="0"/>
          <w:w w:val="147"/>
          <w:position w:val="-3"/>
          <w:sz w:val="16"/>
          <w:szCs w:val="16"/>
        </w:rPr>
        <w:t>                                                                                 </w:t>
      </w:r>
      <w:r>
        <w:rPr>
          <w:rFonts w:cs="Arial" w:hAnsi="Arial" w:eastAsia="Arial" w:ascii="Arial"/>
          <w:color w:val="444444"/>
          <w:spacing w:val="32"/>
          <w:w w:val="147"/>
          <w:position w:val="-3"/>
          <w:sz w:val="16"/>
          <w:szCs w:val="16"/>
        </w:rPr>
        <w:t> </w:t>
      </w:r>
      <w:r>
        <w:rPr>
          <w:rFonts w:cs="Arial" w:hAnsi="Arial" w:eastAsia="Arial" w:ascii="Arial"/>
          <w:color w:val="2A2A2D"/>
          <w:spacing w:val="0"/>
          <w:w w:val="147"/>
          <w:position w:val="-3"/>
          <w:sz w:val="16"/>
          <w:szCs w:val="16"/>
        </w:rPr>
        <w:t>r</w:t>
      </w:r>
      <w:r>
        <w:rPr>
          <w:rFonts w:cs="Arial" w:hAnsi="Arial" w:eastAsia="Arial" w:ascii="Arial"/>
          <w:color w:val="2A2A2D"/>
          <w:spacing w:val="0"/>
          <w:w w:val="147"/>
          <w:position w:val="-3"/>
          <w:sz w:val="16"/>
          <w:szCs w:val="16"/>
        </w:rPr>
        <w:t>                                                                </w:t>
      </w:r>
      <w:r>
        <w:rPr>
          <w:rFonts w:cs="Arial" w:hAnsi="Arial" w:eastAsia="Arial" w:ascii="Arial"/>
          <w:color w:val="2A2A2D"/>
          <w:spacing w:val="42"/>
          <w:w w:val="147"/>
          <w:position w:val="-3"/>
          <w:sz w:val="16"/>
          <w:szCs w:val="16"/>
        </w:rPr>
        <w:t> </w:t>
      </w:r>
      <w:r>
        <w:rPr>
          <w:rFonts w:cs="Arial" w:hAnsi="Arial" w:eastAsia="Arial" w:ascii="Arial"/>
          <w:color w:val="444444"/>
          <w:spacing w:val="0"/>
          <w:w w:val="147"/>
          <w:position w:val="-3"/>
          <w:sz w:val="16"/>
          <w:szCs w:val="16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45"/>
          <w:szCs w:val="45"/>
        </w:rPr>
        <w:jc w:val="center"/>
        <w:spacing w:lineRule="exact" w:line="340"/>
        <w:ind w:left="62" w:right="68"/>
      </w:pPr>
      <w:r>
        <w:rPr>
          <w:rFonts w:cs="Times New Roman" w:hAnsi="Times New Roman" w:eastAsia="Times New Roman" w:ascii="Times New Roman"/>
          <w:color w:val="2A2A2D"/>
          <w:spacing w:val="7"/>
          <w:w w:val="100"/>
          <w:position w:val="-8"/>
          <w:sz w:val="49"/>
          <w:szCs w:val="49"/>
        </w:rPr>
        <w:t>C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8"/>
          <w:sz w:val="49"/>
          <w:szCs w:val="49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9"/>
          <w:szCs w:val="49"/>
        </w:rPr>
        <w:t>u</w:t>
      </w:r>
      <w:r>
        <w:rPr>
          <w:rFonts w:cs="Times New Roman" w:hAnsi="Times New Roman" w:eastAsia="Times New Roman" w:ascii="Times New Roman"/>
          <w:color w:val="2A2A2D"/>
          <w:spacing w:val="56"/>
          <w:w w:val="100"/>
          <w:position w:val="-8"/>
          <w:sz w:val="49"/>
          <w:szCs w:val="49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8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8"/>
          <w:sz w:val="46"/>
          <w:szCs w:val="46"/>
        </w:rPr>
        <w:t>1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8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7"/>
          <w:w w:val="100"/>
          <w:position w:val="-8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8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0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8"/>
          <w:sz w:val="45"/>
          <w:szCs w:val="45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8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92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8"/>
          <w:sz w:val="45"/>
          <w:szCs w:val="45"/>
        </w:rPr>
        <w:t>l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8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c</w:t>
      </w:r>
      <w:r>
        <w:rPr>
          <w:rFonts w:cs="Times New Roman" w:hAnsi="Times New Roman" w:eastAsia="Times New Roman" w:ascii="Times New Roman"/>
          <w:color w:val="2A2A2D"/>
          <w:spacing w:val="40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8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13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8"/>
          <w:sz w:val="45"/>
          <w:szCs w:val="45"/>
        </w:rPr>
        <w:t>x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80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8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8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63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92"/>
          <w:position w:val="-8"/>
          <w:sz w:val="49"/>
          <w:szCs w:val="49"/>
        </w:rPr>
        <w:t>v</w:t>
      </w:r>
      <w:r>
        <w:rPr>
          <w:rFonts w:cs="Times New Roman" w:hAnsi="Times New Roman" w:eastAsia="Times New Roman" w:ascii="Times New Roman"/>
          <w:color w:val="2A2A2D"/>
          <w:spacing w:val="-3"/>
          <w:w w:val="92"/>
          <w:position w:val="-8"/>
          <w:sz w:val="49"/>
          <w:szCs w:val="49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2"/>
          <w:position w:val="-8"/>
          <w:sz w:val="49"/>
          <w:szCs w:val="49"/>
        </w:rPr>
        <w:t>t</w:t>
      </w:r>
      <w:r>
        <w:rPr>
          <w:rFonts w:cs="Times New Roman" w:hAnsi="Times New Roman" w:eastAsia="Times New Roman" w:ascii="Times New Roman"/>
          <w:color w:val="2A2A2D"/>
          <w:spacing w:val="22"/>
          <w:w w:val="92"/>
          <w:position w:val="-8"/>
          <w:sz w:val="49"/>
          <w:szCs w:val="49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4"/>
          <w:position w:val="-8"/>
          <w:sz w:val="49"/>
          <w:szCs w:val="49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94"/>
          <w:position w:val="-8"/>
          <w:sz w:val="49"/>
          <w:szCs w:val="49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9"/>
          <w:szCs w:val="49"/>
        </w:rPr>
        <w:t>     </w:t>
      </w:r>
      <w:r>
        <w:rPr>
          <w:rFonts w:cs="Times New Roman" w:hAnsi="Times New Roman" w:eastAsia="Times New Roman" w:ascii="Times New Roman"/>
          <w:color w:val="2A2A2D"/>
          <w:spacing w:val="18"/>
          <w:w w:val="100"/>
          <w:position w:val="-8"/>
          <w:sz w:val="49"/>
          <w:szCs w:val="49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k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position w:val="-8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8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94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8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8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8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9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m</w:t>
      </w:r>
      <w:r>
        <w:rPr>
          <w:rFonts w:cs="Times New Roman" w:hAnsi="Times New Roman" w:eastAsia="Times New Roman" w:ascii="Times New Roman"/>
          <w:color w:val="2A2A2D"/>
          <w:spacing w:val="58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47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8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8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41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8"/>
          <w:sz w:val="46"/>
          <w:szCs w:val="46"/>
        </w:rPr>
        <w:t>k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44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8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8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8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8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76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8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8"/>
          <w:sz w:val="45"/>
          <w:szCs w:val="45"/>
        </w:rPr>
        <w:t>x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79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8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8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6"/>
          <w:szCs w:val="46"/>
        </w:rPr>
        <w:t>e</w:t>
      </w:r>
      <w:r>
        <w:rPr>
          <w:rFonts w:cs="Times New Roman" w:hAnsi="Times New Roman" w:eastAsia="Times New Roman" w:ascii="Times New Roman"/>
          <w:color w:val="2A2A2D"/>
          <w:spacing w:val="75"/>
          <w:w w:val="100"/>
          <w:position w:val="-8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3"/>
          <w:position w:val="-8"/>
          <w:sz w:val="45"/>
          <w:szCs w:val="45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95"/>
          <w:position w:val="-8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5"/>
          <w:szCs w:val="45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40"/>
        <w:ind w:left="5761" w:right="-46"/>
      </w:pPr>
      <w:r>
        <w:rPr>
          <w:rFonts w:cs="Times New Roman" w:hAnsi="Times New Roman" w:eastAsia="Times New Roman" w:ascii="Times New Roman"/>
          <w:color w:val="2A2A2D"/>
          <w:spacing w:val="-190"/>
          <w:w w:val="126"/>
          <w:position w:val="-54"/>
          <w:sz w:val="64"/>
          <w:szCs w:val="64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26"/>
          <w:position w:val="-54"/>
          <w:sz w:val="64"/>
          <w:szCs w:val="64"/>
        </w:rPr>
        <w:t>m</w:t>
      </w:r>
      <w:r>
        <w:rPr>
          <w:rFonts w:cs="Times New Roman" w:hAnsi="Times New Roman" w:eastAsia="Times New Roman" w:ascii="Times New Roman"/>
          <w:color w:val="2A2A2D"/>
          <w:spacing w:val="-15"/>
          <w:w w:val="126"/>
          <w:position w:val="-54"/>
          <w:sz w:val="64"/>
          <w:szCs w:val="64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5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45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3"/>
          <w:position w:val="-54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3"/>
          <w:w w:val="89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54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444444"/>
          <w:spacing w:val="0"/>
          <w:w w:val="70"/>
          <w:position w:val="-54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444444"/>
          <w:spacing w:val="-18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position w:val="-5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4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54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54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112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3"/>
          <w:position w:val="-54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5"/>
          <w:w w:val="93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3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78"/>
          <w:w w:val="93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54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65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68"/>
          <w:w w:val="90"/>
          <w:position w:val="-54"/>
          <w:sz w:val="86"/>
          <w:szCs w:val="86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90"/>
          <w:position w:val="-54"/>
          <w:sz w:val="86"/>
          <w:szCs w:val="86"/>
        </w:rPr>
        <w:t>t</w:t>
      </w:r>
      <w:r>
        <w:rPr>
          <w:rFonts w:cs="Times New Roman" w:hAnsi="Times New Roman" w:eastAsia="Times New Roman" w:ascii="Times New Roman"/>
          <w:color w:val="2A2A2D"/>
          <w:spacing w:val="-5"/>
          <w:w w:val="90"/>
          <w:position w:val="-54"/>
          <w:sz w:val="86"/>
          <w:szCs w:val="86"/>
        </w:rPr>
        <w:t> </w:t>
      </w:r>
      <w:r>
        <w:rPr>
          <w:rFonts w:cs="Times New Roman" w:hAnsi="Times New Roman" w:eastAsia="Times New Roman" w:ascii="Times New Roman"/>
          <w:color w:val="2A2A2D"/>
          <w:spacing w:val="-113"/>
          <w:w w:val="250"/>
          <w:position w:val="-54"/>
          <w:sz w:val="58"/>
          <w:szCs w:val="58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21"/>
          <w:position w:val="-54"/>
          <w:sz w:val="58"/>
          <w:szCs w:val="58"/>
        </w:rPr>
        <w:t>c</w:t>
      </w:r>
      <w:r>
        <w:rPr>
          <w:rFonts w:cs="Times New Roman" w:hAnsi="Times New Roman" w:eastAsia="Times New Roman" w:ascii="Times New Roman"/>
          <w:color w:val="2A2A2D"/>
          <w:spacing w:val="44"/>
          <w:w w:val="100"/>
          <w:position w:val="-54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5"/>
          <w:position w:val="-54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5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81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10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48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2"/>
          <w:position w:val="-5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4"/>
          <w:w w:val="105"/>
          <w:position w:val="-54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2"/>
          <w:w w:val="102"/>
          <w:position w:val="-5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81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8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6"/>
          <w:w w:val="100"/>
          <w:position w:val="-5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position w:val="-54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5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5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lineRule="exact" w:line="180"/>
        <w:ind w:left="6072"/>
      </w:pPr>
      <w:r>
        <w:rPr>
          <w:rFonts w:cs="Arial" w:hAnsi="Arial" w:eastAsia="Arial" w:ascii="Arial"/>
          <w:color w:val="444444"/>
          <w:spacing w:val="0"/>
          <w:w w:val="64"/>
          <w:sz w:val="19"/>
          <w:szCs w:val="19"/>
        </w:rPr>
        <w:t>«</w:t>
      </w:r>
      <w:r>
        <w:rPr>
          <w:rFonts w:cs="Arial" w:hAnsi="Arial" w:eastAsia="Arial" w:ascii="Arial"/>
          <w:color w:val="444444"/>
          <w:spacing w:val="0"/>
          <w:w w:val="64"/>
          <w:sz w:val="19"/>
          <w:szCs w:val="19"/>
        </w:rPr>
        <w:t>                                                    </w:t>
      </w:r>
      <w:r>
        <w:rPr>
          <w:rFonts w:cs="Arial" w:hAnsi="Arial" w:eastAsia="Arial" w:ascii="Arial"/>
          <w:color w:val="444444"/>
          <w:spacing w:val="24"/>
          <w:w w:val="64"/>
          <w:sz w:val="19"/>
          <w:szCs w:val="19"/>
        </w:rPr>
        <w:t> </w:t>
      </w:r>
      <w:r>
        <w:rPr>
          <w:rFonts w:cs="Arial" w:hAnsi="Arial" w:eastAsia="Arial" w:ascii="Arial"/>
          <w:color w:val="444444"/>
          <w:spacing w:val="0"/>
          <w:w w:val="64"/>
          <w:sz w:val="19"/>
          <w:szCs w:val="19"/>
        </w:rPr>
        <w:t>«</w:t>
      </w:r>
      <w:r>
        <w:rPr>
          <w:rFonts w:cs="Arial" w:hAnsi="Arial" w:eastAsia="Arial" w:ascii="Arial"/>
          <w:color w:val="444444"/>
          <w:spacing w:val="0"/>
          <w:w w:val="64"/>
          <w:sz w:val="19"/>
          <w:szCs w:val="19"/>
        </w:rPr>
        <w:t>                                                                                                                                                                                                      </w:t>
      </w:r>
      <w:r>
        <w:rPr>
          <w:rFonts w:cs="Arial" w:hAnsi="Arial" w:eastAsia="Arial" w:ascii="Arial"/>
          <w:color w:val="444444"/>
          <w:spacing w:val="13"/>
          <w:w w:val="64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b/>
          <w:i/>
          <w:color w:val="2A2A2D"/>
          <w:spacing w:val="0"/>
          <w:w w:val="100"/>
          <w:sz w:val="19"/>
          <w:szCs w:val="19"/>
        </w:rPr>
        <w:t>r</w:t>
      </w:r>
      <w:r>
        <w:rPr>
          <w:rFonts w:cs="Times New Roman" w:hAnsi="Times New Roman" w:eastAsia="Times New Roman" w:ascii="Times New Roman"/>
          <w:b/>
          <w:i/>
          <w:color w:val="2A2A2D"/>
          <w:spacing w:val="0"/>
          <w:w w:val="100"/>
          <w:sz w:val="19"/>
          <w:szCs w:val="19"/>
        </w:rPr>
        <w:t>                                          </w:t>
      </w:r>
      <w:r>
        <w:rPr>
          <w:rFonts w:cs="Times New Roman" w:hAnsi="Times New Roman" w:eastAsia="Times New Roman" w:ascii="Times New Roman"/>
          <w:b/>
          <w:i/>
          <w:color w:val="2A2A2D"/>
          <w:spacing w:val="1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444444"/>
          <w:spacing w:val="0"/>
          <w:w w:val="70"/>
          <w:sz w:val="19"/>
          <w:szCs w:val="19"/>
        </w:rPr>
        <w:t>«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21140" w:h="31660"/>
          <w:pgMar w:top="1460" w:bottom="280" w:left="1880" w:right="188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before="5" w:lineRule="exact" w:line="400"/>
        <w:ind w:left="666" w:right="-92"/>
      </w:pPr>
      <w:r>
        <w:pict>
          <v:shape type="#_x0000_t202" style="position:absolute;margin-left:99.405pt;margin-top:-23.4001pt;width:273.565pt;height:25.328pt;mso-position-horizontal-relative:page;mso-position-vertical-relative:paragraph;z-index:-292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45"/>
                      <w:szCs w:val="45"/>
                    </w:rPr>
                    <w:jc w:val="left"/>
                    <w:spacing w:lineRule="exact" w:line="500"/>
                    <w:ind w:right="-96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4"/>
                      <w:w w:val="100"/>
                      <w:sz w:val="46"/>
                      <w:szCs w:val="46"/>
                    </w:rPr>
                    <w:t>d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6"/>
                      <w:szCs w:val="46"/>
                    </w:rPr>
                    <w:t>~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91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63"/>
                      <w:w w:val="164"/>
                      <w:sz w:val="51"/>
                      <w:szCs w:val="51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7"/>
                      <w:w w:val="204"/>
                      <w:sz w:val="51"/>
                      <w:szCs w:val="51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90"/>
                      <w:sz w:val="51"/>
                      <w:szCs w:val="51"/>
                    </w:rPr>
                    <w:t>g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51"/>
                      <w:szCs w:val="51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62"/>
                      <w:w w:val="100"/>
                      <w:sz w:val="51"/>
                      <w:szCs w:val="51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6"/>
                      <w:szCs w:val="46"/>
                    </w:rPr>
                    <w:t>k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79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6"/>
                      <w:szCs w:val="46"/>
                    </w:rPr>
                    <w:t>=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72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3"/>
                      <w:w w:val="100"/>
                      <w:sz w:val="46"/>
                      <w:szCs w:val="46"/>
                    </w:rPr>
                    <w:t>4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6"/>
                      <w:szCs w:val="46"/>
                    </w:rPr>
                    <w:t>0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84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5"/>
                      <w:w w:val="111"/>
                      <w:sz w:val="46"/>
                      <w:szCs w:val="46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-1"/>
                      <w:w w:val="110"/>
                      <w:sz w:val="46"/>
                      <w:szCs w:val="46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5"/>
                      <w:w w:val="108"/>
                      <w:sz w:val="46"/>
                      <w:szCs w:val="46"/>
                    </w:rPr>
                    <w:t>m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75"/>
                      <w:sz w:val="46"/>
                      <w:szCs w:val="46"/>
                    </w:rPr>
                    <w:t>,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-16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4"/>
                      <w:w w:val="105"/>
                      <w:sz w:val="45"/>
                      <w:szCs w:val="45"/>
                    </w:rPr>
                    <w:t>d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2"/>
                      <w:w w:val="112"/>
                      <w:sz w:val="45"/>
                      <w:szCs w:val="45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2"/>
                      <w:w w:val="112"/>
                      <w:sz w:val="45"/>
                      <w:szCs w:val="45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2"/>
                      <w:sz w:val="45"/>
                      <w:szCs w:val="45"/>
                    </w:rPr>
                    <w:t>g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45"/>
                      <w:szCs w:val="45"/>
                    </w:rPr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99.405pt;margin-top:5.86812pt;width:185.497pt;height:23.8381pt;mso-position-horizontal-relative:page;mso-position-vertical-relative:paragraph;z-index:-291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0"/>
                      <w:szCs w:val="10"/>
                    </w:rPr>
                    <w:jc w:val="left"/>
                    <w:spacing w:lineRule="exact" w:line="460"/>
                    <w:ind w:right="-92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2"/>
                      <w:w w:val="105"/>
                      <w:sz w:val="48"/>
                      <w:szCs w:val="48"/>
                    </w:rPr>
                    <w:t>h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69"/>
                      <w:w w:val="99"/>
                      <w:sz w:val="48"/>
                      <w:szCs w:val="48"/>
                    </w:rPr>
                    <w:t>o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12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1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13"/>
                      <w:w w:val="1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30"/>
                      <w:w w:val="103"/>
                      <w:position w:val="0"/>
                      <w:sz w:val="48"/>
                      <w:szCs w:val="48"/>
                    </w:rPr>
                    <w:t>a</w:t>
                  </w:r>
                  <w:r>
                    <w:rPr>
                      <w:rFonts w:cs="Arial" w:hAnsi="Arial" w:eastAsia="Arial" w:ascii="Arial"/>
                      <w:b/>
                      <w:color w:val="797775"/>
                      <w:spacing w:val="0"/>
                      <w:w w:val="61"/>
                      <w:position w:val="2"/>
                      <w:sz w:val="10"/>
                      <w:szCs w:val="10"/>
                    </w:rPr>
                    <w:t>•</w:t>
                  </w:r>
                  <w:r>
                    <w:rPr>
                      <w:rFonts w:cs="Arial" w:hAnsi="Arial" w:eastAsia="Arial" w:ascii="Arial"/>
                      <w:b/>
                      <w:color w:val="646262"/>
                      <w:spacing w:val="0"/>
                      <w:w w:val="38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646262"/>
                      <w:spacing w:val="0"/>
                      <w:w w:val="100"/>
                      <w:position w:val="2"/>
                      <w:sz w:val="10"/>
                      <w:szCs w:val="10"/>
                    </w:rPr>
                    <w:t>  </w:t>
                  </w:r>
                  <w:r>
                    <w:rPr>
                      <w:rFonts w:cs="Arial" w:hAnsi="Arial" w:eastAsia="Arial" w:ascii="Arial"/>
                      <w:b/>
                      <w:color w:val="646262"/>
                      <w:spacing w:val="13"/>
                      <w:w w:val="1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12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12"/>
                      <w:position w:val="2"/>
                      <w:sz w:val="10"/>
                      <w:szCs w:val="10"/>
                    </w:rPr>
                    <w:t>                        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3"/>
                      <w:w w:val="12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12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12"/>
                      <w:position w:val="2"/>
                      <w:sz w:val="10"/>
                      <w:szCs w:val="10"/>
                    </w:rPr>
                    <w:t>                  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2"/>
                      <w:w w:val="12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0"/>
                      <w:w w:val="12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0"/>
                      <w:w w:val="12"/>
                      <w:position w:val="2"/>
                      <w:sz w:val="10"/>
                      <w:szCs w:val="10"/>
                    </w:rPr>
                    <w:t>                                                                                 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2"/>
                      <w:w w:val="12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12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12"/>
                      <w:position w:val="2"/>
                      <w:sz w:val="10"/>
                      <w:szCs w:val="10"/>
                    </w:rPr>
                    <w:t>                                                                                                               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12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2A2A2D"/>
                      <w:spacing w:val="0"/>
                      <w:w w:val="600"/>
                      <w:position w:val="2"/>
                      <w:sz w:val="10"/>
                      <w:szCs w:val="10"/>
                    </w:rPr>
                    <w:t>-</w:t>
                  </w:r>
                  <w:r>
                    <w:rPr>
                      <w:rFonts w:cs="Arial" w:hAnsi="Arial" w:eastAsia="Arial" w:ascii="Arial"/>
                      <w:b/>
                      <w:color w:val="2A2A2D"/>
                      <w:spacing w:val="91"/>
                      <w:w w:val="6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64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64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64"/>
                      <w:position w:val="2"/>
                      <w:sz w:val="10"/>
                      <w:szCs w:val="10"/>
                    </w:rPr>
                    <w:t>     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4"/>
                      <w:w w:val="64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444444"/>
                      <w:spacing w:val="0"/>
                      <w:w w:val="335"/>
                      <w:position w:val="2"/>
                      <w:sz w:val="10"/>
                      <w:szCs w:val="10"/>
                    </w:rPr>
                    <w:t>'</w:t>
                  </w:r>
                  <w:r>
                    <w:rPr>
                      <w:rFonts w:cs="Arial" w:hAnsi="Arial" w:eastAsia="Arial" w:ascii="Arial"/>
                      <w:b/>
                      <w:color w:val="444444"/>
                      <w:spacing w:val="0"/>
                      <w:w w:val="335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444444"/>
                      <w:spacing w:val="13"/>
                      <w:w w:val="335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-2"/>
                      <w:w w:val="209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08985"/>
                      <w:spacing w:val="0"/>
                      <w:w w:val="209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08985"/>
                      <w:spacing w:val="-33"/>
                      <w:w w:val="209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8CB8DB"/>
                      <w:spacing w:val="0"/>
                      <w:w w:val="10"/>
                      <w:position w:val="2"/>
                      <w:sz w:val="10"/>
                      <w:szCs w:val="10"/>
                    </w:rPr>
                    <w:t>·</w:t>
                  </w:r>
                  <w:r>
                    <w:rPr>
                      <w:rFonts w:cs="Arial" w:hAnsi="Arial" w:eastAsia="Arial" w:ascii="Arial"/>
                      <w:b/>
                      <w:color w:val="8CB8DB"/>
                      <w:spacing w:val="0"/>
                      <w:w w:val="10"/>
                      <w:position w:val="2"/>
                      <w:sz w:val="10"/>
                      <w:szCs w:val="10"/>
                    </w:rPr>
                    <w:t>                                                       </w:t>
                  </w:r>
                  <w:r>
                    <w:rPr>
                      <w:rFonts w:cs="Arial" w:hAnsi="Arial" w:eastAsia="Arial" w:ascii="Arial"/>
                      <w:b/>
                      <w:color w:val="8CB8DB"/>
                      <w:spacing w:val="2"/>
                      <w:w w:val="1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B1876B"/>
                      <w:spacing w:val="0"/>
                      <w:w w:val="10"/>
                      <w:position w:val="2"/>
                      <w:sz w:val="10"/>
                      <w:szCs w:val="10"/>
                    </w:rPr>
                    <w:t>·</w:t>
                  </w:r>
                  <w:r>
                    <w:rPr>
                      <w:rFonts w:cs="Arial" w:hAnsi="Arial" w:eastAsia="Arial" w:ascii="Arial"/>
                      <w:b/>
                      <w:color w:val="B1876B"/>
                      <w:spacing w:val="0"/>
                      <w:w w:val="10"/>
                      <w:position w:val="2"/>
                      <w:sz w:val="10"/>
                      <w:szCs w:val="10"/>
                    </w:rPr>
                    <w:t>     </w:t>
                  </w:r>
                  <w:r>
                    <w:rPr>
                      <w:rFonts w:cs="Arial" w:hAnsi="Arial" w:eastAsia="Arial" w:ascii="Arial"/>
                      <w:b/>
                      <w:color w:val="B1876B"/>
                      <w:spacing w:val="1"/>
                      <w:w w:val="1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908985"/>
                      <w:spacing w:val="0"/>
                      <w:w w:val="38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0"/>
                      <w:w w:val="26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8"/>
                      <w:w w:val="1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677485"/>
                      <w:spacing w:val="0"/>
                      <w:w w:val="10"/>
                      <w:position w:val="2"/>
                      <w:sz w:val="10"/>
                      <w:szCs w:val="10"/>
                    </w:rPr>
                    <w:t>·</w:t>
                  </w:r>
                  <w:r>
                    <w:rPr>
                      <w:rFonts w:cs="Arial" w:hAnsi="Arial" w:eastAsia="Arial" w:ascii="Arial"/>
                      <w:b/>
                      <w:color w:val="677485"/>
                      <w:spacing w:val="0"/>
                      <w:w w:val="10"/>
                      <w:position w:val="2"/>
                      <w:sz w:val="10"/>
                      <w:szCs w:val="10"/>
                    </w:rPr>
                    <w:t>                                                                                 </w:t>
                  </w:r>
                  <w:r>
                    <w:rPr>
                      <w:rFonts w:cs="Arial" w:hAnsi="Arial" w:eastAsia="Arial" w:ascii="Arial"/>
                      <w:b/>
                      <w:color w:val="677485"/>
                      <w:spacing w:val="1"/>
                      <w:w w:val="1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908985"/>
                      <w:spacing w:val="0"/>
                      <w:w w:val="104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-1"/>
                      <w:w w:val="162"/>
                      <w:position w:val="2"/>
                      <w:sz w:val="10"/>
                      <w:szCs w:val="10"/>
                    </w:rPr>
                    <w:t>·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90"/>
                      <w:position w:val="2"/>
                      <w:sz w:val="10"/>
                      <w:szCs w:val="10"/>
                    </w:rPr>
                    <w:t>,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100"/>
                      <w:position w:val="2"/>
                      <w:sz w:val="10"/>
                      <w:szCs w:val="10"/>
                    </w:rPr>
                    <w:t>     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2"/>
                      <w:w w:val="1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0"/>
                      <w:w w:val="9"/>
                      <w:position w:val="2"/>
                      <w:sz w:val="10"/>
                      <w:szCs w:val="10"/>
                    </w:rPr>
                    <w:t>•</w:t>
                  </w:r>
                  <w:r>
                    <w:rPr>
                      <w:rFonts w:cs="Arial" w:hAnsi="Arial" w:eastAsia="Arial" w:ascii="Arial"/>
                      <w:b/>
                      <w:color w:val="B3A595"/>
                      <w:spacing w:val="-13"/>
                      <w:w w:val="100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9EA0A3"/>
                      <w:spacing w:val="0"/>
                      <w:w w:val="26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26"/>
                      <w:position w:val="2"/>
                      <w:sz w:val="10"/>
                      <w:szCs w:val="10"/>
                    </w:rPr>
                    <w:t>.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0"/>
                      <w:w w:val="26"/>
                      <w:position w:val="2"/>
                      <w:sz w:val="10"/>
                      <w:szCs w:val="10"/>
                    </w:rPr>
                    <w:t>         </w:t>
                  </w:r>
                  <w:r>
                    <w:rPr>
                      <w:rFonts w:cs="Arial" w:hAnsi="Arial" w:eastAsia="Arial" w:ascii="Arial"/>
                      <w:b/>
                      <w:color w:val="B8B8BC"/>
                      <w:spacing w:val="6"/>
                      <w:w w:val="26"/>
                      <w:position w:val="2"/>
                      <w:sz w:val="10"/>
                      <w:szCs w:val="10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2A2A2D"/>
                      <w:spacing w:val="-1"/>
                      <w:w w:val="381"/>
                      <w:position w:val="2"/>
                      <w:sz w:val="10"/>
                      <w:szCs w:val="10"/>
                    </w:rPr>
                    <w:t>'</w:t>
                  </w:r>
                  <w:r>
                    <w:rPr>
                      <w:rFonts w:cs="Arial" w:hAnsi="Arial" w:eastAsia="Arial" w:ascii="Arial"/>
                      <w:b/>
                      <w:color w:val="2A2A2D"/>
                      <w:spacing w:val="0"/>
                      <w:w w:val="188"/>
                      <w:position w:val="2"/>
                      <w:sz w:val="10"/>
                      <w:szCs w:val="10"/>
                    </w:rPr>
                    <w:t>"'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444444"/>
          <w:spacing w:val="1"/>
          <w:w w:val="133"/>
          <w:position w:val="-12"/>
          <w:sz w:val="48"/>
          <w:szCs w:val="48"/>
        </w:rPr>
        <w:t>'</w:t>
      </w:r>
      <w:r>
        <w:rPr>
          <w:rFonts w:cs="Times New Roman" w:hAnsi="Times New Roman" w:eastAsia="Times New Roman" w:ascii="Times New Roman"/>
          <w:color w:val="2A2A2D"/>
          <w:spacing w:val="-174"/>
          <w:w w:val="116"/>
          <w:position w:val="-12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9EA0A3"/>
          <w:spacing w:val="1"/>
          <w:w w:val="22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9EA0A3"/>
          <w:spacing w:val="1"/>
          <w:w w:val="51"/>
          <w:position w:val="-12"/>
          <w:sz w:val="48"/>
          <w:szCs w:val="48"/>
        </w:rPr>
        <w:t>-</w:t>
      </w:r>
      <w:r>
        <w:rPr>
          <w:rFonts w:cs="Times New Roman" w:hAnsi="Times New Roman" w:eastAsia="Times New Roman" w:ascii="Times New Roman"/>
          <w:color w:val="7C8EA5"/>
          <w:spacing w:val="0"/>
          <w:w w:val="20"/>
          <w:position w:val="-12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7C8EA5"/>
          <w:spacing w:val="0"/>
          <w:w w:val="100"/>
          <w:position w:val="-12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7C8EA5"/>
          <w:spacing w:val="-49"/>
          <w:w w:val="100"/>
          <w:position w:val="-12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2"/>
          <w:sz w:val="48"/>
          <w:szCs w:val="48"/>
        </w:rPr>
        <w:t>F</w:t>
      </w:r>
      <w:r>
        <w:rPr>
          <w:rFonts w:cs="Times New Roman" w:hAnsi="Times New Roman" w:eastAsia="Times New Roman" w:ascii="Times New Roman"/>
          <w:color w:val="2A2A2D"/>
          <w:spacing w:val="32"/>
          <w:w w:val="100"/>
          <w:position w:val="-12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69"/>
          <w:position w:val="-12"/>
          <w:sz w:val="48"/>
          <w:szCs w:val="48"/>
        </w:rPr>
        <w:t>-</w:t>
      </w:r>
      <w:r>
        <w:rPr>
          <w:rFonts w:cs="Times New Roman" w:hAnsi="Times New Roman" w:eastAsia="Times New Roman" w:ascii="Times New Roman"/>
          <w:color w:val="2A2A2D"/>
          <w:spacing w:val="-32"/>
          <w:w w:val="169"/>
          <w:position w:val="-12"/>
          <w:sz w:val="48"/>
          <w:szCs w:val="48"/>
        </w:rPr>
        <w:t> </w:t>
      </w:r>
      <w:r>
        <w:rPr>
          <w:rFonts w:cs="Arial" w:hAnsi="Arial" w:eastAsia="Arial" w:ascii="Arial"/>
          <w:color w:val="B3A595"/>
          <w:spacing w:val="-1"/>
          <w:w w:val="25"/>
          <w:position w:val="-4"/>
          <w:sz w:val="3"/>
          <w:szCs w:val="3"/>
        </w:rPr>
        <w:t>1</w:t>
      </w:r>
      <w:r>
        <w:rPr>
          <w:rFonts w:cs="Arial" w:hAnsi="Arial" w:eastAsia="Arial" w:ascii="Arial"/>
          <w:color w:val="2A2A2D"/>
          <w:spacing w:val="-76"/>
          <w:w w:val="104"/>
          <w:position w:val="-12"/>
          <w:sz w:val="37"/>
          <w:szCs w:val="37"/>
        </w:rPr>
        <w:t>0</w:t>
      </w:r>
      <w:r>
        <w:rPr>
          <w:rFonts w:cs="Arial" w:hAnsi="Arial" w:eastAsia="Arial" w:ascii="Arial"/>
          <w:color w:val="908985"/>
          <w:spacing w:val="0"/>
          <w:w w:val="5"/>
          <w:position w:val="-12"/>
          <w:sz w:val="37"/>
          <w:szCs w:val="37"/>
        </w:rPr>
        <w:t>·</w:t>
      </w:r>
      <w:r>
        <w:rPr>
          <w:rFonts w:cs="Arial" w:hAnsi="Arial" w:eastAsia="Arial" w:ascii="Arial"/>
          <w:color w:val="908985"/>
          <w:spacing w:val="0"/>
          <w:w w:val="100"/>
          <w:position w:val="-12"/>
          <w:sz w:val="37"/>
          <w:szCs w:val="37"/>
        </w:rPr>
        <w:t> </w:t>
      </w:r>
      <w:r>
        <w:rPr>
          <w:rFonts w:cs="Arial" w:hAnsi="Arial" w:eastAsia="Arial" w:ascii="Arial"/>
          <w:color w:val="908985"/>
          <w:spacing w:val="14"/>
          <w:w w:val="100"/>
          <w:position w:val="-12"/>
          <w:sz w:val="37"/>
          <w:szCs w:val="37"/>
        </w:rPr>
        <w:t> </w:t>
      </w:r>
      <w:r>
        <w:rPr>
          <w:rFonts w:cs="Times New Roman" w:hAnsi="Times New Roman" w:eastAsia="Times New Roman" w:ascii="Times New Roman"/>
          <w:color w:val="2A2A2D"/>
          <w:spacing w:val="-175"/>
          <w:w w:val="88"/>
          <w:position w:val="-12"/>
          <w:sz w:val="48"/>
          <w:szCs w:val="48"/>
        </w:rPr>
        <w:t>2</w:t>
      </w:r>
      <w:r>
        <w:rPr>
          <w:rFonts w:cs="Times New Roman" w:hAnsi="Times New Roman" w:eastAsia="Times New Roman" w:ascii="Times New Roman"/>
          <w:color w:val="797775"/>
          <w:spacing w:val="2"/>
          <w:w w:val="26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9EA0A3"/>
          <w:spacing w:val="2"/>
          <w:w w:val="26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908985"/>
          <w:spacing w:val="1"/>
          <w:w w:val="6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C8B8A7"/>
          <w:spacing w:val="1"/>
          <w:w w:val="11"/>
          <w:position w:val="-12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9EA0A3"/>
          <w:spacing w:val="1"/>
          <w:w w:val="13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646262"/>
          <w:spacing w:val="0"/>
          <w:w w:val="29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2A2A2D"/>
          <w:spacing w:val="-104"/>
          <w:w w:val="106"/>
          <w:position w:val="-12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9EA0A3"/>
          <w:spacing w:val="0"/>
          <w:w w:val="4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9EA0A3"/>
          <w:spacing w:val="13"/>
          <w:w w:val="100"/>
          <w:position w:val="-12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B3A595"/>
          <w:spacing w:val="0"/>
          <w:w w:val="2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2A2A2D"/>
          <w:spacing w:val="-54"/>
          <w:w w:val="90"/>
          <w:position w:val="-12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646262"/>
          <w:spacing w:val="1"/>
          <w:w w:val="31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2A2A2D"/>
          <w:spacing w:val="1"/>
          <w:w w:val="114"/>
          <w:position w:val="-12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-86"/>
          <w:w w:val="85"/>
          <w:position w:val="-12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797775"/>
          <w:spacing w:val="2"/>
          <w:w w:val="8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908985"/>
          <w:spacing w:val="1"/>
          <w:w w:val="42"/>
          <w:position w:val="-12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2A2A2D"/>
          <w:spacing w:val="0"/>
          <w:w w:val="35"/>
          <w:position w:val="-12"/>
          <w:sz w:val="48"/>
          <w:szCs w:val="48"/>
        </w:rPr>
        <w:t>"TT</w:t>
      </w:r>
      <w:r>
        <w:rPr>
          <w:rFonts w:cs="Times New Roman" w:hAnsi="Times New Roman" w:eastAsia="Times New Roman" w:ascii="Times New Roman"/>
          <w:color w:val="2A2A2D"/>
          <w:spacing w:val="2"/>
          <w:w w:val="35"/>
          <w:position w:val="-12"/>
          <w:sz w:val="48"/>
          <w:szCs w:val="48"/>
        </w:rPr>
        <w:t>'</w:t>
      </w:r>
      <w:r>
        <w:rPr>
          <w:rFonts w:cs="Times New Roman" w:hAnsi="Times New Roman" w:eastAsia="Times New Roman" w:ascii="Times New Roman"/>
          <w:color w:val="2A2A2D"/>
          <w:spacing w:val="0"/>
          <w:w w:val="97"/>
          <w:position w:val="-12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66" w:lineRule="exact" w:line="280"/>
        <w:ind w:left="6810" w:right="6205"/>
      </w:pPr>
      <w:r>
        <w:br w:type="column"/>
      </w:r>
      <w:r>
        <w:rPr>
          <w:rFonts w:cs="Arial" w:hAnsi="Arial" w:eastAsia="Arial" w:ascii="Arial"/>
          <w:color w:val="444444"/>
          <w:spacing w:val="0"/>
          <w:w w:val="96"/>
          <w:position w:val="-3"/>
          <w:sz w:val="28"/>
          <w:szCs w:val="28"/>
        </w:rPr>
        <w:t>2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40"/>
        <w:ind w:left="11"/>
        <w:sectPr>
          <w:type w:val="continuous"/>
          <w:pgSz w:w="21140" w:h="31660"/>
          <w:pgMar w:top="1460" w:bottom="280" w:left="1880" w:right="1880"/>
          <w:cols w:num="2" w:equalWidth="off">
            <w:col w:w="3951" w:space="170"/>
            <w:col w:w="13259"/>
          </w:cols>
        </w:sectPr>
      </w:pPr>
      <w:r>
        <w:pict>
          <v:shape type="#_x0000_t202" style="position:absolute;margin-left:300.003pt;margin-top:-14.9874pt;width:656.77pt;height:23.8381pt;mso-position-horizontal-relative:page;mso-position-vertical-relative:paragraph;z-index:-290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48"/>
                      <w:szCs w:val="48"/>
                    </w:rPr>
                    <w:jc w:val="left"/>
                    <w:spacing w:lineRule="exact" w:line="460"/>
                    <w:ind w:right="-92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7"/>
                      <w:w w:val="102"/>
                      <w:sz w:val="46"/>
                      <w:szCs w:val="46"/>
                    </w:rPr>
                    <w:t>(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-37"/>
                      <w:w w:val="47"/>
                      <w:sz w:val="46"/>
                      <w:szCs w:val="46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304"/>
                      <w:w w:val="102"/>
                      <w:sz w:val="46"/>
                      <w:szCs w:val="46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33"/>
                      <w:sz w:val="46"/>
                      <w:szCs w:val="46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"/>
                      <w:w w:val="33"/>
                      <w:sz w:val="46"/>
                      <w:szCs w:val="46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0"/>
                      <w:w w:val="3"/>
                      <w:sz w:val="46"/>
                      <w:szCs w:val="46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0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-48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16"/>
                      <w:sz w:val="46"/>
                      <w:szCs w:val="46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28"/>
                      <w:w w:val="111"/>
                      <w:sz w:val="46"/>
                      <w:szCs w:val="46"/>
                    </w:rPr>
                    <w:t>)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2"/>
                      <w:sz w:val="46"/>
                      <w:szCs w:val="46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-29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51"/>
                      <w:w w:val="99"/>
                      <w:sz w:val="48"/>
                      <w:szCs w:val="48"/>
                    </w:rPr>
                    <w:t>d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2"/>
                      <w:w w:val="17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51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36"/>
                      <w:w w:val="115"/>
                      <w:sz w:val="48"/>
                      <w:szCs w:val="4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1"/>
                      <w:w w:val="22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08985"/>
                      <w:spacing w:val="2"/>
                      <w:w w:val="35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31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09"/>
                      <w:w w:val="100"/>
                      <w:sz w:val="48"/>
                      <w:szCs w:val="4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4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8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1"/>
                      <w:w w:val="4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2"/>
                      <w:w w:val="105"/>
                      <w:sz w:val="48"/>
                      <w:szCs w:val="4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97"/>
                      <w:w w:val="97"/>
                      <w:sz w:val="48"/>
                      <w:szCs w:val="48"/>
                    </w:rPr>
                    <w:t>h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49"/>
                      <w:sz w:val="48"/>
                      <w:szCs w:val="4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797775"/>
                      <w:spacing w:val="-3"/>
                      <w:w w:val="31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18"/>
                      <w:w w:val="89"/>
                      <w:sz w:val="48"/>
                      <w:szCs w:val="4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6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2"/>
                      <w:w w:val="53"/>
                      <w:sz w:val="48"/>
                      <w:szCs w:val="4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38"/>
                      <w:w w:val="113"/>
                      <w:sz w:val="48"/>
                      <w:szCs w:val="4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24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1"/>
                      <w:w w:val="24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4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-18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77"/>
                      <w:w w:val="103"/>
                      <w:sz w:val="48"/>
                      <w:szCs w:val="4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2"/>
                      <w:w w:val="26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16"/>
                      <w:w w:val="110"/>
                      <w:sz w:val="48"/>
                      <w:szCs w:val="48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8C7962"/>
                      <w:spacing w:val="0"/>
                      <w:w w:val="29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-8"/>
                      <w:w w:val="49"/>
                      <w:sz w:val="48"/>
                      <w:szCs w:val="4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18"/>
                      <w:w w:val="110"/>
                      <w:sz w:val="48"/>
                      <w:szCs w:val="48"/>
                    </w:rPr>
                    <w:t>u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09"/>
                      <w:w w:val="90"/>
                      <w:sz w:val="48"/>
                      <w:szCs w:val="4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1"/>
                      <w:w w:val="31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31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-42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06"/>
                      <w:w w:val="87"/>
                      <w:sz w:val="46"/>
                      <w:szCs w:val="46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6"/>
                      <w:sz w:val="46"/>
                      <w:szCs w:val="46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48"/>
                      <w:sz w:val="46"/>
                      <w:szCs w:val="46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52"/>
                      <w:w w:val="120"/>
                      <w:sz w:val="46"/>
                      <w:szCs w:val="46"/>
                    </w:rPr>
                    <w:t>u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-3"/>
                      <w:w w:val="16"/>
                      <w:sz w:val="46"/>
                      <w:szCs w:val="46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1"/>
                      <w:w w:val="59"/>
                      <w:sz w:val="46"/>
                      <w:szCs w:val="46"/>
                    </w:rPr>
                    <w:t>'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2"/>
                      <w:w w:val="36"/>
                      <w:sz w:val="46"/>
                      <w:szCs w:val="46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95"/>
                      <w:w w:val="120"/>
                      <w:sz w:val="46"/>
                      <w:szCs w:val="46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2"/>
                      <w:sz w:val="46"/>
                      <w:szCs w:val="46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35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1"/>
                      <w:w w:val="100"/>
                      <w:sz w:val="48"/>
                      <w:szCs w:val="48"/>
                    </w:rPr>
                    <w:t>l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54"/>
                      <w:w w:val="100"/>
                      <w:sz w:val="48"/>
                      <w:szCs w:val="4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100"/>
                      <w:sz w:val="48"/>
                      <w:szCs w:val="48"/>
                    </w:rPr>
                    <w:t>'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95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1"/>
                      <w:w w:val="4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4"/>
                      <w:w w:val="103"/>
                      <w:sz w:val="48"/>
                      <w:szCs w:val="48"/>
                    </w:rPr>
                    <w:t>x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94"/>
                      <w:sz w:val="48"/>
                      <w:szCs w:val="4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53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3"/>
                      <w:w w:val="104"/>
                      <w:sz w:val="46"/>
                      <w:szCs w:val="46"/>
                    </w:rPr>
                    <w:t>L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78"/>
                      <w:w w:val="106"/>
                      <w:sz w:val="46"/>
                      <w:szCs w:val="46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-2"/>
                      <w:w w:val="61"/>
                      <w:sz w:val="46"/>
                      <w:szCs w:val="46"/>
                    </w:rPr>
                    <w:t>~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19"/>
                      <w:sz w:val="46"/>
                      <w:szCs w:val="46"/>
                    </w:rPr>
                    <w:t>y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36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64"/>
                      <w:sz w:val="46"/>
                      <w:szCs w:val="46"/>
                    </w:rPr>
                    <w:t>""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64"/>
                      <w:sz w:val="46"/>
                      <w:szCs w:val="46"/>
                    </w:rPr>
                    <w:t>  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37"/>
                      <w:w w:val="64"/>
                      <w:sz w:val="46"/>
                      <w:szCs w:val="46"/>
                    </w:rPr>
                    <w:t> </w:t>
                  </w:r>
                  <w:r>
                    <w:rPr>
                      <w:rFonts w:cs="Arial" w:hAnsi="Arial" w:eastAsia="Arial" w:ascii="Arial"/>
                      <w:color w:val="2A2A2D"/>
                      <w:spacing w:val="0"/>
                      <w:w w:val="269"/>
                      <w:sz w:val="28"/>
                      <w:szCs w:val="28"/>
                    </w:rPr>
                    <w:t>-</w:t>
                  </w:r>
                  <w:r>
                    <w:rPr>
                      <w:rFonts w:cs="Arial" w:hAnsi="Arial" w:eastAsia="Arial" w:ascii="Arial"/>
                      <w:color w:val="2A2A2D"/>
                      <w:spacing w:val="19"/>
                      <w:w w:val="269"/>
                      <w:sz w:val="28"/>
                      <w:szCs w:val="2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1"/>
                      <w:w w:val="67"/>
                      <w:sz w:val="48"/>
                      <w:szCs w:val="48"/>
                    </w:rPr>
                    <w:t>1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64"/>
                      <w:w w:val="106"/>
                      <w:sz w:val="48"/>
                      <w:szCs w:val="48"/>
                    </w:rPr>
                    <w:t>0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spacing w:val="1"/>
                      <w:w w:val="33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0"/>
                      <w:w w:val="31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0"/>
                      <w:w w:val="100"/>
                      <w:sz w:val="48"/>
                      <w:szCs w:val="48"/>
                    </w:rPr>
                    <w:t>  </w:t>
                  </w:r>
                  <w:r>
                    <w:rPr>
                      <w:rFonts w:cs="Times New Roman" w:hAnsi="Times New Roman" w:eastAsia="Times New Roman" w:ascii="Times New Roman"/>
                      <w:color w:val="B3A595"/>
                      <w:spacing w:val="-5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4"/>
                      <w:w w:val="92"/>
                      <w:sz w:val="48"/>
                      <w:szCs w:val="48"/>
                    </w:rPr>
                    <w:t>B</w:t>
                  </w:r>
                  <w:r>
                    <w:rPr>
                      <w:rFonts w:cs="Times New Roman" w:hAnsi="Times New Roman" w:eastAsia="Times New Roman" w:ascii="Times New Roman"/>
                      <w:color w:val="677485"/>
                      <w:spacing w:val="0"/>
                      <w:w w:val="20"/>
                      <w:sz w:val="48"/>
                      <w:szCs w:val="48"/>
                    </w:rPr>
                    <w:t>·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132"/>
                      <w:w w:val="100"/>
                      <w:sz w:val="48"/>
                      <w:szCs w:val="4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31"/>
                      <w:sz w:val="48"/>
                      <w:szCs w:val="48"/>
                    </w:rPr>
                    <w:t>?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2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6"/>
                      <w:w w:val="100"/>
                      <w:sz w:val="46"/>
                      <w:szCs w:val="46"/>
                    </w:rPr>
                    <w:t>q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4"/>
                      <w:w w:val="100"/>
                      <w:sz w:val="46"/>
                      <w:szCs w:val="46"/>
                    </w:rPr>
                    <w:t>u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6"/>
                      <w:szCs w:val="46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57"/>
                      <w:w w:val="100"/>
                      <w:sz w:val="46"/>
                      <w:szCs w:val="46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5"/>
                      <w:w w:val="100"/>
                      <w:sz w:val="48"/>
                      <w:szCs w:val="48"/>
                    </w:rPr>
                    <w:t>m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4"/>
                      <w:w w:val="100"/>
                      <w:sz w:val="48"/>
                      <w:szCs w:val="4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8"/>
                      <w:szCs w:val="4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58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5"/>
                      <w:w w:val="100"/>
                      <w:sz w:val="48"/>
                      <w:szCs w:val="48"/>
                    </w:rPr>
                    <w:t>m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0"/>
                      <w:sz w:val="48"/>
                      <w:szCs w:val="4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57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3"/>
                      <w:w w:val="90"/>
                      <w:sz w:val="48"/>
                      <w:szCs w:val="4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2"/>
                      <w:w w:val="86"/>
                      <w:sz w:val="48"/>
                      <w:szCs w:val="48"/>
                    </w:rPr>
                    <w:t>~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-8"/>
                      <w:w w:val="94"/>
                      <w:sz w:val="48"/>
                      <w:szCs w:val="4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0"/>
                      <w:w w:val="11"/>
                      <w:sz w:val="48"/>
                      <w:szCs w:val="4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0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B8B8BC"/>
                      <w:spacing w:val="47"/>
                      <w:w w:val="100"/>
                      <w:sz w:val="48"/>
                      <w:szCs w:val="48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02"/>
                      <w:sz w:val="48"/>
                      <w:szCs w:val="48"/>
                    </w:rPr>
                    <w:t>K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9"/>
                      <w:w w:val="102"/>
                      <w:sz w:val="48"/>
                      <w:szCs w:val="48"/>
                    </w:rPr>
                    <w:t>h</w:t>
                  </w: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89"/>
                      <w:sz w:val="48"/>
                      <w:szCs w:val="4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48"/>
                      <w:szCs w:val="48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color w:val="8C7962"/>
          <w:w w:val="76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677485"/>
          <w:w w:val="118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9EA0A3"/>
          <w:w w:val="52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9EA0A3"/>
          <w:w w:val="100"/>
          <w:position w:val="-8"/>
          <w:sz w:val="10"/>
          <w:szCs w:val="10"/>
        </w:rPr>
        <w:t>                </w:t>
      </w:r>
      <w:r>
        <w:rPr>
          <w:rFonts w:cs="Arial" w:hAnsi="Arial" w:eastAsia="Arial" w:ascii="Arial"/>
          <w:b/>
          <w:color w:val="9EA0A3"/>
          <w:spacing w:val="5"/>
          <w:w w:val="100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B8B8BC"/>
          <w:spacing w:val="0"/>
          <w:w w:val="78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908985"/>
          <w:spacing w:val="0"/>
          <w:w w:val="98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9EA0A3"/>
          <w:spacing w:val="0"/>
          <w:w w:val="20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9EA0A3"/>
          <w:spacing w:val="0"/>
          <w:w w:val="100"/>
          <w:position w:val="-8"/>
          <w:sz w:val="10"/>
          <w:szCs w:val="10"/>
        </w:rPr>
        <w:t>                   </w:t>
      </w:r>
      <w:r>
        <w:rPr>
          <w:rFonts w:cs="Arial" w:hAnsi="Arial" w:eastAsia="Arial" w:ascii="Arial"/>
          <w:b/>
          <w:color w:val="2A2A2D"/>
          <w:spacing w:val="0"/>
          <w:w w:val="100"/>
          <w:position w:val="-8"/>
          <w:sz w:val="10"/>
          <w:szCs w:val="10"/>
        </w:rPr>
        <w:t>e</w:t>
      </w:r>
      <w:r>
        <w:rPr>
          <w:rFonts w:cs="Arial" w:hAnsi="Arial" w:eastAsia="Arial" w:ascii="Arial"/>
          <w:b/>
          <w:color w:val="2A2A2D"/>
          <w:spacing w:val="0"/>
          <w:w w:val="100"/>
          <w:position w:val="-8"/>
          <w:sz w:val="10"/>
          <w:szCs w:val="10"/>
        </w:rPr>
        <w:t>     </w:t>
      </w:r>
      <w:r>
        <w:rPr>
          <w:rFonts w:cs="Arial" w:hAnsi="Arial" w:eastAsia="Arial" w:ascii="Arial"/>
          <w:b/>
          <w:color w:val="2A2A2D"/>
          <w:spacing w:val="7"/>
          <w:w w:val="100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9CB1CA"/>
          <w:spacing w:val="0"/>
          <w:w w:val="12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9CB1CA"/>
          <w:spacing w:val="0"/>
          <w:w w:val="12"/>
          <w:position w:val="-8"/>
          <w:sz w:val="10"/>
          <w:szCs w:val="10"/>
        </w:rPr>
        <w:t>                             </w:t>
      </w:r>
      <w:r>
        <w:rPr>
          <w:rFonts w:cs="Arial" w:hAnsi="Arial" w:eastAsia="Arial" w:ascii="Arial"/>
          <w:b/>
          <w:color w:val="9CB1CA"/>
          <w:spacing w:val="0"/>
          <w:w w:val="12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B8B8BC"/>
          <w:spacing w:val="0"/>
          <w:w w:val="32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B8B8BC"/>
          <w:spacing w:val="0"/>
          <w:w w:val="52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B8B8BC"/>
          <w:spacing w:val="0"/>
          <w:w w:val="100"/>
          <w:position w:val="-8"/>
          <w:sz w:val="10"/>
          <w:szCs w:val="10"/>
        </w:rPr>
        <w:t>             </w:t>
      </w:r>
      <w:r>
        <w:rPr>
          <w:rFonts w:cs="Arial" w:hAnsi="Arial" w:eastAsia="Arial" w:ascii="Arial"/>
          <w:b/>
          <w:color w:val="B8B8BC"/>
          <w:spacing w:val="-2"/>
          <w:w w:val="100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B8B8BC"/>
          <w:spacing w:val="0"/>
          <w:w w:val="12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B8B8BC"/>
          <w:spacing w:val="0"/>
          <w:w w:val="12"/>
          <w:position w:val="-8"/>
          <w:sz w:val="10"/>
          <w:szCs w:val="10"/>
        </w:rPr>
        <w:t>                                  </w:t>
      </w:r>
      <w:r>
        <w:rPr>
          <w:rFonts w:cs="Arial" w:hAnsi="Arial" w:eastAsia="Arial" w:ascii="Arial"/>
          <w:b/>
          <w:color w:val="B8B8BC"/>
          <w:spacing w:val="1"/>
          <w:w w:val="12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9EA0A3"/>
          <w:spacing w:val="0"/>
          <w:w w:val="12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9EA0A3"/>
          <w:spacing w:val="0"/>
          <w:w w:val="12"/>
          <w:position w:val="-8"/>
          <w:sz w:val="10"/>
          <w:szCs w:val="10"/>
        </w:rPr>
        <w:t>                        </w:t>
      </w:r>
      <w:r>
        <w:rPr>
          <w:rFonts w:cs="Arial" w:hAnsi="Arial" w:eastAsia="Arial" w:ascii="Arial"/>
          <w:b/>
          <w:color w:val="9EA0A3"/>
          <w:spacing w:val="3"/>
          <w:w w:val="12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7C8EA5"/>
          <w:spacing w:val="-1"/>
          <w:w w:val="259"/>
          <w:position w:val="-8"/>
          <w:sz w:val="10"/>
          <w:szCs w:val="10"/>
        </w:rPr>
        <w:t>'</w:t>
      </w:r>
      <w:r>
        <w:rPr>
          <w:rFonts w:cs="Arial" w:hAnsi="Arial" w:eastAsia="Arial" w:ascii="Arial"/>
          <w:b/>
          <w:color w:val="B8B8BC"/>
          <w:spacing w:val="-1"/>
          <w:w w:val="282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B3A595"/>
          <w:spacing w:val="-1"/>
          <w:w w:val="208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9CB1CA"/>
          <w:spacing w:val="0"/>
          <w:w w:val="86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9CB1CA"/>
          <w:spacing w:val="0"/>
          <w:w w:val="100"/>
          <w:position w:val="-8"/>
          <w:sz w:val="10"/>
          <w:szCs w:val="10"/>
        </w:rPr>
        <w:t>                   </w:t>
      </w:r>
      <w:r>
        <w:rPr>
          <w:rFonts w:cs="Arial" w:hAnsi="Arial" w:eastAsia="Arial" w:ascii="Arial"/>
          <w:b/>
          <w:color w:val="9CB1CA"/>
          <w:spacing w:val="-11"/>
          <w:w w:val="100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9EA0A3"/>
          <w:spacing w:val="-1"/>
          <w:w w:val="274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2A2A2D"/>
          <w:spacing w:val="-3"/>
          <w:w w:val="600"/>
          <w:position w:val="-8"/>
          <w:sz w:val="10"/>
          <w:szCs w:val="10"/>
        </w:rPr>
        <w:t>•</w:t>
      </w:r>
      <w:r>
        <w:rPr>
          <w:rFonts w:cs="Arial" w:hAnsi="Arial" w:eastAsia="Arial" w:ascii="Arial"/>
          <w:b/>
          <w:color w:val="908985"/>
          <w:spacing w:val="0"/>
          <w:w w:val="300"/>
          <w:position w:val="-8"/>
          <w:sz w:val="10"/>
          <w:szCs w:val="10"/>
        </w:rPr>
        <w:t>.</w:t>
      </w:r>
      <w:r>
        <w:rPr>
          <w:rFonts w:cs="Arial" w:hAnsi="Arial" w:eastAsia="Arial" w:ascii="Arial"/>
          <w:b/>
          <w:color w:val="908985"/>
          <w:spacing w:val="-7"/>
          <w:w w:val="100"/>
          <w:position w:val="-8"/>
          <w:sz w:val="10"/>
          <w:szCs w:val="10"/>
        </w:rPr>
        <w:t> </w:t>
      </w:r>
      <w:r>
        <w:rPr>
          <w:rFonts w:cs="Arial" w:hAnsi="Arial" w:eastAsia="Arial" w:ascii="Arial"/>
          <w:b/>
          <w:color w:val="9CB1CA"/>
          <w:spacing w:val="0"/>
          <w:w w:val="10"/>
          <w:position w:val="-8"/>
          <w:sz w:val="10"/>
          <w:szCs w:val="10"/>
        </w:rPr>
        <w:t>·</w:t>
      </w:r>
      <w:r>
        <w:rPr>
          <w:rFonts w:cs="Arial" w:hAnsi="Arial" w:eastAsia="Arial" w:ascii="Arial"/>
          <w:b/>
          <w:color w:val="9CB1CA"/>
          <w:spacing w:val="0"/>
          <w:w w:val="10"/>
          <w:position w:val="-8"/>
          <w:sz w:val="10"/>
          <w:szCs w:val="10"/>
        </w:rPr>
        <w:t>                                                                                                            </w:t>
      </w:r>
      <w:r>
        <w:rPr>
          <w:rFonts w:cs="Arial" w:hAnsi="Arial" w:eastAsia="Arial" w:ascii="Arial"/>
          <w:b/>
          <w:color w:val="9CB1CA"/>
          <w:spacing w:val="2"/>
          <w:w w:val="10"/>
          <w:position w:val="-8"/>
          <w:sz w:val="10"/>
          <w:szCs w:val="10"/>
        </w:rPr>
        <w:t> </w:t>
      </w:r>
      <w:r>
        <w:rPr>
          <w:rFonts w:cs="Arial" w:hAnsi="Arial" w:eastAsia="Arial" w:ascii="Arial"/>
          <w:color w:val="B3A595"/>
          <w:spacing w:val="1"/>
          <w:w w:val="100"/>
          <w:position w:val="-8"/>
          <w:sz w:val="7"/>
          <w:szCs w:val="7"/>
        </w:rPr>
        <w:t>I</w:t>
      </w:r>
      <w:r>
        <w:rPr>
          <w:rFonts w:cs="Arial" w:hAnsi="Arial" w:eastAsia="Arial" w:ascii="Arial"/>
          <w:color w:val="B3A595"/>
          <w:spacing w:val="0"/>
          <w:w w:val="100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3A595"/>
          <w:spacing w:val="0"/>
          <w:w w:val="100"/>
          <w:position w:val="-8"/>
          <w:sz w:val="7"/>
          <w:szCs w:val="7"/>
        </w:rPr>
        <w:t>        </w:t>
      </w:r>
      <w:r>
        <w:rPr>
          <w:rFonts w:cs="Arial" w:hAnsi="Arial" w:eastAsia="Arial" w:ascii="Arial"/>
          <w:color w:val="B3A595"/>
          <w:spacing w:val="19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C8B8A7"/>
          <w:spacing w:val="0"/>
          <w:w w:val="20"/>
          <w:position w:val="-8"/>
          <w:sz w:val="6"/>
          <w:szCs w:val="6"/>
        </w:rPr>
        <w:t>!</w:t>
      </w:r>
      <w:r>
        <w:rPr>
          <w:rFonts w:cs="Arial" w:hAnsi="Arial" w:eastAsia="Arial" w:ascii="Arial"/>
          <w:color w:val="C8B8A7"/>
          <w:spacing w:val="0"/>
          <w:w w:val="20"/>
          <w:position w:val="-8"/>
          <w:sz w:val="6"/>
          <w:szCs w:val="6"/>
        </w:rPr>
        <w:t>                               </w:t>
      </w:r>
      <w:r>
        <w:rPr>
          <w:rFonts w:cs="Arial" w:hAnsi="Arial" w:eastAsia="Arial" w:ascii="Arial"/>
          <w:color w:val="C8B8A7"/>
          <w:spacing w:val="1"/>
          <w:w w:val="20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B3A595"/>
          <w:spacing w:val="0"/>
          <w:w w:val="63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B3A595"/>
          <w:spacing w:val="0"/>
          <w:w w:val="63"/>
          <w:position w:val="-8"/>
          <w:sz w:val="6"/>
          <w:szCs w:val="6"/>
        </w:rPr>
        <w:t>         </w:t>
      </w:r>
      <w:r>
        <w:rPr>
          <w:rFonts w:cs="Arial" w:hAnsi="Arial" w:eastAsia="Arial" w:ascii="Arial"/>
          <w:color w:val="B3A595"/>
          <w:spacing w:val="10"/>
          <w:w w:val="63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2A2A2D"/>
          <w:spacing w:val="0"/>
          <w:w w:val="140"/>
          <w:position w:val="-8"/>
          <w:sz w:val="6"/>
          <w:szCs w:val="6"/>
        </w:rPr>
        <w:t>..</w:t>
      </w:r>
      <w:r>
        <w:rPr>
          <w:rFonts w:cs="Arial" w:hAnsi="Arial" w:eastAsia="Arial" w:ascii="Arial"/>
          <w:color w:val="9EA0A3"/>
          <w:spacing w:val="0"/>
          <w:w w:val="140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9EA0A3"/>
          <w:spacing w:val="0"/>
          <w:w w:val="140"/>
          <w:position w:val="-8"/>
          <w:sz w:val="6"/>
          <w:szCs w:val="6"/>
        </w:rPr>
        <w:t>                  </w:t>
      </w:r>
      <w:r>
        <w:rPr>
          <w:rFonts w:cs="Arial" w:hAnsi="Arial" w:eastAsia="Arial" w:ascii="Arial"/>
          <w:color w:val="9EA0A3"/>
          <w:spacing w:val="2"/>
          <w:w w:val="140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B3A595"/>
          <w:spacing w:val="0"/>
          <w:w w:val="140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9EA0A3"/>
          <w:spacing w:val="0"/>
          <w:w w:val="140"/>
          <w:position w:val="-8"/>
          <w:sz w:val="6"/>
          <w:szCs w:val="6"/>
        </w:rPr>
        <w:t>·</w:t>
      </w:r>
      <w:r>
        <w:rPr>
          <w:rFonts w:cs="Arial" w:hAnsi="Arial" w:eastAsia="Arial" w:ascii="Arial"/>
          <w:color w:val="9EA0A3"/>
          <w:spacing w:val="4"/>
          <w:w w:val="140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9EA0A3"/>
          <w:spacing w:val="0"/>
          <w:w w:val="128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9EA0A3"/>
          <w:spacing w:val="0"/>
          <w:w w:val="236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B8B8BC"/>
          <w:spacing w:val="0"/>
          <w:w w:val="149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B8B8BC"/>
          <w:spacing w:val="-9"/>
          <w:w w:val="100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9CB1CA"/>
          <w:spacing w:val="0"/>
          <w:w w:val="35"/>
          <w:position w:val="-8"/>
          <w:sz w:val="6"/>
          <w:szCs w:val="6"/>
        </w:rPr>
        <w:t>·</w:t>
      </w:r>
      <w:r>
        <w:rPr>
          <w:rFonts w:cs="Arial" w:hAnsi="Arial" w:eastAsia="Arial" w:ascii="Arial"/>
          <w:color w:val="9CB1CA"/>
          <w:spacing w:val="0"/>
          <w:w w:val="35"/>
          <w:position w:val="-8"/>
          <w:sz w:val="6"/>
          <w:szCs w:val="6"/>
        </w:rPr>
        <w:t>                               </w:t>
      </w:r>
      <w:r>
        <w:rPr>
          <w:rFonts w:cs="Arial" w:hAnsi="Arial" w:eastAsia="Arial" w:ascii="Arial"/>
          <w:color w:val="9CB1CA"/>
          <w:spacing w:val="4"/>
          <w:w w:val="35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C8B8A7"/>
          <w:spacing w:val="0"/>
          <w:w w:val="20"/>
          <w:position w:val="-8"/>
          <w:sz w:val="6"/>
          <w:szCs w:val="6"/>
        </w:rPr>
        <w:t>.</w:t>
      </w:r>
      <w:r>
        <w:rPr>
          <w:rFonts w:cs="Arial" w:hAnsi="Arial" w:eastAsia="Arial" w:ascii="Arial"/>
          <w:color w:val="C8B8A7"/>
          <w:spacing w:val="0"/>
          <w:w w:val="20"/>
          <w:position w:val="-8"/>
          <w:sz w:val="6"/>
          <w:szCs w:val="6"/>
        </w:rPr>
        <w:t>                        </w:t>
      </w:r>
      <w:r>
        <w:rPr>
          <w:rFonts w:cs="Arial" w:hAnsi="Arial" w:eastAsia="Arial" w:ascii="Arial"/>
          <w:color w:val="C8B8A7"/>
          <w:spacing w:val="3"/>
          <w:w w:val="20"/>
          <w:position w:val="-8"/>
          <w:sz w:val="6"/>
          <w:szCs w:val="6"/>
        </w:rPr>
        <w:t> </w:t>
      </w:r>
      <w:r>
        <w:rPr>
          <w:rFonts w:cs="Arial" w:hAnsi="Arial" w:eastAsia="Arial" w:ascii="Arial"/>
          <w:color w:val="C6A882"/>
          <w:spacing w:val="1"/>
          <w:w w:val="135"/>
          <w:position w:val="-8"/>
          <w:sz w:val="7"/>
          <w:szCs w:val="7"/>
        </w:rPr>
        <w:t>·</w:t>
      </w:r>
      <w:r>
        <w:rPr>
          <w:rFonts w:cs="Arial" w:hAnsi="Arial" w:eastAsia="Arial" w:ascii="Arial"/>
          <w:color w:val="9CB1CA"/>
          <w:spacing w:val="2"/>
          <w:w w:val="345"/>
          <w:position w:val="-8"/>
          <w:sz w:val="7"/>
          <w:szCs w:val="7"/>
        </w:rPr>
        <w:t>·</w:t>
      </w:r>
      <w:r>
        <w:rPr>
          <w:rFonts w:cs="Arial" w:hAnsi="Arial" w:eastAsia="Arial" w:ascii="Arial"/>
          <w:color w:val="B3A595"/>
          <w:spacing w:val="0"/>
          <w:w w:val="288"/>
          <w:position w:val="-8"/>
          <w:sz w:val="7"/>
          <w:szCs w:val="7"/>
        </w:rPr>
        <w:t>I</w:t>
      </w:r>
      <w:r>
        <w:rPr>
          <w:rFonts w:cs="Arial" w:hAnsi="Arial" w:eastAsia="Arial" w:ascii="Arial"/>
          <w:color w:val="B3A595"/>
          <w:spacing w:val="0"/>
          <w:w w:val="100"/>
          <w:position w:val="-8"/>
          <w:sz w:val="7"/>
          <w:szCs w:val="7"/>
        </w:rPr>
        <w:t>   </w:t>
      </w:r>
      <w:r>
        <w:rPr>
          <w:rFonts w:cs="Arial" w:hAnsi="Arial" w:eastAsia="Arial" w:ascii="Arial"/>
          <w:color w:val="B3A595"/>
          <w:spacing w:val="2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9EA0A3"/>
          <w:spacing w:val="1"/>
          <w:w w:val="197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797775"/>
          <w:spacing w:val="2"/>
          <w:w w:val="469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2A2A2D"/>
          <w:spacing w:val="4"/>
          <w:w w:val="600"/>
          <w:position w:val="-8"/>
          <w:sz w:val="7"/>
          <w:szCs w:val="7"/>
        </w:rPr>
        <w:t>•</w:t>
      </w:r>
      <w:r>
        <w:rPr>
          <w:rFonts w:cs="Arial" w:hAnsi="Arial" w:eastAsia="Arial" w:ascii="Arial"/>
          <w:color w:val="646262"/>
          <w:spacing w:val="4"/>
          <w:w w:val="600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9EA0A3"/>
          <w:spacing w:val="6"/>
          <w:w w:val="541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9EA0A3"/>
          <w:spacing w:val="0"/>
          <w:w w:val="27"/>
          <w:position w:val="-8"/>
          <w:sz w:val="7"/>
          <w:szCs w:val="7"/>
        </w:rPr>
        <w:t>•</w:t>
      </w:r>
      <w:r>
        <w:rPr>
          <w:rFonts w:cs="Arial" w:hAnsi="Arial" w:eastAsia="Arial" w:ascii="Arial"/>
          <w:color w:val="B8B8BC"/>
          <w:spacing w:val="4"/>
          <w:w w:val="29"/>
          <w:position w:val="-8"/>
          <w:sz w:val="7"/>
          <w:szCs w:val="7"/>
        </w:rPr>
        <w:t>·</w:t>
      </w:r>
      <w:r>
        <w:rPr>
          <w:rFonts w:cs="Arial" w:hAnsi="Arial" w:eastAsia="Arial" w:ascii="Arial"/>
          <w:color w:val="9EA0A3"/>
          <w:spacing w:val="1"/>
          <w:w w:val="107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8B8BC"/>
          <w:spacing w:val="0"/>
          <w:w w:val="107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8B8BC"/>
          <w:spacing w:val="0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B8B8BC"/>
          <w:spacing w:val="-10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9EA0A3"/>
          <w:spacing w:val="1"/>
          <w:w w:val="164"/>
          <w:position w:val="-8"/>
          <w:sz w:val="7"/>
          <w:szCs w:val="7"/>
        </w:rPr>
        <w:t>·</w:t>
      </w:r>
      <w:r>
        <w:rPr>
          <w:rFonts w:cs="Arial" w:hAnsi="Arial" w:eastAsia="Arial" w:ascii="Arial"/>
          <w:color w:val="C8B8A7"/>
          <w:spacing w:val="0"/>
          <w:w w:val="316"/>
          <w:position w:val="-8"/>
          <w:sz w:val="7"/>
          <w:szCs w:val="7"/>
        </w:rPr>
        <w:t>'</w:t>
      </w:r>
      <w:r>
        <w:rPr>
          <w:rFonts w:cs="Arial" w:hAnsi="Arial" w:eastAsia="Arial" w:ascii="Arial"/>
          <w:color w:val="C8B8A7"/>
          <w:spacing w:val="0"/>
          <w:w w:val="100"/>
          <w:position w:val="-8"/>
          <w:sz w:val="7"/>
          <w:szCs w:val="7"/>
        </w:rPr>
        <w:t>     </w:t>
      </w:r>
      <w:r>
        <w:rPr>
          <w:rFonts w:cs="Arial" w:hAnsi="Arial" w:eastAsia="Arial" w:ascii="Arial"/>
          <w:color w:val="C8B8A7"/>
          <w:spacing w:val="-1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B8B8BC"/>
          <w:spacing w:val="1"/>
          <w:w w:val="117"/>
          <w:position w:val="-8"/>
          <w:sz w:val="7"/>
          <w:szCs w:val="7"/>
        </w:rPr>
        <w:t>_</w:t>
      </w:r>
      <w:r>
        <w:rPr>
          <w:rFonts w:cs="Arial" w:hAnsi="Arial" w:eastAsia="Arial" w:ascii="Arial"/>
          <w:color w:val="9EA0A3"/>
          <w:spacing w:val="1"/>
          <w:w w:val="197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677485"/>
          <w:spacing w:val="1"/>
          <w:w w:val="179"/>
          <w:position w:val="-8"/>
          <w:sz w:val="7"/>
          <w:szCs w:val="7"/>
        </w:rPr>
        <w:t>·</w:t>
      </w:r>
      <w:r>
        <w:rPr>
          <w:rFonts w:cs="Arial" w:hAnsi="Arial" w:eastAsia="Arial" w:ascii="Arial"/>
          <w:color w:val="9EA0A3"/>
          <w:spacing w:val="0"/>
          <w:w w:val="135"/>
          <w:position w:val="-8"/>
          <w:sz w:val="7"/>
          <w:szCs w:val="7"/>
        </w:rPr>
        <w:t>·</w:t>
      </w:r>
      <w:r>
        <w:rPr>
          <w:rFonts w:cs="Arial" w:hAnsi="Arial" w:eastAsia="Arial" w:ascii="Arial"/>
          <w:color w:val="9EA0A3"/>
          <w:spacing w:val="0"/>
          <w:w w:val="100"/>
          <w:position w:val="-8"/>
          <w:sz w:val="7"/>
          <w:szCs w:val="7"/>
        </w:rPr>
        <w:t>          </w:t>
      </w:r>
      <w:r>
        <w:rPr>
          <w:rFonts w:cs="Arial" w:hAnsi="Arial" w:eastAsia="Arial" w:ascii="Arial"/>
          <w:color w:val="9EA0A3"/>
          <w:spacing w:val="9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2A2A2D"/>
          <w:spacing w:val="2"/>
          <w:w w:val="505"/>
          <w:position w:val="-8"/>
          <w:sz w:val="7"/>
          <w:szCs w:val="7"/>
        </w:rPr>
        <w:t>,</w:t>
      </w:r>
      <w:r>
        <w:rPr>
          <w:rFonts w:cs="Arial" w:hAnsi="Arial" w:eastAsia="Arial" w:ascii="Arial"/>
          <w:color w:val="2A2A2D"/>
          <w:spacing w:val="0"/>
          <w:w w:val="210"/>
          <w:position w:val="-8"/>
          <w:sz w:val="7"/>
          <w:szCs w:val="7"/>
        </w:rPr>
        <w:t>..,</w:t>
      </w:r>
      <w:r>
        <w:rPr>
          <w:rFonts w:cs="Arial" w:hAnsi="Arial" w:eastAsia="Arial" w:ascii="Arial"/>
          <w:color w:val="2A2A2D"/>
          <w:spacing w:val="0"/>
          <w:w w:val="100"/>
          <w:position w:val="-8"/>
          <w:sz w:val="7"/>
          <w:szCs w:val="7"/>
        </w:rPr>
        <w:t>                </w:t>
      </w:r>
      <w:r>
        <w:rPr>
          <w:rFonts w:cs="Arial" w:hAnsi="Arial" w:eastAsia="Arial" w:ascii="Arial"/>
          <w:color w:val="2A2A2D"/>
          <w:spacing w:val="9"/>
          <w:w w:val="1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2A2A2D"/>
          <w:spacing w:val="0"/>
          <w:w w:val="600"/>
          <w:position w:val="-8"/>
          <w:sz w:val="7"/>
          <w:szCs w:val="7"/>
        </w:rPr>
        <w:t>-</w:t>
      </w:r>
      <w:r>
        <w:rPr>
          <w:rFonts w:cs="Arial" w:hAnsi="Arial" w:eastAsia="Arial" w:ascii="Arial"/>
          <w:color w:val="2A2A2D"/>
          <w:spacing w:val="0"/>
          <w:w w:val="6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2A2A2D"/>
          <w:spacing w:val="26"/>
          <w:w w:val="600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B3A595"/>
          <w:spacing w:val="1"/>
          <w:w w:val="234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8B8BC"/>
          <w:spacing w:val="3"/>
          <w:w w:val="600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8B8BC"/>
          <w:spacing w:val="3"/>
          <w:w w:val="600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8B8BC"/>
          <w:spacing w:val="0"/>
          <w:w w:val="197"/>
          <w:position w:val="-8"/>
          <w:sz w:val="7"/>
          <w:szCs w:val="7"/>
        </w:rPr>
        <w:t>.</w:t>
      </w:r>
      <w:r>
        <w:rPr>
          <w:rFonts w:cs="Arial" w:hAnsi="Arial" w:eastAsia="Arial" w:ascii="Arial"/>
          <w:color w:val="B8B8BC"/>
          <w:spacing w:val="0"/>
          <w:w w:val="100"/>
          <w:position w:val="-8"/>
          <w:sz w:val="7"/>
          <w:szCs w:val="7"/>
        </w:rPr>
        <w:t>   </w:t>
      </w:r>
      <w:r>
        <w:rPr>
          <w:rFonts w:cs="Arial" w:hAnsi="Arial" w:eastAsia="Arial" w:ascii="Arial"/>
          <w:color w:val="B8B8BC"/>
          <w:spacing w:val="-9"/>
          <w:w w:val="100"/>
          <w:position w:val="-8"/>
          <w:sz w:val="7"/>
          <w:szCs w:val="7"/>
        </w:rPr>
        <w:t> </w:t>
      </w:r>
      <w:r>
        <w:rPr>
          <w:rFonts w:cs="Times New Roman" w:hAnsi="Times New Roman" w:eastAsia="Times New Roman" w:ascii="Times New Roman"/>
          <w:color w:val="B3A595"/>
          <w:spacing w:val="0"/>
          <w:w w:val="26"/>
          <w:position w:val="-8"/>
          <w:sz w:val="7"/>
          <w:szCs w:val="7"/>
        </w:rPr>
        <w:t>'</w:t>
      </w:r>
      <w:r>
        <w:rPr>
          <w:rFonts w:cs="Times New Roman" w:hAnsi="Times New Roman" w:eastAsia="Times New Roman" w:ascii="Times New Roman"/>
          <w:color w:val="2A2A2D"/>
          <w:spacing w:val="0"/>
          <w:w w:val="80"/>
          <w:position w:val="-8"/>
          <w:sz w:val="7"/>
          <w:szCs w:val="7"/>
        </w:rPr>
        <w:t>i!</w:t>
      </w:r>
      <w:r>
        <w:rPr>
          <w:rFonts w:cs="Times New Roman" w:hAnsi="Times New Roman" w:eastAsia="Times New Roman" w:ascii="Times New Roman"/>
          <w:color w:val="2A2A2D"/>
          <w:spacing w:val="4"/>
          <w:w w:val="80"/>
          <w:position w:val="-8"/>
          <w:sz w:val="7"/>
          <w:szCs w:val="7"/>
        </w:rPr>
        <w:t>!</w:t>
      </w:r>
      <w:r>
        <w:rPr>
          <w:rFonts w:cs="Times New Roman" w:hAnsi="Times New Roman" w:eastAsia="Times New Roman" w:ascii="Times New Roman"/>
          <w:color w:val="9CB1CA"/>
          <w:spacing w:val="0"/>
          <w:w w:val="26"/>
          <w:position w:val="-8"/>
          <w:sz w:val="7"/>
          <w:szCs w:val="7"/>
        </w:rPr>
        <w:t>•</w:t>
      </w:r>
      <w:r>
        <w:rPr>
          <w:rFonts w:cs="Times New Roman" w:hAnsi="Times New Roman" w:eastAsia="Times New Roman" w:ascii="Times New Roman"/>
          <w:color w:val="9CB1CA"/>
          <w:spacing w:val="0"/>
          <w:w w:val="100"/>
          <w:position w:val="-8"/>
          <w:sz w:val="7"/>
          <w:szCs w:val="7"/>
        </w:rPr>
        <w:t>                          </w:t>
      </w:r>
      <w:r>
        <w:rPr>
          <w:rFonts w:cs="Times New Roman" w:hAnsi="Times New Roman" w:eastAsia="Times New Roman" w:ascii="Times New Roman"/>
          <w:color w:val="9CB1CA"/>
          <w:spacing w:val="4"/>
          <w:w w:val="100"/>
          <w:position w:val="-8"/>
          <w:sz w:val="7"/>
          <w:szCs w:val="7"/>
        </w:rPr>
        <w:t> </w:t>
      </w:r>
      <w:r>
        <w:rPr>
          <w:rFonts w:cs="Times New Roman" w:hAnsi="Times New Roman" w:eastAsia="Times New Roman" w:ascii="Times New Roman"/>
          <w:color w:val="9CB1CA"/>
          <w:spacing w:val="0"/>
          <w:w w:val="19"/>
          <w:position w:val="-8"/>
          <w:sz w:val="7"/>
          <w:szCs w:val="7"/>
        </w:rPr>
        <w:t>,</w:t>
      </w:r>
      <w:r>
        <w:rPr>
          <w:rFonts w:cs="Times New Roman" w:hAnsi="Times New Roman" w:eastAsia="Times New Roman" w:ascii="Times New Roman"/>
          <w:color w:val="9CB1CA"/>
          <w:spacing w:val="0"/>
          <w:w w:val="19"/>
          <w:position w:val="-8"/>
          <w:sz w:val="7"/>
          <w:szCs w:val="7"/>
        </w:rPr>
        <w:t>    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color w:val="9CB1CA"/>
          <w:spacing w:val="3"/>
          <w:w w:val="19"/>
          <w:position w:val="-8"/>
          <w:sz w:val="7"/>
          <w:szCs w:val="7"/>
        </w:rPr>
        <w:t> </w:t>
      </w:r>
      <w:r>
        <w:rPr>
          <w:rFonts w:cs="Times New Roman" w:hAnsi="Times New Roman" w:eastAsia="Times New Roman" w:ascii="Times New Roman"/>
          <w:color w:val="B8B8BC"/>
          <w:spacing w:val="0"/>
          <w:w w:val="57"/>
          <w:position w:val="-8"/>
          <w:sz w:val="7"/>
          <w:szCs w:val="7"/>
        </w:rPr>
        <w:t>.</w:t>
      </w:r>
      <w:r>
        <w:rPr>
          <w:rFonts w:cs="Times New Roman" w:hAnsi="Times New Roman" w:eastAsia="Times New Roman" w:ascii="Times New Roman"/>
          <w:color w:val="B8B8BC"/>
          <w:spacing w:val="0"/>
          <w:w w:val="57"/>
          <w:position w:val="-8"/>
          <w:sz w:val="7"/>
          <w:szCs w:val="7"/>
        </w:rPr>
        <w:t>                    </w:t>
      </w:r>
      <w:r>
        <w:rPr>
          <w:rFonts w:cs="Times New Roman" w:hAnsi="Times New Roman" w:eastAsia="Times New Roman" w:ascii="Times New Roman"/>
          <w:color w:val="B8B8BC"/>
          <w:spacing w:val="6"/>
          <w:w w:val="57"/>
          <w:position w:val="-8"/>
          <w:sz w:val="7"/>
          <w:szCs w:val="7"/>
        </w:rPr>
        <w:t> </w:t>
      </w:r>
      <w:r>
        <w:rPr>
          <w:rFonts w:cs="Arial" w:hAnsi="Arial" w:eastAsia="Arial" w:ascii="Arial"/>
          <w:color w:val="776048"/>
          <w:spacing w:val="-1"/>
          <w:w w:val="134"/>
          <w:position w:val="-8"/>
          <w:sz w:val="18"/>
          <w:szCs w:val="18"/>
        </w:rPr>
        <w:t>i</w:t>
      </w:r>
      <w:r>
        <w:rPr>
          <w:rFonts w:cs="Arial" w:hAnsi="Arial" w:eastAsia="Arial" w:ascii="Arial"/>
          <w:color w:val="B3A595"/>
          <w:spacing w:val="0"/>
          <w:w w:val="134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3A595"/>
          <w:spacing w:val="47"/>
          <w:w w:val="134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8C7962"/>
          <w:spacing w:val="-1"/>
          <w:w w:val="54"/>
          <w:position w:val="-8"/>
          <w:sz w:val="18"/>
          <w:szCs w:val="18"/>
        </w:rPr>
        <w:t>·</w:t>
      </w:r>
      <w:r>
        <w:rPr>
          <w:rFonts w:cs="Arial" w:hAnsi="Arial" w:eastAsia="Arial" w:ascii="Arial"/>
          <w:color w:val="908985"/>
          <w:spacing w:val="-3"/>
          <w:w w:val="162"/>
          <w:position w:val="-8"/>
          <w:sz w:val="18"/>
          <w:szCs w:val="18"/>
        </w:rPr>
        <w:t>•</w:t>
      </w:r>
      <w:r>
        <w:rPr>
          <w:rFonts w:cs="Arial" w:hAnsi="Arial" w:eastAsia="Arial" w:ascii="Arial"/>
          <w:color w:val="B8B8BC"/>
          <w:spacing w:val="0"/>
          <w:w w:val="124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8B8BC"/>
          <w:spacing w:val="0"/>
          <w:w w:val="100"/>
          <w:position w:val="-8"/>
          <w:sz w:val="18"/>
          <w:szCs w:val="18"/>
        </w:rPr>
        <w:t>     </w:t>
      </w:r>
      <w:r>
        <w:rPr>
          <w:rFonts w:cs="Arial" w:hAnsi="Arial" w:eastAsia="Arial" w:ascii="Arial"/>
          <w:color w:val="B8B8BC"/>
          <w:spacing w:val="11"/>
          <w:w w:val="100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B3A595"/>
          <w:spacing w:val="0"/>
          <w:w w:val="6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3A595"/>
          <w:spacing w:val="0"/>
          <w:w w:val="6"/>
          <w:position w:val="-8"/>
          <w:sz w:val="18"/>
          <w:szCs w:val="18"/>
        </w:rPr>
        <w:t>                                           </w:t>
      </w:r>
      <w:r>
        <w:rPr>
          <w:rFonts w:cs="Arial" w:hAnsi="Arial" w:eastAsia="Arial" w:ascii="Arial"/>
          <w:color w:val="B3A595"/>
          <w:spacing w:val="1"/>
          <w:w w:val="6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5E5041"/>
          <w:spacing w:val="0"/>
          <w:w w:val="6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5E5041"/>
          <w:spacing w:val="0"/>
          <w:w w:val="6"/>
          <w:position w:val="-8"/>
          <w:sz w:val="18"/>
          <w:szCs w:val="18"/>
        </w:rPr>
        <w:t>                                                         </w:t>
      </w:r>
      <w:r>
        <w:rPr>
          <w:rFonts w:cs="Arial" w:hAnsi="Arial" w:eastAsia="Arial" w:ascii="Arial"/>
          <w:color w:val="5E5041"/>
          <w:spacing w:val="2"/>
          <w:w w:val="6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444444"/>
          <w:spacing w:val="-2"/>
          <w:w w:val="116"/>
          <w:position w:val="-8"/>
          <w:sz w:val="18"/>
          <w:szCs w:val="18"/>
        </w:rPr>
        <w:t>•</w:t>
      </w:r>
      <w:r>
        <w:rPr>
          <w:rFonts w:cs="Arial" w:hAnsi="Arial" w:eastAsia="Arial" w:ascii="Arial"/>
          <w:color w:val="B8B8BC"/>
          <w:spacing w:val="0"/>
          <w:w w:val="58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8B8BC"/>
          <w:spacing w:val="0"/>
          <w:w w:val="100"/>
          <w:position w:val="-8"/>
          <w:sz w:val="18"/>
          <w:szCs w:val="18"/>
        </w:rPr>
        <w:t>        </w:t>
      </w:r>
      <w:r>
        <w:rPr>
          <w:rFonts w:cs="Arial" w:hAnsi="Arial" w:eastAsia="Arial" w:ascii="Arial"/>
          <w:color w:val="B8B8BC"/>
          <w:spacing w:val="-20"/>
          <w:w w:val="100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B8B8BC"/>
          <w:spacing w:val="0"/>
          <w:w w:val="13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8B8BC"/>
          <w:spacing w:val="0"/>
          <w:w w:val="13"/>
          <w:position w:val="-8"/>
          <w:sz w:val="18"/>
          <w:szCs w:val="18"/>
        </w:rPr>
        <w:t>                                                        </w:t>
      </w:r>
      <w:r>
        <w:rPr>
          <w:rFonts w:cs="Arial" w:hAnsi="Arial" w:eastAsia="Arial" w:ascii="Arial"/>
          <w:color w:val="B8B8BC"/>
          <w:spacing w:val="3"/>
          <w:w w:val="13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B8B8BC"/>
          <w:spacing w:val="-1"/>
          <w:w w:val="100"/>
          <w:position w:val="-8"/>
          <w:sz w:val="18"/>
          <w:szCs w:val="18"/>
        </w:rPr>
        <w:t>·</w:t>
      </w:r>
      <w:r>
        <w:rPr>
          <w:rFonts w:cs="Arial" w:hAnsi="Arial" w:eastAsia="Arial" w:ascii="Arial"/>
          <w:color w:val="B8B8BC"/>
          <w:spacing w:val="0"/>
          <w:w w:val="100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8B8BC"/>
          <w:spacing w:val="0"/>
          <w:w w:val="100"/>
          <w:position w:val="-8"/>
          <w:sz w:val="18"/>
          <w:szCs w:val="18"/>
        </w:rPr>
        <w:t>     </w:t>
      </w:r>
      <w:r>
        <w:rPr>
          <w:rFonts w:cs="Arial" w:hAnsi="Arial" w:eastAsia="Arial" w:ascii="Arial"/>
          <w:color w:val="B8B8BC"/>
          <w:spacing w:val="42"/>
          <w:w w:val="100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9CB1CA"/>
          <w:spacing w:val="0"/>
          <w:w w:val="32"/>
          <w:position w:val="-8"/>
          <w:sz w:val="18"/>
          <w:szCs w:val="18"/>
        </w:rPr>
        <w:t>,</w:t>
      </w:r>
      <w:r>
        <w:rPr>
          <w:rFonts w:cs="Arial" w:hAnsi="Arial" w:eastAsia="Arial" w:ascii="Arial"/>
          <w:color w:val="C8B8A7"/>
          <w:spacing w:val="0"/>
          <w:w w:val="32"/>
          <w:position w:val="-8"/>
          <w:sz w:val="18"/>
          <w:szCs w:val="18"/>
        </w:rPr>
        <w:t>,</w:t>
      </w:r>
      <w:r>
        <w:rPr>
          <w:rFonts w:cs="Arial" w:hAnsi="Arial" w:eastAsia="Arial" w:ascii="Arial"/>
          <w:color w:val="C8B8A7"/>
          <w:spacing w:val="0"/>
          <w:w w:val="32"/>
          <w:position w:val="-8"/>
          <w:sz w:val="18"/>
          <w:szCs w:val="18"/>
        </w:rPr>
        <w:t>     </w:t>
      </w:r>
      <w:r>
        <w:rPr>
          <w:rFonts w:cs="Arial" w:hAnsi="Arial" w:eastAsia="Arial" w:ascii="Arial"/>
          <w:color w:val="C8B8A7"/>
          <w:spacing w:val="11"/>
          <w:w w:val="32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B8B8BC"/>
          <w:spacing w:val="-3"/>
          <w:w w:val="227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8B8BC"/>
          <w:spacing w:val="19"/>
          <w:w w:val="249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646262"/>
          <w:spacing w:val="0"/>
          <w:w w:val="6"/>
          <w:position w:val="-8"/>
          <w:sz w:val="18"/>
          <w:szCs w:val="18"/>
        </w:rPr>
        <w:t>,</w:t>
      </w:r>
      <w:r>
        <w:rPr>
          <w:rFonts w:cs="Arial" w:hAnsi="Arial" w:eastAsia="Arial" w:ascii="Arial"/>
          <w:color w:val="2A2A2D"/>
          <w:spacing w:val="-1"/>
          <w:w w:val="117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9CB1CA"/>
          <w:spacing w:val="0"/>
          <w:w w:val="13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9CB1CA"/>
          <w:spacing w:val="0"/>
          <w:w w:val="100"/>
          <w:position w:val="-8"/>
          <w:sz w:val="18"/>
          <w:szCs w:val="18"/>
        </w:rPr>
        <w:t>       </w:t>
      </w:r>
      <w:r>
        <w:rPr>
          <w:rFonts w:cs="Arial" w:hAnsi="Arial" w:eastAsia="Arial" w:ascii="Arial"/>
          <w:color w:val="9CB1CA"/>
          <w:spacing w:val="2"/>
          <w:w w:val="100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B3A595"/>
          <w:spacing w:val="0"/>
          <w:w w:val="6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3A595"/>
          <w:spacing w:val="0"/>
          <w:w w:val="6"/>
          <w:position w:val="-8"/>
          <w:sz w:val="18"/>
          <w:szCs w:val="18"/>
        </w:rPr>
        <w:t>                                                  </w:t>
      </w:r>
      <w:r>
        <w:rPr>
          <w:rFonts w:cs="Arial" w:hAnsi="Arial" w:eastAsia="Arial" w:ascii="Arial"/>
          <w:color w:val="B3A595"/>
          <w:spacing w:val="1"/>
          <w:w w:val="6"/>
          <w:position w:val="-8"/>
          <w:sz w:val="18"/>
          <w:szCs w:val="18"/>
        </w:rPr>
        <w:t> </w:t>
      </w:r>
      <w:r>
        <w:rPr>
          <w:rFonts w:cs="Arial" w:hAnsi="Arial" w:eastAsia="Arial" w:ascii="Arial"/>
          <w:color w:val="B3A595"/>
          <w:spacing w:val="-1"/>
          <w:w w:val="65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9EA0A3"/>
          <w:spacing w:val="-3"/>
          <w:w w:val="264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B3A595"/>
          <w:spacing w:val="-3"/>
          <w:w w:val="264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9EA0A3"/>
          <w:spacing w:val="0"/>
          <w:w w:val="73"/>
          <w:position w:val="-8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860"/>
        <w:ind w:left="119"/>
        <w:sectPr>
          <w:type w:val="continuous"/>
          <w:pgSz w:w="21140" w:h="31660"/>
          <w:pgMar w:top="1460" w:bottom="280" w:left="1880" w:right="1880"/>
        </w:sectPr>
      </w:pPr>
      <w:r>
        <w:pict>
          <v:shape type="#_x0000_t202" style="position:absolute;margin-left:150.895pt;margin-top:6.91709pt;width:3.28519pt;height:13.4089pt;mso-position-horizontal-relative:page;mso-position-vertical-relative:paragraph;z-index:-289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27"/>
                      <w:szCs w:val="27"/>
                    </w:rPr>
                    <w:jc w:val="left"/>
                    <w:spacing w:lineRule="exact" w:line="260"/>
                    <w:ind w:right="-60"/>
                  </w:pPr>
                  <w:r>
                    <w:rPr>
                      <w:rFonts w:cs="Arial" w:hAnsi="Arial" w:eastAsia="Arial" w:ascii="Arial"/>
                      <w:b/>
                      <w:color w:val="646262"/>
                      <w:spacing w:val="0"/>
                      <w:w w:val="69"/>
                      <w:sz w:val="27"/>
                      <w:szCs w:val="27"/>
                    </w:rPr>
                    <w:t>•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27"/>
                      <w:szCs w:val="27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2A2A2D"/>
          <w:spacing w:val="3"/>
          <w:w w:val="93"/>
          <w:position w:val="-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4"/>
          <w:w w:val="108"/>
          <w:position w:val="-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4"/>
          <w:w w:val="105"/>
          <w:position w:val="-1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1"/>
          <w:sz w:val="46"/>
          <w:szCs w:val="46"/>
        </w:rPr>
        <w:t>y</w:t>
      </w:r>
      <w:r>
        <w:rPr>
          <w:rFonts w:cs="Times New Roman" w:hAnsi="Times New Roman" w:eastAsia="Times New Roman" w:ascii="Times New Roman"/>
          <w:color w:val="2A2A2D"/>
          <w:spacing w:val="3"/>
          <w:w w:val="79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8"/>
          <w:position w:val="-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11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2A2A2D"/>
          <w:spacing w:val="101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4"/>
          <w:position w:val="-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94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42"/>
          <w:w w:val="94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51"/>
          <w:position w:val="-1"/>
          <w:sz w:val="86"/>
          <w:szCs w:val="8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51"/>
          <w:position w:val="-1"/>
          <w:sz w:val="86"/>
          <w:szCs w:val="86"/>
        </w:rPr>
        <w:t>n</w:t>
      </w:r>
      <w:r>
        <w:rPr>
          <w:rFonts w:cs="Times New Roman" w:hAnsi="Times New Roman" w:eastAsia="Times New Roman" w:ascii="Times New Roman"/>
          <w:color w:val="2A2A2D"/>
          <w:spacing w:val="24"/>
          <w:w w:val="51"/>
          <w:position w:val="-1"/>
          <w:sz w:val="86"/>
          <w:szCs w:val="8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12"/>
          <w:position w:val="-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1"/>
          <w:w w:val="98"/>
          <w:position w:val="-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13"/>
          <w:position w:val="-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7"/>
          <w:w w:val="113"/>
          <w:position w:val="-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444444"/>
          <w:spacing w:val="0"/>
          <w:w w:val="83"/>
          <w:position w:val="-1"/>
          <w:sz w:val="45"/>
          <w:szCs w:val="45"/>
        </w:rPr>
        <w:t>,</w:t>
      </w:r>
      <w:r>
        <w:rPr>
          <w:rFonts w:cs="Times New Roman" w:hAnsi="Times New Roman" w:eastAsia="Times New Roman" w:ascii="Times New Roman"/>
          <w:color w:val="444444"/>
          <w:spacing w:val="21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1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81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7"/>
          <w:position w:val="-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24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40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1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19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2A2A2D"/>
          <w:spacing w:val="100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1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spacing w:val="-16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76"/>
          <w:position w:val="-1"/>
          <w:sz w:val="58"/>
          <w:szCs w:val="58"/>
        </w:rPr>
        <w:t>v</w:t>
      </w:r>
      <w:r>
        <w:rPr>
          <w:rFonts w:cs="Times New Roman" w:hAnsi="Times New Roman" w:eastAsia="Times New Roman" w:ascii="Times New Roman"/>
          <w:color w:val="2A2A2D"/>
          <w:spacing w:val="3"/>
          <w:w w:val="76"/>
          <w:position w:val="-1"/>
          <w:sz w:val="58"/>
          <w:szCs w:val="5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76"/>
          <w:position w:val="-1"/>
          <w:sz w:val="58"/>
          <w:szCs w:val="58"/>
        </w:rPr>
        <w:t>t</w:t>
      </w:r>
      <w:r>
        <w:rPr>
          <w:rFonts w:cs="Times New Roman" w:hAnsi="Times New Roman" w:eastAsia="Times New Roman" w:ascii="Times New Roman"/>
          <w:color w:val="2A2A2D"/>
          <w:spacing w:val="39"/>
          <w:w w:val="76"/>
          <w:position w:val="-1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460"/>
        <w:ind w:left="108"/>
      </w:pPr>
      <w:r>
        <w:rPr>
          <w:rFonts w:cs="Times New Roman" w:hAnsi="Times New Roman" w:eastAsia="Times New Roman" w:ascii="Times New Roman"/>
          <w:color w:val="2A2A2D"/>
          <w:spacing w:val="5"/>
          <w:w w:val="109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67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54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5</w:t>
      </w:r>
      <w:r>
        <w:rPr>
          <w:rFonts w:cs="Times New Roman" w:hAnsi="Times New Roman" w:eastAsia="Times New Roman" w:ascii="Times New Roman"/>
          <w:color w:val="2A2A2D"/>
          <w:spacing w:val="27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96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6"/>
          <w:w w:val="111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55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                    </w:t>
      </w:r>
      <w:r>
        <w:rPr>
          <w:rFonts w:cs="Times New Roman" w:hAnsi="Times New Roman" w:eastAsia="Times New Roman" w:ascii="Times New Roman"/>
          <w:color w:val="2D2800"/>
          <w:spacing w:val="-4"/>
          <w:w w:val="106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D2800"/>
          <w:spacing w:val="0"/>
          <w:w w:val="72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D2800"/>
          <w:spacing w:val="-45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D2800"/>
          <w:spacing w:val="4"/>
          <w:w w:val="116"/>
          <w:sz w:val="46"/>
          <w:szCs w:val="46"/>
        </w:rPr>
        <w:t>5</w:t>
      </w:r>
      <w:r>
        <w:rPr>
          <w:rFonts w:cs="Times New Roman" w:hAnsi="Times New Roman" w:eastAsia="Times New Roman" w:ascii="Times New Roman"/>
          <w:color w:val="2D2800"/>
          <w:spacing w:val="5"/>
          <w:w w:val="139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D2800"/>
          <w:spacing w:val="6"/>
          <w:w w:val="108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D2800"/>
          <w:spacing w:val="0"/>
          <w:w w:val="55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6"/>
          <w:szCs w:val="4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51"/>
          <w:szCs w:val="51"/>
        </w:rPr>
        <w:jc w:val="left"/>
        <w:spacing w:lineRule="exact" w:line="240"/>
        <w:ind w:left="2075" w:right="-98"/>
      </w:pP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9"/>
          <w:sz w:val="39"/>
          <w:szCs w:val="39"/>
        </w:rPr>
        <w:t>F,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9"/>
          <w:sz w:val="39"/>
          <w:szCs w:val="39"/>
        </w:rPr>
        <w:t>                   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29"/>
          <w:sz w:val="39"/>
          <w:szCs w:val="39"/>
        </w:rPr>
        <w:t> </w:t>
      </w:r>
      <w:r>
        <w:rPr>
          <w:rFonts w:cs="Arial" w:hAnsi="Arial" w:eastAsia="Arial" w:ascii="Arial"/>
          <w:i/>
          <w:color w:val="2A2A2D"/>
          <w:spacing w:val="0"/>
          <w:w w:val="152"/>
          <w:position w:val="-29"/>
          <w:sz w:val="49"/>
          <w:szCs w:val="49"/>
        </w:rPr>
        <w:t>kx</w:t>
      </w:r>
      <w:r>
        <w:rPr>
          <w:rFonts w:cs="Arial" w:hAnsi="Arial" w:eastAsia="Arial" w:ascii="Arial"/>
          <w:i/>
          <w:color w:val="2A2A2D"/>
          <w:spacing w:val="-92"/>
          <w:w w:val="152"/>
          <w:position w:val="-29"/>
          <w:sz w:val="49"/>
          <w:szCs w:val="49"/>
        </w:rPr>
        <w:t> </w:t>
      </w:r>
      <w:r>
        <w:rPr>
          <w:rFonts w:cs="Arial" w:hAnsi="Arial" w:eastAsia="Arial" w:ascii="Arial"/>
          <w:color w:val="444444"/>
          <w:spacing w:val="0"/>
          <w:w w:val="83"/>
          <w:position w:val="-29"/>
          <w:sz w:val="52"/>
          <w:szCs w:val="52"/>
        </w:rPr>
        <w:t>+</w:t>
      </w:r>
      <w:r>
        <w:rPr>
          <w:rFonts w:cs="Arial" w:hAnsi="Arial" w:eastAsia="Arial" w:ascii="Arial"/>
          <w:color w:val="444444"/>
          <w:spacing w:val="-3"/>
          <w:w w:val="83"/>
          <w:position w:val="-29"/>
          <w:sz w:val="52"/>
          <w:szCs w:val="52"/>
        </w:rPr>
        <w:t> </w:t>
      </w:r>
      <w:r>
        <w:rPr>
          <w:rFonts w:cs="Arial" w:hAnsi="Arial" w:eastAsia="Arial" w:ascii="Arial"/>
          <w:i/>
          <w:color w:val="2A2A2D"/>
          <w:spacing w:val="0"/>
          <w:w w:val="100"/>
          <w:position w:val="-29"/>
          <w:sz w:val="52"/>
          <w:szCs w:val="52"/>
        </w:rPr>
        <w:t>F,</w:t>
      </w:r>
      <w:r>
        <w:rPr>
          <w:rFonts w:cs="Arial" w:hAnsi="Arial" w:eastAsia="Arial" w:ascii="Arial"/>
          <w:i/>
          <w:color w:val="2A2A2D"/>
          <w:spacing w:val="-49"/>
          <w:w w:val="100"/>
          <w:position w:val="-29"/>
          <w:sz w:val="52"/>
          <w:szCs w:val="52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29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29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9"/>
          <w:sz w:val="46"/>
          <w:szCs w:val="46"/>
        </w:rPr>
        <w:t>s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2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2"/>
          <w:w w:val="150"/>
          <w:position w:val="-29"/>
          <w:sz w:val="51"/>
          <w:szCs w:val="51"/>
        </w:rPr>
        <w:t>c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00"/>
          <w:position w:val="-29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51"/>
          <w:szCs w:val="51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460"/>
        <w:ind w:left="1455" w:right="-90"/>
      </w:pPr>
      <w:r>
        <w:br w:type="column"/>
      </w:r>
      <w:r>
        <w:rPr>
          <w:rFonts w:cs="Arial" w:hAnsi="Arial" w:eastAsia="Arial" w:ascii="Arial"/>
          <w:color w:val="2A2A2D"/>
          <w:spacing w:val="1"/>
          <w:w w:val="94"/>
          <w:sz w:val="46"/>
          <w:szCs w:val="46"/>
        </w:rPr>
        <w:t>C</w:t>
      </w:r>
      <w:r>
        <w:rPr>
          <w:rFonts w:cs="Arial" w:hAnsi="Arial" w:eastAsia="Arial" w:ascii="Arial"/>
          <w:color w:val="2A2A2D"/>
          <w:spacing w:val="1"/>
          <w:w w:val="128"/>
          <w:sz w:val="46"/>
          <w:szCs w:val="46"/>
        </w:rPr>
        <w:t>.</w:t>
      </w:r>
      <w:r>
        <w:rPr>
          <w:rFonts w:cs="Arial" w:hAnsi="Arial" w:eastAsia="Arial" w:ascii="Arial"/>
          <w:color w:val="2A2A2D"/>
          <w:spacing w:val="0"/>
          <w:w w:val="107"/>
          <w:sz w:val="46"/>
          <w:szCs w:val="46"/>
        </w:rPr>
        <w:t>2</w:t>
      </w:r>
      <w:r>
        <w:rPr>
          <w:rFonts w:cs="Arial" w:hAnsi="Arial" w:eastAsia="Arial" w:ascii="Arial"/>
          <w:color w:val="2A2A2D"/>
          <w:spacing w:val="3"/>
          <w:w w:val="107"/>
          <w:sz w:val="46"/>
          <w:szCs w:val="46"/>
        </w:rPr>
        <w:t>,</w:t>
      </w:r>
      <w:r>
        <w:rPr>
          <w:rFonts w:cs="Arial" w:hAnsi="Arial" w:eastAsia="Arial" w:ascii="Arial"/>
          <w:color w:val="2A2A2D"/>
          <w:spacing w:val="0"/>
          <w:w w:val="94"/>
          <w:sz w:val="46"/>
          <w:szCs w:val="46"/>
        </w:rPr>
        <w:t>5</w:t>
      </w:r>
      <w:r>
        <w:rPr>
          <w:rFonts w:cs="Arial" w:hAnsi="Arial" w:eastAsia="Arial" w:ascii="Arial"/>
          <w:color w:val="2A2A2D"/>
          <w:spacing w:val="42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3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6"/>
          <w:w w:val="110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55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before="26"/>
      </w:pPr>
      <w:r>
        <w:pict>
          <v:shape type="#_x0000_t202" style="position:absolute;margin-left:565.857pt;margin-top:1.70118pt;width:8.43345pt;height:5.21459pt;mso-position-horizontal-relative:page;mso-position-vertical-relative:paragraph;z-index:-288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10"/>
                      <w:szCs w:val="10"/>
                    </w:rPr>
                    <w:jc w:val="left"/>
                    <w:spacing w:lineRule="exact" w:line="100"/>
                    <w:ind w:right="-36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16"/>
                      <w:sz w:val="10"/>
                      <w:szCs w:val="10"/>
                    </w:rPr>
                    <w:t>Aw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10"/>
                      <w:szCs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b/>
          <w:i/>
          <w:color w:val="2A2A2D"/>
          <w:spacing w:val="-22"/>
          <w:w w:val="115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b/>
          <w:i/>
          <w:color w:val="2A2A2D"/>
          <w:spacing w:val="-14"/>
          <w:w w:val="115"/>
          <w:sz w:val="48"/>
          <w:szCs w:val="48"/>
        </w:rPr>
        <w:t>w</w:t>
      </w:r>
      <w:r>
        <w:rPr>
          <w:rFonts w:cs="Times New Roman" w:hAnsi="Times New Roman" w:eastAsia="Times New Roman" w:ascii="Times New Roman"/>
          <w:b/>
          <w:i/>
          <w:color w:val="2A2A2D"/>
          <w:spacing w:val="0"/>
          <w:w w:val="115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b/>
          <w:i/>
          <w:color w:val="2A2A2D"/>
          <w:spacing w:val="-8"/>
          <w:w w:val="115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b/>
          <w:i/>
          <w:color w:val="2A2A2D"/>
          <w:spacing w:val="0"/>
          <w:w w:val="115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b/>
          <w:i/>
          <w:color w:val="2A2A2D"/>
          <w:spacing w:val="-5"/>
          <w:w w:val="115"/>
          <w:sz w:val="48"/>
          <w:szCs w:val="48"/>
        </w:rPr>
        <w:t> </w:t>
      </w:r>
      <w:hyperlink r:id="rId4">
        <w:r>
          <w:rPr>
            <w:rFonts w:cs="Times New Roman" w:hAnsi="Times New Roman" w:eastAsia="Times New Roman" w:ascii="Times New Roman"/>
            <w:b/>
            <w:i/>
            <w:color w:val="2A2A2D"/>
            <w:spacing w:val="-17"/>
            <w:w w:val="114"/>
            <w:sz w:val="46"/>
            <w:szCs w:val="46"/>
          </w:rPr>
          <w:t>d</w:t>
        </w:r>
        <w:r>
          <w:rPr>
            <w:rFonts w:cs="Times New Roman" w:hAnsi="Times New Roman" w:eastAsia="Times New Roman" w:ascii="Times New Roman"/>
            <w:b/>
            <w:i/>
            <w:color w:val="2A2A2D"/>
            <w:spacing w:val="5"/>
            <w:w w:val="60"/>
            <w:sz w:val="46"/>
            <w:szCs w:val="46"/>
          </w:rPr>
          <w:t>@</w:t>
        </w:r>
        <w:r>
          <w:rPr>
            <w:rFonts w:cs="Times New Roman" w:hAnsi="Times New Roman" w:eastAsia="Times New Roman" w:ascii="Times New Roman"/>
            <w:b/>
            <w:i/>
            <w:color w:val="2A2A2D"/>
            <w:spacing w:val="0"/>
            <w:w w:val="93"/>
            <w:sz w:val="46"/>
            <w:szCs w:val="46"/>
          </w:rPr>
          <w:t>n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480"/>
      </w:pPr>
      <w:r>
        <w:br w:type="column"/>
      </w:r>
      <w:r>
        <w:rPr>
          <w:rFonts w:cs="Times New Roman" w:hAnsi="Times New Roman" w:eastAsia="Times New Roman" w:ascii="Times New Roman"/>
          <w:color w:val="2A2A2D"/>
          <w:spacing w:val="-3"/>
          <w:w w:val="107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69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52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5</w:t>
      </w:r>
      <w:r>
        <w:rPr>
          <w:rFonts w:cs="Times New Roman" w:hAnsi="Times New Roman" w:eastAsia="Times New Roman" w:ascii="Times New Roman"/>
          <w:color w:val="2A2A2D"/>
          <w:spacing w:val="38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m.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6"/>
          <w:szCs w:val="46"/>
        </w:rPr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40"/>
          <w:szCs w:val="40"/>
        </w:rPr>
        <w:jc w:val="center"/>
        <w:ind w:left="1673" w:right="2007"/>
        <w:sectPr>
          <w:type w:val="continuous"/>
          <w:pgSz w:w="21140" w:h="31660"/>
          <w:pgMar w:top="1460" w:bottom="280" w:left="1880" w:right="1880"/>
          <w:cols w:num="3" w:equalWidth="off">
            <w:col w:w="7431" w:space="72"/>
            <w:col w:w="3418" w:space="2439"/>
            <w:col w:w="4020"/>
          </w:cols>
        </w:sectPr>
      </w:pPr>
      <w:r>
        <w:rPr>
          <w:rFonts w:cs="Arial" w:hAnsi="Arial" w:eastAsia="Arial" w:ascii="Arial"/>
          <w:b/>
          <w:color w:val="444444"/>
          <w:spacing w:val="0"/>
          <w:w w:val="101"/>
          <w:sz w:val="40"/>
          <w:szCs w:val="40"/>
        </w:rPr>
        <w:t>x</w:t>
      </w:r>
      <w:r>
        <w:rPr>
          <w:rFonts w:cs="Arial" w:hAnsi="Arial" w:eastAsia="Arial" w:ascii="Arial"/>
          <w:color w:val="000000"/>
          <w:spacing w:val="0"/>
          <w:w w:val="100"/>
          <w:sz w:val="40"/>
          <w:szCs w:val="4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680"/>
        <w:ind w:left="140" w:right="-121"/>
      </w:pP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4"/>
          <w:sz w:val="46"/>
          <w:szCs w:val="46"/>
        </w:rPr>
        <w:t>*</w:t>
      </w:r>
      <w:r>
        <w:rPr>
          <w:rFonts w:cs="Times New Roman" w:hAnsi="Times New Roman" w:eastAsia="Times New Roman" w:ascii="Times New Roman"/>
          <w:color w:val="2A2A2D"/>
          <w:spacing w:val="-44"/>
          <w:w w:val="100"/>
          <w:position w:val="-4"/>
          <w:sz w:val="46"/>
          <w:szCs w:val="46"/>
        </w:rPr>
        <w:t>T</w:t>
      </w:r>
      <w:r>
        <w:rPr>
          <w:rFonts w:cs="Arial" w:hAnsi="Arial" w:eastAsia="Arial" w:ascii="Arial"/>
          <w:color w:val="2A2A2D"/>
          <w:spacing w:val="-183"/>
          <w:w w:val="100"/>
          <w:position w:val="2"/>
          <w:sz w:val="33"/>
          <w:szCs w:val="33"/>
        </w:rPr>
        <w:t>U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18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444444"/>
          <w:spacing w:val="-30"/>
          <w:w w:val="100"/>
          <w:position w:val="18"/>
          <w:sz w:val="46"/>
          <w:szCs w:val="46"/>
        </w:rPr>
        <w:t> </w:t>
      </w:r>
      <w:r>
        <w:rPr>
          <w:rFonts w:cs="Arial" w:hAnsi="Arial" w:eastAsia="Arial" w:ascii="Arial"/>
          <w:color w:val="2A2A2D"/>
          <w:spacing w:val="2"/>
          <w:w w:val="100"/>
          <w:position w:val="2"/>
          <w:sz w:val="33"/>
          <w:szCs w:val="33"/>
        </w:rPr>
        <w:t>l</w:t>
      </w:r>
      <w:r>
        <w:rPr>
          <w:rFonts w:cs="Arial" w:hAnsi="Arial" w:eastAsia="Arial" w:ascii="Arial"/>
          <w:color w:val="2A2A2D"/>
          <w:spacing w:val="0"/>
          <w:w w:val="100"/>
          <w:position w:val="2"/>
          <w:sz w:val="33"/>
          <w:szCs w:val="33"/>
        </w:rPr>
        <w:t>'</w:t>
      </w:r>
      <w:r>
        <w:rPr>
          <w:rFonts w:cs="Arial" w:hAnsi="Arial" w:eastAsia="Arial" w:ascii="Arial"/>
          <w:color w:val="2A2A2D"/>
          <w:spacing w:val="0"/>
          <w:w w:val="100"/>
          <w:position w:val="2"/>
          <w:sz w:val="33"/>
          <w:szCs w:val="33"/>
        </w:rPr>
        <w:t>  </w:t>
      </w:r>
      <w:r>
        <w:rPr>
          <w:rFonts w:cs="Arial" w:hAnsi="Arial" w:eastAsia="Arial" w:ascii="Arial"/>
          <w:color w:val="2A2A2D"/>
          <w:spacing w:val="5"/>
          <w:w w:val="100"/>
          <w:position w:val="2"/>
          <w:sz w:val="33"/>
          <w:szCs w:val="33"/>
        </w:rPr>
        <w:t> </w:t>
      </w:r>
      <w:r>
        <w:rPr>
          <w:rFonts w:cs="Arial" w:hAnsi="Arial" w:eastAsia="Arial" w:ascii="Arial"/>
          <w:i/>
          <w:color w:val="2A2A2D"/>
          <w:spacing w:val="7"/>
          <w:w w:val="366"/>
          <w:position w:val="2"/>
          <w:sz w:val="24"/>
          <w:szCs w:val="24"/>
        </w:rPr>
        <w:t>(</w:t>
      </w:r>
      <w:r>
        <w:rPr>
          <w:rFonts w:cs="Arial" w:hAnsi="Arial" w:eastAsia="Arial" w:ascii="Arial"/>
          <w:i/>
          <w:color w:val="2A2A2D"/>
          <w:spacing w:val="0"/>
          <w:w w:val="433"/>
          <w:position w:val="2"/>
          <w:sz w:val="24"/>
          <w:szCs w:val="24"/>
        </w:rPr>
        <w:t>=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33"/>
          <w:szCs w:val="33"/>
        </w:rPr>
        <w:jc w:val="left"/>
        <w:spacing w:before="3" w:lineRule="exact" w:line="380"/>
        <w:ind w:left="172" w:right="-69"/>
      </w:pPr>
      <w:r>
        <w:br w:type="column"/>
      </w:r>
      <w:r>
        <w:rPr>
          <w:rFonts w:cs="Arial" w:hAnsi="Arial" w:eastAsia="Arial" w:ascii="Arial"/>
          <w:i/>
          <w:color w:val="444444"/>
          <w:spacing w:val="-81"/>
          <w:w w:val="81"/>
          <w:position w:val="-6"/>
          <w:sz w:val="28"/>
          <w:szCs w:val="28"/>
        </w:rPr>
        <w:t>h</w:t>
      </w:r>
      <w:r>
        <w:rPr>
          <w:rFonts w:cs="Arial" w:hAnsi="Arial" w:eastAsia="Arial" w:ascii="Arial"/>
          <w:i/>
          <w:color w:val="908985"/>
          <w:spacing w:val="0"/>
          <w:w w:val="6"/>
          <w:position w:val="-6"/>
          <w:sz w:val="28"/>
          <w:szCs w:val="28"/>
        </w:rPr>
        <w:t>'</w:t>
      </w:r>
      <w:r>
        <w:rPr>
          <w:rFonts w:cs="Arial" w:hAnsi="Arial" w:eastAsia="Arial" w:ascii="Arial"/>
          <w:i/>
          <w:color w:val="908985"/>
          <w:spacing w:val="5"/>
          <w:w w:val="100"/>
          <w:position w:val="-6"/>
          <w:sz w:val="28"/>
          <w:szCs w:val="28"/>
        </w:rPr>
        <w:t> </w:t>
      </w:r>
      <w:r>
        <w:rPr>
          <w:rFonts w:cs="Arial" w:hAnsi="Arial" w:eastAsia="Arial" w:ascii="Arial"/>
          <w:i/>
          <w:color w:val="9CB1CA"/>
          <w:spacing w:val="0"/>
          <w:w w:val="15"/>
          <w:position w:val="-6"/>
          <w:sz w:val="28"/>
          <w:szCs w:val="28"/>
        </w:rPr>
        <w:t>·</w:t>
      </w:r>
      <w:r>
        <w:rPr>
          <w:rFonts w:cs="Arial" w:hAnsi="Arial" w:eastAsia="Arial" w:ascii="Arial"/>
          <w:i/>
          <w:color w:val="444444"/>
          <w:spacing w:val="0"/>
          <w:w w:val="142"/>
          <w:position w:val="-6"/>
          <w:sz w:val="28"/>
          <w:szCs w:val="28"/>
        </w:rPr>
        <w:t>l</w:t>
      </w:r>
      <w:r>
        <w:rPr>
          <w:rFonts w:cs="Arial" w:hAnsi="Arial" w:eastAsia="Arial" w:ascii="Arial"/>
          <w:i/>
          <w:color w:val="444444"/>
          <w:spacing w:val="0"/>
          <w:w w:val="100"/>
          <w:position w:val="-6"/>
          <w:sz w:val="28"/>
          <w:szCs w:val="28"/>
        </w:rPr>
        <w:t>              </w:t>
      </w:r>
      <w:r>
        <w:rPr>
          <w:rFonts w:cs="Arial" w:hAnsi="Arial" w:eastAsia="Arial" w:ascii="Arial"/>
          <w:i/>
          <w:color w:val="444444"/>
          <w:spacing w:val="-11"/>
          <w:w w:val="100"/>
          <w:position w:val="-6"/>
          <w:sz w:val="28"/>
          <w:szCs w:val="28"/>
        </w:rPr>
        <w:t> </w:t>
      </w:r>
      <w:r>
        <w:rPr>
          <w:rFonts w:cs="Arial" w:hAnsi="Arial" w:eastAsia="Arial" w:ascii="Arial"/>
          <w:i/>
          <w:color w:val="2A2A2D"/>
          <w:spacing w:val="1"/>
          <w:w w:val="83"/>
          <w:position w:val="-6"/>
          <w:sz w:val="28"/>
          <w:szCs w:val="28"/>
        </w:rPr>
        <w:t>,</w:t>
      </w:r>
      <w:r>
        <w:rPr>
          <w:rFonts w:cs="Arial" w:hAnsi="Arial" w:eastAsia="Arial" w:ascii="Arial"/>
          <w:i/>
          <w:color w:val="2A2A2D"/>
          <w:spacing w:val="0"/>
          <w:w w:val="83"/>
          <w:position w:val="-6"/>
          <w:sz w:val="28"/>
          <w:szCs w:val="28"/>
        </w:rPr>
        <w:t>,</w:t>
      </w:r>
      <w:r>
        <w:rPr>
          <w:rFonts w:cs="Arial" w:hAnsi="Arial" w:eastAsia="Arial" w:ascii="Arial"/>
          <w:i/>
          <w:color w:val="2A2A2D"/>
          <w:spacing w:val="0"/>
          <w:w w:val="83"/>
          <w:position w:val="-6"/>
          <w:sz w:val="28"/>
          <w:szCs w:val="28"/>
        </w:rPr>
        <w:t>                                                                </w:t>
      </w:r>
      <w:r>
        <w:rPr>
          <w:rFonts w:cs="Arial" w:hAnsi="Arial" w:eastAsia="Arial" w:ascii="Arial"/>
          <w:i/>
          <w:color w:val="2A2A2D"/>
          <w:spacing w:val="8"/>
          <w:w w:val="83"/>
          <w:position w:val="-6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i/>
          <w:color w:val="444444"/>
          <w:spacing w:val="2"/>
          <w:w w:val="122"/>
          <w:position w:val="-6"/>
          <w:sz w:val="28"/>
          <w:szCs w:val="28"/>
        </w:rPr>
        <w:t>x</w:t>
      </w:r>
      <w:r>
        <w:rPr>
          <w:rFonts w:cs="Times New Roman" w:hAnsi="Times New Roman" w:eastAsia="Times New Roman" w:ascii="Times New Roman"/>
          <w:i/>
          <w:color w:val="646262"/>
          <w:spacing w:val="3"/>
          <w:w w:val="99"/>
          <w:position w:val="-6"/>
          <w:sz w:val="28"/>
          <w:szCs w:val="28"/>
        </w:rPr>
        <w:t>=</w:t>
      </w:r>
      <w:r>
        <w:rPr>
          <w:rFonts w:cs="Times New Roman" w:hAnsi="Times New Roman" w:eastAsia="Times New Roman" w:ascii="Times New Roman"/>
          <w:i/>
          <w:color w:val="444444"/>
          <w:spacing w:val="2"/>
          <w:w w:val="126"/>
          <w:position w:val="-6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i/>
          <w:color w:val="444444"/>
          <w:spacing w:val="2"/>
          <w:w w:val="116"/>
          <w:position w:val="-6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i/>
          <w:color w:val="444444"/>
          <w:spacing w:val="1"/>
          <w:w w:val="101"/>
          <w:position w:val="-6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i/>
          <w:color w:val="444444"/>
          <w:spacing w:val="2"/>
          <w:w w:val="123"/>
          <w:position w:val="-6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i/>
          <w:color w:val="2A2A2D"/>
          <w:spacing w:val="-31"/>
          <w:w w:val="111"/>
          <w:position w:val="-6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85"/>
          <w:position w:val="-6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position w:val="-6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00"/>
          <w:position w:val="-6"/>
          <w:sz w:val="28"/>
          <w:szCs w:val="28"/>
        </w:rPr>
        <w:t>    </w:t>
      </w:r>
      <w:r>
        <w:rPr>
          <w:rFonts w:cs="Times New Roman" w:hAnsi="Times New Roman" w:eastAsia="Times New Roman" w:ascii="Times New Roman"/>
          <w:i/>
          <w:color w:val="444444"/>
          <w:spacing w:val="9"/>
          <w:w w:val="100"/>
          <w:position w:val="-6"/>
          <w:sz w:val="28"/>
          <w:szCs w:val="28"/>
        </w:rPr>
        <w:t> </w:t>
      </w:r>
      <w:r>
        <w:rPr>
          <w:rFonts w:cs="MS PGothic" w:hAnsi="MS PGothic" w:eastAsia="MS PGothic" w:ascii="MS PGothic"/>
          <w:color w:val="2A2A2D"/>
          <w:spacing w:val="-136"/>
          <w:w w:val="45"/>
          <w:position w:val="-6"/>
          <w:sz w:val="33"/>
          <w:szCs w:val="33"/>
        </w:rPr>
        <w:t>➔</w:t>
      </w:r>
      <w:r>
        <w:rPr>
          <w:rFonts w:cs="Arial" w:hAnsi="Arial" w:eastAsia="Arial" w:ascii="Arial"/>
          <w:color w:val="9EA0A3"/>
          <w:spacing w:val="1"/>
          <w:w w:val="11"/>
          <w:position w:val="-6"/>
          <w:sz w:val="33"/>
          <w:szCs w:val="33"/>
        </w:rPr>
        <w:t>.</w:t>
      </w:r>
      <w:r>
        <w:rPr>
          <w:rFonts w:cs="Arial" w:hAnsi="Arial" w:eastAsia="Arial" w:ascii="Arial"/>
          <w:color w:val="797775"/>
          <w:spacing w:val="-3"/>
          <w:w w:val="16"/>
          <w:position w:val="-6"/>
          <w:sz w:val="33"/>
          <w:szCs w:val="33"/>
        </w:rPr>
        <w:t>·</w:t>
      </w:r>
      <w:r>
        <w:rPr>
          <w:rFonts w:cs="Arial" w:hAnsi="Arial" w:eastAsia="Arial" w:ascii="Arial"/>
          <w:color w:val="9EA0A3"/>
          <w:spacing w:val="1"/>
          <w:w w:val="19"/>
          <w:position w:val="-6"/>
          <w:sz w:val="33"/>
          <w:szCs w:val="33"/>
        </w:rPr>
        <w:t>·</w:t>
      </w:r>
      <w:r>
        <w:rPr>
          <w:rFonts w:cs="Arial" w:hAnsi="Arial" w:eastAsia="Arial" w:ascii="Arial"/>
          <w:color w:val="9CB1CA"/>
          <w:spacing w:val="0"/>
          <w:w w:val="19"/>
          <w:position w:val="-6"/>
          <w:sz w:val="33"/>
          <w:szCs w:val="33"/>
        </w:rPr>
        <w:t>·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3"/>
          <w:szCs w:val="3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180"/>
      </w:pPr>
      <w:r>
        <w:rPr>
          <w:rFonts w:cs="Arial" w:hAnsi="Arial" w:eastAsia="Arial" w:ascii="Arial"/>
          <w:i/>
          <w:color w:val="B8B8BC"/>
          <w:spacing w:val="0"/>
          <w:w w:val="352"/>
          <w:position w:val="1"/>
          <w:sz w:val="24"/>
          <w:szCs w:val="24"/>
        </w:rPr>
        <w:t>"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Courier New" w:hAnsi="Courier New" w:eastAsia="Courier New" w:ascii="Courier New"/>
          <w:sz w:val="52"/>
          <w:szCs w:val="52"/>
        </w:rPr>
        <w:jc w:val="left"/>
        <w:spacing w:lineRule="exact" w:line="140"/>
        <w:ind w:left="4"/>
      </w:pPr>
      <w:r>
        <w:rPr>
          <w:rFonts w:cs="Courier New" w:hAnsi="Courier New" w:eastAsia="Courier New" w:ascii="Courier New"/>
          <w:i/>
          <w:color w:val="2A2A2D"/>
          <w:spacing w:val="0"/>
          <w:w w:val="100"/>
          <w:position w:val="-29"/>
          <w:sz w:val="52"/>
          <w:szCs w:val="52"/>
        </w:rPr>
        <w:t>m</w:t>
      </w:r>
      <w:r>
        <w:rPr>
          <w:rFonts w:cs="Courier New" w:hAnsi="Courier New" w:eastAsia="Courier New" w:ascii="Courier New"/>
          <w:i/>
          <w:color w:val="2A2A2D"/>
          <w:spacing w:val="0"/>
          <w:w w:val="100"/>
          <w:position w:val="-29"/>
          <w:sz w:val="52"/>
          <w:szCs w:val="52"/>
        </w:rPr>
        <w:t>         </w:t>
      </w:r>
      <w:r>
        <w:rPr>
          <w:rFonts w:cs="Courier New" w:hAnsi="Courier New" w:eastAsia="Courier New" w:ascii="Courier New"/>
          <w:i/>
          <w:color w:val="2A2A2D"/>
          <w:spacing w:val="132"/>
          <w:w w:val="100"/>
          <w:position w:val="-29"/>
          <w:sz w:val="52"/>
          <w:szCs w:val="52"/>
        </w:rPr>
        <w:t> </w:t>
      </w:r>
      <w:r>
        <w:rPr>
          <w:rFonts w:cs="Courier New" w:hAnsi="Courier New" w:eastAsia="Courier New" w:ascii="Courier New"/>
          <w:i/>
          <w:color w:val="2A2A2D"/>
          <w:spacing w:val="0"/>
          <w:w w:val="108"/>
          <w:position w:val="-29"/>
          <w:sz w:val="52"/>
          <w:szCs w:val="52"/>
        </w:rPr>
        <w:t>m</w:t>
      </w:r>
      <w:r>
        <w:rPr>
          <w:rFonts w:cs="Courier New" w:hAnsi="Courier New" w:eastAsia="Courier New" w:ascii="Courier New"/>
          <w:color w:val="000000"/>
          <w:spacing w:val="0"/>
          <w:w w:val="100"/>
          <w:position w:val="0"/>
          <w:sz w:val="52"/>
          <w:szCs w:val="52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68"/>
      </w:pPr>
      <w:r>
        <w:rPr>
          <w:rFonts w:cs="Arial" w:hAnsi="Arial" w:eastAsia="Arial" w:ascii="Arial"/>
          <w:color w:val="797775"/>
          <w:spacing w:val="0"/>
          <w:w w:val="600"/>
          <w:position w:val="-1"/>
          <w:sz w:val="15"/>
          <w:szCs w:val="15"/>
        </w:rPr>
        <w:t>~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9"/>
          <w:szCs w:val="19"/>
        </w:rPr>
        <w:jc w:val="left"/>
        <w:spacing w:lineRule="exact" w:line="240"/>
      </w:pPr>
      <w:r>
        <w:pict>
          <v:shape type="#_x0000_t202" style="position:absolute;margin-left:878.017pt;margin-top:47.4345pt;width:2.81588pt;height:10.4292pt;mso-position-horizontal-relative:page;mso-position-vertical-relative:paragraph;z-index:-287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21"/>
                      <w:szCs w:val="21"/>
                    </w:rPr>
                    <w:jc w:val="left"/>
                    <w:spacing w:lineRule="exact" w:line="200"/>
                    <w:ind w:right="-51"/>
                  </w:pP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53"/>
                      <w:sz w:val="21"/>
                      <w:szCs w:val="21"/>
                    </w:rPr>
                    <w:t>1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21"/>
                      <w:szCs w:val="21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color w:val="797775"/>
          <w:spacing w:val="0"/>
          <w:w w:val="100"/>
          <w:sz w:val="25"/>
          <w:szCs w:val="25"/>
        </w:rPr>
        <w:t>0</w:t>
      </w:r>
      <w:r>
        <w:rPr>
          <w:rFonts w:cs="Arial" w:hAnsi="Arial" w:eastAsia="Arial" w:ascii="Arial"/>
          <w:color w:val="797775"/>
          <w:spacing w:val="0"/>
          <w:w w:val="100"/>
          <w:sz w:val="25"/>
          <w:szCs w:val="25"/>
        </w:rPr>
        <w:t>            </w:t>
      </w:r>
      <w:r>
        <w:rPr>
          <w:rFonts w:cs="Arial" w:hAnsi="Arial" w:eastAsia="Arial" w:ascii="Arial"/>
          <w:color w:val="797775"/>
          <w:spacing w:val="6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55"/>
          <w:position w:val="2"/>
          <w:sz w:val="19"/>
          <w:szCs w:val="19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60"/>
        <w:ind w:left="1094"/>
        <w:sectPr>
          <w:type w:val="continuous"/>
          <w:pgSz w:w="21140" w:h="31660"/>
          <w:pgMar w:top="1460" w:bottom="280" w:left="1880" w:right="1880"/>
          <w:cols w:num="3" w:equalWidth="off">
            <w:col w:w="2177" w:space="16"/>
            <w:col w:w="7612" w:space="4781"/>
            <w:col w:w="2794"/>
          </w:cols>
        </w:sectPr>
      </w:pPr>
      <w:r>
        <w:rPr>
          <w:rFonts w:cs="Times New Roman" w:hAnsi="Times New Roman" w:eastAsia="Times New Roman" w:ascii="Times New Roman"/>
          <w:color w:val="646262"/>
          <w:spacing w:val="0"/>
          <w:w w:val="100"/>
          <w:position w:val="-13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646262"/>
          <w:spacing w:val="0"/>
          <w:w w:val="100"/>
          <w:position w:val="-13"/>
          <w:sz w:val="22"/>
          <w:szCs w:val="22"/>
        </w:rPr>
        <w:t>                 </w:t>
      </w:r>
      <w:r>
        <w:rPr>
          <w:rFonts w:cs="Times New Roman" w:hAnsi="Times New Roman" w:eastAsia="Times New Roman" w:ascii="Times New Roman"/>
          <w:color w:val="646262"/>
          <w:spacing w:val="39"/>
          <w:w w:val="100"/>
          <w:position w:val="-13"/>
          <w:sz w:val="22"/>
          <w:szCs w:val="22"/>
        </w:rPr>
        <w:t> </w:t>
      </w:r>
      <w:r>
        <w:rPr>
          <w:rFonts w:cs="Arial" w:hAnsi="Arial" w:eastAsia="Arial" w:ascii="Arial"/>
          <w:color w:val="646262"/>
          <w:spacing w:val="0"/>
          <w:w w:val="102"/>
          <w:position w:val="-13"/>
          <w:sz w:val="16"/>
          <w:szCs w:val="16"/>
        </w:rPr>
        <w:t>J»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52"/>
          <w:szCs w:val="52"/>
        </w:rPr>
        <w:jc w:val="left"/>
        <w:ind w:left="187" w:right="-136"/>
      </w:pPr>
      <w:r>
        <w:rPr>
          <w:rFonts w:cs="Arial" w:hAnsi="Arial" w:eastAsia="Arial" w:ascii="Arial"/>
          <w:color w:val="2A2A2D"/>
          <w:spacing w:val="0"/>
          <w:w w:val="76"/>
          <w:sz w:val="54"/>
          <w:szCs w:val="54"/>
        </w:rPr>
        <w:t>=&gt;</w:t>
      </w:r>
      <w:r>
        <w:rPr>
          <w:rFonts w:cs="Arial" w:hAnsi="Arial" w:eastAsia="Arial" w:ascii="Arial"/>
          <w:color w:val="2A2A2D"/>
          <w:spacing w:val="36"/>
          <w:w w:val="76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74"/>
          <w:sz w:val="77"/>
          <w:szCs w:val="77"/>
        </w:rPr>
        <w:t>A</w:t>
      </w:r>
      <w:r>
        <w:rPr>
          <w:rFonts w:cs="Times New Roman" w:hAnsi="Times New Roman" w:eastAsia="Times New Roman" w:ascii="Times New Roman"/>
          <w:i/>
          <w:color w:val="2A2A2D"/>
          <w:spacing w:val="2"/>
          <w:w w:val="77"/>
          <w:sz w:val="77"/>
          <w:szCs w:val="77"/>
        </w:rPr>
        <w:t>(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00"/>
          <w:sz w:val="77"/>
          <w:szCs w:val="77"/>
        </w:rPr>
        <w:t>k</w:t>
      </w:r>
      <w:r>
        <w:rPr>
          <w:rFonts w:cs="Times New Roman" w:hAnsi="Times New Roman" w:eastAsia="Times New Roman" w:ascii="Times New Roman"/>
          <w:i/>
          <w:color w:val="2A2A2D"/>
          <w:spacing w:val="2"/>
          <w:w w:val="146"/>
          <w:sz w:val="77"/>
          <w:szCs w:val="77"/>
        </w:rPr>
        <w:t>-</w:t>
      </w:r>
      <w:r>
        <w:rPr>
          <w:rFonts w:cs="Times New Roman" w:hAnsi="Times New Roman" w:eastAsia="Times New Roman" w:ascii="Times New Roman"/>
          <w:i/>
          <w:color w:val="2A2A2D"/>
          <w:spacing w:val="3"/>
          <w:w w:val="73"/>
          <w:sz w:val="77"/>
          <w:szCs w:val="77"/>
        </w:rPr>
        <w:t>m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30"/>
          <w:sz w:val="77"/>
          <w:szCs w:val="77"/>
        </w:rPr>
        <w:t>a</w:t>
      </w:r>
      <w:r>
        <w:rPr>
          <w:rFonts w:cs="Times New Roman" w:hAnsi="Times New Roman" w:eastAsia="Times New Roman" w:ascii="Times New Roman"/>
          <w:i/>
          <w:color w:val="2A2A2D"/>
          <w:spacing w:val="-77"/>
          <w:w w:val="100"/>
          <w:sz w:val="77"/>
          <w:szCs w:val="77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4"/>
          <w:w w:val="103"/>
          <w:sz w:val="52"/>
          <w:szCs w:val="52"/>
        </w:rPr>
        <w:t>)</w:t>
      </w:r>
      <w:r>
        <w:rPr>
          <w:rFonts w:cs="Times New Roman" w:hAnsi="Times New Roman" w:eastAsia="Times New Roman" w:ascii="Times New Roman"/>
          <w:i/>
          <w:color w:val="2A2A2D"/>
          <w:spacing w:val="3"/>
          <w:w w:val="107"/>
          <w:sz w:val="52"/>
          <w:szCs w:val="52"/>
        </w:rPr>
        <w:t>c</w:t>
      </w:r>
      <w:r>
        <w:rPr>
          <w:rFonts w:cs="Times New Roman" w:hAnsi="Times New Roman" w:eastAsia="Times New Roman" w:ascii="Times New Roman"/>
          <w:i/>
          <w:color w:val="2A2A2D"/>
          <w:spacing w:val="5"/>
          <w:w w:val="97"/>
          <w:sz w:val="52"/>
          <w:szCs w:val="52"/>
        </w:rPr>
        <w:t>o</w:t>
      </w:r>
      <w:r>
        <w:rPr>
          <w:rFonts w:cs="Times New Roman" w:hAnsi="Times New Roman" w:eastAsia="Times New Roman" w:ascii="Times New Roman"/>
          <w:i/>
          <w:color w:val="2A2A2D"/>
          <w:spacing w:val="-62"/>
          <w:w w:val="163"/>
          <w:sz w:val="52"/>
          <w:szCs w:val="52"/>
        </w:rPr>
        <w:t>s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330"/>
          <w:sz w:val="52"/>
          <w:szCs w:val="52"/>
        </w:rPr>
        <w:t>t</w:t>
      </w:r>
      <w:r>
        <w:rPr>
          <w:rFonts w:cs="Times New Roman" w:hAnsi="Times New Roman" w:eastAsia="Times New Roman" w:ascii="Times New Roman"/>
          <w:i/>
          <w:color w:val="2A2A2D"/>
          <w:spacing w:val="8"/>
          <w:w w:val="100"/>
          <w:sz w:val="52"/>
          <w:szCs w:val="52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83"/>
          <w:sz w:val="57"/>
          <w:szCs w:val="57"/>
        </w:rPr>
        <w:t>=</w:t>
      </w:r>
      <w:r>
        <w:rPr>
          <w:rFonts w:cs="Times New Roman" w:hAnsi="Times New Roman" w:eastAsia="Times New Roman" w:ascii="Times New Roman"/>
          <w:color w:val="444444"/>
          <w:spacing w:val="7"/>
          <w:w w:val="83"/>
          <w:sz w:val="57"/>
          <w:szCs w:val="57"/>
        </w:rPr>
        <w:t> </w:t>
      </w:r>
      <w:r>
        <w:rPr>
          <w:rFonts w:cs="Arial" w:hAnsi="Arial" w:eastAsia="Arial" w:ascii="Arial"/>
          <w:i/>
          <w:color w:val="2A2A2D"/>
          <w:spacing w:val="0"/>
          <w:w w:val="100"/>
          <w:sz w:val="52"/>
          <w:szCs w:val="52"/>
        </w:rPr>
        <w:t>F,</w:t>
      </w:r>
      <w:r>
        <w:rPr>
          <w:rFonts w:cs="Arial" w:hAnsi="Arial" w:eastAsia="Arial" w:ascii="Arial"/>
          <w:i/>
          <w:color w:val="2A2A2D"/>
          <w:spacing w:val="-46"/>
          <w:w w:val="100"/>
          <w:sz w:val="52"/>
          <w:szCs w:val="52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3"/>
          <w:w w:val="91"/>
          <w:sz w:val="52"/>
          <w:szCs w:val="52"/>
        </w:rPr>
        <w:t>c</w:t>
      </w:r>
      <w:r>
        <w:rPr>
          <w:rFonts w:cs="Times New Roman" w:hAnsi="Times New Roman" w:eastAsia="Times New Roman" w:ascii="Times New Roman"/>
          <w:i/>
          <w:color w:val="2A2A2D"/>
          <w:spacing w:val="5"/>
          <w:w w:val="91"/>
          <w:sz w:val="52"/>
          <w:szCs w:val="52"/>
        </w:rPr>
        <w:t>o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91"/>
          <w:sz w:val="52"/>
          <w:szCs w:val="52"/>
        </w:rPr>
        <w:t>s</w:t>
      </w:r>
      <w:r>
        <w:rPr>
          <w:rFonts w:cs="Times New Roman" w:hAnsi="Times New Roman" w:eastAsia="Times New Roman" w:ascii="Times New Roman"/>
          <w:i/>
          <w:color w:val="2A2A2D"/>
          <w:spacing w:val="-20"/>
          <w:w w:val="91"/>
          <w:sz w:val="52"/>
          <w:szCs w:val="52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67"/>
          <w:sz w:val="52"/>
          <w:szCs w:val="52"/>
        </w:rPr>
        <w:t>c</w:t>
      </w:r>
      <w:r>
        <w:rPr>
          <w:rFonts w:cs="Times New Roman" w:hAnsi="Times New Roman" w:eastAsia="Times New Roman" w:ascii="Times New Roman"/>
          <w:i/>
          <w:color w:val="2A2A2D"/>
          <w:spacing w:val="7"/>
          <w:w w:val="67"/>
          <w:sz w:val="52"/>
          <w:szCs w:val="52"/>
        </w:rPr>
        <w:t>o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90"/>
          <w:sz w:val="52"/>
          <w:szCs w:val="5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52"/>
          <w:szCs w:val="52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center"/>
        <w:spacing w:lineRule="exact" w:line="800"/>
        <w:ind w:left="-79" w:right="329"/>
      </w:pPr>
      <w:r>
        <w:br w:type="column"/>
      </w:r>
      <w:r>
        <w:rPr>
          <w:rFonts w:cs="Times New Roman" w:hAnsi="Times New Roman" w:eastAsia="Times New Roman" w:ascii="Times New Roman"/>
          <w:color w:val="444444"/>
          <w:spacing w:val="2"/>
          <w:w w:val="62"/>
          <w:position w:val="1"/>
          <w:sz w:val="79"/>
          <w:szCs w:val="79"/>
        </w:rPr>
        <w:t>F</w:t>
      </w:r>
      <w:r>
        <w:rPr>
          <w:rFonts w:cs="Times New Roman" w:hAnsi="Times New Roman" w:eastAsia="Times New Roman" w:ascii="Times New Roman"/>
          <w:color w:val="444444"/>
          <w:spacing w:val="4"/>
          <w:w w:val="28"/>
          <w:position w:val="1"/>
          <w:sz w:val="79"/>
          <w:szCs w:val="79"/>
        </w:rPr>
        <w:t>m</w:t>
      </w:r>
      <w:r>
        <w:rPr>
          <w:rFonts w:cs="Times New Roman" w:hAnsi="Times New Roman" w:eastAsia="Times New Roman" w:ascii="Times New Roman"/>
          <w:color w:val="444444"/>
          <w:spacing w:val="1"/>
          <w:w w:val="89"/>
          <w:position w:val="1"/>
          <w:sz w:val="79"/>
          <w:szCs w:val="79"/>
        </w:rPr>
        <w:t>,</w:t>
      </w:r>
      <w:r>
        <w:rPr>
          <w:rFonts w:cs="Times New Roman" w:hAnsi="Times New Roman" w:eastAsia="Times New Roman" w:ascii="Times New Roman"/>
          <w:color w:val="2A2A2D"/>
          <w:spacing w:val="-1663"/>
          <w:w w:val="422"/>
          <w:position w:val="1"/>
          <w:sz w:val="79"/>
          <w:szCs w:val="79"/>
        </w:rPr>
        <w:t>«</w:t>
      </w:r>
      <w:r>
        <w:rPr>
          <w:rFonts w:cs="Times New Roman" w:hAnsi="Times New Roman" w:eastAsia="Times New Roman" w:ascii="Times New Roman"/>
          <w:color w:val="2A2A2D"/>
          <w:spacing w:val="0"/>
          <w:w w:val="600"/>
          <w:position w:val="1"/>
          <w:sz w:val="79"/>
          <w:szCs w:val="79"/>
        </w:rPr>
        <w:t>'</w:t>
      </w:r>
      <w:r>
        <w:rPr>
          <w:rFonts w:cs="Times New Roman" w:hAnsi="Times New Roman" w:eastAsia="Times New Roman" w:ascii="Times New Roman"/>
          <w:color w:val="2A2A2D"/>
          <w:spacing w:val="-53"/>
          <w:w w:val="100"/>
          <w:position w:val="1"/>
          <w:sz w:val="79"/>
          <w:szCs w:val="79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104"/>
          <w:position w:val="1"/>
          <w:sz w:val="48"/>
          <w:szCs w:val="48"/>
        </w:rPr>
        <w:t>F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center"/>
        <w:spacing w:before="66" w:lineRule="exact" w:line="520"/>
        <w:ind w:left="1181" w:right="1467"/>
        <w:sectPr>
          <w:type w:val="continuous"/>
          <w:pgSz w:w="21140" w:h="31660"/>
          <w:pgMar w:top="1460" w:bottom="280" w:left="1880" w:right="1880"/>
          <w:cols w:num="2" w:equalWidth="off">
            <w:col w:w="6843" w:space="7386"/>
            <w:col w:w="3151"/>
          </w:cols>
        </w:sectPr>
      </w:pPr>
      <w:r>
        <w:rPr>
          <w:rFonts w:cs="Times New Roman" w:hAnsi="Times New Roman" w:eastAsia="Times New Roman" w:ascii="Times New Roman"/>
          <w:color w:val="2A2A2D"/>
          <w:spacing w:val="0"/>
          <w:w w:val="103"/>
          <w:position w:val="-1"/>
          <w:sz w:val="48"/>
          <w:szCs w:val="48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Arial" w:hAnsi="Arial" w:eastAsia="Arial" w:ascii="Arial"/>
          <w:sz w:val="63"/>
          <w:szCs w:val="63"/>
        </w:rPr>
        <w:jc w:val="left"/>
        <w:spacing w:before="14" w:lineRule="exact" w:line="480"/>
        <w:ind w:left="187" w:right="-147"/>
      </w:pPr>
      <w:r>
        <w:rPr>
          <w:rFonts w:cs="Times New Roman" w:hAnsi="Times New Roman" w:eastAsia="Times New Roman" w:ascii="Times New Roman"/>
          <w:color w:val="2A2A2D"/>
          <w:spacing w:val="0"/>
          <w:w w:val="119"/>
          <w:position w:val="-41"/>
          <w:sz w:val="54"/>
          <w:szCs w:val="54"/>
        </w:rPr>
        <w:t>-</w:t>
      </w:r>
      <w:r>
        <w:rPr>
          <w:rFonts w:cs="Times New Roman" w:hAnsi="Times New Roman" w:eastAsia="Times New Roman" w:ascii="Times New Roman"/>
          <w:color w:val="2A2A2D"/>
          <w:spacing w:val="9"/>
          <w:w w:val="119"/>
          <w:position w:val="-41"/>
          <w:sz w:val="54"/>
          <w:szCs w:val="54"/>
        </w:rPr>
        <w:t>&gt;</w:t>
      </w:r>
      <w:r>
        <w:rPr>
          <w:rFonts w:cs="Arial" w:hAnsi="Arial" w:eastAsia="Arial" w:ascii="Arial"/>
          <w:i/>
          <w:color w:val="2A2A2D"/>
          <w:spacing w:val="-5"/>
          <w:w w:val="119"/>
          <w:position w:val="-4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19"/>
          <w:position w:val="-41"/>
          <w:sz w:val="58"/>
          <w:szCs w:val="58"/>
        </w:rPr>
        <w:t>=</w:t>
      </w:r>
      <w:r>
        <w:rPr>
          <w:rFonts w:cs="Times New Roman" w:hAnsi="Times New Roman" w:eastAsia="Times New Roman" w:ascii="Times New Roman"/>
          <w:color w:val="2A2A2D"/>
          <w:spacing w:val="0"/>
          <w:w w:val="119"/>
          <w:position w:val="-41"/>
          <w:sz w:val="58"/>
          <w:szCs w:val="58"/>
        </w:rPr>
        <w:t>   </w:t>
      </w:r>
      <w:r>
        <w:rPr>
          <w:rFonts w:cs="Times New Roman" w:hAnsi="Times New Roman" w:eastAsia="Times New Roman" w:ascii="Times New Roman"/>
          <w:color w:val="2A2A2D"/>
          <w:spacing w:val="77"/>
          <w:w w:val="119"/>
          <w:position w:val="-41"/>
          <w:sz w:val="58"/>
          <w:szCs w:val="58"/>
        </w:rPr>
        <w:t> </w:t>
      </w:r>
      <w:r>
        <w:rPr>
          <w:rFonts w:cs="Arial" w:hAnsi="Arial" w:eastAsia="Arial" w:ascii="Arial"/>
          <w:i/>
          <w:color w:val="2A2A2D"/>
          <w:spacing w:val="0"/>
          <w:w w:val="72"/>
          <w:position w:val="-19"/>
          <w:sz w:val="63"/>
          <w:szCs w:val="63"/>
        </w:rPr>
        <w:t>E.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63"/>
          <w:szCs w:val="63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49"/>
          <w:szCs w:val="49"/>
        </w:rPr>
        <w:jc w:val="left"/>
        <w:spacing w:lineRule="exact" w:line="360"/>
        <w:ind w:right="-124"/>
      </w:pPr>
      <w:r>
        <w:rPr>
          <w:rFonts w:cs="Arial" w:hAnsi="Arial" w:eastAsia="Arial" w:ascii="Arial"/>
          <w:color w:val="2A2A2D"/>
          <w:spacing w:val="-7"/>
          <w:w w:val="235"/>
          <w:position w:val="-39"/>
          <w:sz w:val="39"/>
          <w:szCs w:val="39"/>
        </w:rPr>
        <w:t>=</w:t>
      </w:r>
      <w:r>
        <w:rPr>
          <w:rFonts w:cs="Arial" w:hAnsi="Arial" w:eastAsia="Arial" w:ascii="Arial"/>
          <w:color w:val="2A2A2D"/>
          <w:spacing w:val="0"/>
          <w:w w:val="600"/>
          <w:position w:val="-39"/>
          <w:sz w:val="39"/>
          <w:szCs w:val="39"/>
        </w:rPr>
        <w:t>,</w:t>
      </w:r>
      <w:r>
        <w:rPr>
          <w:rFonts w:cs="Arial" w:hAnsi="Arial" w:eastAsia="Arial" w:ascii="Arial"/>
          <w:color w:val="2A2A2D"/>
          <w:spacing w:val="0"/>
          <w:w w:val="100"/>
          <w:position w:val="-39"/>
          <w:sz w:val="39"/>
          <w:szCs w:val="39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96"/>
          <w:position w:val="-16"/>
          <w:sz w:val="49"/>
          <w:szCs w:val="49"/>
        </w:rPr>
        <w:t>9</w:t>
      </w:r>
      <w:r>
        <w:rPr>
          <w:rFonts w:cs="Times New Roman" w:hAnsi="Times New Roman" w:eastAsia="Times New Roman" w:ascii="Times New Roman"/>
          <w:color w:val="444444"/>
          <w:spacing w:val="2"/>
          <w:w w:val="112"/>
          <w:position w:val="-16"/>
          <w:sz w:val="49"/>
          <w:szCs w:val="49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13"/>
          <w:position w:val="-16"/>
          <w:sz w:val="49"/>
          <w:szCs w:val="49"/>
        </w:rPr>
        <w:t>2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9"/>
          <w:szCs w:val="49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br w:type="column"/>
      </w: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lineRule="exact" w:line="340"/>
        <w:ind w:right="-126"/>
      </w:pPr>
      <w:r>
        <w:rPr>
          <w:rFonts w:cs="Times New Roman" w:hAnsi="Times New Roman" w:eastAsia="Times New Roman" w:ascii="Times New Roman"/>
          <w:color w:val="2A2A2D"/>
          <w:spacing w:val="6"/>
          <w:w w:val="127"/>
          <w:position w:val="-38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-213"/>
          <w:w w:val="131"/>
          <w:position w:val="-38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444444"/>
          <w:spacing w:val="-161"/>
          <w:w w:val="161"/>
          <w:position w:val="-16"/>
          <w:sz w:val="48"/>
          <w:szCs w:val="48"/>
        </w:rPr>
        <w:t>0</w:t>
      </w:r>
      <w:r>
        <w:rPr>
          <w:rFonts w:cs="Times New Roman" w:hAnsi="Times New Roman" w:eastAsia="Times New Roman" w:ascii="Times New Roman"/>
          <w:color w:val="2A2A2D"/>
          <w:spacing w:val="2"/>
          <w:w w:val="119"/>
          <w:position w:val="-38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-263"/>
          <w:w w:val="123"/>
          <w:position w:val="-38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646262"/>
          <w:spacing w:val="-199"/>
          <w:w w:val="198"/>
          <w:position w:val="-16"/>
          <w:sz w:val="48"/>
          <w:szCs w:val="48"/>
        </w:rPr>
        <w:t>5</w:t>
      </w:r>
      <w:r>
        <w:rPr>
          <w:rFonts w:cs="Times New Roman" w:hAnsi="Times New Roman" w:eastAsia="Times New Roman" w:ascii="Times New Roman"/>
          <w:color w:val="2A2A2D"/>
          <w:spacing w:val="-158"/>
          <w:w w:val="155"/>
          <w:position w:val="-38"/>
          <w:sz w:val="46"/>
          <w:szCs w:val="46"/>
        </w:rPr>
        <w:t>5</w:t>
      </w:r>
      <w:r>
        <w:rPr>
          <w:rFonts w:cs="Times New Roman" w:hAnsi="Times New Roman" w:eastAsia="Times New Roman" w:ascii="Times New Roman"/>
          <w:color w:val="2A2A2D"/>
          <w:spacing w:val="-310"/>
          <w:w w:val="303"/>
          <w:position w:val="-16"/>
          <w:sz w:val="48"/>
          <w:szCs w:val="48"/>
        </w:rPr>
        <w:t>(</w:t>
      </w:r>
      <w:r>
        <w:rPr>
          <w:rFonts w:cs="Times New Roman" w:hAnsi="Times New Roman" w:eastAsia="Times New Roman" w:ascii="Times New Roman"/>
          <w:i/>
          <w:color w:val="2A2A2D"/>
          <w:spacing w:val="-165"/>
          <w:w w:val="134"/>
          <w:position w:val="-38"/>
          <w:sz w:val="49"/>
          <w:szCs w:val="49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237"/>
          <w:position w:val="-16"/>
          <w:sz w:val="48"/>
          <w:szCs w:val="48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br w:type="column"/>
      </w: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exact" w:line="100"/>
        <w:ind w:right="-89"/>
      </w:pPr>
      <w:r>
        <w:rPr>
          <w:rFonts w:cs="Times New Roman" w:hAnsi="Times New Roman" w:eastAsia="Times New Roman" w:ascii="Times New Roman"/>
          <w:color w:val="2A2A2D"/>
          <w:w w:val="99"/>
          <w:position w:val="-34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11"/>
          <w:w w:val="99"/>
          <w:position w:val="-34"/>
          <w:sz w:val="46"/>
          <w:szCs w:val="46"/>
        </w:rPr>
        <w:t>&gt;</w:t>
      </w:r>
      <w:r>
        <w:rPr>
          <w:rFonts w:cs="Times New Roman" w:hAnsi="Times New Roman" w:eastAsia="Times New Roman" w:ascii="Times New Roman"/>
          <w:color w:val="2A2A2D"/>
          <w:spacing w:val="-283"/>
          <w:w w:val="121"/>
          <w:position w:val="-34"/>
          <w:sz w:val="46"/>
          <w:szCs w:val="46"/>
        </w:rPr>
        <w:t>C</w:t>
      </w:r>
      <w:r>
        <w:rPr>
          <w:rFonts w:cs="Arial" w:hAnsi="Arial" w:eastAsia="Arial" w:ascii="Arial"/>
          <w:color w:val="2A2A2D"/>
          <w:spacing w:val="0"/>
          <w:w w:val="217"/>
          <w:position w:val="-11"/>
          <w:sz w:val="12"/>
          <w:szCs w:val="12"/>
        </w:rPr>
        <w:t>c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2"/>
          <w:szCs w:val="12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br w:type="column"/>
      </w: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100"/>
        <w:sectPr>
          <w:type w:val="continuous"/>
          <w:pgSz w:w="21140" w:h="31660"/>
          <w:pgMar w:top="1460" w:bottom="280" w:left="1880" w:right="1880"/>
          <w:cols w:num="5" w:equalWidth="off">
            <w:col w:w="2711" w:space="815"/>
            <w:col w:w="2188" w:space="1252"/>
            <w:col w:w="2121" w:space="261"/>
            <w:col w:w="746" w:space="159"/>
            <w:col w:w="7127"/>
          </w:cols>
        </w:sectPr>
      </w:pP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34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34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position w:val="-3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8"/>
          <w:position w:val="-34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0"/>
          <w:w w:val="72"/>
          <w:position w:val="-34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Arial" w:hAnsi="Arial" w:eastAsia="Arial" w:ascii="Arial"/>
          <w:sz w:val="39"/>
          <w:szCs w:val="39"/>
        </w:rPr>
        <w:jc w:val="left"/>
        <w:spacing w:lineRule="exact" w:line="340"/>
        <w:ind w:left="4935"/>
      </w:pPr>
      <w:r>
        <w:rPr>
          <w:rFonts w:cs="Arial" w:hAnsi="Arial" w:eastAsia="Arial" w:ascii="Arial"/>
          <w:color w:val="444444"/>
          <w:spacing w:val="0"/>
          <w:w w:val="551"/>
          <w:position w:val="-4"/>
          <w:sz w:val="39"/>
          <w:szCs w:val="39"/>
        </w:rPr>
        <w:t>,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9"/>
          <w:szCs w:val="39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left"/>
        <w:spacing w:lineRule="exact" w:line="420"/>
        <w:ind w:left="1696"/>
      </w:pPr>
      <w:r>
        <w:rPr>
          <w:rFonts w:cs="Times New Roman" w:hAnsi="Times New Roman" w:eastAsia="Times New Roman" w:ascii="Times New Roman"/>
          <w:i/>
          <w:color w:val="2A2A2D"/>
          <w:spacing w:val="2"/>
          <w:w w:val="137"/>
          <w:position w:val="1"/>
          <w:sz w:val="49"/>
          <w:szCs w:val="49"/>
        </w:rPr>
        <w:t>k</w:t>
      </w:r>
      <w:r>
        <w:rPr>
          <w:rFonts w:cs="Times New Roman" w:hAnsi="Times New Roman" w:eastAsia="Times New Roman" w:ascii="Times New Roman"/>
          <w:i/>
          <w:color w:val="444444"/>
          <w:spacing w:val="1"/>
          <w:w w:val="231"/>
          <w:position w:val="1"/>
          <w:sz w:val="49"/>
          <w:szCs w:val="49"/>
        </w:rPr>
        <w:t>-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217"/>
          <w:position w:val="1"/>
          <w:sz w:val="49"/>
          <w:szCs w:val="49"/>
        </w:rPr>
        <w:t>m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00"/>
          <w:position w:val="1"/>
          <w:sz w:val="49"/>
          <w:szCs w:val="49"/>
        </w:rPr>
        <w:t>      </w:t>
      </w:r>
      <w:r>
        <w:rPr>
          <w:rFonts w:cs="Times New Roman" w:hAnsi="Times New Roman" w:eastAsia="Times New Roman" w:ascii="Times New Roman"/>
          <w:i/>
          <w:color w:val="2A2A2D"/>
          <w:spacing w:val="-40"/>
          <w:w w:val="100"/>
          <w:position w:val="1"/>
          <w:sz w:val="49"/>
          <w:szCs w:val="49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10"/>
          <w:position w:val="1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5"/>
          <w:w w:val="128"/>
          <w:position w:val="1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2A2A2D"/>
          <w:spacing w:val="5"/>
          <w:w w:val="243"/>
          <w:position w:val="1"/>
          <w:sz w:val="46"/>
          <w:szCs w:val="46"/>
        </w:rPr>
        <w:t>-</w:t>
      </w:r>
      <w:r>
        <w:rPr>
          <w:rFonts w:cs="Times New Roman" w:hAnsi="Times New Roman" w:eastAsia="Times New Roman" w:ascii="Times New Roman"/>
          <w:color w:val="2A2A2D"/>
          <w:spacing w:val="6"/>
          <w:w w:val="126"/>
          <w:position w:val="1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2A2A2D"/>
          <w:spacing w:val="2"/>
          <w:w w:val="116"/>
          <w:position w:val="1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5"/>
          <w:w w:val="128"/>
          <w:position w:val="1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444444"/>
          <w:spacing w:val="2"/>
          <w:w w:val="94"/>
          <w:position w:val="1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93"/>
          <w:position w:val="1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84"/>
          <w:position w:val="1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88"/>
          <w:position w:val="1"/>
          <w:sz w:val="34"/>
          <w:szCs w:val="34"/>
        </w:rPr>
        <w:t>7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rFonts w:cs="Arial" w:hAnsi="Arial" w:eastAsia="Arial" w:ascii="Arial"/>
          <w:sz w:val="45"/>
          <w:szCs w:val="45"/>
        </w:rPr>
        <w:jc w:val="left"/>
        <w:spacing w:before="82"/>
        <w:ind w:left="119"/>
      </w:pPr>
      <w:r>
        <w:pict>
          <v:shape type="#_x0000_t202" style="position:absolute;margin-left:263.173pt;margin-top:34.7065pt;width:425.661pt;height:11.9191pt;mso-position-horizontal-relative:page;mso-position-vertical-relative:paragraph;z-index:-284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24"/>
                      <w:szCs w:val="24"/>
                    </w:rPr>
                    <w:jc w:val="left"/>
                    <w:spacing w:lineRule="exact" w:line="220"/>
                    <w:ind w:right="-56"/>
                  </w:pPr>
                  <w:r>
                    <w:rPr>
                      <w:rFonts w:cs="Arial" w:hAnsi="Arial" w:eastAsia="Arial" w:ascii="Arial"/>
                      <w:color w:val="444444"/>
                      <w:spacing w:val="0"/>
                      <w:w w:val="140"/>
                      <w:sz w:val="16"/>
                      <w:szCs w:val="16"/>
                    </w:rPr>
                    <w:t>r</w:t>
                  </w:r>
                  <w:r>
                    <w:rPr>
                      <w:rFonts w:cs="Arial" w:hAnsi="Arial" w:eastAsia="Arial" w:ascii="Arial"/>
                      <w:color w:val="444444"/>
                      <w:spacing w:val="0"/>
                      <w:w w:val="140"/>
                      <w:sz w:val="16"/>
                      <w:szCs w:val="16"/>
                    </w:rPr>
                    <w:t>           </w:t>
                  </w:r>
                  <w:r>
                    <w:rPr>
                      <w:rFonts w:cs="Arial" w:hAnsi="Arial" w:eastAsia="Arial" w:ascii="Arial"/>
                      <w:color w:val="444444"/>
                      <w:spacing w:val="60"/>
                      <w:w w:val="140"/>
                      <w:sz w:val="16"/>
                      <w:szCs w:val="16"/>
                    </w:rPr>
                    <w:t> </w:t>
                  </w:r>
                  <w:r>
                    <w:rPr>
                      <w:rFonts w:cs="Arial" w:hAnsi="Arial" w:eastAsia="Arial" w:ascii="Arial"/>
                      <w:color w:val="646262"/>
                      <w:spacing w:val="0"/>
                      <w:w w:val="100"/>
                      <w:sz w:val="16"/>
                      <w:szCs w:val="16"/>
                    </w:rPr>
                    <w:t>•</w:t>
                  </w:r>
                  <w:r>
                    <w:rPr>
                      <w:rFonts w:cs="Arial" w:hAnsi="Arial" w:eastAsia="Arial" w:ascii="Arial"/>
                      <w:color w:val="646262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                                                                       </w:t>
                  </w:r>
                  <w:r>
                    <w:rPr>
                      <w:rFonts w:cs="Arial" w:hAnsi="Arial" w:eastAsia="Arial" w:ascii="Arial"/>
                      <w:color w:val="646262"/>
                      <w:spacing w:val="17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cs="Arial" w:hAnsi="Arial" w:eastAsia="Arial" w:ascii="Arial"/>
                      <w:color w:val="444444"/>
                      <w:spacing w:val="0"/>
                      <w:w w:val="147"/>
                      <w:sz w:val="16"/>
                      <w:szCs w:val="16"/>
                    </w:rPr>
                    <w:t>r</w:t>
                  </w:r>
                  <w:r>
                    <w:rPr>
                      <w:rFonts w:cs="Arial" w:hAnsi="Arial" w:eastAsia="Arial" w:ascii="Arial"/>
                      <w:color w:val="444444"/>
                      <w:spacing w:val="0"/>
                      <w:w w:val="147"/>
                      <w:sz w:val="16"/>
                      <w:szCs w:val="16"/>
                    </w:rPr>
                    <w:t>                    </w:t>
                  </w:r>
                  <w:r>
                    <w:rPr>
                      <w:rFonts w:cs="Arial" w:hAnsi="Arial" w:eastAsia="Arial" w:ascii="Arial"/>
                      <w:color w:val="444444"/>
                      <w:spacing w:val="5"/>
                      <w:w w:val="147"/>
                      <w:sz w:val="16"/>
                      <w:szCs w:val="16"/>
                    </w:rPr>
                    <w:t> </w:t>
                  </w:r>
                  <w:r>
                    <w:rPr>
                      <w:rFonts w:cs="Arial" w:hAnsi="Arial" w:eastAsia="Arial" w:ascii="Arial"/>
                      <w:b/>
                      <w:color w:val="646262"/>
                      <w:spacing w:val="0"/>
                      <w:w w:val="100"/>
                      <w:sz w:val="24"/>
                      <w:szCs w:val="24"/>
                    </w:rPr>
                    <w:t>6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24"/>
                      <w:szCs w:val="24"/>
                    </w:rPr>
                  </w:r>
                </w:p>
              </w:txbxContent>
            </v:textbox>
            <w10:wrap type="none"/>
          </v:shape>
        </w:pict>
      </w:r>
      <w:hyperlink r:id="rId5">
        <w:r>
          <w:rPr>
            <w:rFonts w:cs="Times New Roman" w:hAnsi="Times New Roman" w:eastAsia="Times New Roman" w:ascii="Times New Roman"/>
            <w:color w:val="2A2A2D"/>
            <w:spacing w:val="-4"/>
            <w:w w:val="104"/>
            <w:sz w:val="52"/>
            <w:szCs w:val="52"/>
          </w:rPr>
          <w:t>C</w:t>
        </w:r>
        <w:r>
          <w:rPr>
            <w:rFonts w:cs="Times New Roman" w:hAnsi="Times New Roman" w:eastAsia="Times New Roman" w:ascii="Times New Roman"/>
            <w:color w:val="2A2A2D"/>
            <w:spacing w:val="-2"/>
            <w:w w:val="54"/>
            <w:sz w:val="52"/>
            <w:szCs w:val="52"/>
          </w:rPr>
          <w:t>@</w:t>
        </w:r>
        <w:r>
          <w:rPr>
            <w:rFonts w:cs="Times New Roman" w:hAnsi="Times New Roman" w:eastAsia="Times New Roman" w:ascii="Times New Roman"/>
            <w:color w:val="2A2A2D"/>
            <w:spacing w:val="0"/>
            <w:w w:val="104"/>
            <w:sz w:val="52"/>
            <w:szCs w:val="52"/>
          </w:rPr>
          <w:t>u</w:t>
        </w:r>
      </w:hyperlink>
      <w:r>
        <w:rPr>
          <w:rFonts w:cs="Times New Roman" w:hAnsi="Times New Roman" w:eastAsia="Times New Roman" w:ascii="Times New Roman"/>
          <w:color w:val="2A2A2D"/>
          <w:spacing w:val="14"/>
          <w:w w:val="100"/>
          <w:sz w:val="52"/>
          <w:szCs w:val="52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-5"/>
          <w:w w:val="100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6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 </w:t>
      </w:r>
      <w:r>
        <w:rPr>
          <w:rFonts w:cs="Times New Roman" w:hAnsi="Times New Roman" w:eastAsia="Times New Roman" w:ascii="Times New Roman"/>
          <w:color w:val="2A2A2D"/>
          <w:spacing w:val="22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86"/>
          <w:sz w:val="57"/>
          <w:szCs w:val="57"/>
        </w:rPr>
        <w:t>t</w:t>
      </w:r>
      <w:r>
        <w:rPr>
          <w:rFonts w:cs="Times New Roman" w:hAnsi="Times New Roman" w:eastAsia="Times New Roman" w:ascii="Times New Roman"/>
          <w:color w:val="2A2A2D"/>
          <w:spacing w:val="-85"/>
          <w:w w:val="86"/>
          <w:sz w:val="57"/>
          <w:szCs w:val="57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34"/>
          <w:sz w:val="57"/>
          <w:szCs w:val="57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57"/>
          <w:szCs w:val="57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57"/>
          <w:szCs w:val="57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e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78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68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6"/>
          <w:w w:val="100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68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5"/>
          <w:szCs w:val="45"/>
        </w:rPr>
        <w:t>c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69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96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"/>
          <w:w w:val="11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132"/>
          <w:w w:val="83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444444"/>
          <w:spacing w:val="0"/>
          <w:w w:val="127"/>
          <w:position w:val="28"/>
          <w:sz w:val="19"/>
          <w:szCs w:val="19"/>
        </w:rPr>
        <w:t>r</w:t>
      </w:r>
      <w:r>
        <w:rPr>
          <w:rFonts w:cs="Times New Roman" w:hAnsi="Times New Roman" w:eastAsia="Times New Roman" w:ascii="Times New Roman"/>
          <w:color w:val="444444"/>
          <w:spacing w:val="8"/>
          <w:w w:val="100"/>
          <w:position w:val="28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2"/>
          <w:w w:val="100"/>
          <w:position w:val="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9"/>
          <w:position w:val="0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1"/>
          <w:w w:val="110"/>
          <w:position w:val="0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-119"/>
          <w:w w:val="87"/>
          <w:position w:val="0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646262"/>
          <w:spacing w:val="0"/>
          <w:w w:val="204"/>
          <w:position w:val="28"/>
          <w:sz w:val="19"/>
          <w:szCs w:val="19"/>
        </w:rPr>
        <w:t>'</w:t>
      </w:r>
      <w:r>
        <w:rPr>
          <w:rFonts w:cs="Times New Roman" w:hAnsi="Times New Roman" w:eastAsia="Times New Roman" w:ascii="Times New Roman"/>
          <w:color w:val="646262"/>
          <w:spacing w:val="4"/>
          <w:w w:val="100"/>
          <w:position w:val="28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0"/>
          <w:sz w:val="45"/>
          <w:szCs w:val="45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0"/>
          <w:sz w:val="45"/>
          <w:szCs w:val="45"/>
        </w:rPr>
        <w:t> 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58"/>
          <w:position w:val="0"/>
          <w:sz w:val="46"/>
          <w:szCs w:val="46"/>
        </w:rPr>
        <w:t>1</w:t>
      </w:r>
      <w:r>
        <w:rPr>
          <w:rFonts w:cs="Times New Roman" w:hAnsi="Times New Roman" w:eastAsia="Times New Roman" w:ascii="Times New Roman"/>
          <w:color w:val="2A2A2D"/>
          <w:spacing w:val="0"/>
          <w:w w:val="58"/>
          <w:position w:val="0"/>
          <w:sz w:val="46"/>
          <w:szCs w:val="46"/>
        </w:rPr>
        <w:t>          </w:t>
      </w:r>
      <w:r>
        <w:rPr>
          <w:rFonts w:cs="Times New Roman" w:hAnsi="Times New Roman" w:eastAsia="Times New Roman" w:ascii="Times New Roman"/>
          <w:color w:val="2A2A2D"/>
          <w:spacing w:val="65"/>
          <w:w w:val="58"/>
          <w:position w:val="0"/>
          <w:sz w:val="46"/>
          <w:szCs w:val="46"/>
        </w:rPr>
        <w:t> </w:t>
      </w:r>
      <w:r>
        <w:rPr>
          <w:rFonts w:cs="Arial" w:hAnsi="Arial" w:eastAsia="Arial" w:ascii="Arial"/>
          <w:color w:val="646262"/>
          <w:spacing w:val="-12"/>
          <w:w w:val="92"/>
          <w:position w:val="0"/>
          <w:sz w:val="45"/>
          <w:szCs w:val="45"/>
        </w:rPr>
        <w:t>«</w:t>
      </w:r>
      <w:r>
        <w:rPr>
          <w:rFonts w:cs="Arial" w:hAnsi="Arial" w:eastAsia="Arial" w:ascii="Arial"/>
          <w:color w:val="646262"/>
          <w:spacing w:val="-4"/>
          <w:w w:val="99"/>
          <w:position w:val="0"/>
          <w:sz w:val="45"/>
          <w:szCs w:val="45"/>
        </w:rPr>
        <w:t>»</w:t>
      </w:r>
      <w:r>
        <w:rPr>
          <w:rFonts w:cs="Arial" w:hAnsi="Arial" w:eastAsia="Arial" w:ascii="Arial"/>
          <w:color w:val="646262"/>
          <w:spacing w:val="0"/>
          <w:w w:val="61"/>
          <w:position w:val="0"/>
          <w:sz w:val="45"/>
          <w:szCs w:val="45"/>
        </w:rPr>
        <w:t>»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45"/>
          <w:szCs w:val="45"/>
        </w:rPr>
      </w:r>
    </w:p>
    <w:p>
      <w:pPr>
        <w:rPr>
          <w:rFonts w:cs="Times New Roman" w:hAnsi="Times New Roman" w:eastAsia="Times New Roman" w:ascii="Times New Roman"/>
          <w:sz w:val="45"/>
          <w:szCs w:val="45"/>
        </w:rPr>
        <w:jc w:val="left"/>
        <w:spacing w:before="28"/>
        <w:ind w:left="119"/>
      </w:pPr>
      <w:r>
        <w:rPr>
          <w:rFonts w:cs="Times New Roman" w:hAnsi="Times New Roman" w:eastAsia="Times New Roman" w:ascii="Times New Roman"/>
          <w:color w:val="2A2A2D"/>
          <w:spacing w:val="1"/>
          <w:w w:val="101"/>
          <w:sz w:val="45"/>
          <w:szCs w:val="45"/>
        </w:rPr>
        <w:t>(</w:t>
      </w:r>
      <w:r>
        <w:rPr>
          <w:rFonts w:cs="Times New Roman" w:hAnsi="Times New Roman" w:eastAsia="Times New Roman" w:ascii="Times New Roman"/>
          <w:color w:val="2A2A2D"/>
          <w:spacing w:val="2"/>
          <w:w w:val="109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4"/>
          <w:w w:val="121"/>
          <w:sz w:val="45"/>
          <w:szCs w:val="45"/>
        </w:rPr>
        <w:t>u</w:t>
      </w:r>
      <w:r>
        <w:rPr>
          <w:rFonts w:cs="Times New Roman" w:hAnsi="Times New Roman" w:eastAsia="Times New Roman" w:ascii="Times New Roman"/>
          <w:color w:val="2A2A2D"/>
          <w:spacing w:val="4"/>
          <w:w w:val="225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4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  </w:t>
      </w:r>
      <w:r>
        <w:rPr>
          <w:rFonts w:cs="Times New Roman" w:hAnsi="Times New Roman" w:eastAsia="Times New Roman" w:ascii="Times New Roman"/>
          <w:color w:val="2A2A2D"/>
          <w:spacing w:val="3"/>
          <w:w w:val="70"/>
          <w:sz w:val="45"/>
          <w:szCs w:val="45"/>
        </w:rPr>
        <w:t>1</w:t>
      </w:r>
      <w:r>
        <w:rPr>
          <w:rFonts w:cs="Times New Roman" w:hAnsi="Times New Roman" w:eastAsia="Times New Roman" w:ascii="Times New Roman"/>
          <w:color w:val="2A2A2D"/>
          <w:spacing w:val="0"/>
          <w:w w:val="113"/>
          <w:sz w:val="45"/>
          <w:szCs w:val="45"/>
        </w:rPr>
        <w:t>)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56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15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7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36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2</w:t>
      </w:r>
      <w:r>
        <w:rPr>
          <w:rFonts w:cs="Times New Roman" w:hAnsi="Times New Roman" w:eastAsia="Times New Roman" w:ascii="Times New Roman"/>
          <w:color w:val="2A2A2D"/>
          <w:spacing w:val="66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5"/>
          <w:szCs w:val="45"/>
        </w:rPr>
        <w:t>(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5"/>
          <w:szCs w:val="45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5"/>
          <w:szCs w:val="45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)</w:t>
      </w:r>
      <w:r>
        <w:rPr>
          <w:rFonts w:cs="Times New Roman" w:hAnsi="Times New Roman" w:eastAsia="Times New Roman" w:ascii="Times New Roman"/>
          <w:color w:val="2A2A2D"/>
          <w:spacing w:val="64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7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-104"/>
          <w:w w:val="107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62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26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nh</w:t>
      </w:r>
      <w:r>
        <w:rPr>
          <w:rFonts w:cs="Times New Roman" w:hAnsi="Times New Roman" w:eastAsia="Times New Roman" w:ascii="Times New Roman"/>
          <w:color w:val="2A2A2D"/>
          <w:spacing w:val="73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45"/>
          <w:sz w:val="46"/>
          <w:szCs w:val="46"/>
        </w:rPr>
        <w:t>e</w:t>
      </w:r>
      <w:r>
        <w:rPr>
          <w:rFonts w:cs="Times New Roman" w:hAnsi="Times New Roman" w:eastAsia="Times New Roman" w:ascii="Times New Roman"/>
          <w:color w:val="2A2A2D"/>
          <w:spacing w:val="6"/>
          <w:w w:val="45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82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43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10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93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5"/>
          <w:szCs w:val="45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before="15" w:lineRule="exact" w:line="540"/>
        <w:ind w:left="119"/>
      </w:pPr>
      <w:r>
        <w:pict>
          <v:shape type="#_x0000_t202" style="position:absolute;margin-left:459.122pt;margin-top:18.9615pt;width:21.686pt;height:41.7167pt;mso-position-horizontal-relative:page;mso-position-vertical-relative:paragraph;z-index:-286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83"/>
                      <w:szCs w:val="83"/>
                    </w:rPr>
                    <w:jc w:val="left"/>
                    <w:spacing w:lineRule="exact" w:line="820"/>
                    <w:ind w:right="-145"/>
                  </w:pPr>
                  <w:r>
                    <w:rPr>
                      <w:rFonts w:cs="Arial" w:hAnsi="Arial" w:eastAsia="Arial" w:ascii="Arial"/>
                      <w:color w:val="2A2A2D"/>
                      <w:spacing w:val="4"/>
                      <w:w w:val="47"/>
                      <w:position w:val="-1"/>
                      <w:sz w:val="83"/>
                      <w:szCs w:val="83"/>
                    </w:rPr>
                    <w:t>c</w:t>
                  </w:r>
                  <w:r>
                    <w:rPr>
                      <w:rFonts w:cs="Arial" w:hAnsi="Arial" w:eastAsia="Arial" w:ascii="Arial"/>
                      <w:color w:val="2A2A2D"/>
                      <w:spacing w:val="0"/>
                      <w:w w:val="48"/>
                      <w:position w:val="-1"/>
                      <w:sz w:val="83"/>
                      <w:szCs w:val="83"/>
                    </w:rPr>
                    <w:t>~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position w:val="0"/>
                      <w:sz w:val="83"/>
                      <w:szCs w:val="83"/>
                    </w:rPr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255.843pt;margin-top:2.77903pt;width:353.039pt;height:9.68424pt;mso-position-horizontal-relative:page;mso-position-vertical-relative:paragraph;z-index:-285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19"/>
                      <w:szCs w:val="19"/>
                    </w:rPr>
                    <w:jc w:val="left"/>
                    <w:spacing w:lineRule="exact" w:line="180"/>
                    <w:ind w:right="-49"/>
                  </w:pP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127"/>
                      <w:sz w:val="19"/>
                      <w:szCs w:val="19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127"/>
                      <w:sz w:val="19"/>
                      <w:szCs w:val="19"/>
                    </w:rPr>
                    <w:t>             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11"/>
                      <w:w w:val="127"/>
                      <w:sz w:val="19"/>
                      <w:szCs w:val="19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226"/>
                      <w:sz w:val="19"/>
                      <w:szCs w:val="19"/>
                    </w:rPr>
                    <w:t>'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226"/>
                      <w:sz w:val="19"/>
                      <w:szCs w:val="19"/>
                    </w:rPr>
                    <w:t>                                                      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64"/>
                      <w:w w:val="226"/>
                      <w:sz w:val="19"/>
                      <w:szCs w:val="19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color w:val="646262"/>
                      <w:spacing w:val="0"/>
                      <w:w w:val="226"/>
                      <w:sz w:val="19"/>
                      <w:szCs w:val="19"/>
                    </w:rPr>
                    <w:t>'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19"/>
                      <w:szCs w:val="19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color w:val="2A2A2D"/>
          <w:spacing w:val="1"/>
          <w:w w:val="83"/>
          <w:position w:val="-1"/>
          <w:sz w:val="42"/>
          <w:szCs w:val="42"/>
        </w:rPr>
        <w:t>c</w:t>
      </w:r>
      <w:r>
        <w:rPr>
          <w:rFonts w:cs="Arial" w:hAnsi="Arial" w:eastAsia="Arial" w:ascii="Arial"/>
          <w:color w:val="2A2A2D"/>
          <w:spacing w:val="0"/>
          <w:w w:val="83"/>
          <w:position w:val="-1"/>
          <w:sz w:val="42"/>
          <w:szCs w:val="42"/>
        </w:rPr>
        <w:t>u</w:t>
      </w:r>
      <w:r>
        <w:rPr>
          <w:rFonts w:cs="Arial" w:hAnsi="Arial" w:eastAsia="Arial" w:ascii="Arial"/>
          <w:color w:val="2A2A2D"/>
          <w:spacing w:val="1"/>
          <w:w w:val="83"/>
          <w:position w:val="-1"/>
          <w:sz w:val="42"/>
          <w:szCs w:val="42"/>
        </w:rPr>
        <w:t>r</w:t>
      </w:r>
      <w:r>
        <w:rPr>
          <w:rFonts w:cs="Arial" w:hAnsi="Arial" w:eastAsia="Arial" w:ascii="Arial"/>
          <w:color w:val="2A2A2D"/>
          <w:spacing w:val="0"/>
          <w:w w:val="83"/>
          <w:position w:val="-1"/>
          <w:sz w:val="42"/>
          <w:szCs w:val="42"/>
        </w:rPr>
        <w:t>e</w:t>
      </w:r>
      <w:r>
        <w:rPr>
          <w:rFonts w:cs="Arial" w:hAnsi="Arial" w:eastAsia="Arial" w:ascii="Arial"/>
          <w:color w:val="2A2A2D"/>
          <w:spacing w:val="0"/>
          <w:w w:val="83"/>
          <w:position w:val="-1"/>
          <w:sz w:val="42"/>
          <w:szCs w:val="42"/>
        </w:rPr>
        <w:t> </w:t>
      </w:r>
      <w:r>
        <w:rPr>
          <w:rFonts w:cs="Arial" w:hAnsi="Arial" w:eastAsia="Arial" w:ascii="Arial"/>
          <w:color w:val="2A2A2D"/>
          <w:spacing w:val="34"/>
          <w:w w:val="83"/>
          <w:position w:val="-1"/>
          <w:sz w:val="42"/>
          <w:szCs w:val="42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1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6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spacing w:val="85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96"/>
          <w:position w:val="-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4"/>
          <w:w w:val="113"/>
          <w:position w:val="-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4"/>
          <w:w w:val="80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4"/>
          <w:position w:val="-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7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5"/>
          <w:position w:val="-1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-79"/>
          <w:w w:val="170"/>
          <w:position w:val="-1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60"/>
          <w:position w:val="-1"/>
          <w:sz w:val="48"/>
          <w:szCs w:val="48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1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2</w:t>
      </w:r>
      <w:r>
        <w:rPr>
          <w:rFonts w:cs="Times New Roman" w:hAnsi="Times New Roman" w:eastAsia="Times New Roman" w:ascii="Times New Roman"/>
          <w:color w:val="2A2A2D"/>
          <w:spacing w:val="91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87"/>
          <w:position w:val="-1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87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87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7"/>
          <w:w w:val="87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93"/>
          <w:position w:val="-1"/>
          <w:sz w:val="49"/>
          <w:szCs w:val="49"/>
        </w:rPr>
        <w:t>6</w:t>
      </w:r>
      <w:r>
        <w:rPr>
          <w:rFonts w:cs="Times New Roman" w:hAnsi="Times New Roman" w:eastAsia="Times New Roman" w:ascii="Times New Roman"/>
          <w:i/>
          <w:color w:val="2A2A2D"/>
          <w:spacing w:val="-17"/>
          <w:w w:val="193"/>
          <w:position w:val="-1"/>
          <w:sz w:val="49"/>
          <w:szCs w:val="49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6"/>
          <w:position w:val="-1"/>
          <w:sz w:val="46"/>
          <w:szCs w:val="46"/>
        </w:rPr>
        <w:t>(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108"/>
          <w:position w:val="-1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11"/>
          <w:w w:val="108"/>
          <w:position w:val="-1"/>
          <w:sz w:val="46"/>
          <w:szCs w:val="46"/>
        </w:rPr>
        <w:t>/</w:t>
      </w:r>
      <w:r>
        <w:rPr>
          <w:rFonts w:cs="Times New Roman" w:hAnsi="Times New Roman" w:eastAsia="Times New Roman" w:ascii="Times New Roman"/>
          <w:color w:val="2A2A2D"/>
          <w:spacing w:val="3"/>
          <w:w w:val="94"/>
          <w:position w:val="-1"/>
          <w:sz w:val="46"/>
          <w:szCs w:val="46"/>
        </w:rPr>
        <w:t>s</w:t>
      </w:r>
      <w:r>
        <w:rPr>
          <w:rFonts w:cs="Times New Roman" w:hAnsi="Times New Roman" w:eastAsia="Times New Roman" w:ascii="Times New Roman"/>
          <w:color w:val="2A2A2D"/>
          <w:spacing w:val="3"/>
          <w:w w:val="112"/>
          <w:position w:val="-1"/>
          <w:sz w:val="46"/>
          <w:szCs w:val="46"/>
        </w:rPr>
        <w:t>)</w:t>
      </w:r>
      <w:r>
        <w:rPr>
          <w:rFonts w:cs="Times New Roman" w:hAnsi="Times New Roman" w:eastAsia="Times New Roman" w:ascii="Times New Roman"/>
          <w:color w:val="2A2A2D"/>
          <w:spacing w:val="0"/>
          <w:w w:val="67"/>
          <w:position w:val="-1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   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K</w:t>
      </w:r>
      <w:r>
        <w:rPr>
          <w:rFonts w:cs="Times New Roman" w:hAnsi="Times New Roman" w:eastAsia="Times New Roman" w:ascii="Times New Roman"/>
          <w:color w:val="2A2A2D"/>
          <w:spacing w:val="-7"/>
          <w:w w:val="100"/>
          <w:position w:val="-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1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1"/>
          <w:position w:val="-1"/>
          <w:sz w:val="46"/>
          <w:szCs w:val="46"/>
        </w:rPr>
        <w:t>k</w:t>
      </w:r>
      <w:r>
        <w:rPr>
          <w:rFonts w:cs="Times New Roman" w:hAnsi="Times New Roman" w:eastAsia="Times New Roman" w:ascii="Times New Roman"/>
          <w:color w:val="2A2A2D"/>
          <w:spacing w:val="0"/>
          <w:w w:val="91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1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8"/>
          <w:w w:val="91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position w:val="-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5"/>
          <w:w w:val="109"/>
          <w:position w:val="-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4"/>
          <w:w w:val="106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424D"/>
          <w:spacing w:val="0"/>
          <w:w w:val="99"/>
          <w:position w:val="-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center"/>
        <w:spacing w:lineRule="exact" w:line="140"/>
        <w:ind w:left="5759" w:right="7101"/>
      </w:pPr>
      <w:r>
        <w:rPr>
          <w:rFonts w:cs="Times New Roman" w:hAnsi="Times New Roman" w:eastAsia="Times New Roman" w:ascii="Times New Roman"/>
          <w:color w:val="444444"/>
          <w:spacing w:val="0"/>
          <w:w w:val="127"/>
          <w:position w:val="-3"/>
          <w:sz w:val="19"/>
          <w:szCs w:val="19"/>
        </w:rPr>
        <w:t>r</w:t>
      </w:r>
      <w:r>
        <w:rPr>
          <w:rFonts w:cs="Times New Roman" w:hAnsi="Times New Roman" w:eastAsia="Times New Roman" w:ascii="Times New Roman"/>
          <w:color w:val="444444"/>
          <w:spacing w:val="0"/>
          <w:w w:val="127"/>
          <w:position w:val="-3"/>
          <w:sz w:val="19"/>
          <w:szCs w:val="19"/>
        </w:rPr>
        <w:t>           </w:t>
      </w:r>
      <w:r>
        <w:rPr>
          <w:rFonts w:cs="Times New Roman" w:hAnsi="Times New Roman" w:eastAsia="Times New Roman" w:ascii="Times New Roman"/>
          <w:color w:val="444444"/>
          <w:spacing w:val="57"/>
          <w:w w:val="127"/>
          <w:position w:val="-3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646262"/>
          <w:spacing w:val="0"/>
          <w:w w:val="204"/>
          <w:position w:val="-3"/>
          <w:sz w:val="19"/>
          <w:szCs w:val="19"/>
        </w:rPr>
        <w:t>'</w:t>
      </w:r>
      <w:r>
        <w:rPr>
          <w:rFonts w:cs="Times New Roman" w:hAnsi="Times New Roman" w:eastAsia="Times New Roman" w:ascii="Times New Roman"/>
          <w:color w:val="646262"/>
          <w:spacing w:val="0"/>
          <w:w w:val="204"/>
          <w:position w:val="-3"/>
          <w:sz w:val="19"/>
          <w:szCs w:val="19"/>
        </w:rPr>
        <w:t>                                  </w:t>
      </w:r>
      <w:r>
        <w:rPr>
          <w:rFonts w:cs="Times New Roman" w:hAnsi="Times New Roman" w:eastAsia="Times New Roman" w:ascii="Times New Roman"/>
          <w:color w:val="646262"/>
          <w:spacing w:val="35"/>
          <w:w w:val="204"/>
          <w:position w:val="-3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87"/>
          <w:position w:val="-3"/>
          <w:sz w:val="16"/>
          <w:szCs w:val="16"/>
        </w:rPr>
        <w:t>+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lineRule="exact" w:line="420"/>
        <w:ind w:left="108"/>
      </w:pP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25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29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92"/>
          <w:position w:val="1"/>
          <w:sz w:val="48"/>
          <w:szCs w:val="48"/>
        </w:rPr>
        <w:t>0</w:t>
      </w:r>
      <w:r>
        <w:rPr>
          <w:rFonts w:cs="Times New Roman" w:hAnsi="Times New Roman" w:eastAsia="Times New Roman" w:ascii="Times New Roman"/>
          <w:color w:val="2A2A2D"/>
          <w:spacing w:val="0"/>
          <w:w w:val="92"/>
          <w:position w:val="1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0"/>
          <w:w w:val="92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98"/>
          <w:w w:val="92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30"/>
          <w:w w:val="100"/>
          <w:position w:val="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86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35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     </w:t>
      </w:r>
      <w:r>
        <w:rPr>
          <w:rFonts w:cs="Times New Roman" w:hAnsi="Times New Roman" w:eastAsia="Times New Roman" w:ascii="Times New Roman"/>
          <w:color w:val="2A2A2D"/>
          <w:spacing w:val="20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-28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85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14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-15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1"/>
          <w:position w:val="1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215"/>
          <w:position w:val="1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   </w:t>
      </w:r>
      <w:r>
        <w:rPr>
          <w:rFonts w:cs="Times New Roman" w:hAnsi="Times New Roman" w:eastAsia="Times New Roman" w:ascii="Times New Roman"/>
          <w:color w:val="2A2A2D"/>
          <w:spacing w:val="-34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646262"/>
          <w:spacing w:val="0"/>
          <w:w w:val="62"/>
          <w:position w:val="1"/>
          <w:sz w:val="48"/>
          <w:szCs w:val="48"/>
        </w:rPr>
        <w:t>"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4" w:lineRule="exact" w:line="400"/>
        <w:ind w:left="108"/>
      </w:pPr>
      <w:r>
        <w:rPr>
          <w:rFonts w:cs="Arial" w:hAnsi="Arial" w:eastAsia="Arial" w:ascii="Arial"/>
          <w:color w:val="2A2A2D"/>
          <w:spacing w:val="-1"/>
          <w:w w:val="100"/>
          <w:position w:val="-8"/>
          <w:sz w:val="45"/>
          <w:szCs w:val="45"/>
        </w:rPr>
        <w:t>2</w:t>
      </w:r>
      <w:r>
        <w:rPr>
          <w:rFonts w:cs="Arial" w:hAnsi="Arial" w:eastAsia="Arial" w:ascii="Arial"/>
          <w:color w:val="2A2A2D"/>
          <w:spacing w:val="-1"/>
          <w:w w:val="100"/>
          <w:position w:val="-8"/>
          <w:sz w:val="45"/>
          <w:szCs w:val="45"/>
        </w:rPr>
        <w:t>0</w:t>
      </w:r>
      <w:r>
        <w:rPr>
          <w:rFonts w:cs="Arial" w:hAnsi="Arial" w:eastAsia="Arial" w:ascii="Arial"/>
          <w:color w:val="2A2A2D"/>
          <w:spacing w:val="-2"/>
          <w:w w:val="100"/>
          <w:position w:val="-8"/>
          <w:sz w:val="45"/>
          <w:szCs w:val="45"/>
        </w:rPr>
        <w:t>2</w:t>
      </w:r>
      <w:r>
        <w:rPr>
          <w:rFonts w:cs="Arial" w:hAnsi="Arial" w:eastAsia="Arial" w:ascii="Arial"/>
          <w:color w:val="2A2A2D"/>
          <w:spacing w:val="0"/>
          <w:w w:val="100"/>
          <w:position w:val="-8"/>
          <w:sz w:val="45"/>
          <w:szCs w:val="45"/>
        </w:rPr>
        <w:t>4</w:t>
      </w:r>
      <w:r>
        <w:rPr>
          <w:rFonts w:cs="Arial" w:hAnsi="Arial" w:eastAsia="Arial" w:ascii="Arial"/>
          <w:color w:val="2A2A2D"/>
          <w:spacing w:val="15"/>
          <w:w w:val="100"/>
          <w:position w:val="-8"/>
          <w:sz w:val="45"/>
          <w:szCs w:val="45"/>
        </w:rPr>
        <w:t> </w:t>
      </w:r>
      <w:r>
        <w:rPr>
          <w:rFonts w:cs="Arial" w:hAnsi="Arial" w:eastAsia="Arial" w:ascii="Arial"/>
          <w:color w:val="2A2A2D"/>
          <w:spacing w:val="0"/>
          <w:w w:val="49"/>
          <w:position w:val="-8"/>
          <w:sz w:val="45"/>
          <w:szCs w:val="45"/>
        </w:rPr>
        <w:t>1</w:t>
      </w:r>
      <w:r>
        <w:rPr>
          <w:rFonts w:cs="Arial" w:hAnsi="Arial" w:eastAsia="Arial" w:ascii="Arial"/>
          <w:color w:val="2A2A2D"/>
          <w:spacing w:val="0"/>
          <w:w w:val="82"/>
          <w:position w:val="-8"/>
          <w:sz w:val="45"/>
          <w:szCs w:val="45"/>
        </w:rPr>
        <w:t>~</w:t>
      </w:r>
      <w:r>
        <w:rPr>
          <w:rFonts w:cs="Arial" w:hAnsi="Arial" w:eastAsia="Arial" w:ascii="Arial"/>
          <w:color w:val="2A2A2D"/>
          <w:spacing w:val="0"/>
          <w:w w:val="100"/>
          <w:position w:val="-8"/>
          <w:sz w:val="45"/>
          <w:szCs w:val="45"/>
        </w:rPr>
        <w:t>                                                                                                                     </w:t>
      </w:r>
      <w:r>
        <w:rPr>
          <w:rFonts w:cs="Arial" w:hAnsi="Arial" w:eastAsia="Arial" w:ascii="Arial"/>
          <w:color w:val="2A2A2D"/>
          <w:spacing w:val="5"/>
          <w:w w:val="100"/>
          <w:position w:val="-8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646262"/>
          <w:spacing w:val="0"/>
          <w:w w:val="260"/>
          <w:position w:val="-1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82"/>
          <w:szCs w:val="82"/>
        </w:rPr>
        <w:jc w:val="left"/>
        <w:spacing w:lineRule="exact" w:line="720"/>
        <w:ind w:left="108"/>
      </w:pPr>
      <w:r>
        <w:rPr>
          <w:rFonts w:cs="Times New Roman" w:hAnsi="Times New Roman" w:eastAsia="Times New Roman" w:ascii="Times New Roman"/>
          <w:color w:val="2A2A2D"/>
          <w:w w:val="108"/>
          <w:position w:val="3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w w:val="66"/>
          <w:position w:val="3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2A2A2D"/>
          <w:spacing w:val="48"/>
          <w:w w:val="100"/>
          <w:position w:val="3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3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3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3"/>
          <w:sz w:val="48"/>
          <w:szCs w:val="48"/>
        </w:rPr>
        <w:t>4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3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3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3"/>
          <w:sz w:val="48"/>
          <w:szCs w:val="48"/>
        </w:rPr>
        <w:t>4</w:t>
      </w:r>
      <w:r>
        <w:rPr>
          <w:rFonts w:cs="Times New Roman" w:hAnsi="Times New Roman" w:eastAsia="Times New Roman" w:ascii="Times New Roman"/>
          <w:color w:val="2A2A2D"/>
          <w:spacing w:val="53"/>
          <w:w w:val="100"/>
          <w:position w:val="3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1"/>
          <w:position w:val="3"/>
          <w:sz w:val="46"/>
          <w:szCs w:val="46"/>
        </w:rPr>
        <w:t>s</w:t>
      </w:r>
      <w:r>
        <w:rPr>
          <w:rFonts w:cs="Times New Roman" w:hAnsi="Times New Roman" w:eastAsia="Times New Roman" w:ascii="Times New Roman"/>
          <w:color w:val="444444"/>
          <w:spacing w:val="0"/>
          <w:w w:val="69"/>
          <w:position w:val="3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3"/>
          <w:sz w:val="46"/>
          <w:szCs w:val="46"/>
        </w:rPr>
        <w:t>    </w:t>
      </w:r>
      <w:r>
        <w:rPr>
          <w:rFonts w:cs="Times New Roman" w:hAnsi="Times New Roman" w:eastAsia="Times New Roman" w:ascii="Times New Roman"/>
          <w:color w:val="444444"/>
          <w:spacing w:val="-29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D2800"/>
          <w:spacing w:val="-3"/>
          <w:w w:val="108"/>
          <w:position w:val="3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D2800"/>
          <w:spacing w:val="0"/>
          <w:w w:val="75"/>
          <w:position w:val="3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D2800"/>
          <w:spacing w:val="-56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D2800"/>
          <w:spacing w:val="1"/>
          <w:w w:val="100"/>
          <w:position w:val="3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8"/>
          <w:szCs w:val="48"/>
        </w:rPr>
        <w:t>4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8"/>
          <w:szCs w:val="48"/>
        </w:rPr>
        <w:t>5</w:t>
      </w:r>
      <w:r>
        <w:rPr>
          <w:rFonts w:cs="Times New Roman" w:hAnsi="Times New Roman" w:eastAsia="Times New Roman" w:ascii="Times New Roman"/>
          <w:color w:val="2D2800"/>
          <w:spacing w:val="54"/>
          <w:w w:val="100"/>
          <w:position w:val="3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D2800"/>
          <w:spacing w:val="-3"/>
          <w:w w:val="99"/>
          <w:position w:val="3"/>
          <w:sz w:val="46"/>
          <w:szCs w:val="46"/>
        </w:rPr>
        <w:t>s</w:t>
      </w:r>
      <w:r>
        <w:rPr>
          <w:rFonts w:cs="Times New Roman" w:hAnsi="Times New Roman" w:eastAsia="Times New Roman" w:ascii="Times New Roman"/>
          <w:color w:val="2D2800"/>
          <w:spacing w:val="0"/>
          <w:w w:val="66"/>
          <w:position w:val="3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position w:val="3"/>
          <w:sz w:val="46"/>
          <w:szCs w:val="46"/>
        </w:rPr>
        <w:t>     </w:t>
      </w:r>
      <w:r>
        <w:rPr>
          <w:rFonts w:cs="Times New Roman" w:hAnsi="Times New Roman" w:eastAsia="Times New Roman" w:ascii="Times New Roman"/>
          <w:color w:val="2D2800"/>
          <w:spacing w:val="-44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3"/>
          <w:position w:val="3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444444"/>
          <w:spacing w:val="0"/>
          <w:w w:val="143"/>
          <w:position w:val="3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33"/>
          <w:position w:val="3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A2A2D"/>
          <w:spacing w:val="1"/>
          <w:w w:val="98"/>
          <w:position w:val="3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A2A2D"/>
          <w:spacing w:val="0"/>
          <w:w w:val="101"/>
          <w:position w:val="3"/>
          <w:sz w:val="48"/>
          <w:szCs w:val="48"/>
        </w:rPr>
        <w:t>4</w:t>
      </w:r>
      <w:r>
        <w:rPr>
          <w:rFonts w:cs="Times New Roman" w:hAnsi="Times New Roman" w:eastAsia="Times New Roman" w:ascii="Times New Roman"/>
          <w:color w:val="2A2A2D"/>
          <w:spacing w:val="-39"/>
          <w:w w:val="101"/>
          <w:position w:val="3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1"/>
          <w:w w:val="125"/>
          <w:position w:val="3"/>
          <w:sz w:val="48"/>
          <w:szCs w:val="48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98"/>
          <w:position w:val="3"/>
          <w:sz w:val="48"/>
          <w:szCs w:val="48"/>
        </w:rPr>
        <w:t>4</w:t>
      </w:r>
      <w:r>
        <w:rPr>
          <w:rFonts w:cs="Times New Roman" w:hAnsi="Times New Roman" w:eastAsia="Times New Roman" w:ascii="Times New Roman"/>
          <w:color w:val="2A2A2D"/>
          <w:spacing w:val="49"/>
          <w:w w:val="100"/>
          <w:position w:val="3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1"/>
          <w:position w:val="3"/>
          <w:sz w:val="46"/>
          <w:szCs w:val="46"/>
        </w:rPr>
        <w:t>s</w:t>
      </w:r>
      <w:r>
        <w:rPr>
          <w:rFonts w:cs="Times New Roman" w:hAnsi="Times New Roman" w:eastAsia="Times New Roman" w:ascii="Times New Roman"/>
          <w:color w:val="444444"/>
          <w:spacing w:val="0"/>
          <w:w w:val="69"/>
          <w:position w:val="3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3"/>
          <w:sz w:val="46"/>
          <w:szCs w:val="46"/>
        </w:rPr>
        <w:t>     </w:t>
      </w:r>
      <w:r>
        <w:rPr>
          <w:rFonts w:cs="Times New Roman" w:hAnsi="Times New Roman" w:eastAsia="Times New Roman" w:ascii="Times New Roman"/>
          <w:color w:val="444444"/>
          <w:spacing w:val="-55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8"/>
          <w:position w:val="3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444444"/>
          <w:spacing w:val="0"/>
          <w:w w:val="69"/>
          <w:position w:val="3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444444"/>
          <w:spacing w:val="-52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94"/>
          <w:position w:val="3"/>
          <w:sz w:val="46"/>
          <w:szCs w:val="46"/>
        </w:rPr>
        <w:t>6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3"/>
          <w:sz w:val="46"/>
          <w:szCs w:val="46"/>
        </w:rPr>
        <w:t>7</w:t>
      </w:r>
      <w:r>
        <w:rPr>
          <w:rFonts w:cs="Times New Roman" w:hAnsi="Times New Roman" w:eastAsia="Times New Roman" w:ascii="Times New Roman"/>
          <w:color w:val="2A2A2D"/>
          <w:spacing w:val="0"/>
          <w:w w:val="74"/>
          <w:position w:val="3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5"/>
          <w:w w:val="74"/>
          <w:position w:val="3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7"/>
          <w:w w:val="155"/>
          <w:position w:val="3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90"/>
          <w:position w:val="3"/>
          <w:sz w:val="46"/>
          <w:szCs w:val="46"/>
        </w:rPr>
        <w:t>5</w:t>
      </w:r>
      <w:r>
        <w:rPr>
          <w:rFonts w:cs="Times New Roman" w:hAnsi="Times New Roman" w:eastAsia="Times New Roman" w:ascii="Times New Roman"/>
          <w:color w:val="2A2A2D"/>
          <w:spacing w:val="56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1"/>
          <w:position w:val="3"/>
          <w:sz w:val="46"/>
          <w:szCs w:val="46"/>
        </w:rPr>
        <w:t>s</w:t>
      </w:r>
      <w:r>
        <w:rPr>
          <w:rFonts w:cs="Times New Roman" w:hAnsi="Times New Roman" w:eastAsia="Times New Roman" w:ascii="Times New Roman"/>
          <w:color w:val="2A424D"/>
          <w:spacing w:val="0"/>
          <w:w w:val="72"/>
          <w:position w:val="3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424D"/>
          <w:spacing w:val="0"/>
          <w:w w:val="100"/>
          <w:position w:val="3"/>
          <w:sz w:val="46"/>
          <w:szCs w:val="46"/>
        </w:rPr>
        <w:t>                                      </w:t>
      </w:r>
      <w:r>
        <w:rPr>
          <w:rFonts w:cs="Times New Roman" w:hAnsi="Times New Roman" w:eastAsia="Times New Roman" w:ascii="Times New Roman"/>
          <w:color w:val="2A424D"/>
          <w:spacing w:val="-38"/>
          <w:w w:val="100"/>
          <w:position w:val="3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908985"/>
          <w:spacing w:val="0"/>
          <w:w w:val="339"/>
          <w:position w:val="2"/>
          <w:sz w:val="82"/>
          <w:szCs w:val="8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82"/>
          <w:szCs w:val="82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spacing w:lineRule="exact" w:line="100"/>
        <w:ind w:left="9406" w:right="7712"/>
      </w:pPr>
      <w:r>
        <w:rPr>
          <w:rFonts w:cs="Times New Roman" w:hAnsi="Times New Roman" w:eastAsia="Times New Roman" w:ascii="Times New Roman"/>
          <w:color w:val="2A2A2D"/>
          <w:spacing w:val="0"/>
          <w:w w:val="171"/>
          <w:position w:val="-2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49"/>
          <w:szCs w:val="49"/>
        </w:rPr>
        <w:jc w:val="center"/>
        <w:spacing w:lineRule="exact" w:line="460"/>
        <w:ind w:left="7446" w:right="7482"/>
      </w:pPr>
      <w:r>
        <w:rPr>
          <w:rFonts w:cs="Times New Roman" w:hAnsi="Times New Roman" w:eastAsia="Times New Roman" w:ascii="Times New Roman"/>
          <w:b/>
          <w:i/>
          <w:color w:val="111111"/>
          <w:spacing w:val="-300"/>
          <w:w w:val="154"/>
          <w:sz w:val="49"/>
          <w:szCs w:val="49"/>
        </w:rPr>
        <w:t>1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80"/>
          <w:position w:val="21"/>
          <w:sz w:val="19"/>
          <w:szCs w:val="19"/>
        </w:rPr>
        <w:t>Ir</w:t>
      </w:r>
      <w:r>
        <w:rPr>
          <w:rFonts w:cs="Times New Roman" w:hAnsi="Times New Roman" w:eastAsia="Times New Roman" w:ascii="Times New Roman"/>
          <w:b/>
          <w:color w:val="2A2A2D"/>
          <w:spacing w:val="-71"/>
          <w:w w:val="180"/>
          <w:position w:val="21"/>
          <w:sz w:val="19"/>
          <w:szCs w:val="19"/>
        </w:rPr>
        <w:t>,</w:t>
      </w:r>
      <w:r>
        <w:rPr>
          <w:rFonts w:cs="Times New Roman" w:hAnsi="Times New Roman" w:eastAsia="Times New Roman" w:ascii="Times New Roman"/>
          <w:b/>
          <w:i/>
          <w:color w:val="2A2A2D"/>
          <w:spacing w:val="-15"/>
          <w:w w:val="104"/>
          <w:position w:val="0"/>
          <w:sz w:val="49"/>
          <w:szCs w:val="49"/>
        </w:rPr>
        <w:t>w</w:t>
      </w:r>
      <w:r>
        <w:rPr>
          <w:rFonts w:cs="Times New Roman" w:hAnsi="Times New Roman" w:eastAsia="Times New Roman" w:ascii="Times New Roman"/>
          <w:b/>
          <w:i/>
          <w:color w:val="2A2A2D"/>
          <w:spacing w:val="-147"/>
          <w:w w:val="115"/>
          <w:position w:val="0"/>
          <w:sz w:val="49"/>
          <w:szCs w:val="49"/>
        </w:rPr>
        <w:t>o</w:t>
      </w:r>
      <w:r>
        <w:rPr>
          <w:rFonts w:cs="Times New Roman" w:hAnsi="Times New Roman" w:eastAsia="Times New Roman" w:ascii="Times New Roman"/>
          <w:color w:val="2A2A2D"/>
          <w:spacing w:val="-20"/>
          <w:w w:val="193"/>
          <w:position w:val="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i/>
          <w:color w:val="2A2A2D"/>
          <w:spacing w:val="2"/>
          <w:w w:val="87"/>
          <w:position w:val="0"/>
          <w:sz w:val="49"/>
          <w:szCs w:val="49"/>
        </w:rPr>
        <w:t>n</w:t>
      </w:r>
      <w:r>
        <w:rPr>
          <w:rFonts w:cs="Times New Roman" w:hAnsi="Times New Roman" w:eastAsia="Times New Roman" w:ascii="Times New Roman"/>
          <w:b/>
          <w:i/>
          <w:color w:val="2A2A2D"/>
          <w:spacing w:val="3"/>
          <w:w w:val="163"/>
          <w:position w:val="0"/>
          <w:sz w:val="49"/>
          <w:szCs w:val="49"/>
        </w:rPr>
        <w:t>g</w:t>
      </w:r>
      <w:r>
        <w:rPr>
          <w:rFonts w:cs="Times New Roman" w:hAnsi="Times New Roman" w:eastAsia="Times New Roman" w:ascii="Times New Roman"/>
          <w:b/>
          <w:i/>
          <w:color w:val="2A2A2D"/>
          <w:spacing w:val="-442"/>
          <w:w w:val="196"/>
          <w:position w:val="0"/>
          <w:sz w:val="49"/>
          <w:szCs w:val="49"/>
        </w:rPr>
        <w:t>a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231"/>
          <w:position w:val="2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color w:val="2A2A2D"/>
          <w:spacing w:val="23"/>
          <w:w w:val="231"/>
          <w:position w:val="21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i/>
          <w:color w:val="2A2A2D"/>
          <w:spacing w:val="0"/>
          <w:w w:val="88"/>
          <w:position w:val="0"/>
          <w:sz w:val="49"/>
          <w:szCs w:val="49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9"/>
          <w:szCs w:val="49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before="48" w:lineRule="exact" w:line="520"/>
        <w:ind w:left="140"/>
      </w:pPr>
      <w:r>
        <w:rPr>
          <w:rFonts w:cs="Times New Roman" w:hAnsi="Times New Roman" w:eastAsia="Times New Roman" w:ascii="Times New Roman"/>
          <w:color w:val="2A2A2D"/>
          <w:spacing w:val="-2"/>
          <w:w w:val="166"/>
          <w:position w:val="-1"/>
          <w:sz w:val="48"/>
          <w:szCs w:val="48"/>
        </w:rPr>
        <w:t>B</w:t>
      </w:r>
      <w:r>
        <w:rPr>
          <w:rFonts w:cs="Times New Roman" w:hAnsi="Times New Roman" w:eastAsia="Times New Roman" w:ascii="Times New Roman"/>
          <w:color w:val="2A2A2D"/>
          <w:spacing w:val="0"/>
          <w:w w:val="112"/>
          <w:position w:val="-1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-1"/>
          <w:w w:val="83"/>
          <w:position w:val="-1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8"/>
          <w:position w:val="-1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8"/>
          <w:position w:val="-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2"/>
          <w:w w:val="101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76"/>
          <w:position w:val="-1"/>
          <w:sz w:val="46"/>
          <w:szCs w:val="46"/>
        </w:rPr>
        <w:t>:</w:t>
      </w:r>
      <w:r>
        <w:rPr>
          <w:rFonts w:cs="Times New Roman" w:hAnsi="Times New Roman" w:eastAsia="Times New Roman" w:ascii="Times New Roman"/>
          <w:color w:val="2A2A2D"/>
          <w:spacing w:val="42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66"/>
          <w:position w:val="-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2A2A2D"/>
          <w:spacing w:val="-1"/>
          <w:w w:val="157"/>
          <w:position w:val="-1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-2"/>
          <w:w w:val="123"/>
          <w:position w:val="-1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444444"/>
          <w:spacing w:val="-1"/>
          <w:w w:val="93"/>
          <w:position w:val="-1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2A2A2D"/>
          <w:spacing w:val="-2"/>
          <w:w w:val="156"/>
          <w:position w:val="-1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0"/>
          <w:w w:val="121"/>
          <w:position w:val="-1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A2A2D"/>
          <w:spacing w:val="27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m.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before="2" w:lineRule="exact" w:line="80"/>
        <w:ind w:left="9584"/>
        <w:sectPr>
          <w:type w:val="continuous"/>
          <w:pgSz w:w="21140" w:h="31660"/>
          <w:pgMar w:top="1460" w:bottom="280" w:left="1880" w:right="1880"/>
        </w:sectPr>
      </w:pP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36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36"/>
          <w:sz w:val="46"/>
          <w:szCs w:val="46"/>
        </w:rPr>
        <w:t>0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36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              </w:t>
      </w:r>
      <w:r>
        <w:rPr>
          <w:rFonts w:cs="Times New Roman" w:hAnsi="Times New Roman" w:eastAsia="Times New Roman" w:ascii="Times New Roman"/>
          <w:color w:val="2A2A2D"/>
          <w:spacing w:val="66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B8B8BC"/>
          <w:spacing w:val="0"/>
          <w:w w:val="6"/>
          <w:position w:val="-36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86"/>
          <w:szCs w:val="86"/>
        </w:rPr>
        <w:jc w:val="left"/>
        <w:spacing w:lineRule="exact" w:line="880"/>
        <w:ind w:left="140" w:right="-150"/>
      </w:pPr>
      <w:r>
        <w:rPr>
          <w:rFonts w:cs="Times New Roman" w:hAnsi="Times New Roman" w:eastAsia="Times New Roman" w:ascii="Times New Roman"/>
          <w:color w:val="2A2A2D"/>
          <w:spacing w:val="8"/>
          <w:w w:val="166"/>
          <w:position w:val="1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93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45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6"/>
          <w:w w:val="100"/>
          <w:position w:val="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1"/>
          <w:sz w:val="46"/>
          <w:szCs w:val="46"/>
        </w:rPr>
        <w:t>r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1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97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5"/>
          <w:w w:val="100"/>
          <w:position w:val="1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60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48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k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78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36"/>
          <w:position w:val="1"/>
          <w:sz w:val="54"/>
          <w:szCs w:val="54"/>
        </w:rPr>
        <w:t>T</w:t>
      </w:r>
      <w:r>
        <w:rPr>
          <w:rFonts w:cs="Times New Roman" w:hAnsi="Times New Roman" w:eastAsia="Times New Roman" w:ascii="Times New Roman"/>
          <w:color w:val="2A2A2D"/>
          <w:spacing w:val="-11"/>
          <w:w w:val="136"/>
          <w:position w:val="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41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6</w:t>
      </w:r>
      <w:r>
        <w:rPr>
          <w:rFonts w:cs="Times New Roman" w:hAnsi="Times New Roman" w:eastAsia="Times New Roman" w:ascii="Times New Roman"/>
          <w:color w:val="2A2A2D"/>
          <w:spacing w:val="33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5"/>
          <w:szCs w:val="45"/>
        </w:rPr>
        <w:t>l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40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3"/>
          <w:position w:val="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-13"/>
          <w:w w:val="167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8"/>
          <w:position w:val="1"/>
          <w:sz w:val="46"/>
          <w:szCs w:val="46"/>
        </w:rPr>
        <w:t>p</w:t>
      </w:r>
      <w:r>
        <w:rPr>
          <w:rFonts w:cs="Times New Roman" w:hAnsi="Times New Roman" w:eastAsia="Times New Roman" w:ascii="Times New Roman"/>
          <w:color w:val="2A2A2D"/>
          <w:spacing w:val="29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position w:val="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82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57"/>
          <w:position w:val="1"/>
          <w:sz w:val="86"/>
          <w:szCs w:val="86"/>
        </w:rPr>
        <w:t>m</w:t>
      </w:r>
      <w:r>
        <w:rPr>
          <w:rFonts w:cs="Times New Roman" w:hAnsi="Times New Roman" w:eastAsia="Times New Roman" w:ascii="Times New Roman"/>
          <w:color w:val="2A2A2D"/>
          <w:spacing w:val="0"/>
          <w:w w:val="43"/>
          <w:position w:val="1"/>
          <w:sz w:val="86"/>
          <w:szCs w:val="86"/>
        </w:rPr>
        <w:t>~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86"/>
          <w:szCs w:val="86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Courier New" w:hAnsi="Courier New" w:eastAsia="Courier New" w:ascii="Courier New"/>
          <w:sz w:val="54"/>
          <w:szCs w:val="54"/>
        </w:rPr>
        <w:jc w:val="left"/>
        <w:spacing w:lineRule="exact" w:line="780"/>
        <w:ind w:right="-131"/>
      </w:pPr>
      <w:r>
        <w:rPr>
          <w:rFonts w:cs="Courier New" w:hAnsi="Courier New" w:eastAsia="Courier New" w:ascii="Courier New"/>
          <w:color w:val="2A2A2D"/>
          <w:spacing w:val="0"/>
          <w:w w:val="65"/>
          <w:position w:val="-2"/>
          <w:sz w:val="54"/>
          <w:szCs w:val="54"/>
        </w:rPr>
        <w:t>6</w:t>
      </w:r>
      <w:r>
        <w:rPr>
          <w:rFonts w:cs="Courier New" w:hAnsi="Courier New" w:eastAsia="Courier New" w:ascii="Courier New"/>
          <w:color w:val="2A2A2D"/>
          <w:spacing w:val="0"/>
          <w:w w:val="65"/>
          <w:position w:val="-2"/>
          <w:sz w:val="54"/>
          <w:szCs w:val="54"/>
        </w:rPr>
        <w:t> </w:t>
      </w:r>
      <w:r>
        <w:rPr>
          <w:rFonts w:cs="Courier New" w:hAnsi="Courier New" w:eastAsia="Courier New" w:ascii="Courier New"/>
          <w:color w:val="2A2A2D"/>
          <w:spacing w:val="153"/>
          <w:w w:val="65"/>
          <w:position w:val="-2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444444"/>
          <w:spacing w:val="5"/>
          <w:w w:val="122"/>
          <w:position w:val="20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4"/>
          <w:w w:val="122"/>
          <w:position w:val="20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5"/>
          <w:w w:val="111"/>
          <w:position w:val="20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4"/>
          <w:w w:val="136"/>
          <w:position w:val="20"/>
          <w:sz w:val="46"/>
          <w:szCs w:val="46"/>
        </w:rPr>
        <w:t>7</w:t>
      </w:r>
      <w:r>
        <w:rPr>
          <w:rFonts w:cs="Arial" w:hAnsi="Arial" w:eastAsia="Arial" w:ascii="Arial"/>
          <w:i/>
          <w:color w:val="2A2A2D"/>
          <w:spacing w:val="4"/>
          <w:w w:val="146"/>
          <w:position w:val="20"/>
          <w:sz w:val="48"/>
          <w:szCs w:val="48"/>
        </w:rPr>
        <w:t>d</w:t>
      </w:r>
      <w:r>
        <w:rPr>
          <w:rFonts w:cs="Arial" w:hAnsi="Arial" w:eastAsia="Arial" w:ascii="Arial"/>
          <w:i/>
          <w:color w:val="2A2A2D"/>
          <w:spacing w:val="0"/>
          <w:w w:val="94"/>
          <w:position w:val="20"/>
          <w:sz w:val="48"/>
          <w:szCs w:val="48"/>
        </w:rPr>
        <w:t>w</w:t>
      </w:r>
      <w:r>
        <w:rPr>
          <w:rFonts w:cs="Arial" w:hAnsi="Arial" w:eastAsia="Arial" w:ascii="Arial"/>
          <w:i/>
          <w:color w:val="2A2A2D"/>
          <w:spacing w:val="15"/>
          <w:w w:val="100"/>
          <w:position w:val="20"/>
          <w:sz w:val="48"/>
          <w:szCs w:val="48"/>
        </w:rPr>
        <w:t> </w:t>
      </w:r>
      <w:r>
        <w:rPr>
          <w:rFonts w:cs="Arial" w:hAnsi="Arial" w:eastAsia="Arial" w:ascii="Arial"/>
          <w:i/>
          <w:color w:val="2A2A2D"/>
          <w:spacing w:val="5"/>
          <w:w w:val="130"/>
          <w:position w:val="20"/>
          <w:sz w:val="48"/>
          <w:szCs w:val="48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114"/>
          <w:position w:val="20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11"/>
          <w:w w:val="114"/>
          <w:position w:val="20"/>
          <w:sz w:val="46"/>
          <w:szCs w:val="46"/>
        </w:rPr>
        <w:t>&gt;</w:t>
      </w:r>
      <w:r>
        <w:rPr>
          <w:rFonts w:cs="Times New Roman" w:hAnsi="Times New Roman" w:eastAsia="Times New Roman" w:ascii="Times New Roman"/>
          <w:color w:val="2A2A2D"/>
          <w:spacing w:val="3"/>
          <w:w w:val="157"/>
          <w:position w:val="2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444444"/>
          <w:spacing w:val="3"/>
          <w:w w:val="62"/>
          <w:position w:val="20"/>
          <w:sz w:val="46"/>
          <w:szCs w:val="46"/>
        </w:rPr>
        <w:t>5</w:t>
      </w:r>
      <w:r>
        <w:rPr>
          <w:rFonts w:cs="Times New Roman" w:hAnsi="Times New Roman" w:eastAsia="Times New Roman" w:ascii="Times New Roman"/>
          <w:color w:val="444444"/>
          <w:spacing w:val="-275"/>
          <w:w w:val="113"/>
          <w:position w:val="20"/>
          <w:sz w:val="46"/>
          <w:szCs w:val="46"/>
        </w:rPr>
        <w:t>~</w:t>
      </w:r>
      <w:r>
        <w:rPr>
          <w:rFonts w:cs="Courier New" w:hAnsi="Courier New" w:eastAsia="Courier New" w:ascii="Courier New"/>
          <w:color w:val="B3A595"/>
          <w:spacing w:val="0"/>
          <w:w w:val="1"/>
          <w:position w:val="-2"/>
          <w:sz w:val="54"/>
          <w:szCs w:val="54"/>
        </w:rPr>
        <w:t>'</w:t>
      </w:r>
      <w:r>
        <w:rPr>
          <w:rFonts w:cs="Courier New" w:hAnsi="Courier New" w:eastAsia="Courier New" w:ascii="Courier New"/>
          <w:color w:val="000000"/>
          <w:spacing w:val="0"/>
          <w:w w:val="100"/>
          <w:position w:val="0"/>
          <w:sz w:val="54"/>
          <w:szCs w:val="54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9"/>
          <w:szCs w:val="49"/>
        </w:rPr>
        <w:jc w:val="left"/>
        <w:sectPr>
          <w:type w:val="continuous"/>
          <w:pgSz w:w="21140" w:h="31660"/>
          <w:pgMar w:top="1460" w:bottom="280" w:left="1880" w:right="1880"/>
          <w:cols w:num="3" w:equalWidth="off">
            <w:col w:w="9295" w:space="678"/>
            <w:col w:w="4137" w:space="232"/>
            <w:col w:w="3038"/>
          </w:cols>
        </w:sectPr>
      </w:pPr>
      <w:r>
        <w:rPr>
          <w:rFonts w:cs="Times New Roman" w:hAnsi="Times New Roman" w:eastAsia="Times New Roman" w:ascii="Times New Roman"/>
          <w:color w:val="2A2A2D"/>
          <w:spacing w:val="4"/>
          <w:w w:val="248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8"/>
          <w:w w:val="158"/>
          <w:sz w:val="46"/>
          <w:szCs w:val="46"/>
        </w:rPr>
        <w:t>=</w:t>
      </w:r>
      <w:r>
        <w:rPr>
          <w:rFonts w:cs="Times New Roman" w:hAnsi="Times New Roman" w:eastAsia="Times New Roman" w:ascii="Times New Roman"/>
          <w:color w:val="2A2A2D"/>
          <w:spacing w:val="6"/>
          <w:w w:val="123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3"/>
          <w:w w:val="110"/>
          <w:sz w:val="46"/>
          <w:szCs w:val="46"/>
        </w:rPr>
        <w:t>3</w:t>
      </w:r>
      <w:r>
        <w:rPr>
          <w:rFonts w:cs="Times New Roman" w:hAnsi="Times New Roman" w:eastAsia="Times New Roman" w:ascii="Times New Roman"/>
          <w:color w:val="2A2A2D"/>
          <w:spacing w:val="5"/>
          <w:w w:val="114"/>
          <w:sz w:val="46"/>
          <w:szCs w:val="46"/>
        </w:rPr>
        <w:t>7</w:t>
      </w:r>
      <w:r>
        <w:rPr>
          <w:rFonts w:cs="Times New Roman" w:hAnsi="Times New Roman" w:eastAsia="Times New Roman" w:ascii="Times New Roman"/>
          <w:color w:val="2A2A2D"/>
          <w:spacing w:val="0"/>
          <w:w w:val="115"/>
          <w:sz w:val="46"/>
          <w:szCs w:val="46"/>
        </w:rPr>
        <w:t>T,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43"/>
          <w:w w:val="100"/>
          <w:sz w:val="46"/>
          <w:szCs w:val="46"/>
        </w:rPr>
        <w:t> </w:t>
      </w:r>
      <w:r>
        <w:rPr>
          <w:rFonts w:cs="Arial" w:hAnsi="Arial" w:eastAsia="Arial" w:ascii="Arial"/>
          <w:color w:val="444444"/>
          <w:spacing w:val="6"/>
          <w:w w:val="104"/>
          <w:sz w:val="52"/>
          <w:szCs w:val="52"/>
        </w:rPr>
        <w:t>+</w:t>
      </w:r>
      <w:r>
        <w:rPr>
          <w:rFonts w:cs="Times New Roman" w:hAnsi="Times New Roman" w:eastAsia="Times New Roman" w:ascii="Times New Roman"/>
          <w:i/>
          <w:color w:val="2A2A2D"/>
          <w:spacing w:val="-1"/>
          <w:w w:val="140"/>
          <w:sz w:val="49"/>
          <w:szCs w:val="49"/>
        </w:rPr>
        <w:t>t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11"/>
          <w:sz w:val="49"/>
          <w:szCs w:val="49"/>
        </w:rPr>
        <w:t>,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9"/>
          <w:szCs w:val="49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before="48" w:lineRule="exact" w:line="620"/>
        <w:ind w:left="108" w:right="-106"/>
      </w:pPr>
      <w:r>
        <w:rPr>
          <w:rFonts w:cs="Times New Roman" w:hAnsi="Times New Roman" w:eastAsia="Times New Roman" w:ascii="Times New Roman"/>
          <w:color w:val="2A2A2D"/>
          <w:spacing w:val="-4"/>
          <w:w w:val="110"/>
          <w:position w:val="-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-163"/>
          <w:w w:val="99"/>
          <w:position w:val="-4"/>
          <w:sz w:val="46"/>
          <w:szCs w:val="46"/>
        </w:rPr>
        <w:t>e</w:t>
      </w:r>
      <w:r>
        <w:rPr>
          <w:rFonts w:cs="Arial" w:hAnsi="Arial" w:eastAsia="Arial" w:ascii="Arial"/>
          <w:color w:val="444444"/>
          <w:spacing w:val="0"/>
          <w:w w:val="174"/>
          <w:position w:val="6"/>
          <w:sz w:val="16"/>
          <w:szCs w:val="16"/>
        </w:rPr>
        <w:t>s</w:t>
      </w:r>
      <w:r>
        <w:rPr>
          <w:rFonts w:cs="Arial" w:hAnsi="Arial" w:eastAsia="Arial" w:ascii="Arial"/>
          <w:color w:val="444444"/>
          <w:spacing w:val="-23"/>
          <w:w w:val="100"/>
          <w:position w:val="6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54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78"/>
          <w:position w:val="-4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186"/>
          <w:w w:val="126"/>
          <w:position w:val="-4"/>
          <w:sz w:val="46"/>
          <w:szCs w:val="46"/>
        </w:rPr>
        <w:t>e</w:t>
      </w:r>
      <w:r>
        <w:rPr>
          <w:rFonts w:cs="Times New Roman" w:hAnsi="Times New Roman" w:eastAsia="Times New Roman" w:ascii="Times New Roman"/>
          <w:color w:val="444444"/>
          <w:spacing w:val="-1"/>
          <w:w w:val="245"/>
          <w:position w:val="6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444444"/>
          <w:spacing w:val="-237"/>
          <w:w w:val="201"/>
          <w:position w:val="6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2A2A2D"/>
          <w:spacing w:val="-1"/>
          <w:w w:val="110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1"/>
          <w:w w:val="96"/>
          <w:position w:val="-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position w:val="-4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-9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13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63"/>
          <w:position w:val="-4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18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94"/>
          <w:w w:val="110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797775"/>
          <w:spacing w:val="0"/>
          <w:w w:val="9"/>
          <w:position w:val="6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797775"/>
          <w:spacing w:val="-41"/>
          <w:w w:val="100"/>
          <w:position w:val="6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34"/>
          <w:w w:val="100"/>
          <w:position w:val="-4"/>
          <w:sz w:val="46"/>
          <w:szCs w:val="46"/>
        </w:rPr>
        <w:t> </w:t>
      </w:r>
      <w:r>
        <w:rPr>
          <w:rFonts w:cs="Arial" w:hAnsi="Arial" w:eastAsia="Arial" w:ascii="Arial"/>
          <w:color w:val="2A2A2D"/>
          <w:spacing w:val="-2"/>
          <w:w w:val="115"/>
          <w:position w:val="-4"/>
          <w:sz w:val="42"/>
          <w:szCs w:val="42"/>
        </w:rPr>
        <w:t>c</w:t>
      </w:r>
      <w:r>
        <w:rPr>
          <w:rFonts w:cs="Arial" w:hAnsi="Arial" w:eastAsia="Arial" w:ascii="Arial"/>
          <w:color w:val="9CB1CA"/>
          <w:spacing w:val="-2"/>
          <w:w w:val="60"/>
          <w:position w:val="-4"/>
          <w:sz w:val="42"/>
          <w:szCs w:val="42"/>
        </w:rPr>
      </w:r>
      <w:r>
        <w:rPr>
          <w:rFonts w:cs="Arial" w:hAnsi="Arial" w:eastAsia="Arial" w:ascii="Arial"/>
          <w:color w:val="9CB1CA"/>
          <w:spacing w:val="-1"/>
          <w:w w:val="60"/>
          <w:position w:val="-4"/>
          <w:sz w:val="42"/>
          <w:szCs w:val="42"/>
          <w:emboss/>
        </w:rPr>
        <w:t>h</w:t>
      </w:r>
      <w:r>
        <w:rPr>
          <w:rFonts w:cs="Arial" w:hAnsi="Arial" w:eastAsia="Arial" w:ascii="Arial"/>
          <w:color w:val="9CB1CA"/>
          <w:spacing w:val="-1"/>
          <w:w w:val="60"/>
          <w:position w:val="-4"/>
          <w:sz w:val="42"/>
          <w:szCs w:val="42"/>
          <w:emboss/>
        </w:rPr>
      </w:r>
      <w:r>
        <w:rPr>
          <w:rFonts w:cs="Arial" w:hAnsi="Arial" w:eastAsia="Arial" w:ascii="Arial"/>
          <w:color w:val="9CB1CA"/>
          <w:spacing w:val="-1"/>
          <w:w w:val="60"/>
          <w:position w:val="-4"/>
          <w:sz w:val="42"/>
          <w:szCs w:val="42"/>
        </w:rPr>
      </w:r>
      <w:r>
        <w:rPr>
          <w:rFonts w:cs="Arial" w:hAnsi="Arial" w:eastAsia="Arial" w:ascii="Arial"/>
          <w:color w:val="9CB1CA"/>
          <w:spacing w:val="-1"/>
          <w:w w:val="60"/>
          <w:position w:val="-4"/>
          <w:sz w:val="42"/>
          <w:szCs w:val="42"/>
        </w:rPr>
      </w:r>
      <w:r>
        <w:rPr>
          <w:rFonts w:cs="Arial" w:hAnsi="Arial" w:eastAsia="Arial" w:ascii="Arial"/>
          <w:color w:val="2A2A2D"/>
          <w:spacing w:val="-114"/>
          <w:w w:val="230"/>
          <w:position w:val="-4"/>
          <w:sz w:val="42"/>
          <w:szCs w:val="42"/>
        </w:rPr>
        <w:t>i</w:t>
      </w:r>
      <w:r>
        <w:rPr>
          <w:rFonts w:cs="Times New Roman" w:hAnsi="Times New Roman" w:eastAsia="Times New Roman" w:ascii="Times New Roman"/>
          <w:color w:val="646262"/>
          <w:spacing w:val="0"/>
          <w:w w:val="68"/>
          <w:position w:val="6"/>
          <w:sz w:val="48"/>
          <w:szCs w:val="48"/>
        </w:rPr>
        <w:t>;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before="48" w:lineRule="exact" w:line="620"/>
        <w:ind w:right="-106"/>
      </w:pPr>
      <w:r>
        <w:br w:type="column"/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4"/>
          <w:sz w:val="46"/>
          <w:szCs w:val="46"/>
        </w:rPr>
        <w:t>r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4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69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4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96"/>
          <w:w w:val="100"/>
          <w:position w:val="-4"/>
          <w:sz w:val="46"/>
          <w:szCs w:val="46"/>
        </w:rPr>
        <w:t> </w:t>
      </w:r>
      <w:r>
        <w:rPr>
          <w:rFonts w:cs="Arial" w:hAnsi="Arial" w:eastAsia="Arial" w:ascii="Arial"/>
          <w:color w:val="2A2A2D"/>
          <w:spacing w:val="0"/>
          <w:w w:val="73"/>
          <w:position w:val="-4"/>
          <w:sz w:val="42"/>
          <w:szCs w:val="42"/>
        </w:rPr>
        <w:t>c</w:t>
      </w:r>
      <w:r>
        <w:rPr>
          <w:rFonts w:cs="Arial" w:hAnsi="Arial" w:eastAsia="Arial" w:ascii="Arial"/>
          <w:color w:val="2A2A2D"/>
          <w:spacing w:val="-117"/>
          <w:w w:val="73"/>
          <w:position w:val="-4"/>
          <w:sz w:val="42"/>
          <w:szCs w:val="42"/>
        </w:rPr>
        <w:t>h</w:t>
      </w:r>
      <w:r>
        <w:rPr>
          <w:rFonts w:cs="Times New Roman" w:hAnsi="Times New Roman" w:eastAsia="Times New Roman" w:ascii="Times New Roman"/>
          <w:color w:val="2A2A2D"/>
          <w:spacing w:val="-133"/>
          <w:w w:val="105"/>
          <w:position w:val="6"/>
          <w:sz w:val="48"/>
          <w:szCs w:val="48"/>
        </w:rPr>
        <w:t>h</w:t>
      </w:r>
      <w:r>
        <w:rPr>
          <w:rFonts w:cs="Arial" w:hAnsi="Arial" w:eastAsia="Arial" w:ascii="Arial"/>
          <w:color w:val="2A2A2D"/>
          <w:spacing w:val="0"/>
          <w:w w:val="167"/>
          <w:position w:val="-4"/>
          <w:sz w:val="42"/>
          <w:szCs w:val="42"/>
        </w:rPr>
        <w:t>u</w:t>
      </w:r>
      <w:r>
        <w:rPr>
          <w:rFonts w:cs="Arial" w:hAnsi="Arial" w:eastAsia="Arial" w:ascii="Arial"/>
          <w:color w:val="2A2A2D"/>
          <w:spacing w:val="2"/>
          <w:w w:val="100"/>
          <w:position w:val="-4"/>
          <w:sz w:val="42"/>
          <w:szCs w:val="42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4"/>
          <w:position w:val="6"/>
          <w:sz w:val="48"/>
          <w:szCs w:val="48"/>
        </w:rPr>
        <w:t>ki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before="48" w:lineRule="exact" w:line="620"/>
        <w:ind w:right="-106"/>
      </w:pPr>
      <w:r>
        <w:br w:type="column"/>
      </w:r>
      <w:r>
        <w:rPr>
          <w:rFonts w:cs="Arial" w:hAnsi="Arial" w:eastAsia="Arial" w:ascii="Arial"/>
          <w:color w:val="2A2A2D"/>
          <w:spacing w:val="-2"/>
          <w:w w:val="98"/>
          <w:position w:val="-4"/>
          <w:sz w:val="42"/>
          <w:szCs w:val="42"/>
        </w:rPr>
        <w:t>c</w:t>
      </w:r>
      <w:r>
        <w:rPr>
          <w:rFonts w:cs="Arial" w:hAnsi="Arial" w:eastAsia="Arial" w:ascii="Arial"/>
          <w:color w:val="2A2A2D"/>
          <w:spacing w:val="-168"/>
          <w:w w:val="112"/>
          <w:position w:val="-4"/>
          <w:sz w:val="42"/>
          <w:szCs w:val="42"/>
        </w:rPr>
        <w:t>u</w:t>
      </w:r>
      <w:r>
        <w:rPr>
          <w:rFonts w:cs="Times New Roman" w:hAnsi="Times New Roman" w:eastAsia="Times New Roman" w:ascii="Times New Roman"/>
          <w:color w:val="496477"/>
          <w:spacing w:val="0"/>
          <w:w w:val="25"/>
          <w:position w:val="6"/>
          <w:sz w:val="48"/>
          <w:szCs w:val="48"/>
        </w:rPr>
        <w:t>··</w:t>
      </w:r>
      <w:r>
        <w:rPr>
          <w:rFonts w:cs="Times New Roman" w:hAnsi="Times New Roman" w:eastAsia="Times New Roman" w:ascii="Times New Roman"/>
          <w:color w:val="496477"/>
          <w:spacing w:val="-35"/>
          <w:w w:val="100"/>
          <w:position w:val="6"/>
          <w:sz w:val="48"/>
          <w:szCs w:val="48"/>
        </w:rPr>
        <w:t> </w:t>
      </w:r>
      <w:r>
        <w:rPr>
          <w:rFonts w:cs="Arial" w:hAnsi="Arial" w:eastAsia="Arial" w:ascii="Arial"/>
          <w:color w:val="2A2A2D"/>
          <w:spacing w:val="0"/>
          <w:w w:val="100"/>
          <w:position w:val="-4"/>
          <w:sz w:val="42"/>
          <w:szCs w:val="42"/>
        </w:rPr>
        <w:t>a</w:t>
      </w:r>
      <w:r>
        <w:rPr>
          <w:rFonts w:cs="Arial" w:hAnsi="Arial" w:eastAsia="Arial" w:ascii="Arial"/>
          <w:color w:val="2A2A2D"/>
          <w:spacing w:val="4"/>
          <w:w w:val="100"/>
          <w:position w:val="-4"/>
          <w:sz w:val="42"/>
          <w:szCs w:val="42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86"/>
          <w:position w:val="-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-174"/>
          <w:w w:val="86"/>
          <w:position w:val="-4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53"/>
          <w:position w:val="6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-84"/>
          <w:w w:val="53"/>
          <w:position w:val="6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-197"/>
          <w:w w:val="113"/>
          <w:position w:val="-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444444"/>
          <w:spacing w:val="-166"/>
          <w:w w:val="144"/>
          <w:position w:val="6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31"/>
          <w:w w:val="104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219"/>
          <w:w w:val="151"/>
          <w:position w:val="6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-2"/>
          <w:w w:val="72"/>
          <w:position w:val="-4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120"/>
          <w:w w:val="136"/>
          <w:position w:val="-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i/>
          <w:color w:val="444444"/>
          <w:spacing w:val="-289"/>
          <w:w w:val="524"/>
          <w:position w:val="6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color w:val="2A2A2D"/>
          <w:spacing w:val="-2"/>
          <w:w w:val="104"/>
          <w:position w:val="-4"/>
          <w:sz w:val="46"/>
          <w:szCs w:val="46"/>
        </w:rPr>
        <w:t>e</w:t>
      </w:r>
      <w:r>
        <w:rPr>
          <w:rFonts w:cs="Times New Roman" w:hAnsi="Times New Roman" w:eastAsia="Times New Roman" w:ascii="Times New Roman"/>
          <w:color w:val="2A2A2D"/>
          <w:spacing w:val="-320"/>
          <w:w w:val="111"/>
          <w:position w:val="-4"/>
          <w:sz w:val="46"/>
          <w:szCs w:val="46"/>
        </w:rPr>
        <w:t>m</w:t>
      </w:r>
      <w:r>
        <w:rPr>
          <w:rFonts w:cs="Arial" w:hAnsi="Arial" w:eastAsia="Arial" w:ascii="Arial"/>
          <w:color w:val="2A2A2D"/>
          <w:spacing w:val="0"/>
          <w:w w:val="174"/>
          <w:position w:val="6"/>
          <w:sz w:val="45"/>
          <w:szCs w:val="45"/>
        </w:rPr>
        <w:t>2</w:t>
      </w:r>
      <w:r>
        <w:rPr>
          <w:rFonts w:cs="Arial" w:hAnsi="Arial" w:eastAsia="Arial" w:ascii="Arial"/>
          <w:color w:val="2A2A2D"/>
          <w:spacing w:val="-118"/>
          <w:w w:val="174"/>
          <w:position w:val="6"/>
          <w:sz w:val="45"/>
          <w:szCs w:val="45"/>
        </w:rPr>
        <w:t>.</w:t>
      </w:r>
      <w:r>
        <w:rPr>
          <w:rFonts w:cs="Times New Roman" w:hAnsi="Times New Roman" w:eastAsia="Times New Roman" w:ascii="Times New Roman"/>
          <w:color w:val="9EA0A3"/>
          <w:spacing w:val="0"/>
          <w:w w:val="68"/>
          <w:position w:val="-4"/>
          <w:sz w:val="46"/>
          <w:szCs w:val="46"/>
        </w:rPr>
        <w:t>z</w:t>
      </w:r>
      <w:r>
        <w:rPr>
          <w:rFonts w:cs="Times New Roman" w:hAnsi="Times New Roman" w:eastAsia="Times New Roman" w:ascii="Times New Roman"/>
          <w:color w:val="2A2A2D"/>
          <w:spacing w:val="0"/>
          <w:w w:val="96"/>
          <w:position w:val="-4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2A2A2D"/>
          <w:spacing w:val="32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60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5"/>
          <w:w w:val="160"/>
          <w:position w:val="-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2"/>
          <w:w w:val="111"/>
          <w:position w:val="-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68"/>
          <w:position w:val="-4"/>
          <w:sz w:val="46"/>
          <w:szCs w:val="46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33"/>
          <w:szCs w:val="33"/>
        </w:rPr>
        <w:jc w:val="left"/>
        <w:spacing w:before="48" w:lineRule="exact" w:line="620"/>
        <w:sectPr>
          <w:type w:val="continuous"/>
          <w:pgSz w:w="21140" w:h="31660"/>
          <w:pgMar w:top="1460" w:bottom="280" w:left="1880" w:right="1880"/>
          <w:cols w:num="4" w:equalWidth="off">
            <w:col w:w="3763" w:space="142"/>
            <w:col w:w="3221" w:space="133"/>
            <w:col w:w="4035" w:space="163"/>
            <w:col w:w="5923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color w:val="2A2A2D"/>
          <w:spacing w:val="-12"/>
          <w:w w:val="157"/>
          <w:position w:val="6"/>
          <w:sz w:val="48"/>
          <w:szCs w:val="48"/>
        </w:rPr>
        <w:t>0</w:t>
      </w:r>
      <w:r>
        <w:rPr>
          <w:rFonts w:cs="Times New Roman" w:hAnsi="Times New Roman" w:eastAsia="Times New Roman" w:ascii="Times New Roman"/>
          <w:color w:val="444444"/>
          <w:spacing w:val="-320"/>
          <w:w w:val="127"/>
          <w:position w:val="-4"/>
          <w:sz w:val="46"/>
          <w:szCs w:val="46"/>
        </w:rPr>
        <w:t>&lt;</w:t>
      </w:r>
      <w:r>
        <w:rPr>
          <w:rFonts w:cs="Times New Roman" w:hAnsi="Times New Roman" w:eastAsia="Times New Roman" w:ascii="Times New Roman"/>
          <w:color w:val="2A2A2D"/>
          <w:spacing w:val="-5"/>
          <w:w w:val="210"/>
          <w:position w:val="6"/>
          <w:sz w:val="48"/>
          <w:szCs w:val="48"/>
        </w:rPr>
        <w:t>-</w:t>
      </w:r>
      <w:r>
        <w:rPr>
          <w:rFonts w:cs="Times New Roman" w:hAnsi="Times New Roman" w:eastAsia="Times New Roman" w:ascii="Times New Roman"/>
          <w:color w:val="2A2A2D"/>
          <w:spacing w:val="-254"/>
          <w:w w:val="201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9EA0A3"/>
          <w:spacing w:val="-27"/>
          <w:w w:val="181"/>
          <w:position w:val="6"/>
          <w:sz w:val="48"/>
          <w:szCs w:val="48"/>
        </w:rPr>
        <w:t>·</w:t>
      </w:r>
      <w:r>
        <w:rPr>
          <w:rFonts w:cs="Times New Roman" w:hAnsi="Times New Roman" w:eastAsia="Times New Roman" w:ascii="Times New Roman"/>
          <w:color w:val="444444"/>
          <w:spacing w:val="-303"/>
          <w:w w:val="126"/>
          <w:position w:val="-4"/>
          <w:sz w:val="46"/>
          <w:szCs w:val="46"/>
        </w:rPr>
        <w:t>&lt;</w:t>
      </w:r>
      <w:r>
        <w:rPr>
          <w:rFonts w:cs="Times New Roman" w:hAnsi="Times New Roman" w:eastAsia="Times New Roman" w:ascii="Times New Roman"/>
          <w:color w:val="444444"/>
          <w:spacing w:val="-1"/>
          <w:w w:val="238"/>
          <w:position w:val="6"/>
          <w:sz w:val="48"/>
          <w:szCs w:val="48"/>
        </w:rPr>
        <w:t>-</w:t>
      </w:r>
      <w:r>
        <w:rPr>
          <w:rFonts w:cs="Times New Roman" w:hAnsi="Times New Roman" w:eastAsia="Times New Roman" w:ascii="Times New Roman"/>
          <w:color w:val="2A2A2D"/>
          <w:spacing w:val="-91"/>
          <w:w w:val="105"/>
          <w:position w:val="6"/>
          <w:sz w:val="48"/>
          <w:szCs w:val="48"/>
        </w:rPr>
        <w:t>1</w:t>
      </w:r>
      <w:r>
        <w:rPr>
          <w:rFonts w:cs="Arial" w:hAnsi="Arial" w:eastAsia="Arial" w:ascii="Arial"/>
          <w:color w:val="C8B8A7"/>
          <w:spacing w:val="0"/>
          <w:w w:val="106"/>
          <w:position w:val="-4"/>
          <w:sz w:val="3"/>
          <w:szCs w:val="3"/>
        </w:rPr>
        <w:t>1</w:t>
      </w:r>
      <w:r>
        <w:rPr>
          <w:rFonts w:cs="Arial" w:hAnsi="Arial" w:eastAsia="Arial" w:ascii="Arial"/>
          <w:color w:val="C8B8A7"/>
          <w:spacing w:val="0"/>
          <w:w w:val="100"/>
          <w:position w:val="-4"/>
          <w:sz w:val="3"/>
          <w:szCs w:val="3"/>
        </w:rPr>
        <w:t>                                </w:t>
      </w:r>
      <w:r>
        <w:rPr>
          <w:rFonts w:cs="Arial" w:hAnsi="Arial" w:eastAsia="Arial" w:ascii="Arial"/>
          <w:color w:val="C8B8A7"/>
          <w:spacing w:val="-2"/>
          <w:w w:val="100"/>
          <w:position w:val="-4"/>
          <w:sz w:val="3"/>
          <w:szCs w:val="3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4"/>
          <w:sz w:val="33"/>
          <w:szCs w:val="33"/>
        </w:rPr>
        <w:t>S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33"/>
          <w:szCs w:val="3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33"/>
          <w:szCs w:val="33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lineRule="exact" w:line="320"/>
        <w:ind w:left="251" w:right="-92"/>
      </w:pPr>
      <w:r>
        <w:rPr>
          <w:rFonts w:cs="Times New Roman" w:hAnsi="Times New Roman" w:eastAsia="Times New Roman" w:ascii="Times New Roman"/>
          <w:color w:val="9EA0A3"/>
          <w:spacing w:val="0"/>
          <w:w w:val="3"/>
          <w:position w:val="-17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9EA0A3"/>
          <w:spacing w:val="0"/>
          <w:w w:val="3"/>
          <w:position w:val="-17"/>
          <w:sz w:val="48"/>
          <w:szCs w:val="48"/>
        </w:rPr>
        <w:t>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color w:val="9EA0A3"/>
          <w:spacing w:val="1"/>
          <w:w w:val="3"/>
          <w:position w:val="-17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444444"/>
          <w:spacing w:val="0"/>
          <w:w w:val="57"/>
          <w:position w:val="-17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444444"/>
          <w:spacing w:val="0"/>
          <w:w w:val="57"/>
          <w:position w:val="-17"/>
          <w:sz w:val="48"/>
          <w:szCs w:val="48"/>
        </w:rPr>
        <w:t>         </w:t>
      </w:r>
      <w:r>
        <w:rPr>
          <w:rFonts w:cs="Times New Roman" w:hAnsi="Times New Roman" w:eastAsia="Times New Roman" w:ascii="Times New Roman"/>
          <w:color w:val="444444"/>
          <w:spacing w:val="63"/>
          <w:w w:val="57"/>
          <w:position w:val="-17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5"/>
          <w:position w:val="-17"/>
          <w:sz w:val="48"/>
          <w:szCs w:val="48"/>
        </w:rPr>
        <w:t>x</w:t>
      </w:r>
      <w:r>
        <w:rPr>
          <w:rFonts w:cs="Times New Roman" w:hAnsi="Times New Roman" w:eastAsia="Times New Roman" w:ascii="Times New Roman"/>
          <w:color w:val="2A2A2D"/>
          <w:spacing w:val="0"/>
          <w:w w:val="152"/>
          <w:position w:val="-17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0"/>
          <w:w w:val="162"/>
          <w:position w:val="-17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-1"/>
          <w:w w:val="135"/>
          <w:position w:val="-17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A2A2D"/>
          <w:spacing w:val="0"/>
          <w:w w:val="115"/>
          <w:position w:val="-17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-1"/>
          <w:w w:val="107"/>
          <w:position w:val="-17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-1"/>
          <w:w w:val="129"/>
          <w:position w:val="-17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-1"/>
          <w:w w:val="111"/>
          <w:position w:val="-17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2A2A2D"/>
          <w:spacing w:val="0"/>
          <w:w w:val="143"/>
          <w:position w:val="-17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7"/>
          <w:position w:val="-17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51"/>
          <w:szCs w:val="51"/>
        </w:rPr>
        <w:jc w:val="left"/>
        <w:spacing w:before="56" w:lineRule="exact" w:line="440"/>
        <w:sectPr>
          <w:type w:val="continuous"/>
          <w:pgSz w:w="21140" w:h="31660"/>
          <w:pgMar w:top="1460" w:bottom="280" w:left="1880" w:right="1880"/>
          <w:cols w:num="2" w:equalWidth="off">
            <w:col w:w="4092" w:space="6829"/>
            <w:col w:w="6459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i/>
          <w:color w:val="2A2A2D"/>
          <w:spacing w:val="2"/>
          <w:w w:val="89"/>
          <w:position w:val="-19"/>
          <w:sz w:val="51"/>
          <w:szCs w:val="51"/>
        </w:rPr>
        <w:t>3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28"/>
          <w:position w:val="-19"/>
          <w:sz w:val="51"/>
          <w:szCs w:val="51"/>
        </w:rPr>
        <w:t>n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05"/>
          <w:position w:val="-19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i/>
          <w:color w:val="2A2A2D"/>
          <w:spacing w:val="20"/>
          <w:w w:val="100"/>
          <w:position w:val="-19"/>
          <w:sz w:val="51"/>
          <w:szCs w:val="51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63"/>
          <w:position w:val="-19"/>
          <w:sz w:val="60"/>
          <w:szCs w:val="60"/>
        </w:rPr>
        <w:t>=</w:t>
      </w:r>
      <w:r>
        <w:rPr>
          <w:rFonts w:cs="Times New Roman" w:hAnsi="Times New Roman" w:eastAsia="Times New Roman" w:ascii="Times New Roman"/>
          <w:i/>
          <w:color w:val="2A2A2D"/>
          <w:spacing w:val="43"/>
          <w:w w:val="63"/>
          <w:position w:val="-19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100"/>
          <w:position w:val="-19"/>
          <w:sz w:val="51"/>
          <w:szCs w:val="51"/>
        </w:rPr>
        <w:t>n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00"/>
          <w:position w:val="-19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i/>
          <w:color w:val="2A2A2D"/>
          <w:spacing w:val="51"/>
          <w:w w:val="100"/>
          <w:position w:val="-19"/>
          <w:sz w:val="51"/>
          <w:szCs w:val="51"/>
        </w:rPr>
        <w:t> </w:t>
      </w:r>
      <w:r>
        <w:rPr>
          <w:rFonts w:cs="Times New Roman" w:hAnsi="Times New Roman" w:eastAsia="Times New Roman" w:ascii="Times New Roman"/>
          <w:i/>
          <w:color w:val="444444"/>
          <w:spacing w:val="1"/>
          <w:w w:val="97"/>
          <w:position w:val="-19"/>
          <w:sz w:val="51"/>
          <w:szCs w:val="51"/>
        </w:rPr>
        <w:t>+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21"/>
          <w:position w:val="-19"/>
          <w:sz w:val="51"/>
          <w:szCs w:val="51"/>
        </w:rPr>
        <w:t>k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121"/>
          <w:position w:val="-19"/>
          <w:sz w:val="51"/>
          <w:szCs w:val="51"/>
        </w:rPr>
        <w:t>.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230"/>
          <w:position w:val="-19"/>
          <w:sz w:val="51"/>
          <w:szCs w:val="51"/>
        </w:rPr>
        <w:t>2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51"/>
          <w:szCs w:val="51"/>
        </w:rPr>
      </w:r>
    </w:p>
    <w:p>
      <w:pPr>
        <w:rPr>
          <w:rFonts w:cs="Times New Roman" w:hAnsi="Times New Roman" w:eastAsia="Times New Roman" w:ascii="Times New Roman"/>
          <w:sz w:val="19"/>
          <w:szCs w:val="19"/>
        </w:rPr>
        <w:jc w:val="center"/>
        <w:spacing w:lineRule="exact" w:line="1080"/>
        <w:ind w:left="40" w:right="-101"/>
      </w:pPr>
      <w:r>
        <w:rPr>
          <w:rFonts w:cs="Arial" w:hAnsi="Arial" w:eastAsia="Arial" w:ascii="Arial"/>
          <w:color w:val="2A2A2D"/>
          <w:spacing w:val="-5"/>
          <w:w w:val="185"/>
          <w:position w:val="41"/>
          <w:sz w:val="45"/>
          <w:szCs w:val="45"/>
        </w:rPr>
        <w:t>T</w:t>
      </w:r>
      <w:r>
        <w:rPr>
          <w:rFonts w:cs="Arial" w:hAnsi="Arial" w:eastAsia="Arial" w:ascii="Arial"/>
          <w:color w:val="2A2A2D"/>
          <w:spacing w:val="0"/>
          <w:w w:val="74"/>
          <w:position w:val="41"/>
          <w:sz w:val="45"/>
          <w:szCs w:val="45"/>
        </w:rPr>
        <w:t>ur</w:t>
      </w:r>
      <w:r>
        <w:rPr>
          <w:rFonts w:cs="Arial" w:hAnsi="Arial" w:eastAsia="Arial" w:ascii="Arial"/>
          <w:color w:val="2A2A2D"/>
          <w:spacing w:val="0"/>
          <w:w w:val="65"/>
          <w:position w:val="41"/>
          <w:sz w:val="45"/>
          <w:szCs w:val="45"/>
        </w:rPr>
        <w:t>:</w:t>
      </w:r>
      <w:r>
        <w:rPr>
          <w:rFonts w:cs="Arial" w:hAnsi="Arial" w:eastAsia="Arial" w:ascii="Arial"/>
          <w:color w:val="2A2A2D"/>
          <w:spacing w:val="0"/>
          <w:w w:val="100"/>
          <w:position w:val="41"/>
          <w:sz w:val="45"/>
          <w:szCs w:val="45"/>
        </w:rPr>
        <w:t>   </w:t>
      </w:r>
      <w:r>
        <w:rPr>
          <w:rFonts w:cs="Arial" w:hAnsi="Arial" w:eastAsia="Arial" w:ascii="Arial"/>
          <w:color w:val="2A2A2D"/>
          <w:spacing w:val="26"/>
          <w:w w:val="100"/>
          <w:position w:val="4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59"/>
          <w:position w:val="1"/>
          <w:sz w:val="107"/>
          <w:szCs w:val="107"/>
        </w:rPr>
        <w:t>r</w:t>
      </w:r>
      <w:r>
        <w:rPr>
          <w:rFonts w:cs="Times New Roman" w:hAnsi="Times New Roman" w:eastAsia="Times New Roman" w:ascii="Times New Roman"/>
          <w:i/>
          <w:color w:val="444444"/>
          <w:spacing w:val="3"/>
          <w:w w:val="83"/>
          <w:position w:val="1"/>
          <w:sz w:val="107"/>
          <w:szCs w:val="107"/>
        </w:rPr>
        <w:t>,</w:t>
      </w:r>
      <w:r>
        <w:rPr>
          <w:rFonts w:cs="Times New Roman" w:hAnsi="Times New Roman" w:eastAsia="Times New Roman" w:ascii="Times New Roman"/>
          <w:color w:val="2A2A2D"/>
          <w:spacing w:val="-1"/>
          <w:w w:val="165"/>
          <w:position w:val="1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-1"/>
          <w:w w:val="135"/>
          <w:position w:val="1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A2A2D"/>
          <w:spacing w:val="-1"/>
          <w:w w:val="117"/>
          <w:position w:val="1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position w:val="1"/>
          <w:sz w:val="48"/>
          <w:szCs w:val="48"/>
        </w:rPr>
        <w:t>in</w:t>
      </w:r>
      <w:r>
        <w:rPr>
          <w:rFonts w:cs="Times New Roman" w:hAnsi="Times New Roman" w:eastAsia="Times New Roman" w:ascii="Times New Roman"/>
          <w:color w:val="2A2A2D"/>
          <w:spacing w:val="-31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i/>
          <w:color w:val="2A2A2D"/>
          <w:spacing w:val="-2"/>
          <w:w w:val="117"/>
          <w:position w:val="1"/>
          <w:sz w:val="51"/>
          <w:szCs w:val="51"/>
        </w:rPr>
        <w:t>n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17"/>
          <w:position w:val="1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17"/>
          <w:position w:val="1"/>
          <w:sz w:val="51"/>
          <w:szCs w:val="51"/>
        </w:rPr>
        <w:t>     </w:t>
      </w:r>
      <w:r>
        <w:rPr>
          <w:rFonts w:cs="Times New Roman" w:hAnsi="Times New Roman" w:eastAsia="Times New Roman" w:ascii="Times New Roman"/>
          <w:i/>
          <w:color w:val="2A2A2D"/>
          <w:spacing w:val="16"/>
          <w:w w:val="117"/>
          <w:position w:val="1"/>
          <w:sz w:val="51"/>
          <w:szCs w:val="51"/>
        </w:rPr>
        <w:t> </w:t>
      </w:r>
      <w:r>
        <w:rPr>
          <w:rFonts w:cs="Times New Roman" w:hAnsi="Times New Roman" w:eastAsia="Times New Roman" w:ascii="Times New Roman"/>
          <w:i/>
          <w:color w:val="2A424D"/>
          <w:spacing w:val="0"/>
          <w:w w:val="128"/>
          <w:position w:val="44"/>
          <w:sz w:val="54"/>
          <w:szCs w:val="54"/>
        </w:rPr>
        <w:t>-</w:t>
      </w:r>
      <w:r>
        <w:rPr>
          <w:rFonts w:cs="Times New Roman" w:hAnsi="Times New Roman" w:eastAsia="Times New Roman" w:ascii="Times New Roman"/>
          <w:i/>
          <w:color w:val="2A424D"/>
          <w:spacing w:val="-96"/>
          <w:w w:val="128"/>
          <w:position w:val="44"/>
          <w:sz w:val="54"/>
          <w:szCs w:val="54"/>
        </w:rPr>
        <w:t>=</w:t>
      </w:r>
      <w:r>
        <w:rPr>
          <w:rFonts w:cs="Times New Roman" w:hAnsi="Times New Roman" w:eastAsia="Times New Roman" w:ascii="Times New Roman"/>
          <w:color w:val="385666"/>
          <w:spacing w:val="0"/>
          <w:w w:val="91"/>
          <w:position w:val="42"/>
          <w:sz w:val="19"/>
          <w:szCs w:val="19"/>
        </w:rPr>
        <w:t>2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39"/>
          <w:szCs w:val="39"/>
        </w:rPr>
        <w:jc w:val="center"/>
        <w:ind w:left="957" w:right="992"/>
      </w:pPr>
      <w:r>
        <w:pict>
          <v:shape type="#_x0000_t202" style="position:absolute;margin-left:258.703pt;margin-top:25.1848pt;width:26.6136pt;height:13.4089pt;mso-position-horizontal-relative:page;mso-position-vertical-relative:paragraph;z-index:-283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27"/>
                      <w:szCs w:val="27"/>
                    </w:rPr>
                    <w:jc w:val="left"/>
                    <w:spacing w:lineRule="exact" w:line="260"/>
                    <w:ind w:right="-60"/>
                  </w:pPr>
                  <w:r>
                    <w:rPr>
                      <w:rFonts w:cs="Arial" w:hAnsi="Arial" w:eastAsia="Arial" w:ascii="Arial"/>
                      <w:i/>
                      <w:color w:val="2A424D"/>
                      <w:spacing w:val="3"/>
                      <w:w w:val="117"/>
                      <w:sz w:val="27"/>
                      <w:szCs w:val="27"/>
                    </w:rPr>
                    <w:t>k</w:t>
                  </w:r>
                  <w:r>
                    <w:rPr>
                      <w:rFonts w:cs="Arial" w:hAnsi="Arial" w:eastAsia="Arial" w:ascii="Arial"/>
                      <w:i/>
                      <w:color w:val="2A424D"/>
                      <w:spacing w:val="3"/>
                      <w:w w:val="110"/>
                      <w:sz w:val="27"/>
                      <w:szCs w:val="27"/>
                    </w:rPr>
                    <w:t>e</w:t>
                  </w:r>
                  <w:r>
                    <w:rPr>
                      <w:rFonts w:cs="Arial" w:hAnsi="Arial" w:eastAsia="Arial" w:ascii="Arial"/>
                      <w:i/>
                      <w:color w:val="444444"/>
                      <w:spacing w:val="0"/>
                      <w:w w:val="104"/>
                      <w:sz w:val="27"/>
                      <w:szCs w:val="27"/>
                    </w:rPr>
                    <w:t>N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27"/>
                      <w:szCs w:val="27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i/>
          <w:color w:val="2A2A2D"/>
          <w:spacing w:val="1"/>
          <w:w w:val="143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color w:val="2A2A2D"/>
          <w:spacing w:val="5"/>
          <w:w w:val="123"/>
          <w:sz w:val="58"/>
          <w:szCs w:val="58"/>
        </w:rPr>
        <w:t>=</w:t>
      </w:r>
      <w:r>
        <w:rPr>
          <w:rFonts w:cs="Arial" w:hAnsi="Arial" w:eastAsia="Arial" w:ascii="Arial"/>
          <w:i/>
          <w:color w:val="2A2A2D"/>
          <w:spacing w:val="0"/>
          <w:w w:val="112"/>
          <w:sz w:val="63"/>
          <w:szCs w:val="63"/>
        </w:rPr>
        <w:t>k</w:t>
      </w:r>
      <w:r>
        <w:rPr>
          <w:rFonts w:cs="Arial" w:hAnsi="Arial" w:eastAsia="Arial" w:ascii="Arial"/>
          <w:i/>
          <w:color w:val="2A2A2D"/>
          <w:spacing w:val="1"/>
          <w:w w:val="99"/>
          <w:sz w:val="63"/>
          <w:szCs w:val="63"/>
        </w:rPr>
        <w:t>(</w:t>
      </w:r>
      <w:r>
        <w:rPr>
          <w:rFonts w:cs="Arial" w:hAnsi="Arial" w:eastAsia="Arial" w:ascii="Arial"/>
          <w:i/>
          <w:color w:val="2A2A2D"/>
          <w:spacing w:val="0"/>
          <w:w w:val="80"/>
          <w:sz w:val="63"/>
          <w:szCs w:val="63"/>
        </w:rPr>
        <w:t>s</w:t>
      </w:r>
      <w:r>
        <w:rPr>
          <w:rFonts w:cs="Arial" w:hAnsi="Arial" w:eastAsia="Arial" w:ascii="Arial"/>
          <w:i/>
          <w:color w:val="2A2A2D"/>
          <w:spacing w:val="0"/>
          <w:w w:val="84"/>
          <w:sz w:val="63"/>
          <w:szCs w:val="63"/>
        </w:rPr>
        <w:t>)</w:t>
      </w:r>
      <w:r>
        <w:rPr>
          <w:rFonts w:cs="Arial" w:hAnsi="Arial" w:eastAsia="Arial" w:ascii="Arial"/>
          <w:i/>
          <w:color w:val="2A2A2D"/>
          <w:spacing w:val="0"/>
          <w:w w:val="100"/>
          <w:sz w:val="63"/>
          <w:szCs w:val="63"/>
        </w:rPr>
        <w:t>  </w:t>
      </w:r>
      <w:r>
        <w:rPr>
          <w:rFonts w:cs="Arial" w:hAnsi="Arial" w:eastAsia="Arial" w:ascii="Arial"/>
          <w:i/>
          <w:color w:val="2A2A2D"/>
          <w:spacing w:val="81"/>
          <w:w w:val="100"/>
          <w:sz w:val="63"/>
          <w:szCs w:val="63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84"/>
          <w:position w:val="19"/>
          <w:sz w:val="34"/>
          <w:szCs w:val="34"/>
        </w:rPr>
        <w:t>0</w:t>
      </w:r>
      <w:r>
        <w:rPr>
          <w:rFonts w:cs="Times New Roman" w:hAnsi="Times New Roman" w:eastAsia="Times New Roman" w:ascii="Times New Roman"/>
          <w:color w:val="444444"/>
          <w:spacing w:val="-3"/>
          <w:w w:val="151"/>
          <w:position w:val="19"/>
          <w:sz w:val="34"/>
          <w:szCs w:val="34"/>
        </w:rPr>
        <w:t>&lt;</w:t>
      </w:r>
      <w:r>
        <w:rPr>
          <w:rFonts w:cs="Times New Roman" w:hAnsi="Times New Roman" w:eastAsia="Times New Roman" w:ascii="Times New Roman"/>
          <w:color w:val="2A424D"/>
          <w:spacing w:val="0"/>
          <w:w w:val="143"/>
          <w:position w:val="19"/>
          <w:sz w:val="34"/>
          <w:szCs w:val="34"/>
        </w:rPr>
        <w:t>&lt;</w:t>
      </w:r>
      <w:r>
        <w:rPr>
          <w:rFonts w:cs="Times New Roman" w:hAnsi="Times New Roman" w:eastAsia="Times New Roman" w:ascii="Times New Roman"/>
          <w:color w:val="2A424D"/>
          <w:spacing w:val="0"/>
          <w:w w:val="100"/>
          <w:position w:val="19"/>
          <w:sz w:val="34"/>
          <w:szCs w:val="34"/>
        </w:rPr>
        <w:t>   </w:t>
      </w:r>
      <w:r>
        <w:rPr>
          <w:rFonts w:cs="Times New Roman" w:hAnsi="Times New Roman" w:eastAsia="Times New Roman" w:ascii="Times New Roman"/>
          <w:color w:val="2A424D"/>
          <w:spacing w:val="30"/>
          <w:w w:val="100"/>
          <w:position w:val="19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81"/>
          <w:position w:val="19"/>
          <w:sz w:val="39"/>
          <w:szCs w:val="39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39"/>
          <w:szCs w:val="39"/>
        </w:rPr>
      </w:r>
    </w:p>
    <w:p>
      <w:pPr>
        <w:rPr>
          <w:rFonts w:cs="Arial" w:hAnsi="Arial" w:eastAsia="Arial" w:ascii="Arial"/>
          <w:sz w:val="42"/>
          <w:szCs w:val="42"/>
        </w:rPr>
        <w:jc w:val="left"/>
        <w:spacing w:lineRule="exact" w:line="560"/>
        <w:ind w:right="-99"/>
      </w:pPr>
      <w:r>
        <w:br w:type="column"/>
      </w:r>
      <w:r>
        <w:rPr>
          <w:rFonts w:cs="Times New Roman" w:hAnsi="Times New Roman" w:eastAsia="Times New Roman" w:ascii="Times New Roman"/>
          <w:b/>
          <w:color w:val="2A2A2D"/>
          <w:spacing w:val="-64"/>
          <w:w w:val="94"/>
          <w:position w:val="2"/>
          <w:sz w:val="51"/>
          <w:szCs w:val="51"/>
        </w:rPr>
        <w:t>6</w:t>
      </w:r>
      <w:r>
        <w:rPr>
          <w:rFonts w:cs="Times New Roman" w:hAnsi="Times New Roman" w:eastAsia="Times New Roman" w:ascii="Times New Roman"/>
          <w:color w:val="2A2A2D"/>
          <w:spacing w:val="2"/>
          <w:w w:val="163"/>
          <w:position w:val="0"/>
          <w:sz w:val="34"/>
          <w:szCs w:val="34"/>
        </w:rPr>
        <w:t>S</w:t>
      </w:r>
      <w:r>
        <w:rPr>
          <w:rFonts w:cs="Times New Roman" w:hAnsi="Times New Roman" w:eastAsia="Times New Roman" w:ascii="Times New Roman"/>
          <w:color w:val="2A2A2D"/>
          <w:spacing w:val="2"/>
          <w:w w:val="78"/>
          <w:position w:val="0"/>
          <w:sz w:val="34"/>
          <w:szCs w:val="34"/>
        </w:rPr>
        <w:t>1</w:t>
      </w:r>
      <w:r>
        <w:rPr>
          <w:rFonts w:cs="Times New Roman" w:hAnsi="Times New Roman" w:eastAsia="Times New Roman" w:ascii="Times New Roman"/>
          <w:color w:val="2A2A2D"/>
          <w:spacing w:val="-133"/>
          <w:w w:val="280"/>
          <w:position w:val="0"/>
          <w:sz w:val="34"/>
          <w:szCs w:val="34"/>
        </w:rPr>
        <w:t>n</w:t>
      </w:r>
      <w:r>
        <w:rPr>
          <w:rFonts w:cs="Arial" w:hAnsi="Arial" w:eastAsia="Arial" w:ascii="Arial"/>
          <w:b/>
          <w:color w:val="2A2A2D"/>
          <w:spacing w:val="0"/>
          <w:w w:val="50"/>
          <w:position w:val="2"/>
          <w:sz w:val="48"/>
          <w:szCs w:val="48"/>
        </w:rPr>
        <w:t>3</w:t>
      </w:r>
      <w:r>
        <w:rPr>
          <w:rFonts w:cs="Arial" w:hAnsi="Arial" w:eastAsia="Arial" w:ascii="Arial"/>
          <w:b/>
          <w:color w:val="2A2A2D"/>
          <w:spacing w:val="-63"/>
          <w:w w:val="50"/>
          <w:position w:val="2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405"/>
          <w:position w:val="0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100"/>
          <w:position w:val="0"/>
          <w:sz w:val="51"/>
          <w:szCs w:val="51"/>
        </w:rPr>
        <w:t> </w:t>
      </w:r>
      <w:r>
        <w:rPr>
          <w:rFonts w:cs="Arial" w:hAnsi="Arial" w:eastAsia="Arial" w:ascii="Arial"/>
          <w:color w:val="2A2A2D"/>
          <w:spacing w:val="-26"/>
          <w:w w:val="230"/>
          <w:position w:val="0"/>
          <w:sz w:val="33"/>
          <w:szCs w:val="33"/>
        </w:rPr>
        <w:t>=</w:t>
      </w:r>
      <w:r>
        <w:rPr>
          <w:rFonts w:cs="Times New Roman" w:hAnsi="Times New Roman" w:eastAsia="Times New Roman" w:ascii="Times New Roman"/>
          <w:b/>
          <w:color w:val="2A2A2D"/>
          <w:spacing w:val="-201"/>
          <w:w w:val="89"/>
          <w:position w:val="2"/>
          <w:sz w:val="51"/>
          <w:szCs w:val="51"/>
        </w:rPr>
        <w:t>6</w:t>
      </w:r>
      <w:r>
        <w:rPr>
          <w:rFonts w:cs="Arial" w:hAnsi="Arial" w:eastAsia="Arial" w:ascii="Arial"/>
          <w:color w:val="2A2A2D"/>
          <w:spacing w:val="-5"/>
          <w:w w:val="217"/>
          <w:position w:val="0"/>
          <w:sz w:val="33"/>
          <w:szCs w:val="33"/>
        </w:rPr>
        <w:t>S</w:t>
      </w:r>
      <w:r>
        <w:rPr>
          <w:rFonts w:cs="Arial" w:hAnsi="Arial" w:eastAsia="Arial" w:ascii="Arial"/>
          <w:color w:val="2A2A2D"/>
          <w:spacing w:val="-1"/>
          <w:w w:val="154"/>
          <w:position w:val="0"/>
          <w:sz w:val="33"/>
          <w:szCs w:val="33"/>
        </w:rPr>
        <w:t>I</w:t>
      </w:r>
      <w:r>
        <w:rPr>
          <w:rFonts w:cs="Arial" w:hAnsi="Arial" w:eastAsia="Arial" w:ascii="Arial"/>
          <w:color w:val="2A2A2D"/>
          <w:spacing w:val="-4"/>
          <w:w w:val="177"/>
          <w:position w:val="0"/>
          <w:sz w:val="33"/>
          <w:szCs w:val="33"/>
        </w:rPr>
        <w:t>n</w:t>
      </w:r>
      <w:r>
        <w:rPr>
          <w:rFonts w:cs="Arial" w:hAnsi="Arial" w:eastAsia="Arial" w:ascii="Arial"/>
          <w:i/>
          <w:color w:val="2A2A2D"/>
          <w:spacing w:val="-4"/>
          <w:w w:val="155"/>
          <w:position w:val="0"/>
          <w:sz w:val="42"/>
          <w:szCs w:val="42"/>
        </w:rPr>
        <w:t>7</w:t>
      </w:r>
      <w:r>
        <w:rPr>
          <w:rFonts w:cs="Arial" w:hAnsi="Arial" w:eastAsia="Arial" w:ascii="Arial"/>
          <w:i/>
          <w:color w:val="2A2A2D"/>
          <w:spacing w:val="0"/>
          <w:w w:val="136"/>
          <w:position w:val="0"/>
          <w:sz w:val="42"/>
          <w:szCs w:val="42"/>
        </w:rPr>
        <w:t>t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42"/>
          <w:szCs w:val="42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br w:type="column"/>
      </w: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1"/>
          <w:szCs w:val="51"/>
        </w:rPr>
        <w:jc w:val="left"/>
        <w:ind w:right="-96"/>
      </w:pPr>
      <w:r>
        <w:rPr>
          <w:rFonts w:cs="Times New Roman" w:hAnsi="Times New Roman" w:eastAsia="Times New Roman" w:ascii="Times New Roman"/>
          <w:i/>
          <w:color w:val="2A2A2D"/>
          <w:w w:val="90"/>
          <w:sz w:val="51"/>
          <w:szCs w:val="51"/>
        </w:rPr>
        <w:t>3</w:t>
      </w:r>
      <w:r>
        <w:rPr>
          <w:rFonts w:cs="Times New Roman" w:hAnsi="Times New Roman" w:eastAsia="Times New Roman" w:ascii="Times New Roman"/>
          <w:i/>
          <w:color w:val="2A2A2D"/>
          <w:w w:val="128"/>
          <w:sz w:val="51"/>
          <w:szCs w:val="51"/>
        </w:rPr>
        <w:t>7</w:t>
      </w:r>
      <w:r>
        <w:rPr>
          <w:rFonts w:cs="Times New Roman" w:hAnsi="Times New Roman" w:eastAsia="Times New Roman" w:ascii="Times New Roman"/>
          <w:i/>
          <w:color w:val="2A2A2D"/>
          <w:w w:val="105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color w:val="000000"/>
          <w:w w:val="100"/>
          <w:sz w:val="51"/>
          <w:szCs w:val="5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45"/>
          <w:szCs w:val="45"/>
        </w:rPr>
        <w:jc w:val="left"/>
        <w:ind w:right="-87"/>
      </w:pPr>
      <w:r>
        <w:rPr>
          <w:rFonts w:cs="Arial" w:hAnsi="Arial" w:eastAsia="Arial" w:ascii="Arial"/>
          <w:color w:val="2A2A2D"/>
          <w:spacing w:val="4"/>
          <w:w w:val="123"/>
          <w:sz w:val="45"/>
          <w:szCs w:val="45"/>
        </w:rPr>
        <w:t>=</w:t>
      </w:r>
      <w:r>
        <w:rPr>
          <w:rFonts w:cs="Arial" w:hAnsi="Arial" w:eastAsia="Arial" w:ascii="Arial"/>
          <w:color w:val="2A2A2D"/>
          <w:spacing w:val="3"/>
          <w:w w:val="169"/>
          <w:sz w:val="45"/>
          <w:szCs w:val="45"/>
        </w:rPr>
        <w:t>n</w:t>
      </w:r>
      <w:r>
        <w:rPr>
          <w:rFonts w:cs="Arial" w:hAnsi="Arial" w:eastAsia="Arial" w:ascii="Arial"/>
          <w:color w:val="2A2A2D"/>
          <w:spacing w:val="0"/>
          <w:w w:val="266"/>
          <w:sz w:val="45"/>
          <w:szCs w:val="45"/>
        </w:rPr>
        <w:t>-</w:t>
      </w:r>
      <w:r>
        <w:rPr>
          <w:rFonts w:cs="Arial" w:hAnsi="Arial" w:eastAsia="Arial" w:ascii="Arial"/>
          <w:color w:val="000000"/>
          <w:spacing w:val="0"/>
          <w:w w:val="100"/>
          <w:sz w:val="45"/>
          <w:szCs w:val="45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br w:type="column"/>
      </w: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9"/>
          <w:szCs w:val="49"/>
        </w:rPr>
        <w:jc w:val="left"/>
        <w:sectPr>
          <w:type w:val="continuous"/>
          <w:pgSz w:w="21140" w:h="31660"/>
          <w:pgMar w:top="1460" w:bottom="280" w:left="1880" w:right="1880"/>
          <w:cols w:num="5" w:equalWidth="off">
            <w:col w:w="5502" w:space="649"/>
            <w:col w:w="3624" w:space="1146"/>
            <w:col w:w="694" w:space="147"/>
            <w:col w:w="1131" w:space="3"/>
            <w:col w:w="4484"/>
          </w:cols>
        </w:sectPr>
      </w:pPr>
      <w:r>
        <w:rPr>
          <w:rFonts w:cs="Times New Roman" w:hAnsi="Times New Roman" w:eastAsia="Times New Roman" w:ascii="Times New Roman"/>
          <w:i/>
          <w:color w:val="2A2A2D"/>
          <w:spacing w:val="3"/>
          <w:w w:val="99"/>
          <w:sz w:val="51"/>
          <w:szCs w:val="51"/>
        </w:rPr>
        <w:t>m</w:t>
      </w:r>
      <w:r>
        <w:rPr>
          <w:rFonts w:cs="Times New Roman" w:hAnsi="Times New Roman" w:eastAsia="Times New Roman" w:ascii="Times New Roman"/>
          <w:i/>
          <w:color w:val="2A2A2D"/>
          <w:spacing w:val="1"/>
          <w:w w:val="148"/>
          <w:sz w:val="51"/>
          <w:szCs w:val="51"/>
        </w:rPr>
        <w:t>t</w:t>
      </w:r>
      <w:r>
        <w:rPr>
          <w:rFonts w:cs="Times New Roman" w:hAnsi="Times New Roman" w:eastAsia="Times New Roman" w:ascii="Times New Roman"/>
          <w:i/>
          <w:color w:val="444444"/>
          <w:spacing w:val="0"/>
          <w:w w:val="114"/>
          <w:sz w:val="51"/>
          <w:szCs w:val="51"/>
        </w:rPr>
        <w:t>+</w:t>
      </w:r>
      <w:r>
        <w:rPr>
          <w:rFonts w:cs="Times New Roman" w:hAnsi="Times New Roman" w:eastAsia="Times New Roman" w:ascii="Times New Roman"/>
          <w:color w:val="2A2A2D"/>
          <w:spacing w:val="4"/>
          <w:w w:val="147"/>
          <w:sz w:val="49"/>
          <w:szCs w:val="49"/>
        </w:rPr>
        <w:t>l</w:t>
      </w:r>
      <w:r>
        <w:rPr>
          <w:rFonts w:cs="Times New Roman" w:hAnsi="Times New Roman" w:eastAsia="Times New Roman" w:ascii="Times New Roman"/>
          <w:color w:val="444444"/>
          <w:spacing w:val="2"/>
          <w:w w:val="83"/>
          <w:sz w:val="49"/>
          <w:szCs w:val="49"/>
        </w:rPr>
        <w:t>.</w:t>
      </w:r>
      <w:r>
        <w:rPr>
          <w:rFonts w:cs="Times New Roman" w:hAnsi="Times New Roman" w:eastAsia="Times New Roman" w:ascii="Times New Roman"/>
          <w:color w:val="2A2A2D"/>
          <w:spacing w:val="5"/>
          <w:w w:val="107"/>
          <w:sz w:val="49"/>
          <w:szCs w:val="49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127"/>
          <w:sz w:val="49"/>
          <w:szCs w:val="49"/>
        </w:rPr>
        <w:t>7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9"/>
          <w:szCs w:val="49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right"/>
      </w:pPr>
      <w:r>
        <w:pict>
          <v:shape type="#_x0000_t202" style="position:absolute;margin-left:374.735pt;margin-top:-8.75844pt;width:56.4438pt;height:53.6358pt;mso-position-horizontal-relative:page;mso-position-vertical-relative:paragraph;z-index:-282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07"/>
                      <w:szCs w:val="107"/>
                    </w:rPr>
                    <w:jc w:val="left"/>
                    <w:spacing w:lineRule="exact" w:line="1060"/>
                    <w:ind w:right="-181"/>
                  </w:pPr>
                  <w:r>
                    <w:rPr>
                      <w:rFonts w:cs="Arial" w:hAnsi="Arial" w:eastAsia="Arial" w:ascii="Arial"/>
                      <w:color w:val="2A2A2D"/>
                      <w:spacing w:val="1"/>
                      <w:w w:val="211"/>
                      <w:position w:val="-1"/>
                      <w:sz w:val="107"/>
                      <w:szCs w:val="107"/>
                    </w:rPr>
                    <w:t>-</w:t>
                  </w:r>
                  <w:r>
                    <w:rPr>
                      <w:rFonts w:cs="Arial" w:hAnsi="Arial" w:eastAsia="Arial" w:ascii="Arial"/>
                      <w:color w:val="2A2A2D"/>
                      <w:spacing w:val="0"/>
                      <w:w w:val="126"/>
                      <w:position w:val="-1"/>
                      <w:sz w:val="107"/>
                      <w:szCs w:val="107"/>
                    </w:rPr>
                    <w:t>;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position w:val="0"/>
                      <w:sz w:val="107"/>
                      <w:szCs w:val="107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2A424D"/>
          <w:spacing w:val="3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color w:val="385666"/>
          <w:spacing w:val="3"/>
          <w:w w:val="111"/>
          <w:sz w:val="28"/>
          <w:szCs w:val="28"/>
        </w:rPr>
        <w:t>&lt;</w:t>
      </w:r>
      <w:r>
        <w:rPr>
          <w:rFonts w:cs="Times New Roman" w:hAnsi="Times New Roman" w:eastAsia="Times New Roman" w:ascii="Times New Roman"/>
          <w:color w:val="2A424D"/>
          <w:spacing w:val="2"/>
          <w:w w:val="135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color w:val="385666"/>
          <w:spacing w:val="4"/>
          <w:w w:val="115"/>
          <w:sz w:val="28"/>
          <w:szCs w:val="28"/>
        </w:rPr>
        <w:t>&lt;</w:t>
      </w:r>
      <w:r>
        <w:rPr>
          <w:rFonts w:cs="Times New Roman" w:hAnsi="Times New Roman" w:eastAsia="Times New Roman" w:ascii="Times New Roman"/>
          <w:color w:val="2A2A2D"/>
          <w:spacing w:val="0"/>
          <w:w w:val="126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7"/>
          <w:szCs w:val="27"/>
        </w:rPr>
        <w:jc w:val="right"/>
        <w:spacing w:before="79"/>
        <w:ind w:right="90"/>
      </w:pPr>
      <w:r>
        <w:rPr>
          <w:rFonts w:cs="Arial" w:hAnsi="Arial" w:eastAsia="Arial" w:ascii="Arial"/>
          <w:i/>
          <w:color w:val="2A424D"/>
          <w:spacing w:val="3"/>
          <w:w w:val="117"/>
          <w:sz w:val="27"/>
          <w:szCs w:val="27"/>
        </w:rPr>
        <w:t>k</w:t>
      </w:r>
      <w:r>
        <w:rPr>
          <w:rFonts w:cs="Arial" w:hAnsi="Arial" w:eastAsia="Arial" w:ascii="Arial"/>
          <w:i/>
          <w:color w:val="646262"/>
          <w:spacing w:val="3"/>
          <w:w w:val="110"/>
          <w:sz w:val="27"/>
          <w:szCs w:val="27"/>
        </w:rPr>
        <w:t>e</w:t>
      </w:r>
      <w:r>
        <w:rPr>
          <w:rFonts w:cs="Arial" w:hAnsi="Arial" w:eastAsia="Arial" w:ascii="Arial"/>
          <w:i/>
          <w:color w:val="444444"/>
          <w:spacing w:val="0"/>
          <w:w w:val="110"/>
          <w:sz w:val="27"/>
          <w:szCs w:val="27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before="94" w:lineRule="exact" w:line="560"/>
        <w:ind w:left="883"/>
      </w:pPr>
      <w:r>
        <w:br w:type="column"/>
      </w:r>
      <w:r>
        <w:rPr>
          <w:rFonts w:cs="Times New Roman" w:hAnsi="Times New Roman" w:eastAsia="Times New Roman" w:ascii="Times New Roman"/>
          <w:color w:val="2A2A2D"/>
          <w:spacing w:val="-3"/>
          <w:w w:val="103"/>
          <w:position w:val="-1"/>
          <w:sz w:val="49"/>
          <w:szCs w:val="49"/>
        </w:rPr>
        <w:t>1</w:t>
      </w:r>
      <w:r>
        <w:rPr>
          <w:rFonts w:cs="Times New Roman" w:hAnsi="Times New Roman" w:eastAsia="Times New Roman" w:ascii="Times New Roman"/>
          <w:color w:val="444444"/>
          <w:spacing w:val="0"/>
          <w:w w:val="162"/>
          <w:position w:val="-1"/>
          <w:sz w:val="49"/>
          <w:szCs w:val="49"/>
        </w:rPr>
        <w:t>,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1"/>
          <w:sz w:val="49"/>
          <w:szCs w:val="49"/>
        </w:rPr>
        <w:t>            </w:t>
      </w:r>
      <w:r>
        <w:rPr>
          <w:rFonts w:cs="Times New Roman" w:hAnsi="Times New Roman" w:eastAsia="Times New Roman" w:ascii="Times New Roman"/>
          <w:color w:val="444444"/>
          <w:spacing w:val="3"/>
          <w:w w:val="100"/>
          <w:position w:val="-1"/>
          <w:sz w:val="49"/>
          <w:szCs w:val="49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27"/>
          <w:position w:val="-1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908985"/>
          <w:spacing w:val="-2"/>
          <w:w w:val="370"/>
          <w:position w:val="-1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-3"/>
          <w:w w:val="329"/>
          <w:position w:val="-1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0"/>
          <w:w w:val="151"/>
          <w:position w:val="-1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444444"/>
          <w:spacing w:val="-1"/>
          <w:w w:val="75"/>
          <w:position w:val="-1"/>
          <w:sz w:val="48"/>
          <w:szCs w:val="48"/>
        </w:rPr>
        <w:t>%</w:t>
      </w:r>
      <w:r>
        <w:rPr>
          <w:rFonts w:cs="Times New Roman" w:hAnsi="Times New Roman" w:eastAsia="Times New Roman" w:ascii="Times New Roman"/>
          <w:color w:val="444444"/>
          <w:spacing w:val="-2"/>
          <w:w w:val="333"/>
          <w:position w:val="-1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0"/>
          <w:w w:val="158"/>
          <w:position w:val="-1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-1"/>
          <w:w w:val="123"/>
          <w:position w:val="-1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position w:val="-1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2A2A2D"/>
          <w:spacing w:val="0"/>
          <w:w w:val="76"/>
          <w:position w:val="-1"/>
          <w:sz w:val="48"/>
          <w:szCs w:val="48"/>
        </w:rPr>
        <w:t>7.</w:t>
      </w:r>
      <w:r>
        <w:rPr>
          <w:rFonts w:cs="Times New Roman" w:hAnsi="Times New Roman" w:eastAsia="Times New Roman" w:ascii="Times New Roman"/>
          <w:color w:val="2A2A2D"/>
          <w:spacing w:val="0"/>
          <w:w w:val="154"/>
          <w:position w:val="-1"/>
          <w:sz w:val="48"/>
          <w:szCs w:val="48"/>
        </w:rPr>
        <w:t>7,</w:t>
      </w:r>
      <w:r>
        <w:rPr>
          <w:rFonts w:cs="Times New Roman" w:hAnsi="Times New Roman" w:eastAsia="Times New Roman" w:ascii="Times New Roman"/>
          <w:color w:val="444444"/>
          <w:spacing w:val="-2"/>
          <w:w w:val="160"/>
          <w:position w:val="-1"/>
          <w:sz w:val="48"/>
          <w:szCs w:val="48"/>
        </w:rPr>
        <w:t>+</w:t>
      </w:r>
      <w:r>
        <w:rPr>
          <w:rFonts w:cs="Times New Roman" w:hAnsi="Times New Roman" w:eastAsia="Times New Roman" w:ascii="Times New Roman"/>
          <w:i/>
          <w:color w:val="2A2A2D"/>
          <w:spacing w:val="-1"/>
          <w:w w:val="88"/>
          <w:position w:val="-1"/>
          <w:sz w:val="43"/>
          <w:szCs w:val="43"/>
        </w:rPr>
        <w:t>4</w:t>
      </w:r>
      <w:r>
        <w:rPr>
          <w:rFonts w:cs="Times New Roman" w:hAnsi="Times New Roman" w:eastAsia="Times New Roman" w:ascii="Times New Roman"/>
          <w:i/>
          <w:color w:val="444444"/>
          <w:spacing w:val="-2"/>
          <w:w w:val="211"/>
          <w:position w:val="-1"/>
          <w:sz w:val="43"/>
          <w:szCs w:val="43"/>
        </w:rPr>
        <w:t>,</w:t>
      </w:r>
      <w:r>
        <w:rPr>
          <w:rFonts w:cs="Times New Roman" w:hAnsi="Times New Roman" w:eastAsia="Times New Roman" w:ascii="Times New Roman"/>
          <w:color w:val="2A2A2D"/>
          <w:spacing w:val="-2"/>
          <w:w w:val="164"/>
          <w:position w:val="-1"/>
          <w:sz w:val="48"/>
          <w:szCs w:val="48"/>
        </w:rPr>
        <w:t>=</w:t>
      </w:r>
      <w:r>
        <w:rPr>
          <w:rFonts w:cs="Times New Roman" w:hAnsi="Times New Roman" w:eastAsia="Times New Roman" w:ascii="Times New Roman"/>
          <w:color w:val="2A2A2D"/>
          <w:spacing w:val="-1"/>
          <w:w w:val="129"/>
          <w:position w:val="-1"/>
          <w:sz w:val="48"/>
          <w:szCs w:val="48"/>
        </w:rPr>
        <w:t>6</w:t>
      </w:r>
      <w:r>
        <w:rPr>
          <w:rFonts w:cs="Times New Roman" w:hAnsi="Times New Roman" w:eastAsia="Times New Roman" w:ascii="Times New Roman"/>
          <w:color w:val="2A2A2D"/>
          <w:spacing w:val="0"/>
          <w:w w:val="103"/>
          <w:position w:val="-1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A2A2D"/>
          <w:spacing w:val="0"/>
          <w:w w:val="112"/>
          <w:position w:val="-1"/>
          <w:sz w:val="48"/>
          <w:szCs w:val="48"/>
        </w:rPr>
        <w:t>4</w:t>
      </w:r>
      <w:r>
        <w:rPr>
          <w:rFonts w:cs="Times New Roman" w:hAnsi="Times New Roman" w:eastAsia="Times New Roman" w:ascii="Times New Roman"/>
          <w:color w:val="444444"/>
          <w:spacing w:val="0"/>
          <w:w w:val="118"/>
          <w:position w:val="-1"/>
          <w:sz w:val="48"/>
          <w:szCs w:val="48"/>
        </w:rPr>
        <w:t>,</w:t>
      </w:r>
      <w:r>
        <w:rPr>
          <w:rFonts w:cs="Times New Roman" w:hAnsi="Times New Roman" w:eastAsia="Times New Roman" w:ascii="Times New Roman"/>
          <w:color w:val="2A2A2D"/>
          <w:spacing w:val="0"/>
          <w:w w:val="118"/>
          <w:position w:val="-1"/>
          <w:sz w:val="48"/>
          <w:szCs w:val="48"/>
        </w:rPr>
        <w:t>7</w:t>
      </w:r>
      <w:r>
        <w:rPr>
          <w:rFonts w:cs="Times New Roman" w:hAnsi="Times New Roman" w:eastAsia="Times New Roman" w:ascii="Times New Roman"/>
          <w:color w:val="2A2A2D"/>
          <w:spacing w:val="-1"/>
          <w:w w:val="114"/>
          <w:position w:val="-1"/>
          <w:sz w:val="48"/>
          <w:szCs w:val="48"/>
        </w:rPr>
        <w:t>5</w:t>
      </w:r>
      <w:r>
        <w:rPr>
          <w:rFonts w:cs="Times New Roman" w:hAnsi="Times New Roman" w:eastAsia="Times New Roman" w:ascii="Times New Roman"/>
          <w:color w:val="2A2A2D"/>
          <w:spacing w:val="0"/>
          <w:w w:val="134"/>
          <w:position w:val="-1"/>
          <w:sz w:val="48"/>
          <w:szCs w:val="48"/>
        </w:rPr>
        <w:t>(</w:t>
      </w:r>
      <w:r>
        <w:rPr>
          <w:rFonts w:cs="Times New Roman" w:hAnsi="Times New Roman" w:eastAsia="Times New Roman" w:ascii="Times New Roman"/>
          <w:color w:val="2A2A2D"/>
          <w:spacing w:val="0"/>
          <w:w w:val="138"/>
          <w:position w:val="-1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0"/>
          <w:w w:val="105"/>
          <w:position w:val="-1"/>
          <w:sz w:val="48"/>
          <w:szCs w:val="48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67"/>
          <w:szCs w:val="67"/>
        </w:rPr>
        <w:jc w:val="left"/>
        <w:spacing w:lineRule="exact" w:line="680"/>
        <w:ind w:left="1130"/>
        <w:sectPr>
          <w:type w:val="continuous"/>
          <w:pgSz w:w="21140" w:h="31660"/>
          <w:pgMar w:top="1460" w:bottom="280" w:left="1880" w:right="1880"/>
          <w:cols w:num="2" w:equalWidth="off">
            <w:col w:w="5023" w:space="592"/>
            <w:col w:w="11765"/>
          </w:cols>
        </w:sectPr>
      </w:pPr>
      <w:r>
        <w:rPr>
          <w:rFonts w:cs="Times New Roman" w:hAnsi="Times New Roman" w:eastAsia="Times New Roman" w:ascii="Times New Roman"/>
          <w:b/>
          <w:i/>
          <w:color w:val="2A2A2D"/>
          <w:spacing w:val="-2"/>
          <w:w w:val="331"/>
          <w:position w:val="1"/>
          <w:sz w:val="67"/>
          <w:szCs w:val="67"/>
        </w:rPr>
        <w:t>(</w:t>
      </w:r>
      <w:r>
        <w:rPr>
          <w:rFonts w:cs="Arial" w:hAnsi="Arial" w:eastAsia="Arial" w:ascii="Arial"/>
          <w:color w:val="2A2A2D"/>
          <w:spacing w:val="12"/>
          <w:w w:val="572"/>
          <w:position w:val="1"/>
          <w:sz w:val="51"/>
          <w:szCs w:val="51"/>
        </w:rPr>
        <w:t>-</w:t>
      </w:r>
      <w:r>
        <w:rPr>
          <w:rFonts w:cs="Arial" w:hAnsi="Arial" w:eastAsia="Arial" w:ascii="Arial"/>
          <w:color w:val="2A2A2D"/>
          <w:spacing w:val="5"/>
          <w:w w:val="267"/>
          <w:position w:val="1"/>
          <w:sz w:val="51"/>
          <w:szCs w:val="51"/>
        </w:rPr>
        <w:t>;</w:t>
      </w:r>
      <w:r>
        <w:rPr>
          <w:rFonts w:cs="Times New Roman" w:hAnsi="Times New Roman" w:eastAsia="Times New Roman" w:ascii="Times New Roman"/>
          <w:b/>
          <w:i/>
          <w:color w:val="2A2A2D"/>
          <w:spacing w:val="0"/>
          <w:w w:val="201"/>
          <w:position w:val="1"/>
          <w:sz w:val="67"/>
          <w:szCs w:val="67"/>
        </w:rPr>
        <w:t>(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67"/>
          <w:szCs w:val="67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500"/>
        <w:ind w:left="119"/>
      </w:pPr>
      <w:r>
        <w:rPr>
          <w:rFonts w:cs="Arial" w:hAnsi="Arial" w:eastAsia="Arial" w:ascii="Arial"/>
          <w:color w:val="2A2A2D"/>
          <w:spacing w:val="0"/>
          <w:w w:val="76"/>
          <w:position w:val="-8"/>
          <w:sz w:val="52"/>
          <w:szCs w:val="52"/>
        </w:rPr>
        <w:t>=&gt;</w:t>
      </w:r>
      <w:r>
        <w:rPr>
          <w:rFonts w:cs="Arial" w:hAnsi="Arial" w:eastAsia="Arial" w:ascii="Arial"/>
          <w:color w:val="2A2A2D"/>
          <w:spacing w:val="44"/>
          <w:w w:val="76"/>
          <w:position w:val="-8"/>
          <w:sz w:val="52"/>
          <w:szCs w:val="52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8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8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8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8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7"/>
          <w:w w:val="100"/>
          <w:position w:val="-8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8"/>
          <w:position w:val="-8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424D"/>
          <w:spacing w:val="0"/>
          <w:w w:val="78"/>
          <w:position w:val="-8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Arial" w:hAnsi="Arial" w:eastAsia="Arial" w:ascii="Arial"/>
          <w:sz w:val="31"/>
          <w:szCs w:val="31"/>
        </w:rPr>
        <w:jc w:val="left"/>
        <w:spacing w:lineRule="exact" w:line="260"/>
        <w:ind w:left="1381"/>
      </w:pPr>
      <w:r>
        <w:rPr>
          <w:rFonts w:cs="Arial" w:hAnsi="Arial" w:eastAsia="Arial" w:ascii="Arial"/>
          <w:color w:val="2A2A2D"/>
          <w:spacing w:val="0"/>
          <w:w w:val="68"/>
          <w:position w:val="11"/>
          <w:sz w:val="22"/>
          <w:szCs w:val="22"/>
        </w:rPr>
        <w:t>•</w:t>
      </w:r>
      <w:r>
        <w:rPr>
          <w:rFonts w:cs="Arial" w:hAnsi="Arial" w:eastAsia="Arial" w:ascii="Arial"/>
          <w:color w:val="2A2A2D"/>
          <w:spacing w:val="0"/>
          <w:w w:val="68"/>
          <w:position w:val="11"/>
          <w:sz w:val="22"/>
          <w:szCs w:val="22"/>
        </w:rPr>
        <w:t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cs="Arial" w:hAnsi="Arial" w:eastAsia="Arial" w:ascii="Arial"/>
          <w:color w:val="2A2A2D"/>
          <w:spacing w:val="7"/>
          <w:w w:val="68"/>
          <w:position w:val="11"/>
          <w:sz w:val="22"/>
          <w:szCs w:val="22"/>
        </w:rPr>
        <w:t> </w:t>
      </w:r>
      <w:r>
        <w:rPr>
          <w:rFonts w:cs="Arial" w:hAnsi="Arial" w:eastAsia="Arial" w:ascii="Arial"/>
          <w:color w:val="646262"/>
          <w:spacing w:val="0"/>
          <w:w w:val="68"/>
          <w:position w:val="-7"/>
          <w:sz w:val="31"/>
          <w:szCs w:val="31"/>
        </w:rPr>
        <w:t>•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1"/>
          <w:szCs w:val="31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400"/>
        <w:ind w:left="119"/>
      </w:pPr>
      <w:r>
        <w:pict>
          <v:shape type="#_x0000_t202" style="position:absolute;margin-left:428.371pt;margin-top:19.2602pt;width:86.605pt;height:8.93929pt;mso-position-horizontal-relative:page;mso-position-vertical-relative:paragraph;z-index:-281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8"/>
                      <w:szCs w:val="18"/>
                    </w:rPr>
                    <w:jc w:val="left"/>
                    <w:spacing w:lineRule="exact" w:line="160"/>
                    <w:ind w:right="-47"/>
                  </w:pP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176"/>
                      <w:sz w:val="13"/>
                      <w:szCs w:val="13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176"/>
                      <w:sz w:val="13"/>
                      <w:szCs w:val="13"/>
                    </w:rPr>
                    <w:t>                         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3"/>
                      <w:w w:val="176"/>
                      <w:sz w:val="13"/>
                      <w:szCs w:val="13"/>
                    </w:rPr>
                    <w:t> </w:t>
                  </w:r>
                  <w:r>
                    <w:rPr>
                      <w:rFonts w:cs="Arial" w:hAnsi="Arial" w:eastAsia="Arial" w:ascii="Arial"/>
                      <w:color w:val="444444"/>
                      <w:spacing w:val="0"/>
                      <w:w w:val="76"/>
                      <w:sz w:val="18"/>
                      <w:szCs w:val="18"/>
                    </w:rPr>
                    <w:t>«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18"/>
                      <w:szCs w:val="18"/>
                    </w:rPr>
                  </w:r>
                </w:p>
              </w:txbxContent>
            </v:textbox>
            <w10:wrap type="none"/>
          </v:shape>
        </w:pict>
      </w:r>
      <w:hyperlink r:id="rId6">
        <w:r>
          <w:rPr>
            <w:rFonts w:cs="Times New Roman" w:hAnsi="Times New Roman" w:eastAsia="Times New Roman" w:ascii="Times New Roman"/>
            <w:b/>
            <w:color w:val="2A2A2D"/>
            <w:spacing w:val="3"/>
            <w:w w:val="98"/>
            <w:position w:val="1"/>
            <w:sz w:val="51"/>
            <w:szCs w:val="51"/>
          </w:rPr>
          <w:t>C</w:t>
        </w:r>
        <w:r>
          <w:rPr>
            <w:rFonts w:cs="Times New Roman" w:hAnsi="Times New Roman" w:eastAsia="Times New Roman" w:ascii="Times New Roman"/>
            <w:b/>
            <w:color w:val="2A2A2D"/>
            <w:spacing w:val="3"/>
            <w:w w:val="54"/>
            <w:position w:val="1"/>
            <w:sz w:val="51"/>
            <w:szCs w:val="51"/>
          </w:rPr>
          <w:t>@</w:t>
        </w:r>
        <w:r>
          <w:rPr>
            <w:rFonts w:cs="Times New Roman" w:hAnsi="Times New Roman" w:eastAsia="Times New Roman" w:ascii="Times New Roman"/>
            <w:b/>
            <w:color w:val="2A2A2D"/>
            <w:spacing w:val="0"/>
            <w:w w:val="95"/>
            <w:position w:val="1"/>
            <w:sz w:val="51"/>
            <w:szCs w:val="51"/>
          </w:rPr>
          <w:t>u</w:t>
        </w:r>
      </w:hyperlink>
      <w:r>
        <w:rPr>
          <w:rFonts w:cs="Times New Roman" w:hAnsi="Times New Roman" w:eastAsia="Times New Roman" w:ascii="Times New Roman"/>
          <w:b/>
          <w:color w:val="2A2A2D"/>
          <w:spacing w:val="23"/>
          <w:w w:val="100"/>
          <w:position w:val="1"/>
          <w:sz w:val="51"/>
          <w:szCs w:val="51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3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.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119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91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95"/>
          <w:position w:val="1"/>
          <w:sz w:val="48"/>
          <w:szCs w:val="48"/>
        </w:rPr>
        <w:t>v</w:t>
      </w:r>
      <w:r>
        <w:rPr>
          <w:rFonts w:cs="Times New Roman" w:hAnsi="Times New Roman" w:eastAsia="Times New Roman" w:ascii="Times New Roman"/>
          <w:color w:val="2A2A2D"/>
          <w:spacing w:val="-1"/>
          <w:w w:val="95"/>
          <w:position w:val="1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5"/>
          <w:position w:val="1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52"/>
          <w:w w:val="95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95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1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110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u</w:t>
      </w:r>
      <w:r>
        <w:rPr>
          <w:rFonts w:cs="Times New Roman" w:hAnsi="Times New Roman" w:eastAsia="Times New Roman" w:ascii="Times New Roman"/>
          <w:color w:val="2A2A2D"/>
          <w:spacing w:val="61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71"/>
          <w:w w:val="100"/>
          <w:position w:val="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1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color w:val="2A2A2D"/>
          <w:spacing w:val="51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5"/>
          <w:szCs w:val="45"/>
        </w:rPr>
        <w:t>t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5"/>
          <w:szCs w:val="45"/>
        </w:rPr>
        <w:t>e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91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-101"/>
          <w:w w:val="224"/>
          <w:position w:val="1"/>
          <w:sz w:val="48"/>
          <w:szCs w:val="48"/>
        </w:rPr>
        <w:t>u</w:t>
      </w:r>
      <w:r>
        <w:rPr>
          <w:rFonts w:cs="Times New Roman" w:hAnsi="Times New Roman" w:eastAsia="Times New Roman" w:ascii="Times New Roman"/>
          <w:color w:val="2A2A2D"/>
          <w:spacing w:val="-1"/>
          <w:w w:val="151"/>
          <w:position w:val="1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48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5"/>
          <w:szCs w:val="45"/>
        </w:rPr>
        <w:t>t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2A2A2D"/>
          <w:spacing w:val="94"/>
          <w:w w:val="100"/>
          <w:position w:val="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e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1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69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60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s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1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1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48"/>
          <w:w w:val="100"/>
          <w:position w:val="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5"/>
          <w:position w:val="1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-4"/>
          <w:w w:val="109"/>
          <w:position w:val="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0"/>
          <w:position w:val="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580"/>
        <w:ind w:left="108"/>
        <w:sectPr>
          <w:type w:val="continuous"/>
          <w:pgSz w:w="21140" w:h="31660"/>
          <w:pgMar w:top="1460" w:bottom="280" w:left="1880" w:right="1880"/>
        </w:sectPr>
      </w:pPr>
      <w:r>
        <w:rPr>
          <w:rFonts w:cs="Times New Roman" w:hAnsi="Times New Roman" w:eastAsia="Times New Roman" w:ascii="Times New Roman"/>
          <w:color w:val="2A2A2D"/>
          <w:spacing w:val="0"/>
          <w:w w:val="80"/>
          <w:position w:val="-2"/>
          <w:sz w:val="58"/>
          <w:szCs w:val="58"/>
        </w:rPr>
        <w:t>tr</w:t>
      </w:r>
      <w:r>
        <w:rPr>
          <w:rFonts w:cs="Times New Roman" w:hAnsi="Times New Roman" w:eastAsia="Times New Roman" w:ascii="Times New Roman"/>
          <w:color w:val="2A2A2D"/>
          <w:spacing w:val="4"/>
          <w:w w:val="80"/>
          <w:position w:val="-2"/>
          <w:sz w:val="58"/>
          <w:szCs w:val="58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80"/>
          <w:position w:val="-2"/>
          <w:sz w:val="58"/>
          <w:szCs w:val="58"/>
        </w:rPr>
        <w:t>e</w:t>
      </w:r>
      <w:r>
        <w:rPr>
          <w:rFonts w:cs="Times New Roman" w:hAnsi="Times New Roman" w:eastAsia="Times New Roman" w:ascii="Times New Roman"/>
          <w:color w:val="2A2A2D"/>
          <w:spacing w:val="0"/>
          <w:w w:val="80"/>
          <w:position w:val="-2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15"/>
          <w:w w:val="80"/>
          <w:position w:val="-2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4"/>
          <w:position w:val="-2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4"/>
          <w:w w:val="121"/>
          <w:position w:val="-2"/>
          <w:sz w:val="45"/>
          <w:szCs w:val="45"/>
        </w:rPr>
        <w:t>x</w:t>
      </w:r>
      <w:r>
        <w:rPr>
          <w:rFonts w:cs="Times New Roman" w:hAnsi="Times New Roman" w:eastAsia="Times New Roman" w:ascii="Times New Roman"/>
          <w:color w:val="2A2A2D"/>
          <w:spacing w:val="0"/>
          <w:w w:val="67"/>
          <w:position w:val="-2"/>
          <w:sz w:val="45"/>
          <w:szCs w:val="45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19"/>
          <w:w w:val="100"/>
          <w:position w:val="-2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83"/>
          <w:position w:val="-2"/>
          <w:sz w:val="57"/>
          <w:szCs w:val="57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83"/>
          <w:position w:val="-2"/>
          <w:sz w:val="57"/>
          <w:szCs w:val="57"/>
        </w:rPr>
        <w:t>i</w:t>
      </w:r>
      <w:r>
        <w:rPr>
          <w:rFonts w:cs="Times New Roman" w:hAnsi="Times New Roman" w:eastAsia="Times New Roman" w:ascii="Times New Roman"/>
          <w:color w:val="2A2A2D"/>
          <w:spacing w:val="112"/>
          <w:w w:val="83"/>
          <w:position w:val="-2"/>
          <w:sz w:val="57"/>
          <w:szCs w:val="57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2"/>
          <w:sz w:val="46"/>
          <w:szCs w:val="46"/>
        </w:rPr>
        <w:t>r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114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2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2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77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2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2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2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4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2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2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90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2"/>
          <w:sz w:val="45"/>
          <w:szCs w:val="45"/>
        </w:rPr>
        <w:t>m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2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1"/>
          <w:w w:val="100"/>
          <w:position w:val="-2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76"/>
          <w:position w:val="-2"/>
          <w:sz w:val="58"/>
          <w:szCs w:val="58"/>
        </w:rPr>
        <w:t>v</w:t>
      </w:r>
      <w:r>
        <w:rPr>
          <w:rFonts w:cs="Times New Roman" w:hAnsi="Times New Roman" w:eastAsia="Times New Roman" w:ascii="Times New Roman"/>
          <w:color w:val="2A2A2D"/>
          <w:spacing w:val="2"/>
          <w:w w:val="76"/>
          <w:position w:val="-2"/>
          <w:sz w:val="58"/>
          <w:szCs w:val="5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76"/>
          <w:position w:val="-2"/>
          <w:sz w:val="58"/>
          <w:szCs w:val="58"/>
        </w:rPr>
        <w:t>t</w:t>
      </w:r>
      <w:r>
        <w:rPr>
          <w:rFonts w:cs="Times New Roman" w:hAnsi="Times New Roman" w:eastAsia="Times New Roman" w:ascii="Times New Roman"/>
          <w:color w:val="2A2A2D"/>
          <w:spacing w:val="107"/>
          <w:w w:val="76"/>
          <w:position w:val="-2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-197"/>
          <w:w w:val="127"/>
          <w:position w:val="-2"/>
          <w:sz w:val="64"/>
          <w:szCs w:val="64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27"/>
          <w:position w:val="-2"/>
          <w:sz w:val="64"/>
          <w:szCs w:val="64"/>
        </w:rPr>
        <w:t>m</w:t>
      </w:r>
      <w:r>
        <w:rPr>
          <w:rFonts w:cs="Times New Roman" w:hAnsi="Times New Roman" w:eastAsia="Times New Roman" w:ascii="Times New Roman"/>
          <w:color w:val="2A2A2D"/>
          <w:spacing w:val="6"/>
          <w:w w:val="127"/>
          <w:position w:val="-2"/>
          <w:sz w:val="64"/>
          <w:szCs w:val="64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10"/>
          <w:position w:val="-2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3"/>
          <w:w w:val="105"/>
          <w:position w:val="-2"/>
          <w:sz w:val="46"/>
          <w:szCs w:val="46"/>
        </w:rPr>
        <w:t>r</w:t>
      </w:r>
      <w:r>
        <w:rPr>
          <w:rFonts w:cs="Times New Roman" w:hAnsi="Times New Roman" w:eastAsia="Times New Roman" w:ascii="Times New Roman"/>
          <w:color w:val="2A2A2D"/>
          <w:spacing w:val="4"/>
          <w:w w:val="80"/>
          <w:position w:val="-2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5"/>
          <w:position w:val="-2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1"/>
          <w:w w:val="100"/>
          <w:position w:val="-2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8"/>
          <w:position w:val="-2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3"/>
          <w:w w:val="119"/>
          <w:position w:val="-2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-32"/>
          <w:w w:val="113"/>
          <w:position w:val="-2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-4"/>
          <w:w w:val="110"/>
          <w:position w:val="-2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2"/>
          <w:position w:val="-2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45"/>
          <w:szCs w:val="45"/>
        </w:rPr>
        <w:jc w:val="left"/>
        <w:spacing w:lineRule="exact" w:line="580"/>
        <w:ind w:left="108" w:right="-117"/>
      </w:pPr>
      <w:r>
        <w:pict>
          <v:shape type="#_x0000_t202" style="position:absolute;margin-left:122.29pt;margin-top:0.201188pt;width:3.39219pt;height:5.21459pt;mso-position-horizontal-relative:page;mso-position-vertical-relative:paragraph;z-index:-280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0"/>
                      <w:szCs w:val="10"/>
                    </w:rPr>
                    <w:jc w:val="left"/>
                    <w:spacing w:lineRule="exact" w:line="100"/>
                    <w:ind w:right="-36"/>
                  </w:pPr>
                  <w:r>
                    <w:rPr>
                      <w:rFonts w:cs="Arial" w:hAnsi="Arial" w:eastAsia="Arial" w:ascii="Arial"/>
                      <w:color w:val="646262"/>
                      <w:spacing w:val="0"/>
                      <w:w w:val="122"/>
                      <w:sz w:val="10"/>
                      <w:szCs w:val="10"/>
                    </w:rPr>
                    <w:t>?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10"/>
                      <w:szCs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103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2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65"/>
          <w:w w:val="217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22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38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82"/>
          <w:sz w:val="58"/>
          <w:szCs w:val="58"/>
        </w:rPr>
        <w:t>tr</w:t>
      </w:r>
      <w:r>
        <w:rPr>
          <w:rFonts w:cs="Times New Roman" w:hAnsi="Times New Roman" w:eastAsia="Times New Roman" w:ascii="Times New Roman"/>
          <w:color w:val="2A2A2D"/>
          <w:spacing w:val="4"/>
          <w:w w:val="82"/>
          <w:sz w:val="58"/>
          <w:szCs w:val="58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82"/>
          <w:sz w:val="58"/>
          <w:szCs w:val="58"/>
        </w:rPr>
        <w:t>c</w:t>
      </w:r>
      <w:r>
        <w:rPr>
          <w:rFonts w:cs="Times New Roman" w:hAnsi="Times New Roman" w:eastAsia="Times New Roman" w:ascii="Times New Roman"/>
          <w:color w:val="2A2A2D"/>
          <w:spacing w:val="53"/>
          <w:w w:val="82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x</w:t>
      </w:r>
      <w:r>
        <w:rPr>
          <w:rFonts w:cs="Times New Roman" w:hAnsi="Times New Roman" w:eastAsia="Times New Roman" w:ascii="Times New Roman"/>
          <w:color w:val="2A2A2D"/>
          <w:spacing w:val="84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5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57"/>
          <w:sz w:val="45"/>
          <w:szCs w:val="45"/>
        </w:rPr>
        <w:t>0</w:t>
      </w:r>
      <w:r>
        <w:rPr>
          <w:rFonts w:cs="Times New Roman" w:hAnsi="Times New Roman" w:eastAsia="Times New Roman" w:ascii="Times New Roman"/>
          <w:color w:val="2A2A2D"/>
          <w:spacing w:val="0"/>
          <w:w w:val="77"/>
          <w:sz w:val="45"/>
          <w:szCs w:val="45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35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sz w:val="46"/>
          <w:szCs w:val="46"/>
        </w:rPr>
        <w:t>r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92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23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80"/>
          <w:sz w:val="58"/>
          <w:szCs w:val="58"/>
        </w:rPr>
        <w:t>tr</w:t>
      </w:r>
      <w:r>
        <w:rPr>
          <w:rFonts w:cs="Times New Roman" w:hAnsi="Times New Roman" w:eastAsia="Times New Roman" w:ascii="Times New Roman"/>
          <w:color w:val="2A2A2D"/>
          <w:spacing w:val="4"/>
          <w:w w:val="80"/>
          <w:sz w:val="58"/>
          <w:szCs w:val="58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80"/>
          <w:sz w:val="58"/>
          <w:szCs w:val="58"/>
        </w:rPr>
        <w:t>e</w:t>
      </w:r>
      <w:r>
        <w:rPr>
          <w:rFonts w:cs="Times New Roman" w:hAnsi="Times New Roman" w:eastAsia="Times New Roman" w:ascii="Times New Roman"/>
          <w:color w:val="2A2A2D"/>
          <w:spacing w:val="63"/>
          <w:w w:val="80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sz w:val="45"/>
          <w:szCs w:val="45"/>
        </w:rPr>
        <w:t>v</w:t>
      </w:r>
      <w:r>
        <w:rPr>
          <w:rFonts w:cs="Times New Roman" w:hAnsi="Times New Roman" w:eastAsia="Times New Roman" w:ascii="Times New Roman"/>
          <w:color w:val="2A2A2D"/>
          <w:spacing w:val="4"/>
          <w:w w:val="109"/>
          <w:sz w:val="45"/>
          <w:szCs w:val="45"/>
        </w:rPr>
        <w:t>u</w:t>
      </w:r>
      <w:r>
        <w:rPr>
          <w:rFonts w:cs="Times New Roman" w:hAnsi="Times New Roman" w:eastAsia="Times New Roman" w:ascii="Times New Roman"/>
          <w:color w:val="2A2A2D"/>
          <w:spacing w:val="3"/>
          <w:w w:val="96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3"/>
          <w:w w:val="115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5"/>
          <w:szCs w:val="45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lineRule="exact" w:line="480"/>
        <w:ind w:left="119" w:right="-107"/>
      </w:pP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43"/>
          <w:w w:val="100"/>
          <w:position w:val="-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9"/>
          <w:position w:val="-6"/>
          <w:sz w:val="45"/>
          <w:szCs w:val="45"/>
        </w:rPr>
        <w:t>x</w:t>
      </w:r>
      <w:r>
        <w:rPr>
          <w:rFonts w:cs="Times New Roman" w:hAnsi="Times New Roman" w:eastAsia="Times New Roman" w:ascii="Times New Roman"/>
          <w:color w:val="2A2A2D"/>
          <w:spacing w:val="4"/>
          <w:w w:val="104"/>
          <w:position w:val="-6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2"/>
          <w:w w:val="120"/>
          <w:position w:val="-6"/>
          <w:sz w:val="45"/>
          <w:szCs w:val="45"/>
        </w:rPr>
        <w:t>v</w:t>
      </w:r>
      <w:r>
        <w:rPr>
          <w:rFonts w:cs="Times New Roman" w:hAnsi="Times New Roman" w:eastAsia="Times New Roman" w:ascii="Times New Roman"/>
          <w:color w:val="444444"/>
          <w:spacing w:val="0"/>
          <w:w w:val="80"/>
          <w:position w:val="-6"/>
          <w:sz w:val="45"/>
          <w:szCs w:val="45"/>
        </w:rPr>
        <w:t>,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6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444444"/>
          <w:spacing w:val="-56"/>
          <w:w w:val="100"/>
          <w:position w:val="-6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12"/>
          <w:w w:val="99"/>
          <w:position w:val="-6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-106"/>
          <w:w w:val="226"/>
          <w:position w:val="-6"/>
          <w:sz w:val="48"/>
          <w:szCs w:val="48"/>
        </w:rPr>
        <w:t>u</w:t>
      </w:r>
      <w:r>
        <w:rPr>
          <w:rFonts w:cs="Times New Roman" w:hAnsi="Times New Roman" w:eastAsia="Times New Roman" w:ascii="Times New Roman"/>
          <w:color w:val="2A2A2D"/>
          <w:spacing w:val="-1"/>
          <w:w w:val="154"/>
          <w:position w:val="-6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99"/>
          <w:position w:val="-6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47"/>
          <w:w w:val="100"/>
          <w:position w:val="-6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6"/>
          <w:sz w:val="45"/>
          <w:szCs w:val="45"/>
        </w:rPr>
        <w:t>(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6"/>
          <w:sz w:val="45"/>
          <w:szCs w:val="45"/>
        </w:rPr>
        <w:t>1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5"/>
          <w:szCs w:val="45"/>
        </w:rPr>
        <w:t>)</w:t>
      </w:r>
      <w:r>
        <w:rPr>
          <w:rFonts w:cs="Times New Roman" w:hAnsi="Times New Roman" w:eastAsia="Times New Roman" w:ascii="Times New Roman"/>
          <w:color w:val="2A2A2D"/>
          <w:spacing w:val="56"/>
          <w:w w:val="100"/>
          <w:position w:val="-6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6"/>
          <w:sz w:val="45"/>
          <w:szCs w:val="45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18"/>
          <w:w w:val="100"/>
          <w:position w:val="-6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8"/>
          <w:szCs w:val="48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14"/>
          <w:w w:val="100"/>
          <w:position w:val="-6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6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6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24"/>
          <w:w w:val="100"/>
          <w:position w:val="-6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3"/>
          <w:position w:val="-6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6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122"/>
          <w:w w:val="83"/>
          <w:position w:val="-6"/>
          <w:sz w:val="46"/>
          <w:szCs w:val="46"/>
        </w:rPr>
        <w:t>~</w:t>
      </w:r>
      <w:r>
        <w:rPr>
          <w:rFonts w:cs="Arial" w:hAnsi="Arial" w:eastAsia="Arial" w:ascii="Arial"/>
          <w:b/>
          <w:i/>
          <w:color w:val="646262"/>
          <w:spacing w:val="0"/>
          <w:w w:val="233"/>
          <w:position w:val="26"/>
          <w:sz w:val="13"/>
          <w:szCs w:val="13"/>
        </w:rPr>
        <w:t>'</w:t>
      </w:r>
      <w:r>
        <w:rPr>
          <w:rFonts w:cs="Arial" w:hAnsi="Arial" w:eastAsia="Arial" w:ascii="Arial"/>
          <w:b/>
          <w:i/>
          <w:color w:val="646262"/>
          <w:spacing w:val="17"/>
          <w:w w:val="100"/>
          <w:position w:val="26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54"/>
          <w:w w:val="100"/>
          <w:position w:val="-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2"/>
          <w:position w:val="-6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2"/>
          <w:position w:val="-6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163"/>
          <w:w w:val="81"/>
          <w:position w:val="-6"/>
          <w:sz w:val="46"/>
          <w:szCs w:val="46"/>
        </w:rPr>
        <w:t>~</w:t>
      </w:r>
      <w:r>
        <w:rPr>
          <w:rFonts w:cs="Arial" w:hAnsi="Arial" w:eastAsia="Arial" w:ascii="Arial"/>
          <w:b/>
          <w:i/>
          <w:color w:val="444444"/>
          <w:spacing w:val="2"/>
          <w:w w:val="164"/>
          <w:position w:val="26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2A2A2D"/>
          <w:spacing w:val="0"/>
          <w:w w:val="105"/>
          <w:position w:val="-6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36"/>
          <w:w w:val="100"/>
          <w:position w:val="-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7"/>
          <w:position w:val="-6"/>
          <w:sz w:val="45"/>
          <w:szCs w:val="45"/>
        </w:rPr>
        <w:t>m</w:t>
      </w:r>
      <w:r>
        <w:rPr>
          <w:rFonts w:cs="Times New Roman" w:hAnsi="Times New Roman" w:eastAsia="Times New Roman" w:ascii="Times New Roman"/>
          <w:color w:val="2A2A2D"/>
          <w:spacing w:val="-150"/>
          <w:w w:val="107"/>
          <w:position w:val="-6"/>
          <w:sz w:val="45"/>
          <w:szCs w:val="45"/>
        </w:rPr>
        <w:t>~</w:t>
      </w:r>
      <w:r>
        <w:rPr>
          <w:rFonts w:cs="Arial" w:hAnsi="Arial" w:eastAsia="Arial" w:ascii="Arial"/>
          <w:color w:val="444444"/>
          <w:spacing w:val="0"/>
          <w:w w:val="107"/>
          <w:position w:val="26"/>
          <w:sz w:val="12"/>
          <w:szCs w:val="12"/>
        </w:rPr>
        <w:t>J</w:t>
      </w:r>
      <w:r>
        <w:rPr>
          <w:rFonts w:cs="Arial" w:hAnsi="Arial" w:eastAsia="Arial" w:ascii="Arial"/>
          <w:color w:val="444444"/>
          <w:spacing w:val="33"/>
          <w:w w:val="107"/>
          <w:position w:val="26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58"/>
          <w:w w:val="100"/>
          <w:position w:val="-6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6"/>
          <w:sz w:val="46"/>
          <w:szCs w:val="46"/>
        </w:rPr>
        <w:t>q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6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6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56"/>
          <w:w w:val="100"/>
          <w:position w:val="-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8"/>
          <w:w w:val="158"/>
          <w:position w:val="-6"/>
          <w:sz w:val="58"/>
          <w:szCs w:val="58"/>
        </w:rPr>
        <w:t>h</w:t>
      </w:r>
      <w:r>
        <w:rPr>
          <w:rFonts w:cs="Times New Roman" w:hAnsi="Times New Roman" w:eastAsia="Times New Roman" w:ascii="Times New Roman"/>
          <w:color w:val="2A2A2D"/>
          <w:spacing w:val="-6"/>
          <w:w w:val="171"/>
          <w:position w:val="-6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-2"/>
          <w:w w:val="110"/>
          <w:position w:val="-6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"/>
          <w:sz w:val="48"/>
          <w:szCs w:val="48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220"/>
        <w:ind w:left="108" w:right="-132"/>
      </w:pPr>
      <w:hyperlink r:id="rId7">
        <w:r>
          <w:rPr>
            <w:rFonts w:cs="Times New Roman" w:hAnsi="Times New Roman" w:eastAsia="Times New Roman" w:ascii="Times New Roman"/>
            <w:color w:val="2A2A2D"/>
            <w:spacing w:val="2"/>
            <w:w w:val="109"/>
            <w:position w:val="-36"/>
            <w:sz w:val="46"/>
            <w:szCs w:val="46"/>
          </w:rPr>
          <w:t>v</w:t>
        </w:r>
        <w:r>
          <w:rPr>
            <w:rFonts w:cs="Times New Roman" w:hAnsi="Times New Roman" w:eastAsia="Times New Roman" w:ascii="Times New Roman"/>
            <w:color w:val="2A2A2D"/>
            <w:spacing w:val="4"/>
            <w:w w:val="47"/>
            <w:position w:val="-36"/>
            <w:sz w:val="46"/>
            <w:szCs w:val="46"/>
          </w:rPr>
          <w:t>@</w:t>
        </w:r>
        <w:r>
          <w:rPr>
            <w:rFonts w:cs="Times New Roman" w:hAnsi="Times New Roman" w:eastAsia="Times New Roman" w:ascii="Times New Roman"/>
            <w:color w:val="2A2A2D"/>
            <w:spacing w:val="0"/>
            <w:w w:val="101"/>
            <w:position w:val="-36"/>
            <w:sz w:val="46"/>
            <w:szCs w:val="46"/>
          </w:rPr>
          <w:t>n</w:t>
        </w:r>
      </w:hyperlink>
      <w:r>
        <w:rPr>
          <w:rFonts w:cs="Times New Roman" w:hAnsi="Times New Roman" w:eastAsia="Times New Roman" w:ascii="Times New Roman"/>
          <w:color w:val="2A2A2D"/>
          <w:spacing w:val="56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36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3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45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55"/>
          <w:position w:val="-36"/>
          <w:sz w:val="79"/>
          <w:szCs w:val="79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55"/>
          <w:position w:val="-36"/>
          <w:sz w:val="79"/>
          <w:szCs w:val="79"/>
        </w:rPr>
        <w:t>~</w:t>
      </w:r>
      <w:r>
        <w:rPr>
          <w:rFonts w:cs="Times New Roman" w:hAnsi="Times New Roman" w:eastAsia="Times New Roman" w:ascii="Times New Roman"/>
          <w:color w:val="2A2A2D"/>
          <w:spacing w:val="56"/>
          <w:w w:val="55"/>
          <w:position w:val="-36"/>
          <w:sz w:val="79"/>
          <w:szCs w:val="79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36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7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36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70"/>
          <w:w w:val="100"/>
          <w:position w:val="-36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152"/>
          <w:w w:val="117"/>
          <w:position w:val="-36"/>
          <w:sz w:val="70"/>
          <w:szCs w:val="70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146"/>
          <w:position w:val="-36"/>
          <w:sz w:val="70"/>
          <w:szCs w:val="70"/>
        </w:rPr>
        <w:t>a</w:t>
      </w:r>
      <w:r>
        <w:rPr>
          <w:rFonts w:cs="Times New Roman" w:hAnsi="Times New Roman" w:eastAsia="Times New Roman" w:ascii="Times New Roman"/>
          <w:color w:val="2A2A2D"/>
          <w:spacing w:val="-13"/>
          <w:w w:val="100"/>
          <w:position w:val="-36"/>
          <w:sz w:val="70"/>
          <w:szCs w:val="70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55"/>
          <w:position w:val="-36"/>
          <w:sz w:val="79"/>
          <w:szCs w:val="79"/>
        </w:rPr>
        <w:t>v</w:t>
      </w:r>
      <w:r>
        <w:rPr>
          <w:rFonts w:cs="Times New Roman" w:hAnsi="Times New Roman" w:eastAsia="Times New Roman" w:ascii="Times New Roman"/>
          <w:color w:val="2A2A2D"/>
          <w:spacing w:val="1"/>
          <w:w w:val="55"/>
          <w:position w:val="-36"/>
          <w:sz w:val="79"/>
          <w:szCs w:val="79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55"/>
          <w:position w:val="-36"/>
          <w:sz w:val="79"/>
          <w:szCs w:val="79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55"/>
          <w:position w:val="-36"/>
          <w:sz w:val="79"/>
          <w:szCs w:val="79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55"/>
          <w:position w:val="-36"/>
          <w:sz w:val="79"/>
          <w:szCs w:val="79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84"/>
          <w:position w:val="-36"/>
          <w:sz w:val="46"/>
          <w:szCs w:val="46"/>
        </w:rPr>
        <w:t>1</w:t>
      </w:r>
      <w:r>
        <w:rPr>
          <w:rFonts w:cs="Times New Roman" w:hAnsi="Times New Roman" w:eastAsia="Times New Roman" w:ascii="Times New Roman"/>
          <w:color w:val="444444"/>
          <w:spacing w:val="0"/>
          <w:w w:val="84"/>
          <w:position w:val="-36"/>
          <w:sz w:val="46"/>
          <w:szCs w:val="46"/>
        </w:rPr>
        <w:t>,</w:t>
      </w:r>
      <w:r>
        <w:rPr>
          <w:rFonts w:cs="Times New Roman" w:hAnsi="Times New Roman" w:eastAsia="Times New Roman" w:ascii="Times New Roman"/>
          <w:color w:val="444444"/>
          <w:spacing w:val="93"/>
          <w:w w:val="84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36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36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-5"/>
          <w:w w:val="100"/>
          <w:position w:val="-36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6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36"/>
          <w:sz w:val="46"/>
          <w:szCs w:val="46"/>
        </w:rPr>
        <w:t>(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36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)</w:t>
      </w:r>
      <w:r>
        <w:rPr>
          <w:rFonts w:cs="Times New Roman" w:hAnsi="Times New Roman" w:eastAsia="Times New Roman" w:ascii="Times New Roman"/>
          <w:color w:val="2A2A2D"/>
          <w:spacing w:val="77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36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36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56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36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36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38"/>
          <w:w w:val="100"/>
          <w:position w:val="-36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36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2"/>
          <w:w w:val="110"/>
          <w:position w:val="-36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111"/>
          <w:w w:val="80"/>
          <w:position w:val="-3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646262"/>
          <w:spacing w:val="0"/>
          <w:w w:val="248"/>
          <w:position w:val="-6"/>
          <w:sz w:val="15"/>
          <w:szCs w:val="15"/>
        </w:rPr>
        <w:t>'</w:t>
      </w:r>
      <w:r>
        <w:rPr>
          <w:rFonts w:cs="Times New Roman" w:hAnsi="Times New Roman" w:eastAsia="Times New Roman" w:ascii="Times New Roman"/>
          <w:color w:val="646262"/>
          <w:spacing w:val="10"/>
          <w:w w:val="100"/>
          <w:position w:val="-6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36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76"/>
          <w:w w:val="100"/>
          <w:position w:val="-36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99"/>
          <w:position w:val="-36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3"/>
          <w:w w:val="104"/>
          <w:position w:val="-36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168"/>
          <w:w w:val="80"/>
          <w:position w:val="-36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444444"/>
          <w:spacing w:val="8"/>
          <w:w w:val="150"/>
          <w:position w:val="-6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2A2A2D"/>
          <w:spacing w:val="0"/>
          <w:w w:val="108"/>
          <w:position w:val="-36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280"/>
        <w:ind w:left="406" w:right="2684"/>
      </w:pPr>
      <w:r>
        <w:br w:type="column"/>
      </w:r>
      <w:r>
        <w:rPr>
          <w:rFonts w:cs="Times New Roman" w:hAnsi="Times New Roman" w:eastAsia="Times New Roman" w:ascii="Times New Roman"/>
          <w:color w:val="444444"/>
          <w:spacing w:val="1"/>
          <w:w w:val="55"/>
          <w:position w:val="-1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28"/>
          <w:position w:val="-1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2A2A2D"/>
          <w:spacing w:val="17"/>
          <w:w w:val="100"/>
          <w:position w:val="-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10"/>
          <w:position w:val="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34"/>
          <w:szCs w:val="34"/>
        </w:rPr>
        <w:jc w:val="center"/>
        <w:spacing w:lineRule="exact" w:line="440"/>
        <w:ind w:left="61" w:right="2511"/>
      </w:pPr>
      <w:r>
        <w:rPr>
          <w:rFonts w:cs="Times New Roman" w:hAnsi="Times New Roman" w:eastAsia="Times New Roman" w:ascii="Times New Roman"/>
          <w:i/>
          <w:color w:val="2A2A2D"/>
          <w:spacing w:val="0"/>
          <w:w w:val="263"/>
          <w:position w:val="4"/>
          <w:sz w:val="34"/>
          <w:szCs w:val="34"/>
        </w:rPr>
        <w:t>(</w:t>
      </w:r>
      <w:r>
        <w:rPr>
          <w:rFonts w:cs="Times New Roman" w:hAnsi="Times New Roman" w:eastAsia="Times New Roman" w:ascii="Times New Roman"/>
          <w:i/>
          <w:color w:val="2A2A2D"/>
          <w:spacing w:val="-100"/>
          <w:w w:val="263"/>
          <w:position w:val="4"/>
          <w:sz w:val="34"/>
          <w:szCs w:val="34"/>
        </w:rPr>
        <w:t> </w:t>
      </w:r>
      <w:r>
        <w:rPr>
          <w:rFonts w:cs="Arial" w:hAnsi="Arial" w:eastAsia="Arial" w:ascii="Arial"/>
          <w:color w:val="B8B8BC"/>
          <w:spacing w:val="1"/>
          <w:w w:val="64"/>
          <w:position w:val="-9"/>
          <w:sz w:val="34"/>
          <w:szCs w:val="34"/>
        </w:rPr>
        <w:t>l</w:t>
      </w:r>
      <w:r>
        <w:rPr>
          <w:rFonts w:cs="Arial" w:hAnsi="Arial" w:eastAsia="Arial" w:ascii="Arial"/>
          <w:color w:val="444444"/>
          <w:spacing w:val="4"/>
          <w:w w:val="176"/>
          <w:position w:val="-9"/>
          <w:sz w:val="34"/>
          <w:szCs w:val="34"/>
        </w:rPr>
        <w:t>(</w:t>
      </w:r>
      <w:r>
        <w:rPr>
          <w:rFonts w:cs="Arial" w:hAnsi="Arial" w:eastAsia="Arial" w:ascii="Arial"/>
          <w:color w:val="444444"/>
          <w:spacing w:val="3"/>
          <w:w w:val="141"/>
          <w:position w:val="-9"/>
          <w:sz w:val="34"/>
          <w:szCs w:val="34"/>
        </w:rPr>
        <w:t>t</w:t>
      </w:r>
      <w:r>
        <w:rPr>
          <w:rFonts w:cs="Arial" w:hAnsi="Arial" w:eastAsia="Arial" w:ascii="Arial"/>
          <w:color w:val="444444"/>
          <w:spacing w:val="0"/>
          <w:w w:val="89"/>
          <w:position w:val="-9"/>
          <w:sz w:val="34"/>
          <w:szCs w:val="34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exact" w:line="340"/>
        <w:ind w:left="-56" w:right="2522"/>
        <w:sectPr>
          <w:type w:val="continuous"/>
          <w:pgSz w:w="21140" w:h="31660"/>
          <w:pgMar w:top="1460" w:bottom="280" w:left="1880" w:right="1880"/>
          <w:cols w:num="2" w:equalWidth="off">
            <w:col w:w="11327" w:space="2433"/>
            <w:col w:w="3620"/>
          </w:cols>
        </w:sectPr>
      </w:pPr>
      <w:r>
        <w:rPr>
          <w:rFonts w:cs="Times New Roman" w:hAnsi="Times New Roman" w:eastAsia="Times New Roman" w:ascii="Times New Roman"/>
          <w:i/>
          <w:color w:val="2A2A2D"/>
          <w:spacing w:val="0"/>
          <w:w w:val="100"/>
          <w:position w:val="-4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i/>
          <w:color w:val="2A2A2D"/>
          <w:spacing w:val="0"/>
          <w:w w:val="100"/>
          <w:position w:val="-4"/>
          <w:sz w:val="48"/>
          <w:szCs w:val="48"/>
        </w:rPr>
        <w:t>  </w:t>
      </w:r>
      <w:r>
        <w:rPr>
          <w:rFonts w:cs="Times New Roman" w:hAnsi="Times New Roman" w:eastAsia="Times New Roman" w:ascii="Times New Roman"/>
          <w:i/>
          <w:color w:val="2A2A2D"/>
          <w:spacing w:val="26"/>
          <w:w w:val="100"/>
          <w:position w:val="-4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B8B8BC"/>
          <w:spacing w:val="0"/>
          <w:w w:val="4"/>
          <w:position w:val="-1"/>
          <w:sz w:val="25"/>
          <w:szCs w:val="25"/>
        </w:rPr>
        <w:t>]</w:t>
      </w:r>
      <w:r>
        <w:rPr>
          <w:rFonts w:cs="Times New Roman" w:hAnsi="Times New Roman" w:eastAsia="Times New Roman" w:ascii="Times New Roman"/>
          <w:color w:val="B8B8BC"/>
          <w:spacing w:val="0"/>
          <w:w w:val="4"/>
          <w:position w:val="-1"/>
          <w:sz w:val="25"/>
          <w:szCs w:val="25"/>
        </w:rPr>
        <w:t>                    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color w:val="B8B8BC"/>
          <w:spacing w:val="0"/>
          <w:w w:val="4"/>
          <w:position w:val="-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32"/>
          <w:position w:val="-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5"/>
          <w:szCs w:val="25"/>
        </w:rPr>
      </w:r>
    </w:p>
    <w:p>
      <w:pPr>
        <w:rPr>
          <w:rFonts w:cs="Arial" w:hAnsi="Arial" w:eastAsia="Arial" w:ascii="Arial"/>
          <w:sz w:val="18"/>
          <w:szCs w:val="18"/>
        </w:rPr>
        <w:jc w:val="right"/>
        <w:spacing w:lineRule="exact" w:line="180"/>
        <w:ind w:right="2577"/>
      </w:pPr>
      <w:r>
        <w:rPr>
          <w:rFonts w:cs="Times New Roman" w:hAnsi="Times New Roman" w:eastAsia="Times New Roman" w:ascii="Times New Roman"/>
          <w:color w:val="2A2A2D"/>
          <w:spacing w:val="0"/>
          <w:w w:val="76"/>
          <w:position w:val="4"/>
          <w:sz w:val="12"/>
          <w:szCs w:val="12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76"/>
          <w:position w:val="4"/>
          <w:sz w:val="12"/>
          <w:szCs w:val="12"/>
        </w:rPr>
        <w:t>                                         </w:t>
      </w:r>
      <w:r>
        <w:rPr>
          <w:rFonts w:cs="Times New Roman" w:hAnsi="Times New Roman" w:eastAsia="Times New Roman" w:ascii="Times New Roman"/>
          <w:color w:val="2A2A2D"/>
          <w:spacing w:val="5"/>
          <w:w w:val="76"/>
          <w:position w:val="4"/>
          <w:sz w:val="12"/>
          <w:szCs w:val="12"/>
        </w:rPr>
        <w:t> </w:t>
      </w:r>
      <w:r>
        <w:rPr>
          <w:rFonts w:cs="Arial" w:hAnsi="Arial" w:eastAsia="Arial" w:ascii="Arial"/>
          <w:color w:val="2A2A2D"/>
          <w:spacing w:val="0"/>
          <w:w w:val="35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7"/>
          <w:szCs w:val="7"/>
        </w:rPr>
        <w:jc w:val="left"/>
        <w:spacing w:lineRule="exact" w:line="20"/>
        <w:ind w:left="108"/>
        <w:sectPr>
          <w:type w:val="continuous"/>
          <w:pgSz w:w="21140" w:h="31660"/>
          <w:pgMar w:top="1460" w:bottom="280" w:left="1880" w:right="1880"/>
        </w:sectPr>
      </w:pPr>
      <w:r>
        <w:rPr>
          <w:rFonts w:cs="Times New Roman" w:hAnsi="Times New Roman" w:eastAsia="Times New Roman" w:ascii="Times New Roman"/>
          <w:color w:val="2A2A2D"/>
          <w:spacing w:val="-16"/>
          <w:w w:val="100"/>
          <w:position w:val="-69"/>
          <w:sz w:val="46"/>
          <w:szCs w:val="46"/>
        </w:rPr>
        <w:t>m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69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111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9"/>
          <w:sz w:val="46"/>
          <w:szCs w:val="46"/>
        </w:rPr>
        <w:t>q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69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9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99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1"/>
          <w:position w:val="-69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91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95"/>
          <w:w w:val="91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69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9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96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7"/>
          <w:position w:val="-69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5"/>
          <w:w w:val="97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7"/>
          <w:position w:val="-69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62"/>
          <w:w w:val="97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69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2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51"/>
          <w:position w:val="-69"/>
          <w:sz w:val="86"/>
          <w:szCs w:val="86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51"/>
          <w:position w:val="-69"/>
          <w:sz w:val="86"/>
          <w:szCs w:val="86"/>
        </w:rPr>
        <w:t>~</w:t>
      </w:r>
      <w:r>
        <w:rPr>
          <w:rFonts w:cs="Times New Roman" w:hAnsi="Times New Roman" w:eastAsia="Times New Roman" w:ascii="Times New Roman"/>
          <w:color w:val="2A2A2D"/>
          <w:spacing w:val="68"/>
          <w:w w:val="51"/>
          <w:position w:val="-69"/>
          <w:sz w:val="86"/>
          <w:szCs w:val="8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69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52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69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66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69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67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69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31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2</w:t>
      </w:r>
      <w:r>
        <w:rPr>
          <w:rFonts w:cs="Times New Roman" w:hAnsi="Times New Roman" w:eastAsia="Times New Roman" w:ascii="Times New Roman"/>
          <w:color w:val="2A2A2D"/>
          <w:spacing w:val="79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69"/>
          <w:sz w:val="46"/>
          <w:szCs w:val="46"/>
        </w:rPr>
        <w:t>(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9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69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69"/>
          <w:sz w:val="46"/>
          <w:szCs w:val="46"/>
        </w:rPr>
        <w:t>nh</w:t>
      </w:r>
      <w:r>
        <w:rPr>
          <w:rFonts w:cs="Times New Roman" w:hAnsi="Times New Roman" w:eastAsia="Times New Roman" w:ascii="Times New Roman"/>
          <w:color w:val="2A2A2D"/>
          <w:spacing w:val="88"/>
          <w:w w:val="100"/>
          <w:position w:val="-69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105"/>
          <w:position w:val="-69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4"/>
          <w:w w:val="83"/>
          <w:position w:val="-69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2"/>
          <w:w w:val="110"/>
          <w:position w:val="-69"/>
          <w:sz w:val="46"/>
          <w:szCs w:val="46"/>
        </w:rPr>
        <w:t>)</w:t>
      </w:r>
      <w:r>
        <w:rPr>
          <w:rFonts w:cs="Times New Roman" w:hAnsi="Times New Roman" w:eastAsia="Times New Roman" w:ascii="Times New Roman"/>
          <w:color w:val="444444"/>
          <w:spacing w:val="0"/>
          <w:w w:val="73"/>
          <w:position w:val="-69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444444"/>
          <w:spacing w:val="0"/>
          <w:w w:val="100"/>
          <w:position w:val="-69"/>
          <w:sz w:val="46"/>
          <w:szCs w:val="46"/>
        </w:rPr>
        <w:t>     </w:t>
      </w:r>
      <w:r>
        <w:rPr>
          <w:rFonts w:cs="Times New Roman" w:hAnsi="Times New Roman" w:eastAsia="Times New Roman" w:ascii="Times New Roman"/>
          <w:color w:val="444444"/>
          <w:spacing w:val="34"/>
          <w:w w:val="100"/>
          <w:position w:val="-69"/>
          <w:sz w:val="46"/>
          <w:szCs w:val="46"/>
        </w:rPr>
        <w:t> </w:t>
      </w:r>
      <w:r>
        <w:rPr>
          <w:rFonts w:cs="Arial" w:hAnsi="Arial" w:eastAsia="Arial" w:ascii="Arial"/>
          <w:color w:val="2A2A2D"/>
          <w:spacing w:val="0"/>
          <w:w w:val="539"/>
          <w:position w:val="-50"/>
          <w:sz w:val="15"/>
          <w:szCs w:val="15"/>
        </w:rPr>
        <w:t>~</w:t>
      </w:r>
      <w:r>
        <w:rPr>
          <w:rFonts w:cs="Arial" w:hAnsi="Arial" w:eastAsia="Arial" w:ascii="Arial"/>
          <w:color w:val="2A2A2D"/>
          <w:spacing w:val="0"/>
          <w:w w:val="539"/>
          <w:position w:val="-50"/>
          <w:sz w:val="15"/>
          <w:szCs w:val="15"/>
        </w:rPr>
        <w:t>       </w:t>
      </w:r>
      <w:r>
        <w:rPr>
          <w:rFonts w:cs="Arial" w:hAnsi="Arial" w:eastAsia="Arial" w:ascii="Arial"/>
          <w:color w:val="2A2A2D"/>
          <w:spacing w:val="26"/>
          <w:w w:val="539"/>
          <w:position w:val="-50"/>
          <w:sz w:val="15"/>
          <w:szCs w:val="15"/>
        </w:rPr>
        <w:t> </w:t>
      </w:r>
      <w:r>
        <w:rPr>
          <w:rFonts w:cs="Arial" w:hAnsi="Arial" w:eastAsia="Arial" w:ascii="Arial"/>
          <w:color w:val="B8B8BC"/>
          <w:spacing w:val="0"/>
          <w:w w:val="19"/>
          <w:position w:val="-51"/>
          <w:sz w:val="7"/>
          <w:szCs w:val="7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7"/>
          <w:szCs w:val="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680"/>
        <w:ind w:left="108" w:right="-114"/>
      </w:pPr>
      <w:r>
        <w:pict>
          <v:shape type="#_x0000_t202" style="position:absolute;margin-left:127.296pt;margin-top:3.21754pt;width:3.87478pt;height:8.19435pt;mso-position-horizontal-relative:page;mso-position-vertical-relative:paragraph;z-index:-278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16"/>
                      <w:szCs w:val="16"/>
                    </w:rPr>
                    <w:jc w:val="left"/>
                    <w:spacing w:lineRule="exact" w:line="160"/>
                    <w:ind w:right="-45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145"/>
                      <w:sz w:val="16"/>
                      <w:szCs w:val="16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4"/>
          <w:sz w:val="48"/>
          <w:szCs w:val="48"/>
        </w:rPr>
        <w:t>B</w:t>
      </w:r>
      <w:r>
        <w:rPr>
          <w:rFonts w:cs="Times New Roman" w:hAnsi="Times New Roman" w:eastAsia="Times New Roman" w:ascii="Times New Roman"/>
          <w:color w:val="2A2A2D"/>
          <w:spacing w:val="-23"/>
          <w:w w:val="100"/>
          <w:position w:val="-4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4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15"/>
          <w:w w:val="100"/>
          <w:position w:val="-4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0"/>
          <w:position w:val="-4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4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51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2"/>
          <w:position w:val="-4"/>
          <w:sz w:val="46"/>
          <w:szCs w:val="46"/>
        </w:rPr>
        <w:t>k</w:t>
      </w:r>
      <w:r>
        <w:rPr>
          <w:rFonts w:cs="Times New Roman" w:hAnsi="Times New Roman" w:eastAsia="Times New Roman" w:ascii="Times New Roman"/>
          <w:color w:val="2A2A2D"/>
          <w:spacing w:val="5"/>
          <w:w w:val="92"/>
          <w:position w:val="-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2"/>
          <w:position w:val="-4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61"/>
          <w:w w:val="92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92"/>
          <w:position w:val="-4"/>
          <w:sz w:val="46"/>
          <w:szCs w:val="46"/>
        </w:rPr>
        <w:t>v</w:t>
      </w:r>
      <w:r>
        <w:rPr>
          <w:rFonts w:cs="Times New Roman" w:hAnsi="Times New Roman" w:eastAsia="Times New Roman" w:ascii="Times New Roman"/>
          <w:color w:val="2A2A2D"/>
          <w:spacing w:val="0"/>
          <w:w w:val="92"/>
          <w:position w:val="-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39"/>
          <w:w w:val="92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35"/>
          <w:w w:val="171"/>
          <w:position w:val="-4"/>
          <w:sz w:val="63"/>
          <w:szCs w:val="63"/>
        </w:rPr>
        <w:t>c</w:t>
      </w:r>
      <w:r>
        <w:rPr>
          <w:rFonts w:cs="Times New Roman" w:hAnsi="Times New Roman" w:eastAsia="Times New Roman" w:ascii="Times New Roman"/>
          <w:color w:val="2A2A2D"/>
          <w:spacing w:val="0"/>
          <w:w w:val="85"/>
          <w:position w:val="-4"/>
          <w:sz w:val="63"/>
          <w:szCs w:val="63"/>
        </w:rPr>
        <w:t>c</w:t>
      </w:r>
      <w:r>
        <w:rPr>
          <w:rFonts w:cs="Times New Roman" w:hAnsi="Times New Roman" w:eastAsia="Times New Roman" w:ascii="Times New Roman"/>
          <w:color w:val="2A2A2D"/>
          <w:spacing w:val="-14"/>
          <w:w w:val="100"/>
          <w:position w:val="-4"/>
          <w:sz w:val="63"/>
          <w:szCs w:val="63"/>
        </w:rPr>
        <w:t> 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4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3"/>
          <w:w w:val="100"/>
          <w:position w:val="-4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42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4"/>
          <w:sz w:val="46"/>
          <w:szCs w:val="46"/>
        </w:rPr>
        <w:t>t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4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-5"/>
          <w:w w:val="100"/>
          <w:position w:val="-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73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95"/>
          <w:position w:val="-4"/>
          <w:sz w:val="46"/>
          <w:szCs w:val="46"/>
        </w:rPr>
        <w:t>l</w:t>
      </w:r>
      <w:r>
        <w:rPr>
          <w:rFonts w:cs="Times New Roman" w:hAnsi="Times New Roman" w:eastAsia="Times New Roman" w:ascii="Times New Roman"/>
          <w:color w:val="2A2A2D"/>
          <w:spacing w:val="4"/>
          <w:w w:val="95"/>
          <w:position w:val="-4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5"/>
          <w:position w:val="-4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18"/>
          <w:w w:val="95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4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position w:val="-4"/>
          <w:sz w:val="46"/>
          <w:szCs w:val="46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30"/>
          <w:w w:val="100"/>
          <w:position w:val="-4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-1"/>
          <w:w w:val="102"/>
          <w:position w:val="-4"/>
          <w:sz w:val="48"/>
          <w:szCs w:val="48"/>
        </w:rPr>
        <w:t>v</w:t>
      </w:r>
      <w:r>
        <w:rPr>
          <w:rFonts w:cs="Times New Roman" w:hAnsi="Times New Roman" w:eastAsia="Times New Roman" w:ascii="Times New Roman"/>
          <w:color w:val="2A2A2D"/>
          <w:spacing w:val="-101"/>
          <w:w w:val="46"/>
          <w:position w:val="-4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259"/>
          <w:position w:val="-4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4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4"/>
          <w:sz w:val="48"/>
          <w:szCs w:val="48"/>
        </w:rPr>
        <w:t>r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4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4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4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39"/>
          <w:w w:val="100"/>
          <w:position w:val="-4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4"/>
          <w:sz w:val="46"/>
          <w:szCs w:val="46"/>
        </w:rPr>
        <w:t>q</w:t>
      </w:r>
      <w:r>
        <w:rPr>
          <w:rFonts w:cs="Times New Roman" w:hAnsi="Times New Roman" w:eastAsia="Times New Roman" w:ascii="Times New Roman"/>
          <w:color w:val="2A2A2D"/>
          <w:spacing w:val="4"/>
          <w:w w:val="108"/>
          <w:position w:val="-4"/>
          <w:sz w:val="46"/>
          <w:szCs w:val="46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65"/>
          <w:position w:val="-4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6"/>
          <w:szCs w:val="4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00"/>
        <w:ind w:left="6966"/>
      </w:pPr>
      <w:r>
        <w:rPr>
          <w:rFonts w:cs="Arial" w:hAnsi="Arial" w:eastAsia="Arial" w:ascii="Arial"/>
          <w:b/>
          <w:i/>
          <w:color w:val="444444"/>
          <w:spacing w:val="0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b/>
          <w:i/>
          <w:color w:val="444444"/>
          <w:spacing w:val="0"/>
          <w:w w:val="100"/>
          <w:position w:val="-1"/>
          <w:sz w:val="16"/>
          <w:szCs w:val="16"/>
        </w:rPr>
        <w:t>                                        </w:t>
      </w:r>
      <w:r>
        <w:rPr>
          <w:rFonts w:cs="Arial" w:hAnsi="Arial" w:eastAsia="Arial" w:ascii="Arial"/>
          <w:b/>
          <w:i/>
          <w:color w:val="444444"/>
          <w:spacing w:val="4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b/>
          <w:i/>
          <w:color w:val="2A2A2D"/>
          <w:spacing w:val="0"/>
          <w:w w:val="125"/>
          <w:position w:val="-1"/>
          <w:sz w:val="16"/>
          <w:szCs w:val="16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45"/>
          <w:szCs w:val="45"/>
        </w:rPr>
        <w:jc w:val="left"/>
        <w:spacing w:lineRule="exact" w:line="420"/>
        <w:ind w:left="108" w:right="-83"/>
      </w:pP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tr</w:t>
      </w:r>
      <w:r>
        <w:rPr>
          <w:rFonts w:cs="Times New Roman" w:hAnsi="Times New Roman" w:eastAsia="Times New Roman" w:ascii="Times New Roman"/>
          <w:color w:val="2A2A2D"/>
          <w:spacing w:val="6"/>
          <w:w w:val="100"/>
          <w:position w:val="-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5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d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o</w:t>
      </w:r>
      <w:r>
        <w:rPr>
          <w:rFonts w:cs="Times New Roman" w:hAnsi="Times New Roman" w:eastAsia="Times New Roman" w:ascii="Times New Roman"/>
          <w:color w:val="2A2A2D"/>
          <w:spacing w:val="106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1"/>
          <w:sz w:val="46"/>
          <w:szCs w:val="46"/>
        </w:rPr>
        <w:t>d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1"/>
          <w:sz w:val="46"/>
          <w:szCs w:val="46"/>
        </w:rPr>
        <w:t>o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6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1"/>
          <w:sz w:val="45"/>
          <w:szCs w:val="45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14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1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-2"/>
          <w:w w:val="100"/>
          <w:position w:val="-1"/>
          <w:sz w:val="46"/>
          <w:szCs w:val="46"/>
        </w:rPr>
        <w:t>~</w:t>
      </w:r>
      <w:r>
        <w:rPr>
          <w:rFonts w:cs="Times New Roman" w:hAnsi="Times New Roman" w:eastAsia="Times New Roman" w:ascii="Times New Roman"/>
          <w:color w:val="2A2A2D"/>
          <w:spacing w:val="-4"/>
          <w:w w:val="100"/>
          <w:position w:val="-1"/>
          <w:sz w:val="46"/>
          <w:szCs w:val="46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6"/>
          <w:szCs w:val="46"/>
        </w:rPr>
        <w:t>g</w:t>
      </w:r>
      <w:r>
        <w:rPr>
          <w:rFonts w:cs="Times New Roman" w:hAnsi="Times New Roman" w:eastAsia="Times New Roman" w:ascii="Times New Roman"/>
          <w:color w:val="2A2A2D"/>
          <w:spacing w:val="82"/>
          <w:w w:val="100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7"/>
          <w:position w:val="-1"/>
          <w:sz w:val="45"/>
          <w:szCs w:val="45"/>
        </w:rPr>
        <w:t>n</w:t>
      </w:r>
      <w:r>
        <w:rPr>
          <w:rFonts w:cs="Times New Roman" w:hAnsi="Times New Roman" w:eastAsia="Times New Roman" w:ascii="Times New Roman"/>
          <w:color w:val="2A2A2D"/>
          <w:spacing w:val="2"/>
          <w:w w:val="112"/>
          <w:position w:val="-1"/>
          <w:sz w:val="45"/>
          <w:szCs w:val="45"/>
        </w:rPr>
        <w:t>h</w:t>
      </w:r>
      <w:r>
        <w:rPr>
          <w:rFonts w:cs="Times New Roman" w:hAnsi="Times New Roman" w:eastAsia="Times New Roman" w:ascii="Times New Roman"/>
          <w:color w:val="2A2A2D"/>
          <w:spacing w:val="3"/>
          <w:w w:val="108"/>
          <w:position w:val="-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3"/>
          <w:w w:val="115"/>
          <w:position w:val="-1"/>
          <w:sz w:val="45"/>
          <w:szCs w:val="45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67"/>
          <w:position w:val="-1"/>
          <w:sz w:val="45"/>
          <w:szCs w:val="45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-20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T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92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1"/>
          <w:sz w:val="45"/>
          <w:szCs w:val="45"/>
        </w:rPr>
        <w:t>s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68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position w:val="-1"/>
          <w:sz w:val="45"/>
          <w:szCs w:val="45"/>
        </w:rPr>
        <w:t>g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position w:val="-1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position w:val="-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0"/>
          <w:position w:val="-1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64"/>
          <w:position w:val="-1"/>
          <w:sz w:val="46"/>
          <w:szCs w:val="46"/>
        </w:rPr>
        <w:t>k</w:t>
      </w:r>
      <w:r>
        <w:rPr>
          <w:rFonts w:cs="Times New Roman" w:hAnsi="Times New Roman" w:eastAsia="Times New Roman" w:ascii="Times New Roman"/>
          <w:color w:val="2A2A2D"/>
          <w:spacing w:val="-105"/>
          <w:w w:val="164"/>
          <w:position w:val="-1"/>
          <w:sz w:val="46"/>
          <w:szCs w:val="46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64"/>
          <w:position w:val="-1"/>
          <w:sz w:val="46"/>
          <w:szCs w:val="46"/>
        </w:rPr>
        <w:t>i</w:t>
      </w:r>
      <w:r>
        <w:rPr>
          <w:rFonts w:cs="Times New Roman" w:hAnsi="Times New Roman" w:eastAsia="Times New Roman" w:ascii="Times New Roman"/>
          <w:color w:val="2A2A2D"/>
          <w:spacing w:val="0"/>
          <w:w w:val="164"/>
          <w:position w:val="-1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u</w:t>
      </w:r>
      <w:r>
        <w:rPr>
          <w:rFonts w:cs="Times New Roman" w:hAnsi="Times New Roman" w:eastAsia="Times New Roman" w:ascii="Times New Roman"/>
          <w:color w:val="2A2A2D"/>
          <w:spacing w:val="-10"/>
          <w:w w:val="100"/>
          <w:position w:val="-1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5"/>
          <w:w w:val="100"/>
          <w:position w:val="-1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92"/>
          <w:position w:val="-1"/>
          <w:sz w:val="45"/>
          <w:szCs w:val="45"/>
        </w:rPr>
        <w:t>c</w:t>
      </w:r>
      <w:r>
        <w:rPr>
          <w:rFonts w:cs="Times New Roman" w:hAnsi="Times New Roman" w:eastAsia="Times New Roman" w:ascii="Times New Roman"/>
          <w:color w:val="2A2A2D"/>
          <w:spacing w:val="2"/>
          <w:w w:val="111"/>
          <w:position w:val="-1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5"/>
          <w:position w:val="-1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5"/>
          <w:szCs w:val="45"/>
        </w:rPr>
      </w:r>
    </w:p>
    <w:p>
      <w:pPr>
        <w:rPr>
          <w:rFonts w:cs="Times New Roman" w:hAnsi="Times New Roman" w:eastAsia="Times New Roman" w:ascii="Times New Roman"/>
          <w:sz w:val="19"/>
          <w:szCs w:val="19"/>
        </w:rPr>
        <w:jc w:val="left"/>
        <w:spacing w:lineRule="exact" w:line="140"/>
        <w:ind w:left="2543"/>
      </w:pPr>
      <w:r>
        <w:rPr>
          <w:rFonts w:cs="Times New Roman" w:hAnsi="Times New Roman" w:eastAsia="Times New Roman" w:ascii="Times New Roman"/>
          <w:color w:val="2A2A2D"/>
          <w:spacing w:val="0"/>
          <w:w w:val="127"/>
          <w:position w:val="-1"/>
          <w:sz w:val="19"/>
          <w:szCs w:val="19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lineRule="exact" w:line="440"/>
        <w:ind w:left="108"/>
      </w:pPr>
      <w:r>
        <w:rPr>
          <w:rFonts w:cs="Times New Roman" w:hAnsi="Times New Roman" w:eastAsia="Times New Roman" w:ascii="Times New Roman"/>
          <w:color w:val="2A2A2D"/>
          <w:spacing w:val="-1"/>
          <w:w w:val="108"/>
          <w:sz w:val="48"/>
          <w:szCs w:val="48"/>
        </w:rPr>
        <w:t>v</w:t>
      </w:r>
      <w:r>
        <w:rPr>
          <w:rFonts w:cs="Times New Roman" w:hAnsi="Times New Roman" w:eastAsia="Times New Roman" w:ascii="Times New Roman"/>
          <w:color w:val="2A2A2D"/>
          <w:spacing w:val="1"/>
          <w:w w:val="77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9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2</w:t>
      </w:r>
      <w:r>
        <w:rPr>
          <w:rFonts w:cs="Times New Roman" w:hAnsi="Times New Roman" w:eastAsia="Times New Roman" w:ascii="Times New Roman"/>
          <w:color w:val="2A2A2D"/>
          <w:spacing w:val="12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2"/>
          <w:w w:val="100"/>
          <w:sz w:val="45"/>
          <w:szCs w:val="45"/>
        </w:rPr>
        <w:t>v</w:t>
      </w:r>
      <w:r>
        <w:rPr>
          <w:rFonts w:cs="Times New Roman" w:hAnsi="Times New Roman" w:eastAsia="Times New Roman" w:ascii="Times New Roman"/>
          <w:color w:val="2A2A2D"/>
          <w:spacing w:val="4"/>
          <w:w w:val="100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i</w:t>
      </w:r>
      <w:r>
        <w:rPr>
          <w:rFonts w:cs="Times New Roman" w:hAnsi="Times New Roman" w:eastAsia="Times New Roman" w:ascii="Times New Roman"/>
          <w:color w:val="2A2A2D"/>
          <w:spacing w:val="60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60"/>
          <w:sz w:val="48"/>
          <w:szCs w:val="48"/>
        </w:rPr>
        <w:t>k</w:t>
      </w:r>
      <w:r>
        <w:rPr>
          <w:rFonts w:cs="Times New Roman" w:hAnsi="Times New Roman" w:eastAsia="Times New Roman" w:ascii="Times New Roman"/>
          <w:color w:val="2A2A2D"/>
          <w:spacing w:val="-109"/>
          <w:w w:val="160"/>
          <w:sz w:val="48"/>
          <w:szCs w:val="48"/>
        </w:rPr>
        <w:t>h</w:t>
      </w:r>
      <w:r>
        <w:rPr>
          <w:rFonts w:cs="Times New Roman" w:hAnsi="Times New Roman" w:eastAsia="Times New Roman" w:ascii="Times New Roman"/>
          <w:color w:val="2A2A2D"/>
          <w:spacing w:val="0"/>
          <w:w w:val="160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-41"/>
          <w:w w:val="16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sz w:val="48"/>
          <w:szCs w:val="48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u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o</w:t>
      </w:r>
      <w:r>
        <w:rPr>
          <w:rFonts w:cs="Times New Roman" w:hAnsi="Times New Roman" w:eastAsia="Times New Roman" w:ascii="Times New Roman"/>
          <w:color w:val="2A2A2D"/>
          <w:spacing w:val="1"/>
          <w:w w:val="100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g</w:t>
      </w:r>
      <w:r>
        <w:rPr>
          <w:rFonts w:cs="Times New Roman" w:hAnsi="Times New Roman" w:eastAsia="Times New Roman" w:ascii="Times New Roman"/>
          <w:color w:val="2A2A2D"/>
          <w:spacing w:val="77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5"/>
          <w:szCs w:val="45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00"/>
          <w:sz w:val="45"/>
          <w:szCs w:val="45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5"/>
          <w:szCs w:val="45"/>
        </w:rPr>
        <w:t>a</w:t>
      </w:r>
      <w:r>
        <w:rPr>
          <w:rFonts w:cs="Times New Roman" w:hAnsi="Times New Roman" w:eastAsia="Times New Roman" w:ascii="Times New Roman"/>
          <w:color w:val="2A2A2D"/>
          <w:spacing w:val="44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94"/>
          <w:sz w:val="48"/>
          <w:szCs w:val="48"/>
        </w:rPr>
        <w:t>v</w:t>
      </w:r>
      <w:r>
        <w:rPr>
          <w:rFonts w:cs="Times New Roman" w:hAnsi="Times New Roman" w:eastAsia="Times New Roman" w:ascii="Times New Roman"/>
          <w:color w:val="2A2A2D"/>
          <w:spacing w:val="1"/>
          <w:w w:val="94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2A2A2D"/>
          <w:spacing w:val="0"/>
          <w:w w:val="94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color w:val="2A2A2D"/>
          <w:spacing w:val="71"/>
          <w:w w:val="94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I</w:t>
      </w:r>
      <w:r>
        <w:rPr>
          <w:rFonts w:cs="Times New Roman" w:hAnsi="Times New Roman" w:eastAsia="Times New Roman" w:ascii="Times New Roman"/>
          <w:color w:val="2A2A2D"/>
          <w:spacing w:val="48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l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8"/>
          <w:szCs w:val="48"/>
        </w:rPr>
        <w:t>~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8"/>
          <w:szCs w:val="48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br w:type="column"/>
      </w: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right="-56"/>
      </w:pPr>
      <w:r>
        <w:rPr>
          <w:rFonts w:cs="Times New Roman" w:hAnsi="Times New Roman" w:eastAsia="Times New Roman" w:ascii="Times New Roman"/>
          <w:color w:val="2A2A2D"/>
          <w:spacing w:val="0"/>
          <w:w w:val="131"/>
          <w:sz w:val="24"/>
          <w:szCs w:val="24"/>
        </w:rPr>
        <w:t>'--..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7"/>
          <w:szCs w:val="7"/>
        </w:rPr>
        <w:jc w:val="left"/>
        <w:spacing w:lineRule="exact" w:line="60"/>
      </w:pPr>
      <w:r>
        <w:br w:type="column"/>
      </w:r>
      <w:r>
        <w:rPr>
          <w:rFonts w:cs="Arial" w:hAnsi="Arial" w:eastAsia="Arial" w:ascii="Arial"/>
          <w:color w:val="B8B8BC"/>
          <w:spacing w:val="0"/>
          <w:w w:val="19"/>
          <w:sz w:val="7"/>
          <w:szCs w:val="7"/>
        </w:rPr>
        <w:t>I</w:t>
      </w:r>
      <w:r>
        <w:rPr>
          <w:rFonts w:cs="Arial" w:hAnsi="Arial" w:eastAsia="Arial" w:ascii="Arial"/>
          <w:color w:val="B8B8BC"/>
          <w:spacing w:val="0"/>
          <w:w w:val="19"/>
          <w:sz w:val="7"/>
          <w:szCs w:val="7"/>
        </w:rPr>
        <w:t>                                                                                                                                               </w:t>
      </w:r>
      <w:r>
        <w:rPr>
          <w:rFonts w:cs="Arial" w:hAnsi="Arial" w:eastAsia="Arial" w:ascii="Arial"/>
          <w:color w:val="B8B8BC"/>
          <w:spacing w:val="2"/>
          <w:w w:val="19"/>
          <w:sz w:val="7"/>
          <w:szCs w:val="7"/>
        </w:rPr>
        <w:t> </w:t>
      </w:r>
      <w:r>
        <w:rPr>
          <w:rFonts w:cs="Arial" w:hAnsi="Arial" w:eastAsia="Arial" w:ascii="Arial"/>
          <w:color w:val="B8B8BC"/>
          <w:spacing w:val="0"/>
          <w:w w:val="19"/>
          <w:sz w:val="7"/>
          <w:szCs w:val="7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7"/>
          <w:szCs w:val="7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lineRule="exact" w:line="340"/>
        <w:ind w:right="209"/>
      </w:pPr>
      <w:r>
        <w:pict>
          <v:shape type="#_x0000_t202" style="position:absolute;margin-left:875.693pt;margin-top:2.32981pt;width:46.1586pt;height:18.6235pt;mso-position-horizontal-relative:page;mso-position-vertical-relative:paragraph;z-index:-279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37"/>
                      <w:szCs w:val="37"/>
                    </w:rPr>
                    <w:jc w:val="left"/>
                    <w:spacing w:lineRule="exact" w:line="360"/>
                    <w:ind w:right="-76"/>
                  </w:pP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-49"/>
                      <w:w w:val="252"/>
                      <w:sz w:val="37"/>
                      <w:szCs w:val="37"/>
                    </w:rPr>
                    <w:t>0</w:t>
                  </w:r>
                  <w:r>
                    <w:rPr>
                      <w:rFonts w:cs="Times New Roman" w:hAnsi="Times New Roman" w:eastAsia="Times New Roman" w:ascii="Times New Roman"/>
                      <w:color w:val="444444"/>
                      <w:spacing w:val="0"/>
                      <w:w w:val="409"/>
                      <w:sz w:val="37"/>
                      <w:szCs w:val="37"/>
                    </w:rPr>
                    <w:t>)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37"/>
                      <w:szCs w:val="37"/>
                    </w:rPr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896.432pt;margin-top:13.4045pt;width:24.0523pt;height:33.5224pt;mso-position-horizontal-relative:page;mso-position-vertical-relative:paragraph;z-index:-276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67"/>
                      <w:szCs w:val="67"/>
                    </w:rPr>
                    <w:jc w:val="left"/>
                    <w:spacing w:lineRule="exact" w:line="660"/>
                    <w:ind w:right="-121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spacing w:val="0"/>
                      <w:w w:val="205"/>
                      <w:sz w:val="67"/>
                      <w:szCs w:val="67"/>
                    </w:rPr>
                    <w:t>•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spacing w:val="0"/>
                      <w:w w:val="100"/>
                      <w:sz w:val="67"/>
                      <w:szCs w:val="67"/>
                    </w:rPr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944.526pt;margin-top:14.4532pt;width:4.66643pt;height:5.95953pt;mso-position-horizontal-relative:page;mso-position-vertical-relative:paragraph;z-index:-274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lineRule="exact" w:line="100"/>
                    <w:ind w:right="-38"/>
                  </w:pPr>
                  <w:r>
                    <w:rPr>
                      <w:rFonts w:cs="Arial" w:hAnsi="Arial" w:eastAsia="Arial" w:ascii="Arial"/>
                      <w:color w:val="444444"/>
                      <w:spacing w:val="0"/>
                      <w:w w:val="100"/>
                      <w:sz w:val="12"/>
                      <w:szCs w:val="12"/>
                    </w:rPr>
                    <w:t>,_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12"/>
                      <w:szCs w:val="12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color w:val="2A2A2D"/>
          <w:spacing w:val="0"/>
          <w:w w:val="103"/>
          <w:position w:val="-2"/>
          <w:sz w:val="36"/>
          <w:szCs w:val="36"/>
        </w:rPr>
        <w:t>x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rFonts w:cs="Arial" w:hAnsi="Arial" w:eastAsia="Arial" w:ascii="Arial"/>
          <w:sz w:val="34"/>
          <w:szCs w:val="34"/>
        </w:rPr>
        <w:jc w:val="right"/>
        <w:spacing w:lineRule="exact" w:line="320"/>
        <w:ind w:right="278"/>
      </w:pPr>
      <w:r>
        <w:rPr>
          <w:rFonts w:cs="Arial" w:hAnsi="Arial" w:eastAsia="Arial" w:ascii="Arial"/>
          <w:color w:val="2A2A2D"/>
          <w:spacing w:val="0"/>
          <w:w w:val="68"/>
          <w:position w:val="1"/>
          <w:sz w:val="34"/>
          <w:szCs w:val="34"/>
        </w:rPr>
        <w:t>-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34"/>
          <w:szCs w:val="34"/>
        </w:rPr>
      </w:r>
    </w:p>
    <w:p>
      <w:pPr>
        <w:rPr>
          <w:rFonts w:cs="Arial" w:hAnsi="Arial" w:eastAsia="Arial" w:ascii="Arial"/>
          <w:sz w:val="6"/>
          <w:szCs w:val="6"/>
        </w:rPr>
        <w:jc w:val="center"/>
        <w:spacing w:before="57"/>
        <w:ind w:left="512" w:right="3035"/>
      </w:pPr>
      <w:r>
        <w:rPr>
          <w:rFonts w:cs="Arial" w:hAnsi="Arial" w:eastAsia="Arial" w:ascii="Arial"/>
          <w:color w:val="B8B8BC"/>
          <w:spacing w:val="0"/>
          <w:w w:val="19"/>
          <w:sz w:val="6"/>
          <w:szCs w:val="6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6"/>
          <w:szCs w:val="6"/>
        </w:rPr>
      </w:r>
    </w:p>
    <w:p>
      <w:pPr>
        <w:rPr>
          <w:rFonts w:cs="Arial" w:hAnsi="Arial" w:eastAsia="Arial" w:ascii="Arial"/>
          <w:sz w:val="6"/>
          <w:szCs w:val="6"/>
        </w:rPr>
        <w:jc w:val="center"/>
        <w:spacing w:before="77"/>
        <w:ind w:left="-28" w:right="2534"/>
      </w:pPr>
      <w:r>
        <w:pict>
          <v:shape type="#_x0000_t202" style="position:absolute;margin-left:831.712pt;margin-top:6.66021pt;width:2.46081pt;height:11.9191pt;mso-position-horizontal-relative:page;mso-position-vertical-relative:paragraph;z-index:-275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24"/>
                      <w:szCs w:val="24"/>
                    </w:rPr>
                    <w:jc w:val="left"/>
                    <w:spacing w:lineRule="exact" w:line="220"/>
                    <w:ind w:right="-56"/>
                  </w:pPr>
                  <w:r>
                    <w:rPr>
                      <w:rFonts w:cs="Arial" w:hAnsi="Arial" w:eastAsia="Arial" w:ascii="Arial"/>
                      <w:color w:val="2A2A2D"/>
                      <w:spacing w:val="0"/>
                      <w:w w:val="100"/>
                      <w:sz w:val="24"/>
                      <w:szCs w:val="24"/>
                    </w:rPr>
                    <w:t>j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24"/>
                      <w:szCs w:val="24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color w:val="B8B8BC"/>
          <w:spacing w:val="0"/>
          <w:w w:val="21"/>
          <w:position w:val="-4"/>
          <w:sz w:val="7"/>
          <w:szCs w:val="7"/>
        </w:rPr>
        <w:t>I</w:t>
      </w:r>
      <w:r>
        <w:rPr>
          <w:rFonts w:cs="Arial" w:hAnsi="Arial" w:eastAsia="Arial" w:ascii="Arial"/>
          <w:color w:val="B8B8BC"/>
          <w:spacing w:val="0"/>
          <w:w w:val="21"/>
          <w:position w:val="-4"/>
          <w:sz w:val="7"/>
          <w:szCs w:val="7"/>
        </w:rPr>
        <w:t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cs="Arial" w:hAnsi="Arial" w:eastAsia="Arial" w:ascii="Arial"/>
          <w:color w:val="B8B8BC"/>
          <w:spacing w:val="3"/>
          <w:w w:val="21"/>
          <w:position w:val="-4"/>
          <w:sz w:val="7"/>
          <w:szCs w:val="7"/>
        </w:rPr>
        <w:t> </w:t>
      </w:r>
      <w:r>
        <w:rPr>
          <w:rFonts w:cs="Arial" w:hAnsi="Arial" w:eastAsia="Arial" w:ascii="Arial"/>
          <w:color w:val="B8B8BC"/>
          <w:spacing w:val="0"/>
          <w:w w:val="21"/>
          <w:position w:val="0"/>
          <w:sz w:val="6"/>
          <w:szCs w:val="6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6"/>
          <w:szCs w:val="6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7"/>
          <w:szCs w:val="7"/>
        </w:rPr>
        <w:jc w:val="center"/>
        <w:spacing w:lineRule="exact" w:line="60"/>
        <w:ind w:left="511" w:right="3034"/>
      </w:pPr>
      <w:r>
        <w:rPr>
          <w:rFonts w:cs="Arial" w:hAnsi="Arial" w:eastAsia="Arial" w:ascii="Arial"/>
          <w:color w:val="B8B8BC"/>
          <w:spacing w:val="0"/>
          <w:w w:val="19"/>
          <w:position w:val="-1"/>
          <w:sz w:val="7"/>
          <w:szCs w:val="7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7"/>
          <w:szCs w:val="7"/>
        </w:rPr>
      </w:r>
    </w:p>
    <w:p>
      <w:pPr>
        <w:rPr>
          <w:rFonts w:cs="Arial" w:hAnsi="Arial" w:eastAsia="Arial" w:ascii="Arial"/>
          <w:sz w:val="48"/>
          <w:szCs w:val="48"/>
        </w:rPr>
        <w:jc w:val="center"/>
        <w:spacing w:lineRule="exact" w:line="400"/>
        <w:ind w:left="-49" w:right="2524"/>
      </w:pPr>
      <w:r>
        <w:pict>
          <v:shape type="#_x0000_t202" style="position:absolute;margin-left:788.625pt;margin-top:-8.10589pt;width:18.1691pt;height:49.1661pt;mso-position-horizontal-relative:page;mso-position-vertical-relative:paragraph;z-index:-277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98"/>
                      <w:szCs w:val="98"/>
                    </w:rPr>
                    <w:jc w:val="left"/>
                    <w:spacing w:lineRule="exact" w:line="980"/>
                    <w:ind w:right="-167"/>
                  </w:pPr>
                  <w:r>
                    <w:rPr>
                      <w:rFonts w:cs="Times New Roman" w:hAnsi="Times New Roman" w:eastAsia="Times New Roman" w:ascii="Times New Roman"/>
                      <w:color w:val="2A2A2D"/>
                      <w:w w:val="134"/>
                      <w:sz w:val="98"/>
                      <w:szCs w:val="98"/>
                    </w:rPr>
                    <w:t>,</w:t>
                  </w:r>
                  <w:r>
                    <w:rPr>
                      <w:rFonts w:cs="Times New Roman" w:hAnsi="Times New Roman" w:eastAsia="Times New Roman" w:ascii="Times New Roman"/>
                      <w:color w:val="9EA0A3"/>
                      <w:w w:val="7"/>
                      <w:sz w:val="98"/>
                      <w:szCs w:val="98"/>
                    </w:rPr>
                    <w:t>1</w:t>
                  </w:r>
                  <w:r>
                    <w:rPr>
                      <w:rFonts w:cs="Times New Roman" w:hAnsi="Times New Roman" w:eastAsia="Times New Roman" w:ascii="Times New Roman"/>
                      <w:color w:val="000000"/>
                      <w:w w:val="100"/>
                      <w:sz w:val="98"/>
                      <w:szCs w:val="98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5"/>
          <w:szCs w:val="45"/>
        </w:rPr>
        <w:t>\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position w:val="-2"/>
          <w:sz w:val="45"/>
          <w:szCs w:val="45"/>
        </w:rPr>
        <w:t>  </w:t>
      </w:r>
      <w:r>
        <w:rPr>
          <w:rFonts w:cs="Times New Roman" w:hAnsi="Times New Roman" w:eastAsia="Times New Roman" w:ascii="Times New Roman"/>
          <w:color w:val="2A2A2D"/>
          <w:spacing w:val="70"/>
          <w:w w:val="100"/>
          <w:position w:val="-2"/>
          <w:sz w:val="45"/>
          <w:szCs w:val="45"/>
        </w:rPr>
        <w:t> </w:t>
      </w:r>
      <w:r>
        <w:rPr>
          <w:rFonts w:cs="Arial" w:hAnsi="Arial" w:eastAsia="Arial" w:ascii="Arial"/>
          <w:color w:val="B8B8BC"/>
          <w:spacing w:val="0"/>
          <w:w w:val="19"/>
          <w:position w:val="-4"/>
          <w:sz w:val="7"/>
          <w:szCs w:val="7"/>
        </w:rPr>
        <w:t>I</w:t>
      </w:r>
      <w:r>
        <w:rPr>
          <w:rFonts w:cs="Arial" w:hAnsi="Arial" w:eastAsia="Arial" w:ascii="Arial"/>
          <w:color w:val="B8B8BC"/>
          <w:spacing w:val="0"/>
          <w:w w:val="19"/>
          <w:position w:val="-4"/>
          <w:sz w:val="7"/>
          <w:szCs w:val="7"/>
        </w:rPr>
        <w:t>                                                                                       </w:t>
      </w:r>
      <w:r>
        <w:rPr>
          <w:rFonts w:cs="Arial" w:hAnsi="Arial" w:eastAsia="Arial" w:ascii="Arial"/>
          <w:color w:val="B8B8BC"/>
          <w:spacing w:val="1"/>
          <w:w w:val="19"/>
          <w:position w:val="-4"/>
          <w:sz w:val="7"/>
          <w:szCs w:val="7"/>
        </w:rPr>
        <w:t> </w:t>
      </w:r>
      <w:r>
        <w:rPr>
          <w:rFonts w:cs="Arial" w:hAnsi="Arial" w:eastAsia="Arial" w:ascii="Arial"/>
          <w:i/>
          <w:color w:val="2A2A2D"/>
          <w:spacing w:val="0"/>
          <w:w w:val="118"/>
          <w:position w:val="-4"/>
          <w:sz w:val="48"/>
          <w:szCs w:val="48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48"/>
          <w:szCs w:val="48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lineRule="exact" w:line="380"/>
        <w:ind w:left="536"/>
      </w:pPr>
      <w:r>
        <w:rPr>
          <w:rFonts w:cs="Times New Roman" w:hAnsi="Times New Roman" w:eastAsia="Times New Roman" w:ascii="Times New Roman"/>
          <w:color w:val="2A2A2D"/>
          <w:spacing w:val="0"/>
          <w:w w:val="303"/>
          <w:position w:val="2"/>
          <w:sz w:val="43"/>
          <w:szCs w:val="43"/>
        </w:rPr>
        <w:t>/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3"/>
          <w:szCs w:val="43"/>
        </w:rPr>
      </w:r>
    </w:p>
    <w:p>
      <w:pPr>
        <w:rPr>
          <w:rFonts w:cs="Arial" w:hAnsi="Arial" w:eastAsia="Arial" w:ascii="Arial"/>
          <w:sz w:val="7"/>
          <w:szCs w:val="7"/>
        </w:rPr>
        <w:jc w:val="center"/>
        <w:spacing w:before="59"/>
        <w:ind w:left="511" w:right="3034"/>
        <w:sectPr>
          <w:type w:val="continuous"/>
          <w:pgSz w:w="21140" w:h="31660"/>
          <w:pgMar w:top="1460" w:bottom="280" w:left="1880" w:right="1880"/>
          <w:cols w:num="3" w:equalWidth="off">
            <w:col w:w="11333" w:space="682"/>
            <w:col w:w="424" w:space="1328"/>
            <w:col w:w="3613"/>
          </w:cols>
        </w:sectPr>
      </w:pPr>
      <w:r>
        <w:rPr>
          <w:rFonts w:cs="Arial" w:hAnsi="Arial" w:eastAsia="Arial" w:ascii="Arial"/>
          <w:color w:val="B8B8BC"/>
          <w:spacing w:val="0"/>
          <w:w w:val="19"/>
          <w:sz w:val="7"/>
          <w:szCs w:val="7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7"/>
          <w:szCs w:val="7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before="29"/>
        <w:ind w:left="108"/>
      </w:pPr>
      <w:r>
        <w:pict>
          <v:shape type="#_x0000_t75" style="position:absolute;margin-left:0pt;margin-top:0pt;width:1056.33pt;height:1583pt;mso-position-horizontal-relative:page;mso-position-vertical-relative:page;z-index:-294">
            <v:imagedata o:title="" r:id="rId8"/>
          </v:shape>
        </w:pict>
      </w:r>
      <w:r>
        <w:rPr>
          <w:rFonts w:cs="Arial" w:hAnsi="Arial" w:eastAsia="Arial" w:ascii="Arial"/>
          <w:color w:val="2A2A2D"/>
          <w:spacing w:val="0"/>
          <w:w w:val="100"/>
          <w:sz w:val="46"/>
          <w:szCs w:val="46"/>
        </w:rPr>
        <w:t>A.</w:t>
      </w:r>
      <w:r>
        <w:rPr>
          <w:rFonts w:cs="Arial" w:hAnsi="Arial" w:eastAsia="Arial" w:ascii="Arial"/>
          <w:color w:val="2A2A2D"/>
          <w:spacing w:val="41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4"/>
          <w:w w:val="65"/>
          <w:sz w:val="46"/>
          <w:szCs w:val="46"/>
        </w:rPr>
        <w:t>1</w:t>
      </w:r>
      <w:r>
        <w:rPr>
          <w:rFonts w:cs="Times New Roman" w:hAnsi="Times New Roman" w:eastAsia="Times New Roman" w:ascii="Times New Roman"/>
          <w:color w:val="444444"/>
          <w:spacing w:val="-18"/>
          <w:w w:val="129"/>
          <w:sz w:val="46"/>
          <w:szCs w:val="46"/>
        </w:rPr>
        <w:t>/</w:t>
      </w:r>
      <w:r>
        <w:rPr>
          <w:rFonts w:cs="Times New Roman" w:hAnsi="Times New Roman" w:eastAsia="Times New Roman" w:ascii="Times New Roman"/>
          <w:color w:val="2A2A2D"/>
          <w:spacing w:val="4"/>
          <w:w w:val="102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0"/>
          <w:w w:val="64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                          </w:t>
      </w:r>
      <w:r>
        <w:rPr>
          <w:rFonts w:cs="Times New Roman" w:hAnsi="Times New Roman" w:eastAsia="Times New Roman" w:ascii="Times New Roman"/>
          <w:color w:val="2A2A2D"/>
          <w:spacing w:val="-26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5"/>
          <w:w w:val="104"/>
          <w:sz w:val="46"/>
          <w:szCs w:val="46"/>
        </w:rPr>
        <w:t>B</w:t>
      </w:r>
      <w:r>
        <w:rPr>
          <w:rFonts w:cs="Times New Roman" w:hAnsi="Times New Roman" w:eastAsia="Times New Roman" w:ascii="Times New Roman"/>
          <w:color w:val="2A2A2D"/>
          <w:spacing w:val="2"/>
          <w:w w:val="119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5"/>
          <w:w w:val="131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0"/>
          <w:w w:val="58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                             </w:t>
      </w:r>
      <w:r>
        <w:rPr>
          <w:rFonts w:cs="Times New Roman" w:hAnsi="Times New Roman" w:eastAsia="Times New Roman" w:ascii="Times New Roman"/>
          <w:color w:val="2A2A2D"/>
          <w:spacing w:val="33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A2A2D"/>
          <w:spacing w:val="6"/>
          <w:w w:val="97"/>
          <w:sz w:val="46"/>
          <w:szCs w:val="46"/>
        </w:rPr>
        <w:t>C</w:t>
      </w:r>
      <w:r>
        <w:rPr>
          <w:rFonts w:cs="Times New Roman" w:hAnsi="Times New Roman" w:eastAsia="Times New Roman" w:ascii="Times New Roman"/>
          <w:color w:val="2A2A2D"/>
          <w:spacing w:val="3"/>
          <w:w w:val="140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5"/>
          <w:w w:val="103"/>
          <w:sz w:val="46"/>
          <w:szCs w:val="46"/>
        </w:rPr>
        <w:t>1</w:t>
      </w:r>
      <w:r>
        <w:rPr>
          <w:rFonts w:cs="Times New Roman" w:hAnsi="Times New Roman" w:eastAsia="Times New Roman" w:ascii="Times New Roman"/>
          <w:color w:val="444444"/>
          <w:spacing w:val="-4"/>
          <w:w w:val="132"/>
          <w:sz w:val="46"/>
          <w:szCs w:val="46"/>
        </w:rPr>
        <w:t>/</w:t>
      </w:r>
      <w:r>
        <w:rPr>
          <w:rFonts w:cs="Times New Roman" w:hAnsi="Times New Roman" w:eastAsia="Times New Roman" w:ascii="Times New Roman"/>
          <w:color w:val="2A2A2D"/>
          <w:spacing w:val="3"/>
          <w:w w:val="90"/>
          <w:sz w:val="46"/>
          <w:szCs w:val="46"/>
        </w:rPr>
        <w:t>6</w:t>
      </w:r>
      <w:r>
        <w:rPr>
          <w:rFonts w:cs="Times New Roman" w:hAnsi="Times New Roman" w:eastAsia="Times New Roman" w:ascii="Times New Roman"/>
          <w:color w:val="2A2A2D"/>
          <w:spacing w:val="4"/>
          <w:w w:val="105"/>
          <w:sz w:val="46"/>
          <w:szCs w:val="46"/>
        </w:rPr>
        <w:t>4</w:t>
      </w:r>
      <w:r>
        <w:rPr>
          <w:rFonts w:cs="Times New Roman" w:hAnsi="Times New Roman" w:eastAsia="Times New Roman" w:ascii="Times New Roman"/>
          <w:color w:val="2A2A2D"/>
          <w:spacing w:val="0"/>
          <w:w w:val="61"/>
          <w:sz w:val="46"/>
          <w:szCs w:val="46"/>
        </w:rPr>
        <w:t>.</w:t>
      </w:r>
      <w:r>
        <w:rPr>
          <w:rFonts w:cs="Times New Roman" w:hAnsi="Times New Roman" w:eastAsia="Times New Roman" w:ascii="Times New Roman"/>
          <w:color w:val="2A2A2D"/>
          <w:spacing w:val="0"/>
          <w:w w:val="100"/>
          <w:sz w:val="46"/>
          <w:szCs w:val="46"/>
        </w:rPr>
        <w:t>                         </w:t>
      </w:r>
      <w:r>
        <w:rPr>
          <w:rFonts w:cs="Times New Roman" w:hAnsi="Times New Roman" w:eastAsia="Times New Roman" w:ascii="Times New Roman"/>
          <w:color w:val="2A2A2D"/>
          <w:spacing w:val="8"/>
          <w:w w:val="100"/>
          <w:sz w:val="46"/>
          <w:szCs w:val="46"/>
        </w:rPr>
        <w:t> 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sz w:val="45"/>
          <w:szCs w:val="45"/>
        </w:rPr>
        <w:t>D.</w:t>
      </w:r>
      <w:r>
        <w:rPr>
          <w:rFonts w:cs="Times New Roman" w:hAnsi="Times New Roman" w:eastAsia="Times New Roman" w:ascii="Times New Roman"/>
          <w:color w:val="2D2800"/>
          <w:spacing w:val="26"/>
          <w:w w:val="100"/>
          <w:sz w:val="45"/>
          <w:szCs w:val="45"/>
        </w:rPr>
        <w:t> </w:t>
      </w:r>
      <w:r>
        <w:rPr>
          <w:rFonts w:cs="Times New Roman" w:hAnsi="Times New Roman" w:eastAsia="Times New Roman" w:ascii="Times New Roman"/>
          <w:color w:val="2D2800"/>
          <w:spacing w:val="3"/>
          <w:w w:val="100"/>
          <w:sz w:val="46"/>
          <w:szCs w:val="46"/>
        </w:rPr>
        <w:t>6</w:t>
      </w:r>
      <w:r>
        <w:rPr>
          <w:rFonts w:cs="Times New Roman" w:hAnsi="Times New Roman" w:eastAsia="Times New Roman" w:ascii="Times New Roman"/>
          <w:color w:val="2D2800"/>
          <w:spacing w:val="0"/>
          <w:w w:val="100"/>
          <w:sz w:val="46"/>
          <w:szCs w:val="46"/>
        </w:rPr>
        <w:t>4.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6"/>
          <w:szCs w:val="46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40"/>
          <w:szCs w:val="40"/>
        </w:rPr>
        <w:jc w:val="left"/>
        <w:ind w:left="119"/>
      </w:pPr>
      <w:r>
        <w:rPr>
          <w:rFonts w:cs="Arial" w:hAnsi="Arial" w:eastAsia="Arial" w:ascii="Arial"/>
          <w:color w:val="2A2A2D"/>
          <w:spacing w:val="0"/>
          <w:w w:val="100"/>
          <w:sz w:val="43"/>
          <w:szCs w:val="43"/>
        </w:rPr>
        <w:t>8</w:t>
      </w:r>
      <w:r>
        <w:rPr>
          <w:rFonts w:cs="Arial" w:hAnsi="Arial" w:eastAsia="Arial" w:ascii="Arial"/>
          <w:color w:val="2A2A2D"/>
          <w:spacing w:val="0"/>
          <w:w w:val="100"/>
          <w:sz w:val="43"/>
          <w:szCs w:val="43"/>
        </w:rPr>
        <w:t>                </w:t>
      </w:r>
      <w:r>
        <w:rPr>
          <w:rFonts w:cs="Arial" w:hAnsi="Arial" w:eastAsia="Arial" w:ascii="Arial"/>
          <w:color w:val="2A2A2D"/>
          <w:spacing w:val="4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97"/>
          <w:sz w:val="40"/>
          <w:szCs w:val="40"/>
        </w:rPr>
        <w:t>C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55"/>
          <w:sz w:val="40"/>
          <w:szCs w:val="40"/>
        </w:rPr>
        <w:t>~</w:t>
      </w:r>
      <w:r>
        <w:rPr>
          <w:rFonts w:cs="Times New Roman" w:hAnsi="Times New Roman" w:eastAsia="Times New Roman" w:ascii="Times New Roman"/>
          <w:b/>
          <w:color w:val="2A2A2D"/>
          <w:spacing w:val="3"/>
          <w:w w:val="105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7"/>
          <w:sz w:val="40"/>
          <w:szCs w:val="40"/>
        </w:rPr>
        <w:t>G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0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3"/>
          <w:w w:val="100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0"/>
          <w:sz w:val="40"/>
          <w:szCs w:val="40"/>
        </w:rPr>
        <w:t>Y</w:t>
      </w:r>
      <w:r>
        <w:rPr>
          <w:rFonts w:cs="Times New Roman" w:hAnsi="Times New Roman" w:eastAsia="Times New Roman" w:ascii="Times New Roman"/>
          <w:b/>
          <w:color w:val="2A2A2D"/>
          <w:spacing w:val="33"/>
          <w:w w:val="100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4"/>
          <w:w w:val="100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2A2A2D"/>
          <w:spacing w:val="5"/>
          <w:w w:val="100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2A2A2D"/>
          <w:spacing w:val="4"/>
          <w:w w:val="100"/>
          <w:sz w:val="40"/>
          <w:szCs w:val="40"/>
        </w:rPr>
        <w:t>H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0"/>
          <w:sz w:val="40"/>
          <w:szCs w:val="40"/>
        </w:rPr>
        <w:t>H</w:t>
      </w:r>
      <w:r>
        <w:rPr>
          <w:rFonts w:cs="Times New Roman" w:hAnsi="Times New Roman" w:eastAsia="Times New Roman" w:ascii="Times New Roman"/>
          <w:b/>
          <w:color w:val="2A2A2D"/>
          <w:spacing w:val="44"/>
          <w:w w:val="100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4"/>
          <w:w w:val="100"/>
          <w:sz w:val="40"/>
          <w:szCs w:val="40"/>
        </w:rPr>
        <w:t>C</w:t>
      </w:r>
      <w:r>
        <w:rPr>
          <w:rFonts w:cs="Times New Roman" w:hAnsi="Times New Roman" w:eastAsia="Times New Roman" w:ascii="Times New Roman"/>
          <w:b/>
          <w:color w:val="2A2A2D"/>
          <w:spacing w:val="5"/>
          <w:w w:val="100"/>
          <w:sz w:val="40"/>
          <w:szCs w:val="40"/>
        </w:rPr>
        <w:t>H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0"/>
          <w:sz w:val="40"/>
          <w:szCs w:val="40"/>
        </w:rPr>
        <w:t>U</w:t>
      </w:r>
      <w:r>
        <w:rPr>
          <w:rFonts w:cs="Times New Roman" w:hAnsi="Times New Roman" w:eastAsia="Times New Roman" w:ascii="Times New Roman"/>
          <w:b/>
          <w:color w:val="2A2A2D"/>
          <w:spacing w:val="24"/>
          <w:w w:val="100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7"/>
          <w:w w:val="100"/>
          <w:sz w:val="39"/>
          <w:szCs w:val="39"/>
        </w:rPr>
        <w:t>V</w:t>
      </w:r>
      <w:r>
        <w:rPr>
          <w:rFonts w:cs="Times New Roman" w:hAnsi="Times New Roman" w:eastAsia="Times New Roman" w:ascii="Times New Roman"/>
          <w:b/>
          <w:color w:val="2A2A2D"/>
          <w:spacing w:val="5"/>
          <w:w w:val="100"/>
          <w:sz w:val="39"/>
          <w:szCs w:val="39"/>
        </w:rPr>
        <w:t>K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0"/>
          <w:sz w:val="39"/>
          <w:szCs w:val="39"/>
        </w:rPr>
        <w:t>N</w:t>
      </w:r>
      <w:r>
        <w:rPr>
          <w:rFonts w:cs="Times New Roman" w:hAnsi="Times New Roman" w:eastAsia="Times New Roman" w:ascii="Times New Roman"/>
          <w:b/>
          <w:color w:val="2A2A2D"/>
          <w:spacing w:val="61"/>
          <w:w w:val="100"/>
          <w:sz w:val="39"/>
          <w:szCs w:val="39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3"/>
          <w:w w:val="108"/>
          <w:sz w:val="40"/>
          <w:szCs w:val="40"/>
        </w:rPr>
        <w:t>B</w:t>
      </w:r>
      <w:r>
        <w:rPr>
          <w:rFonts w:cs="Times New Roman" w:hAnsi="Times New Roman" w:eastAsia="Times New Roman" w:ascii="Times New Roman"/>
          <w:b/>
          <w:color w:val="111111"/>
          <w:spacing w:val="3"/>
          <w:w w:val="108"/>
          <w:sz w:val="40"/>
          <w:szCs w:val="40"/>
        </w:rPr>
        <w:t>I</w:t>
      </w:r>
      <w:r>
        <w:rPr>
          <w:rFonts w:cs="Times New Roman" w:hAnsi="Times New Roman" w:eastAsia="Times New Roman" w:ascii="Times New Roman"/>
          <w:b/>
          <w:color w:val="2A2A2D"/>
          <w:spacing w:val="3"/>
          <w:w w:val="108"/>
          <w:sz w:val="40"/>
          <w:szCs w:val="40"/>
        </w:rPr>
        <w:t>~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8"/>
          <w:sz w:val="40"/>
          <w:szCs w:val="40"/>
        </w:rPr>
        <w:t>N</w:t>
      </w:r>
      <w:r>
        <w:rPr>
          <w:rFonts w:cs="Times New Roman" w:hAnsi="Times New Roman" w:eastAsia="Times New Roman" w:ascii="Times New Roman"/>
          <w:b/>
          <w:color w:val="2A2A2D"/>
          <w:spacing w:val="15"/>
          <w:w w:val="108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4"/>
          <w:w w:val="100"/>
          <w:sz w:val="40"/>
          <w:szCs w:val="40"/>
        </w:rPr>
        <w:t>D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0"/>
          <w:sz w:val="40"/>
          <w:szCs w:val="40"/>
        </w:rPr>
        <w:t>T</w:t>
      </w:r>
      <w:r>
        <w:rPr>
          <w:rFonts w:cs="Times New Roman" w:hAnsi="Times New Roman" w:eastAsia="Times New Roman" w:ascii="Times New Roman"/>
          <w:b/>
          <w:color w:val="2A2A2D"/>
          <w:spacing w:val="31"/>
          <w:w w:val="100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-78"/>
          <w:w w:val="94"/>
          <w:sz w:val="40"/>
          <w:szCs w:val="40"/>
        </w:rPr>
        <w:t>0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49"/>
          <w:sz w:val="40"/>
          <w:szCs w:val="40"/>
        </w:rPr>
        <w:t>9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4"/>
          <w:sz w:val="40"/>
          <w:szCs w:val="40"/>
        </w:rPr>
        <w:t>8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3"/>
          <w:sz w:val="40"/>
          <w:szCs w:val="40"/>
        </w:rPr>
        <w:t>5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4"/>
          <w:sz w:val="40"/>
          <w:szCs w:val="40"/>
        </w:rPr>
        <w:t>8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1"/>
          <w:sz w:val="40"/>
          <w:szCs w:val="40"/>
        </w:rPr>
        <w:t>2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4"/>
          <w:sz w:val="40"/>
          <w:szCs w:val="40"/>
        </w:rPr>
        <w:t>9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4"/>
          <w:sz w:val="40"/>
          <w:szCs w:val="40"/>
        </w:rPr>
        <w:t>3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6"/>
          <w:sz w:val="40"/>
          <w:szCs w:val="40"/>
        </w:rPr>
        <w:t>9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99"/>
          <w:sz w:val="40"/>
          <w:szCs w:val="40"/>
        </w:rPr>
        <w:t>3</w:t>
      </w:r>
      <w:r>
        <w:rPr>
          <w:rFonts w:cs="Times New Roman" w:hAnsi="Times New Roman" w:eastAsia="Times New Roman" w:ascii="Times New Roman"/>
          <w:b/>
          <w:color w:val="111111"/>
          <w:spacing w:val="0"/>
          <w:w w:val="104"/>
          <w:sz w:val="40"/>
          <w:szCs w:val="40"/>
        </w:rPr>
        <w:t>-</w:t>
      </w:r>
      <w:r>
        <w:rPr>
          <w:rFonts w:cs="Times New Roman" w:hAnsi="Times New Roman" w:eastAsia="Times New Roman" w:ascii="Times New Roman"/>
          <w:b/>
          <w:color w:val="111111"/>
          <w:spacing w:val="25"/>
          <w:w w:val="100"/>
          <w:sz w:val="40"/>
          <w:szCs w:val="40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99"/>
          <w:sz w:val="40"/>
          <w:szCs w:val="40"/>
        </w:rPr>
        <w:t>0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1"/>
          <w:sz w:val="40"/>
          <w:szCs w:val="40"/>
        </w:rPr>
        <w:t>9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03"/>
          <w:sz w:val="40"/>
          <w:szCs w:val="40"/>
        </w:rPr>
        <w:t>4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6"/>
          <w:sz w:val="40"/>
          <w:szCs w:val="40"/>
        </w:rPr>
        <w:t>3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99"/>
          <w:sz w:val="40"/>
          <w:szCs w:val="40"/>
        </w:rPr>
        <w:t>1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13"/>
          <w:sz w:val="40"/>
          <w:szCs w:val="40"/>
        </w:rPr>
        <w:t>9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94"/>
          <w:sz w:val="40"/>
          <w:szCs w:val="40"/>
        </w:rPr>
        <w:t>1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8"/>
          <w:sz w:val="40"/>
          <w:szCs w:val="40"/>
        </w:rPr>
        <w:t>9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4"/>
          <w:sz w:val="40"/>
          <w:szCs w:val="40"/>
        </w:rPr>
        <w:t>0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99"/>
          <w:sz w:val="40"/>
          <w:szCs w:val="40"/>
        </w:rPr>
        <w:t>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0"/>
          <w:szCs w:val="4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4"/>
        <w:ind w:left="734"/>
      </w:pPr>
      <w:r>
        <w:rPr>
          <w:rFonts w:cs="Times New Roman" w:hAnsi="Times New Roman" w:eastAsia="Times New Roman" w:ascii="Times New Roman"/>
          <w:b/>
          <w:color w:val="2A2A2D"/>
          <w:spacing w:val="5"/>
          <w:w w:val="105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2A2A2D"/>
          <w:spacing w:val="7"/>
          <w:w w:val="104"/>
          <w:sz w:val="36"/>
          <w:szCs w:val="36"/>
        </w:rPr>
        <w:t>m</w:t>
      </w:r>
      <w:r>
        <w:rPr>
          <w:rFonts w:cs="Times New Roman" w:hAnsi="Times New Roman" w:eastAsia="Times New Roman" w:ascii="Times New Roman"/>
          <w:b/>
          <w:color w:val="2A2A2D"/>
          <w:spacing w:val="4"/>
          <w:w w:val="100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113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2A2A2D"/>
          <w:spacing w:val="5"/>
          <w:w w:val="113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71"/>
          <w:sz w:val="36"/>
          <w:szCs w:val="36"/>
        </w:rPr>
        <w:t>:</w:t>
      </w:r>
      <w:r>
        <w:rPr>
          <w:rFonts w:cs="Times New Roman" w:hAnsi="Times New Roman" w:eastAsia="Times New Roman" w:ascii="Times New Roman"/>
          <w:b/>
          <w:color w:val="2A2A2D"/>
          <w:spacing w:val="34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i/>
          <w:color w:val="DD3136"/>
          <w:spacing w:val="1"/>
          <w:w w:val="108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i/>
          <w:color w:val="DD3136"/>
          <w:spacing w:val="2"/>
          <w:w w:val="108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i/>
          <w:color w:val="DD3136"/>
          <w:spacing w:val="2"/>
          <w:w w:val="108"/>
          <w:sz w:val="36"/>
          <w:szCs w:val="36"/>
        </w:rPr>
        <w:t>u</w:t>
      </w:r>
      <w:r>
        <w:rPr>
          <w:rFonts w:cs="Times New Roman" w:hAnsi="Times New Roman" w:eastAsia="Times New Roman" w:ascii="Times New Roman"/>
          <w:i/>
          <w:color w:val="DD3136"/>
          <w:spacing w:val="1"/>
          <w:w w:val="108"/>
          <w:sz w:val="36"/>
          <w:szCs w:val="36"/>
        </w:rPr>
        <w:t>v</w:t>
      </w:r>
      <w:r>
        <w:rPr>
          <w:rFonts w:cs="Times New Roman" w:hAnsi="Times New Roman" w:eastAsia="Times New Roman" w:ascii="Times New Roman"/>
          <w:i/>
          <w:color w:val="DD3136"/>
          <w:spacing w:val="2"/>
          <w:w w:val="108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i/>
          <w:color w:val="DD3136"/>
          <w:spacing w:val="-17"/>
          <w:w w:val="108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i/>
          <w:color w:val="DD3136"/>
          <w:spacing w:val="2"/>
          <w:w w:val="108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i/>
          <w:color w:val="DD3136"/>
          <w:spacing w:val="1"/>
          <w:w w:val="108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i/>
          <w:color w:val="DD3136"/>
          <w:spacing w:val="1"/>
          <w:w w:val="108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i/>
          <w:color w:val="DD3136"/>
          <w:spacing w:val="2"/>
          <w:w w:val="108"/>
          <w:sz w:val="36"/>
          <w:szCs w:val="36"/>
        </w:rPr>
        <w:t>n</w:t>
      </w:r>
      <w:hyperlink r:id="rId9">
        <w:r>
          <w:rPr>
            <w:rFonts w:cs="Times New Roman" w:hAnsi="Times New Roman" w:eastAsia="Times New Roman" w:ascii="Times New Roman"/>
            <w:i/>
            <w:color w:val="DD3136"/>
            <w:spacing w:val="1"/>
            <w:w w:val="108"/>
            <w:sz w:val="36"/>
            <w:szCs w:val="36"/>
          </w:rPr>
          <w:t>.</w:t>
        </w:r>
        <w:r>
          <w:rPr>
            <w:rFonts w:cs="Times New Roman" w:hAnsi="Times New Roman" w:eastAsia="Times New Roman" w:ascii="Times New Roman"/>
            <w:i/>
            <w:color w:val="DD3136"/>
            <w:spacing w:val="1"/>
            <w:w w:val="108"/>
            <w:sz w:val="36"/>
            <w:szCs w:val="36"/>
          </w:rPr>
          <w:t>v</w:t>
        </w:r>
        <w:r>
          <w:rPr>
            <w:rFonts w:cs="Times New Roman" w:hAnsi="Times New Roman" w:eastAsia="Times New Roman" w:ascii="Times New Roman"/>
            <w:i/>
            <w:color w:val="DD3136"/>
            <w:spacing w:val="2"/>
            <w:w w:val="108"/>
            <w:sz w:val="36"/>
            <w:szCs w:val="36"/>
          </w:rPr>
          <w:t>n</w:t>
        </w:r>
        <w:r>
          <w:rPr>
            <w:rFonts w:cs="Times New Roman" w:hAnsi="Times New Roman" w:eastAsia="Times New Roman" w:ascii="Times New Roman"/>
            <w:i/>
            <w:color w:val="D6464B"/>
            <w:spacing w:val="0"/>
            <w:w w:val="108"/>
            <w:sz w:val="36"/>
            <w:szCs w:val="36"/>
          </w:rPr>
          <w:t>@</w:t>
        </w:r>
        <w:r>
          <w:rPr>
            <w:rFonts w:cs="Times New Roman" w:hAnsi="Times New Roman" w:eastAsia="Times New Roman" w:ascii="Times New Roman"/>
            <w:i/>
            <w:color w:val="D6464B"/>
            <w:spacing w:val="4"/>
            <w:w w:val="108"/>
            <w:sz w:val="36"/>
            <w:szCs w:val="36"/>
          </w:rPr>
          <w:t>g</w:t>
        </w:r>
        <w:r>
          <w:rPr>
            <w:rFonts w:cs="Times New Roman" w:hAnsi="Times New Roman" w:eastAsia="Times New Roman" w:ascii="Times New Roman"/>
            <w:i/>
            <w:color w:val="DD3136"/>
            <w:spacing w:val="4"/>
            <w:w w:val="108"/>
            <w:sz w:val="36"/>
            <w:szCs w:val="36"/>
          </w:rPr>
          <w:t>m</w:t>
        </w:r>
        <w:r>
          <w:rPr>
            <w:rFonts w:cs="Times New Roman" w:hAnsi="Times New Roman" w:eastAsia="Times New Roman" w:ascii="Times New Roman"/>
            <w:i/>
            <w:color w:val="DD3136"/>
            <w:spacing w:val="2"/>
            <w:w w:val="108"/>
            <w:sz w:val="36"/>
            <w:szCs w:val="36"/>
          </w:rPr>
          <w:t>a</w:t>
        </w:r>
        <w:r>
          <w:rPr>
            <w:rFonts w:cs="Times New Roman" w:hAnsi="Times New Roman" w:eastAsia="Times New Roman" w:ascii="Times New Roman"/>
            <w:i/>
            <w:color w:val="DD3136"/>
            <w:spacing w:val="-11"/>
            <w:w w:val="108"/>
            <w:sz w:val="36"/>
            <w:szCs w:val="36"/>
          </w:rPr>
          <w:t>i</w:t>
        </w:r>
        <w:r>
          <w:rPr>
            <w:rFonts w:cs="Times New Roman" w:hAnsi="Times New Roman" w:eastAsia="Times New Roman" w:ascii="Times New Roman"/>
            <w:i/>
            <w:color w:val="DD3136"/>
            <w:spacing w:val="0"/>
            <w:w w:val="108"/>
            <w:sz w:val="36"/>
            <w:szCs w:val="36"/>
          </w:rPr>
          <w:t>l</w:t>
        </w:r>
        <w:r>
          <w:rPr>
            <w:rFonts w:cs="Times New Roman" w:hAnsi="Times New Roman" w:eastAsia="Times New Roman" w:ascii="Times New Roman"/>
            <w:i/>
            <w:color w:val="DD3136"/>
            <w:spacing w:val="2"/>
            <w:w w:val="108"/>
            <w:sz w:val="36"/>
            <w:szCs w:val="36"/>
          </w:rPr>
          <w:t>.</w:t>
        </w:r>
        <w:r>
          <w:rPr>
            <w:rFonts w:cs="Times New Roman" w:hAnsi="Times New Roman" w:eastAsia="Times New Roman" w:ascii="Times New Roman"/>
            <w:i/>
            <w:color w:val="DD3136"/>
            <w:spacing w:val="2"/>
            <w:w w:val="108"/>
            <w:sz w:val="36"/>
            <w:szCs w:val="36"/>
          </w:rPr>
          <w:t>c</w:t>
        </w:r>
        <w:r>
          <w:rPr>
            <w:rFonts w:cs="Times New Roman" w:hAnsi="Times New Roman" w:eastAsia="Times New Roman" w:ascii="Times New Roman"/>
            <w:i/>
            <w:color w:val="DD3136"/>
            <w:spacing w:val="2"/>
            <w:w w:val="108"/>
            <w:sz w:val="36"/>
            <w:szCs w:val="36"/>
          </w:rPr>
          <w:t>o</w:t>
        </w:r>
        <w:r>
          <w:rPr>
            <w:rFonts w:cs="Times New Roman" w:hAnsi="Times New Roman" w:eastAsia="Times New Roman" w:ascii="Times New Roman"/>
            <w:i/>
            <w:color w:val="DD3136"/>
            <w:spacing w:val="0"/>
            <w:w w:val="108"/>
            <w:sz w:val="36"/>
            <w:szCs w:val="36"/>
          </w:rPr>
          <w:t>m</w:t>
        </w:r>
      </w:hyperlink>
      <w:r>
        <w:rPr>
          <w:rFonts w:cs="Times New Roman" w:hAnsi="Times New Roman" w:eastAsia="Times New Roman" w:ascii="Times New Roman"/>
          <w:i/>
          <w:color w:val="DD3136"/>
          <w:spacing w:val="0"/>
          <w:w w:val="108"/>
          <w:sz w:val="36"/>
          <w:szCs w:val="36"/>
        </w:rPr>
        <w:t>                         </w:t>
      </w:r>
      <w:r>
        <w:rPr>
          <w:rFonts w:cs="Times New Roman" w:hAnsi="Times New Roman" w:eastAsia="Times New Roman" w:ascii="Times New Roman"/>
          <w:i/>
          <w:color w:val="DD3136"/>
          <w:spacing w:val="36"/>
          <w:w w:val="108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3"/>
          <w:sz w:val="36"/>
          <w:szCs w:val="36"/>
        </w:rPr>
        <w:t>F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3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7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04"/>
          <w:sz w:val="36"/>
          <w:szCs w:val="36"/>
        </w:rPr>
        <w:t>p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5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2A2A2D"/>
          <w:spacing w:val="2"/>
          <w:w w:val="107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b/>
          <w:color w:val="2A2A2D"/>
          <w:spacing w:val="1"/>
          <w:w w:val="112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2A2A2D"/>
          <w:spacing w:val="0"/>
          <w:w w:val="69"/>
          <w:sz w:val="36"/>
          <w:szCs w:val="36"/>
        </w:rPr>
        <w:t>:</w:t>
      </w:r>
      <w:r>
        <w:rPr>
          <w:rFonts w:cs="Times New Roman" w:hAnsi="Times New Roman" w:eastAsia="Times New Roman" w:ascii="Times New Roman"/>
          <w:b/>
          <w:color w:val="2A2A2D"/>
          <w:spacing w:val="33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i/>
          <w:color w:val="2F2DD6"/>
          <w:spacing w:val="2"/>
          <w:w w:val="113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i/>
          <w:color w:val="2F2DD6"/>
          <w:spacing w:val="-6"/>
          <w:w w:val="131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i/>
          <w:color w:val="2F2DD6"/>
          <w:spacing w:val="-74"/>
          <w:w w:val="124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i/>
          <w:color w:val="2F2DD6"/>
          <w:spacing w:val="2"/>
          <w:w w:val="129"/>
          <w:sz w:val="36"/>
          <w:szCs w:val="36"/>
        </w:rPr>
        <w:t>p</w:t>
      </w:r>
      <w:r>
        <w:rPr>
          <w:rFonts w:cs="Times New Roman" w:hAnsi="Times New Roman" w:eastAsia="Times New Roman" w:ascii="Times New Roman"/>
          <w:i/>
          <w:color w:val="2F2DD6"/>
          <w:spacing w:val="1"/>
          <w:w w:val="109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i/>
          <w:color w:val="2F2DD6"/>
          <w:spacing w:val="-20"/>
          <w:w w:val="97"/>
          <w:sz w:val="36"/>
          <w:szCs w:val="36"/>
        </w:rPr>
        <w:t>:</w:t>
      </w:r>
      <w:r>
        <w:rPr>
          <w:rFonts w:cs="Times New Roman" w:hAnsi="Times New Roman" w:eastAsia="Times New Roman" w:ascii="Times New Roman"/>
          <w:i/>
          <w:color w:val="3D3AC8"/>
          <w:spacing w:val="0"/>
          <w:w w:val="148"/>
          <w:sz w:val="36"/>
          <w:szCs w:val="36"/>
        </w:rPr>
        <w:t>/</w:t>
      </w:r>
      <w:hyperlink r:id="rId10">
        <w:r>
          <w:rPr>
            <w:rFonts w:cs="Times New Roman" w:hAnsi="Times New Roman" w:eastAsia="Times New Roman" w:ascii="Times New Roman"/>
            <w:i/>
            <w:color w:val="3D3AC8"/>
            <w:spacing w:val="-48"/>
            <w:w w:val="148"/>
            <w:sz w:val="36"/>
            <w:szCs w:val="36"/>
          </w:rPr>
          <w:t>/</w:t>
        </w:r>
        <w:r>
          <w:rPr>
            <w:rFonts w:cs="Times New Roman" w:hAnsi="Times New Roman" w:eastAsia="Times New Roman" w:ascii="Times New Roman"/>
            <w:i/>
            <w:color w:val="2F2DD6"/>
            <w:spacing w:val="1"/>
            <w:w w:val="108"/>
            <w:sz w:val="36"/>
            <w:szCs w:val="36"/>
          </w:rPr>
          <w:t>w</w:t>
        </w:r>
        <w:r>
          <w:rPr>
            <w:rFonts w:cs="Times New Roman" w:hAnsi="Times New Roman" w:eastAsia="Times New Roman" w:ascii="Times New Roman"/>
            <w:i/>
            <w:color w:val="2F2DD6"/>
            <w:spacing w:val="0"/>
            <w:w w:val="97"/>
            <w:sz w:val="36"/>
            <w:szCs w:val="36"/>
          </w:rPr>
          <w:t>ww</w:t>
        </w:r>
        <w:r>
          <w:rPr>
            <w:rFonts w:cs="Times New Roman" w:hAnsi="Times New Roman" w:eastAsia="Times New Roman" w:ascii="Times New Roman"/>
            <w:i/>
            <w:color w:val="2F2DD6"/>
            <w:spacing w:val="-15"/>
            <w:w w:val="97"/>
            <w:sz w:val="36"/>
            <w:szCs w:val="36"/>
          </w:rPr>
          <w:t>.</w:t>
        </w:r>
        <w:r>
          <w:rPr>
            <w:rFonts w:cs="Times New Roman" w:hAnsi="Times New Roman" w:eastAsia="Times New Roman" w:ascii="Times New Roman"/>
            <w:i/>
            <w:color w:val="2F2DD6"/>
            <w:spacing w:val="-177"/>
            <w:w w:val="366"/>
            <w:sz w:val="36"/>
            <w:szCs w:val="36"/>
          </w:rPr>
          <w:t>f</w:t>
        </w:r>
        <w:r>
          <w:rPr>
            <w:rFonts w:cs="Times New Roman" w:hAnsi="Times New Roman" w:eastAsia="Times New Roman" w:ascii="Times New Roman"/>
            <w:i/>
            <w:color w:val="5759B5"/>
            <w:spacing w:val="2"/>
            <w:w w:val="72"/>
            <w:sz w:val="36"/>
            <w:szCs w:val="36"/>
          </w:rPr>
          <w:t>a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42"/>
            <w:sz w:val="36"/>
            <w:szCs w:val="36"/>
          </w:rPr>
          <w:t>c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7"/>
            <w:sz w:val="36"/>
            <w:szCs w:val="36"/>
          </w:rPr>
          <w:t>e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5"/>
            <w:sz w:val="36"/>
            <w:szCs w:val="36"/>
          </w:rPr>
          <w:t>b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3"/>
            <w:sz w:val="36"/>
            <w:szCs w:val="36"/>
          </w:rPr>
          <w:t>o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5"/>
            <w:sz w:val="36"/>
            <w:szCs w:val="36"/>
          </w:rPr>
          <w:t>o</w:t>
        </w:r>
        <w:r>
          <w:rPr>
            <w:rFonts w:cs="Times New Roman" w:hAnsi="Times New Roman" w:eastAsia="Times New Roman" w:ascii="Times New Roman"/>
            <w:i/>
            <w:color w:val="2F2DD6"/>
            <w:spacing w:val="0"/>
            <w:w w:val="108"/>
            <w:sz w:val="36"/>
            <w:szCs w:val="36"/>
          </w:rPr>
          <w:t>k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8"/>
            <w:sz w:val="36"/>
            <w:szCs w:val="36"/>
          </w:rPr>
          <w:t>.</w:t>
        </w:r>
        <w:r>
          <w:rPr>
            <w:rFonts w:cs="Times New Roman" w:hAnsi="Times New Roman" w:eastAsia="Times New Roman" w:ascii="Times New Roman"/>
            <w:i/>
            <w:color w:val="3D3AC8"/>
            <w:spacing w:val="2"/>
            <w:w w:val="118"/>
            <w:sz w:val="36"/>
            <w:szCs w:val="36"/>
          </w:rPr>
          <w:t>c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1"/>
            <w:sz w:val="36"/>
            <w:szCs w:val="36"/>
          </w:rPr>
          <w:t>o</w:t>
        </w:r>
        <w:r>
          <w:rPr>
            <w:rFonts w:cs="Times New Roman" w:hAnsi="Times New Roman" w:eastAsia="Times New Roman" w:ascii="Times New Roman"/>
            <w:i/>
            <w:color w:val="2F2DD6"/>
            <w:spacing w:val="-9"/>
            <w:w w:val="108"/>
            <w:sz w:val="36"/>
            <w:szCs w:val="36"/>
          </w:rPr>
          <w:t>m</w:t>
        </w:r>
        <w:r>
          <w:rPr>
            <w:rFonts w:cs="Times New Roman" w:hAnsi="Times New Roman" w:eastAsia="Times New Roman" w:ascii="Times New Roman"/>
            <w:i/>
            <w:color w:val="3D3AC8"/>
            <w:spacing w:val="0"/>
            <w:w w:val="118"/>
            <w:sz w:val="36"/>
            <w:szCs w:val="36"/>
          </w:rPr>
          <w:t>/</w:t>
        </w:r>
        <w:r>
          <w:rPr>
            <w:rFonts w:cs="Times New Roman" w:hAnsi="Times New Roman" w:eastAsia="Times New Roman" w:ascii="Times New Roman"/>
            <w:i/>
            <w:color w:val="3D3AC8"/>
            <w:spacing w:val="-2"/>
            <w:w w:val="118"/>
            <w:sz w:val="36"/>
            <w:szCs w:val="36"/>
          </w:rPr>
          <w:t>c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15"/>
            <w:sz w:val="36"/>
            <w:szCs w:val="36"/>
          </w:rPr>
          <w:t>h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21"/>
            <w:sz w:val="36"/>
            <w:szCs w:val="36"/>
          </w:rPr>
          <w:t>u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7"/>
            <w:sz w:val="36"/>
            <w:szCs w:val="36"/>
          </w:rPr>
          <w:t>v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3"/>
            <w:sz w:val="36"/>
            <w:szCs w:val="36"/>
          </w:rPr>
          <w:t>a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11"/>
            <w:sz w:val="36"/>
            <w:szCs w:val="36"/>
          </w:rPr>
          <w:t>n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9"/>
            <w:sz w:val="36"/>
            <w:szCs w:val="36"/>
          </w:rPr>
          <w:t>b</w:t>
        </w:r>
        <w:r>
          <w:rPr>
            <w:rFonts w:cs="Times New Roman" w:hAnsi="Times New Roman" w:eastAsia="Times New Roman" w:ascii="Times New Roman"/>
            <w:i/>
            <w:color w:val="2F2DD6"/>
            <w:spacing w:val="1"/>
            <w:w w:val="113"/>
            <w:sz w:val="36"/>
            <w:szCs w:val="36"/>
          </w:rPr>
          <w:t>i</w:t>
        </w:r>
        <w:r>
          <w:rPr>
            <w:rFonts w:cs="Times New Roman" w:hAnsi="Times New Roman" w:eastAsia="Times New Roman" w:ascii="Times New Roman"/>
            <w:i/>
            <w:color w:val="2F2DD6"/>
            <w:spacing w:val="1"/>
            <w:w w:val="105"/>
            <w:sz w:val="36"/>
            <w:szCs w:val="36"/>
          </w:rPr>
          <w:t>e</w:t>
        </w:r>
        <w:r>
          <w:rPr>
            <w:rFonts w:cs="Times New Roman" w:hAnsi="Times New Roman" w:eastAsia="Times New Roman" w:ascii="Times New Roman"/>
            <w:i/>
            <w:color w:val="2F2DD6"/>
            <w:spacing w:val="2"/>
            <w:w w:val="109"/>
            <w:sz w:val="36"/>
            <w:szCs w:val="36"/>
          </w:rPr>
          <w:t>n</w:t>
        </w:r>
        <w:r>
          <w:rPr>
            <w:rFonts w:cs="Times New Roman" w:hAnsi="Times New Roman" w:eastAsia="Times New Roman" w:ascii="Times New Roman"/>
            <w:i/>
            <w:color w:val="2F2DD6"/>
            <w:spacing w:val="1"/>
            <w:w w:val="101"/>
            <w:sz w:val="36"/>
            <w:szCs w:val="36"/>
          </w:rPr>
          <w:t>.</w:t>
        </w:r>
        <w:r>
          <w:rPr>
            <w:rFonts w:cs="Times New Roman" w:hAnsi="Times New Roman" w:eastAsia="Times New Roman" w:ascii="Times New Roman"/>
            <w:i/>
            <w:color w:val="2F2DD6"/>
            <w:spacing w:val="1"/>
            <w:w w:val="114"/>
            <w:sz w:val="36"/>
            <w:szCs w:val="36"/>
          </w:rPr>
          <w:t>v</w:t>
        </w:r>
        <w:r>
          <w:rPr>
            <w:rFonts w:cs="Times New Roman" w:hAnsi="Times New Roman" w:eastAsia="Times New Roman" w:ascii="Times New Roman"/>
            <w:i/>
            <w:color w:val="2F2DD6"/>
            <w:spacing w:val="-13"/>
            <w:w w:val="105"/>
            <w:sz w:val="36"/>
            <w:szCs w:val="36"/>
          </w:rPr>
          <w:t>n</w:t>
        </w:r>
        <w:r>
          <w:rPr>
            <w:rFonts w:cs="Times New Roman" w:hAnsi="Times New Roman" w:eastAsia="Times New Roman" w:ascii="Times New Roman"/>
            <w:i/>
            <w:color w:val="3D3AC8"/>
            <w:spacing w:val="0"/>
            <w:w w:val="198"/>
            <w:sz w:val="36"/>
            <w:szCs w:val="36"/>
          </w:rPr>
          <w:t>/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sz w:val="36"/>
          <w:szCs w:val="36"/>
        </w:rPr>
      </w:r>
    </w:p>
    <w:sectPr>
      <w:type w:val="continuous"/>
      <w:pgSz w:w="21140" w:h="31660"/>
      <w:pgMar w:top="1460" w:bottom="280" w:left="1880" w:right="18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d@n" TargetMode="External"/><Relationship Id="rId5" Type="http://schemas.openxmlformats.org/officeDocument/2006/relationships/hyperlink" Target="mailto:C@u" TargetMode="External"/><Relationship Id="rId6" Type="http://schemas.openxmlformats.org/officeDocument/2006/relationships/hyperlink" Target="mailto:C@u" TargetMode="External"/><Relationship Id="rId7" Type="http://schemas.openxmlformats.org/officeDocument/2006/relationships/hyperlink" Target="mailto:v@n" TargetMode="External"/><Relationship Id="rId8" Type="http://schemas.openxmlformats.org/officeDocument/2006/relationships/image" Target="media\image1.jpg"/><Relationship Id="rId9" Type="http://schemas.openxmlformats.org/officeDocument/2006/relationships/hyperlink" Target="mailto:vn@gmail.com" TargetMode="External"/><Relationship Id="rId10" Type="http://schemas.openxmlformats.org/officeDocument/2006/relationships/hyperlink" Target="http://www.facebook.com/chuvanbien.vn/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